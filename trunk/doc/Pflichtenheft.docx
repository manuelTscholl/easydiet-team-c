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68D2" w:rsidRPr="00061A9D" w:rsidRDefault="004D68D2" w:rsidP="004D68D2">
      <w:pPr>
        <w:jc w:val="right"/>
        <w:rPr>
          <w:rFonts w:ascii="Times New Roman" w:hAnsi="Times New Roman" w:cs="Times New Roman"/>
          <w:sz w:val="32"/>
          <w:lang w:val="en-AU"/>
        </w:rPr>
      </w:pPr>
      <w:r w:rsidRPr="00061A9D">
        <w:rPr>
          <w:rFonts w:ascii="Times New Roman" w:hAnsi="Times New Roman" w:cs="Times New Roman"/>
          <w:sz w:val="32"/>
          <w:lang w:val="en-AU"/>
        </w:rPr>
        <w:t>EasyDiet-TeamC</w:t>
      </w:r>
    </w:p>
    <w:p w:rsidR="004D68D2" w:rsidRPr="00061A9D" w:rsidRDefault="004D68D2" w:rsidP="004D68D2">
      <w:pPr>
        <w:jc w:val="right"/>
        <w:rPr>
          <w:rFonts w:ascii="Times New Roman" w:hAnsi="Times New Roman" w:cs="Times New Roman"/>
          <w:sz w:val="32"/>
          <w:lang w:val="en-AU"/>
        </w:rPr>
      </w:pPr>
      <w:r w:rsidRPr="00061A9D">
        <w:rPr>
          <w:rFonts w:ascii="Times New Roman" w:hAnsi="Times New Roman" w:cs="Times New Roman"/>
          <w:sz w:val="32"/>
          <w:lang w:val="en-AU"/>
        </w:rPr>
        <w:t xml:space="preserve"> Pflichtenheft (SRS - Software Requirements Specification) </w:t>
      </w:r>
    </w:p>
    <w:p w:rsidR="004D68D2" w:rsidRPr="00061A9D" w:rsidRDefault="004D68D2" w:rsidP="004D68D2">
      <w:pPr>
        <w:jc w:val="right"/>
        <w:rPr>
          <w:rFonts w:ascii="Times New Roman" w:hAnsi="Times New Roman" w:cs="Times New Roman"/>
          <w:sz w:val="32"/>
        </w:rPr>
      </w:pPr>
      <w:r w:rsidRPr="00061A9D">
        <w:rPr>
          <w:rFonts w:ascii="Times New Roman" w:hAnsi="Times New Roman" w:cs="Times New Roman"/>
          <w:sz w:val="32"/>
        </w:rPr>
        <w:t xml:space="preserve">Version ‹1.0› </w:t>
      </w:r>
    </w:p>
    <w:p w:rsidR="002D14DB" w:rsidRPr="00061A9D" w:rsidRDefault="002D14DB" w:rsidP="002D14DB">
      <w:pPr>
        <w:jc w:val="center"/>
        <w:rPr>
          <w:rFonts w:ascii="Times New Roman" w:hAnsi="Times New Roman" w:cs="Times New Roman"/>
          <w:sz w:val="96"/>
        </w:rPr>
      </w:pPr>
    </w:p>
    <w:p w:rsidR="002D14DB" w:rsidRPr="00061A9D" w:rsidRDefault="002D14DB" w:rsidP="002D14DB">
      <w:pPr>
        <w:jc w:val="center"/>
        <w:rPr>
          <w:rFonts w:ascii="Times New Roman" w:hAnsi="Times New Roman" w:cs="Times New Roman"/>
          <w:sz w:val="220"/>
        </w:rPr>
      </w:pPr>
      <w:r w:rsidRPr="00061A9D">
        <w:rPr>
          <w:rFonts w:ascii="Times New Roman" w:hAnsi="Times New Roman" w:cs="Times New Roman"/>
          <w:sz w:val="220"/>
        </w:rPr>
        <w:t>EasyDiet</w:t>
      </w:r>
    </w:p>
    <w:p w:rsidR="002D14DB" w:rsidRPr="00061A9D" w:rsidRDefault="002D14DB" w:rsidP="002D14DB">
      <w:pPr>
        <w:rPr>
          <w:rFonts w:ascii="Times New Roman" w:hAnsi="Times New Roman" w:cs="Times New Roman"/>
          <w:sz w:val="36"/>
        </w:rPr>
      </w:pPr>
      <w:r w:rsidRPr="00061A9D">
        <w:rPr>
          <w:rFonts w:ascii="Times New Roman" w:hAnsi="Times New Roman" w:cs="Times New Roman"/>
          <w:sz w:val="72"/>
        </w:rPr>
        <w:br/>
      </w:r>
      <w:r w:rsidRPr="00061A9D">
        <w:rPr>
          <w:rFonts w:ascii="Times New Roman" w:hAnsi="Times New Roman" w:cs="Times New Roman"/>
          <w:sz w:val="36"/>
        </w:rPr>
        <w:t>Projektleiter:</w:t>
      </w:r>
      <w:r w:rsidR="00064486" w:rsidRPr="00061A9D">
        <w:rPr>
          <w:rFonts w:ascii="Times New Roman" w:hAnsi="Times New Roman" w:cs="Times New Roman"/>
          <w:sz w:val="36"/>
        </w:rPr>
        <w:tab/>
      </w:r>
      <w:r w:rsidRPr="00061A9D">
        <w:rPr>
          <w:rFonts w:ascii="Times New Roman" w:hAnsi="Times New Roman" w:cs="Times New Roman"/>
          <w:sz w:val="36"/>
        </w:rPr>
        <w:t>Manuel Tscholl</w:t>
      </w:r>
    </w:p>
    <w:p w:rsidR="002D14DB" w:rsidRPr="00061A9D" w:rsidRDefault="002D14DB" w:rsidP="002D14DB">
      <w:pPr>
        <w:rPr>
          <w:rFonts w:ascii="Times New Roman" w:hAnsi="Times New Roman" w:cs="Times New Roman"/>
          <w:sz w:val="36"/>
        </w:rPr>
      </w:pPr>
      <w:r w:rsidRPr="00061A9D">
        <w:rPr>
          <w:rFonts w:ascii="Times New Roman" w:hAnsi="Times New Roman" w:cs="Times New Roman"/>
          <w:sz w:val="36"/>
        </w:rPr>
        <w:t xml:space="preserve">Team: </w:t>
      </w:r>
      <w:r w:rsidRPr="00061A9D">
        <w:rPr>
          <w:rFonts w:ascii="Times New Roman" w:hAnsi="Times New Roman" w:cs="Times New Roman"/>
          <w:sz w:val="36"/>
        </w:rPr>
        <w:tab/>
      </w:r>
      <w:r w:rsidRPr="00061A9D">
        <w:rPr>
          <w:rFonts w:ascii="Times New Roman" w:hAnsi="Times New Roman" w:cs="Times New Roman"/>
          <w:sz w:val="36"/>
        </w:rPr>
        <w:tab/>
        <w:t>Michael Sieber</w:t>
      </w:r>
    </w:p>
    <w:p w:rsidR="002D14DB" w:rsidRPr="00061A9D" w:rsidRDefault="002D14DB" w:rsidP="002D14DB">
      <w:pPr>
        <w:ind w:left="1416" w:firstLine="708"/>
        <w:rPr>
          <w:rFonts w:ascii="Times New Roman" w:hAnsi="Times New Roman" w:cs="Times New Roman"/>
          <w:sz w:val="36"/>
        </w:rPr>
      </w:pPr>
      <w:r w:rsidRPr="00061A9D">
        <w:rPr>
          <w:rFonts w:ascii="Times New Roman" w:hAnsi="Times New Roman" w:cs="Times New Roman"/>
          <w:sz w:val="36"/>
        </w:rPr>
        <w:t>Friedrich Bösch</w:t>
      </w:r>
    </w:p>
    <w:p w:rsidR="002D14DB" w:rsidRPr="00061A9D" w:rsidRDefault="002D14DB" w:rsidP="002D14DB">
      <w:pPr>
        <w:ind w:left="1416" w:firstLine="708"/>
        <w:rPr>
          <w:rFonts w:ascii="Times New Roman" w:hAnsi="Times New Roman" w:cs="Times New Roman"/>
          <w:sz w:val="36"/>
        </w:rPr>
      </w:pPr>
      <w:r w:rsidRPr="00061A9D">
        <w:rPr>
          <w:rFonts w:ascii="Times New Roman" w:hAnsi="Times New Roman" w:cs="Times New Roman"/>
          <w:sz w:val="36"/>
        </w:rPr>
        <w:t>Ali Gümüs</w:t>
      </w:r>
    </w:p>
    <w:p w:rsidR="002D14DB" w:rsidRPr="00061A9D" w:rsidRDefault="002D14DB" w:rsidP="002D14DB">
      <w:pPr>
        <w:ind w:left="1416" w:firstLine="708"/>
        <w:rPr>
          <w:rFonts w:ascii="Times New Roman" w:hAnsi="Times New Roman" w:cs="Times New Roman"/>
          <w:sz w:val="36"/>
        </w:rPr>
      </w:pPr>
      <w:r w:rsidRPr="00061A9D">
        <w:rPr>
          <w:rFonts w:ascii="Times New Roman" w:hAnsi="Times New Roman" w:cs="Times New Roman"/>
          <w:sz w:val="36"/>
        </w:rPr>
        <w:t>Stephan Svoboda</w:t>
      </w:r>
    </w:p>
    <w:p w:rsidR="002D14DB" w:rsidRPr="00061A9D" w:rsidRDefault="00064486" w:rsidP="00064486">
      <w:pPr>
        <w:tabs>
          <w:tab w:val="left" w:pos="7673"/>
        </w:tabs>
        <w:rPr>
          <w:rFonts w:ascii="Times New Roman" w:hAnsi="Times New Roman" w:cs="Times New Roman"/>
          <w:sz w:val="36"/>
        </w:rPr>
      </w:pPr>
      <w:r w:rsidRPr="00061A9D">
        <w:rPr>
          <w:rFonts w:ascii="Times New Roman" w:hAnsi="Times New Roman" w:cs="Times New Roman"/>
          <w:sz w:val="36"/>
        </w:rPr>
        <w:tab/>
      </w:r>
    </w:p>
    <w:p w:rsidR="002D14DB" w:rsidRPr="00061A9D" w:rsidRDefault="002D14DB">
      <w:pPr>
        <w:rPr>
          <w:rFonts w:ascii="Times New Roman" w:hAnsi="Times New Roman" w:cs="Times New Roman"/>
        </w:rPr>
      </w:pPr>
      <w:r w:rsidRPr="00061A9D">
        <w:rPr>
          <w:rFonts w:ascii="Times New Roman" w:hAnsi="Times New Roman" w:cs="Times New Roman"/>
        </w:rPr>
        <w:br w:type="page"/>
      </w:r>
    </w:p>
    <w:p w:rsidR="002D14DB" w:rsidRPr="00061A9D" w:rsidRDefault="002D14DB">
      <w:pPr>
        <w:rPr>
          <w:rFonts w:ascii="Times New Roman" w:hAnsi="Times New Roman" w:cs="Times New Roman"/>
        </w:rPr>
      </w:pPr>
    </w:p>
    <w:p w:rsidR="00480AF2" w:rsidRPr="00061A9D" w:rsidRDefault="00480AF2" w:rsidP="00DF501A">
      <w:pPr>
        <w:pStyle w:val="berschrift1"/>
        <w:numPr>
          <w:ilvl w:val="0"/>
          <w:numId w:val="0"/>
        </w:numPr>
        <w:rPr>
          <w:rFonts w:ascii="Times New Roman" w:hAnsi="Times New Roman" w:cs="Times New Roman"/>
        </w:rPr>
      </w:pPr>
      <w:bookmarkStart w:id="0" w:name="_Toc289022572"/>
      <w:r w:rsidRPr="00061A9D">
        <w:rPr>
          <w:rFonts w:ascii="Times New Roman" w:hAnsi="Times New Roman" w:cs="Times New Roman"/>
        </w:rPr>
        <w:t>Revisionsverlauf</w:t>
      </w:r>
      <w:bookmarkEnd w:id="0"/>
    </w:p>
    <w:tbl>
      <w:tblPr>
        <w:tblStyle w:val="HelleListe-Akzent1"/>
        <w:tblW w:w="0" w:type="auto"/>
        <w:tblLook w:val="04A0"/>
      </w:tblPr>
      <w:tblGrid>
        <w:gridCol w:w="2303"/>
        <w:gridCol w:w="2303"/>
        <w:gridCol w:w="2303"/>
        <w:gridCol w:w="2303"/>
      </w:tblGrid>
      <w:tr w:rsidR="008F7EC6" w:rsidRPr="00061A9D" w:rsidTr="00C162C8">
        <w:trPr>
          <w:cnfStyle w:val="100000000000"/>
        </w:trPr>
        <w:tc>
          <w:tcPr>
            <w:cnfStyle w:val="001000000000"/>
            <w:tcW w:w="2303" w:type="dxa"/>
          </w:tcPr>
          <w:p w:rsidR="008F7EC6" w:rsidRPr="00061A9D" w:rsidRDefault="008F7EC6" w:rsidP="00D8176D">
            <w:pPr>
              <w:rPr>
                <w:rFonts w:ascii="Times New Roman" w:hAnsi="Times New Roman" w:cs="Times New Roman"/>
              </w:rPr>
            </w:pPr>
            <w:r w:rsidRPr="00061A9D">
              <w:rPr>
                <w:rFonts w:ascii="Times New Roman" w:hAnsi="Times New Roman" w:cs="Times New Roman"/>
              </w:rPr>
              <w:t>Datum</w:t>
            </w:r>
          </w:p>
        </w:tc>
        <w:tc>
          <w:tcPr>
            <w:tcW w:w="2303" w:type="dxa"/>
          </w:tcPr>
          <w:p w:rsidR="008F7EC6" w:rsidRPr="00061A9D" w:rsidRDefault="008F7EC6" w:rsidP="00D8176D">
            <w:pPr>
              <w:cnfStyle w:val="100000000000"/>
              <w:rPr>
                <w:rFonts w:ascii="Times New Roman" w:hAnsi="Times New Roman" w:cs="Times New Roman"/>
              </w:rPr>
            </w:pPr>
            <w:r w:rsidRPr="00061A9D">
              <w:rPr>
                <w:rFonts w:ascii="Times New Roman" w:hAnsi="Times New Roman" w:cs="Times New Roman"/>
              </w:rPr>
              <w:t>Vision</w:t>
            </w:r>
          </w:p>
        </w:tc>
        <w:tc>
          <w:tcPr>
            <w:tcW w:w="2303" w:type="dxa"/>
          </w:tcPr>
          <w:p w:rsidR="008F7EC6" w:rsidRPr="00061A9D" w:rsidRDefault="008F7EC6" w:rsidP="00D8176D">
            <w:pPr>
              <w:cnfStyle w:val="100000000000"/>
              <w:rPr>
                <w:rFonts w:ascii="Times New Roman" w:hAnsi="Times New Roman" w:cs="Times New Roman"/>
              </w:rPr>
            </w:pPr>
            <w:r w:rsidRPr="00061A9D">
              <w:rPr>
                <w:rFonts w:ascii="Times New Roman" w:hAnsi="Times New Roman" w:cs="Times New Roman"/>
              </w:rPr>
              <w:t>Beschreibung</w:t>
            </w:r>
          </w:p>
        </w:tc>
        <w:tc>
          <w:tcPr>
            <w:tcW w:w="2303" w:type="dxa"/>
          </w:tcPr>
          <w:p w:rsidR="008F7EC6" w:rsidRPr="00061A9D" w:rsidRDefault="008F7EC6" w:rsidP="00D8176D">
            <w:pPr>
              <w:cnfStyle w:val="100000000000"/>
              <w:rPr>
                <w:rFonts w:ascii="Times New Roman" w:hAnsi="Times New Roman" w:cs="Times New Roman"/>
              </w:rPr>
            </w:pPr>
            <w:r w:rsidRPr="00061A9D">
              <w:rPr>
                <w:rFonts w:ascii="Times New Roman" w:hAnsi="Times New Roman" w:cs="Times New Roman"/>
              </w:rPr>
              <w:t>Author</w:t>
            </w:r>
          </w:p>
        </w:tc>
      </w:tr>
      <w:tr w:rsidR="008F7EC6" w:rsidRPr="00061A9D" w:rsidTr="00C162C8">
        <w:trPr>
          <w:cnfStyle w:val="000000100000"/>
        </w:trPr>
        <w:tc>
          <w:tcPr>
            <w:cnfStyle w:val="001000000000"/>
            <w:tcW w:w="2303" w:type="dxa"/>
          </w:tcPr>
          <w:p w:rsidR="008F7EC6" w:rsidRPr="00061A9D" w:rsidRDefault="00883A61" w:rsidP="00D8176D">
            <w:pPr>
              <w:rPr>
                <w:rFonts w:ascii="Times New Roman" w:hAnsi="Times New Roman" w:cs="Times New Roman"/>
              </w:rPr>
            </w:pPr>
            <w:r w:rsidRPr="00061A9D">
              <w:rPr>
                <w:rFonts w:ascii="Times New Roman" w:hAnsi="Times New Roman" w:cs="Times New Roman"/>
              </w:rPr>
              <w:t>25</w:t>
            </w:r>
            <w:r w:rsidR="008F7EC6" w:rsidRPr="00061A9D">
              <w:rPr>
                <w:rFonts w:ascii="Times New Roman" w:hAnsi="Times New Roman" w:cs="Times New Roman"/>
              </w:rPr>
              <w:t>.03.2001</w:t>
            </w:r>
          </w:p>
        </w:tc>
        <w:tc>
          <w:tcPr>
            <w:tcW w:w="2303" w:type="dxa"/>
          </w:tcPr>
          <w:p w:rsidR="008F7EC6" w:rsidRPr="00061A9D" w:rsidRDefault="008F7EC6" w:rsidP="00D8176D">
            <w:pPr>
              <w:cnfStyle w:val="000000100000"/>
              <w:rPr>
                <w:rFonts w:ascii="Times New Roman" w:hAnsi="Times New Roman" w:cs="Times New Roman"/>
              </w:rPr>
            </w:pPr>
            <w:r w:rsidRPr="00061A9D">
              <w:rPr>
                <w:rFonts w:ascii="Times New Roman" w:hAnsi="Times New Roman" w:cs="Times New Roman"/>
              </w:rPr>
              <w:t>1.0</w:t>
            </w:r>
          </w:p>
        </w:tc>
        <w:tc>
          <w:tcPr>
            <w:tcW w:w="2303" w:type="dxa"/>
          </w:tcPr>
          <w:p w:rsidR="008F7EC6" w:rsidRPr="00061A9D" w:rsidRDefault="00883A61" w:rsidP="00D8176D">
            <w:pPr>
              <w:cnfStyle w:val="000000100000"/>
              <w:rPr>
                <w:rFonts w:ascii="Times New Roman" w:hAnsi="Times New Roman" w:cs="Times New Roman"/>
              </w:rPr>
            </w:pPr>
            <w:r w:rsidRPr="00061A9D">
              <w:rPr>
                <w:rFonts w:ascii="Times New Roman" w:hAnsi="Times New Roman" w:cs="Times New Roman"/>
              </w:rPr>
              <w:t>Fertig gestellt</w:t>
            </w:r>
          </w:p>
        </w:tc>
        <w:tc>
          <w:tcPr>
            <w:tcW w:w="2303" w:type="dxa"/>
          </w:tcPr>
          <w:p w:rsidR="008F7EC6" w:rsidRPr="00061A9D" w:rsidRDefault="008F7EC6" w:rsidP="00D8176D">
            <w:pPr>
              <w:cnfStyle w:val="000000100000"/>
              <w:rPr>
                <w:rFonts w:ascii="Times New Roman" w:hAnsi="Times New Roman" w:cs="Times New Roman"/>
              </w:rPr>
            </w:pPr>
            <w:r w:rsidRPr="00061A9D">
              <w:rPr>
                <w:rFonts w:ascii="Times New Roman" w:hAnsi="Times New Roman" w:cs="Times New Roman"/>
              </w:rPr>
              <w:t>Manuel Tscholl</w:t>
            </w:r>
          </w:p>
        </w:tc>
      </w:tr>
    </w:tbl>
    <w:sdt>
      <w:sdtPr>
        <w:rPr>
          <w:rFonts w:ascii="Times New Roman" w:eastAsiaTheme="minorHAnsi" w:hAnsi="Times New Roman" w:cs="Times New Roman"/>
          <w:b w:val="0"/>
          <w:bCs w:val="0"/>
          <w:color w:val="auto"/>
          <w:sz w:val="22"/>
          <w:szCs w:val="22"/>
          <w:lang w:val="de-DE" w:eastAsia="en-US"/>
        </w:rPr>
        <w:id w:val="634909229"/>
        <w:docPartObj>
          <w:docPartGallery w:val="Table of Contents"/>
          <w:docPartUnique/>
        </w:docPartObj>
      </w:sdtPr>
      <w:sdtContent>
        <w:p w:rsidR="002B5254" w:rsidRPr="00061A9D" w:rsidRDefault="002B5254">
          <w:pPr>
            <w:pStyle w:val="Inhaltsverzeichnisberschrift"/>
            <w:rPr>
              <w:rFonts w:ascii="Times New Roman" w:hAnsi="Times New Roman" w:cs="Times New Roman"/>
            </w:rPr>
          </w:pPr>
          <w:r w:rsidRPr="00061A9D">
            <w:rPr>
              <w:rFonts w:ascii="Times New Roman" w:hAnsi="Times New Roman" w:cs="Times New Roman"/>
              <w:lang w:val="de-DE"/>
            </w:rPr>
            <w:t>Inhalt</w:t>
          </w:r>
        </w:p>
        <w:p w:rsidR="00013BB1" w:rsidRDefault="00513166">
          <w:pPr>
            <w:pStyle w:val="Verzeichnis1"/>
            <w:tabs>
              <w:tab w:val="right" w:leader="dot" w:pos="9062"/>
            </w:tabs>
            <w:rPr>
              <w:rFonts w:eastAsiaTheme="minorEastAsia"/>
              <w:noProof/>
              <w:lang w:val="de-DE" w:eastAsia="de-DE"/>
            </w:rPr>
          </w:pPr>
          <w:r w:rsidRPr="00061A9D">
            <w:rPr>
              <w:rFonts w:ascii="Times New Roman" w:hAnsi="Times New Roman" w:cs="Times New Roman"/>
            </w:rPr>
            <w:fldChar w:fldCharType="begin"/>
          </w:r>
          <w:r w:rsidR="002B5254" w:rsidRPr="00061A9D">
            <w:rPr>
              <w:rFonts w:ascii="Times New Roman" w:hAnsi="Times New Roman" w:cs="Times New Roman"/>
            </w:rPr>
            <w:instrText xml:space="preserve"> TOC \o "1-3" \h \z \u </w:instrText>
          </w:r>
          <w:r w:rsidRPr="00061A9D">
            <w:rPr>
              <w:rFonts w:ascii="Times New Roman" w:hAnsi="Times New Roman" w:cs="Times New Roman"/>
            </w:rPr>
            <w:fldChar w:fldCharType="separate"/>
          </w:r>
          <w:hyperlink w:anchor="_Toc289022572" w:history="1">
            <w:r w:rsidR="00013BB1" w:rsidRPr="004D639F">
              <w:rPr>
                <w:rStyle w:val="Hyperlink"/>
                <w:rFonts w:ascii="Times New Roman" w:hAnsi="Times New Roman" w:cs="Times New Roman"/>
                <w:noProof/>
              </w:rPr>
              <w:t>Revisionsverlauf</w:t>
            </w:r>
            <w:r w:rsidR="00013BB1">
              <w:rPr>
                <w:noProof/>
                <w:webHidden/>
              </w:rPr>
              <w:tab/>
            </w:r>
            <w:r w:rsidR="00013BB1">
              <w:rPr>
                <w:noProof/>
                <w:webHidden/>
              </w:rPr>
              <w:fldChar w:fldCharType="begin"/>
            </w:r>
            <w:r w:rsidR="00013BB1">
              <w:rPr>
                <w:noProof/>
                <w:webHidden/>
              </w:rPr>
              <w:instrText xml:space="preserve"> PAGEREF _Toc289022572 \h </w:instrText>
            </w:r>
            <w:r w:rsidR="00013BB1">
              <w:rPr>
                <w:noProof/>
                <w:webHidden/>
              </w:rPr>
            </w:r>
            <w:r w:rsidR="00013BB1">
              <w:rPr>
                <w:noProof/>
                <w:webHidden/>
              </w:rPr>
              <w:fldChar w:fldCharType="separate"/>
            </w:r>
            <w:r w:rsidR="00013BB1">
              <w:rPr>
                <w:noProof/>
                <w:webHidden/>
              </w:rPr>
              <w:t>2</w:t>
            </w:r>
            <w:r w:rsidR="00013BB1">
              <w:rPr>
                <w:noProof/>
                <w:webHidden/>
              </w:rPr>
              <w:fldChar w:fldCharType="end"/>
            </w:r>
          </w:hyperlink>
        </w:p>
        <w:p w:rsidR="00013BB1" w:rsidRDefault="00013BB1">
          <w:pPr>
            <w:pStyle w:val="Verzeichnis1"/>
            <w:tabs>
              <w:tab w:val="left" w:pos="440"/>
              <w:tab w:val="right" w:leader="dot" w:pos="9062"/>
            </w:tabs>
            <w:rPr>
              <w:rFonts w:eastAsiaTheme="minorEastAsia"/>
              <w:noProof/>
              <w:lang w:val="de-DE" w:eastAsia="de-DE"/>
            </w:rPr>
          </w:pPr>
          <w:hyperlink w:anchor="_Toc289022573" w:history="1">
            <w:r w:rsidRPr="004D639F">
              <w:rPr>
                <w:rStyle w:val="Hyperlink"/>
                <w:rFonts w:ascii="Times New Roman" w:hAnsi="Times New Roman" w:cs="Times New Roman"/>
                <w:noProof/>
              </w:rPr>
              <w:t>1.</w:t>
            </w:r>
            <w:r>
              <w:rPr>
                <w:rFonts w:eastAsiaTheme="minorEastAsia"/>
                <w:noProof/>
                <w:lang w:val="de-DE" w:eastAsia="de-DE"/>
              </w:rPr>
              <w:tab/>
            </w:r>
            <w:r w:rsidRPr="004D639F">
              <w:rPr>
                <w:rStyle w:val="Hyperlink"/>
                <w:rFonts w:ascii="Times New Roman" w:hAnsi="Times New Roman" w:cs="Times New Roman"/>
                <w:noProof/>
              </w:rPr>
              <w:t>Einführung</w:t>
            </w:r>
            <w:r>
              <w:rPr>
                <w:noProof/>
                <w:webHidden/>
              </w:rPr>
              <w:tab/>
            </w:r>
            <w:r>
              <w:rPr>
                <w:noProof/>
                <w:webHidden/>
              </w:rPr>
              <w:fldChar w:fldCharType="begin"/>
            </w:r>
            <w:r>
              <w:rPr>
                <w:noProof/>
                <w:webHidden/>
              </w:rPr>
              <w:instrText xml:space="preserve"> PAGEREF _Toc289022573 \h </w:instrText>
            </w:r>
            <w:r>
              <w:rPr>
                <w:noProof/>
                <w:webHidden/>
              </w:rPr>
            </w:r>
            <w:r>
              <w:rPr>
                <w:noProof/>
                <w:webHidden/>
              </w:rPr>
              <w:fldChar w:fldCharType="separate"/>
            </w:r>
            <w:r>
              <w:rPr>
                <w:noProof/>
                <w:webHidden/>
              </w:rPr>
              <w:t>6</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574" w:history="1">
            <w:r w:rsidRPr="004D639F">
              <w:rPr>
                <w:rStyle w:val="Hyperlink"/>
                <w:rFonts w:ascii="Times New Roman" w:hAnsi="Times New Roman" w:cs="Times New Roman"/>
                <w:noProof/>
              </w:rPr>
              <w:t>1.1</w:t>
            </w:r>
            <w:r>
              <w:rPr>
                <w:rFonts w:eastAsiaTheme="minorEastAsia"/>
                <w:noProof/>
                <w:lang w:val="de-DE" w:eastAsia="de-DE"/>
              </w:rPr>
              <w:tab/>
            </w:r>
            <w:r w:rsidRPr="004D639F">
              <w:rPr>
                <w:rStyle w:val="Hyperlink"/>
                <w:rFonts w:ascii="Times New Roman" w:hAnsi="Times New Roman" w:cs="Times New Roman"/>
                <w:noProof/>
              </w:rPr>
              <w:t>System</w:t>
            </w:r>
            <w:r>
              <w:rPr>
                <w:noProof/>
                <w:webHidden/>
              </w:rPr>
              <w:tab/>
            </w:r>
            <w:r>
              <w:rPr>
                <w:noProof/>
                <w:webHidden/>
              </w:rPr>
              <w:fldChar w:fldCharType="begin"/>
            </w:r>
            <w:r>
              <w:rPr>
                <w:noProof/>
                <w:webHidden/>
              </w:rPr>
              <w:instrText xml:space="preserve"> PAGEREF _Toc289022574 \h </w:instrText>
            </w:r>
            <w:r>
              <w:rPr>
                <w:noProof/>
                <w:webHidden/>
              </w:rPr>
            </w:r>
            <w:r>
              <w:rPr>
                <w:noProof/>
                <w:webHidden/>
              </w:rPr>
              <w:fldChar w:fldCharType="separate"/>
            </w:r>
            <w:r>
              <w:rPr>
                <w:noProof/>
                <w:webHidden/>
              </w:rPr>
              <w:t>6</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575" w:history="1">
            <w:r w:rsidRPr="004D639F">
              <w:rPr>
                <w:rStyle w:val="Hyperlink"/>
                <w:rFonts w:ascii="Times New Roman" w:hAnsi="Times New Roman" w:cs="Times New Roman"/>
                <w:noProof/>
              </w:rPr>
              <w:t>1.2</w:t>
            </w:r>
            <w:r>
              <w:rPr>
                <w:rFonts w:eastAsiaTheme="minorEastAsia"/>
                <w:noProof/>
                <w:lang w:val="de-DE" w:eastAsia="de-DE"/>
              </w:rPr>
              <w:tab/>
            </w:r>
            <w:r w:rsidRPr="004D639F">
              <w:rPr>
                <w:rStyle w:val="Hyperlink"/>
                <w:rFonts w:ascii="Times New Roman" w:hAnsi="Times New Roman" w:cs="Times New Roman"/>
                <w:noProof/>
              </w:rPr>
              <w:t>Zweck</w:t>
            </w:r>
            <w:r>
              <w:rPr>
                <w:noProof/>
                <w:webHidden/>
              </w:rPr>
              <w:tab/>
            </w:r>
            <w:r>
              <w:rPr>
                <w:noProof/>
                <w:webHidden/>
              </w:rPr>
              <w:fldChar w:fldCharType="begin"/>
            </w:r>
            <w:r>
              <w:rPr>
                <w:noProof/>
                <w:webHidden/>
              </w:rPr>
              <w:instrText xml:space="preserve"> PAGEREF _Toc289022575 \h </w:instrText>
            </w:r>
            <w:r>
              <w:rPr>
                <w:noProof/>
                <w:webHidden/>
              </w:rPr>
            </w:r>
            <w:r>
              <w:rPr>
                <w:noProof/>
                <w:webHidden/>
              </w:rPr>
              <w:fldChar w:fldCharType="separate"/>
            </w:r>
            <w:r>
              <w:rPr>
                <w:noProof/>
                <w:webHidden/>
              </w:rPr>
              <w:t>6</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576" w:history="1">
            <w:r w:rsidRPr="004D639F">
              <w:rPr>
                <w:rStyle w:val="Hyperlink"/>
                <w:rFonts w:ascii="Times New Roman" w:hAnsi="Times New Roman" w:cs="Times New Roman"/>
                <w:noProof/>
              </w:rPr>
              <w:t>1.3</w:t>
            </w:r>
            <w:r>
              <w:rPr>
                <w:rFonts w:eastAsiaTheme="minorEastAsia"/>
                <w:noProof/>
                <w:lang w:val="de-DE" w:eastAsia="de-DE"/>
              </w:rPr>
              <w:tab/>
            </w:r>
            <w:r w:rsidRPr="004D639F">
              <w:rPr>
                <w:rStyle w:val="Hyperlink"/>
                <w:rFonts w:ascii="Times New Roman" w:hAnsi="Times New Roman" w:cs="Times New Roman"/>
                <w:noProof/>
              </w:rPr>
              <w:t>Umfang</w:t>
            </w:r>
            <w:r>
              <w:rPr>
                <w:noProof/>
                <w:webHidden/>
              </w:rPr>
              <w:tab/>
            </w:r>
            <w:r>
              <w:rPr>
                <w:noProof/>
                <w:webHidden/>
              </w:rPr>
              <w:fldChar w:fldCharType="begin"/>
            </w:r>
            <w:r>
              <w:rPr>
                <w:noProof/>
                <w:webHidden/>
              </w:rPr>
              <w:instrText xml:space="preserve"> PAGEREF _Toc289022576 \h </w:instrText>
            </w:r>
            <w:r>
              <w:rPr>
                <w:noProof/>
                <w:webHidden/>
              </w:rPr>
            </w:r>
            <w:r>
              <w:rPr>
                <w:noProof/>
                <w:webHidden/>
              </w:rPr>
              <w:fldChar w:fldCharType="separate"/>
            </w:r>
            <w:r>
              <w:rPr>
                <w:noProof/>
                <w:webHidden/>
              </w:rPr>
              <w:t>7</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577" w:history="1">
            <w:r w:rsidRPr="004D639F">
              <w:rPr>
                <w:rStyle w:val="Hyperlink"/>
                <w:rFonts w:ascii="Times New Roman" w:hAnsi="Times New Roman" w:cs="Times New Roman"/>
                <w:noProof/>
              </w:rPr>
              <w:t>1.4</w:t>
            </w:r>
            <w:r>
              <w:rPr>
                <w:rFonts w:eastAsiaTheme="minorEastAsia"/>
                <w:noProof/>
                <w:lang w:val="de-DE" w:eastAsia="de-DE"/>
              </w:rPr>
              <w:tab/>
            </w:r>
            <w:r w:rsidRPr="004D639F">
              <w:rPr>
                <w:rStyle w:val="Hyperlink"/>
                <w:rFonts w:ascii="Times New Roman" w:hAnsi="Times New Roman" w:cs="Times New Roman"/>
                <w:noProof/>
              </w:rPr>
              <w:t>Referenzen</w:t>
            </w:r>
            <w:r>
              <w:rPr>
                <w:noProof/>
                <w:webHidden/>
              </w:rPr>
              <w:tab/>
            </w:r>
            <w:r>
              <w:rPr>
                <w:noProof/>
                <w:webHidden/>
              </w:rPr>
              <w:fldChar w:fldCharType="begin"/>
            </w:r>
            <w:r>
              <w:rPr>
                <w:noProof/>
                <w:webHidden/>
              </w:rPr>
              <w:instrText xml:space="preserve"> PAGEREF _Toc289022577 \h </w:instrText>
            </w:r>
            <w:r>
              <w:rPr>
                <w:noProof/>
                <w:webHidden/>
              </w:rPr>
            </w:r>
            <w:r>
              <w:rPr>
                <w:noProof/>
                <w:webHidden/>
              </w:rPr>
              <w:fldChar w:fldCharType="separate"/>
            </w:r>
            <w:r>
              <w:rPr>
                <w:noProof/>
                <w:webHidden/>
              </w:rPr>
              <w:t>7</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578" w:history="1">
            <w:r w:rsidRPr="004D639F">
              <w:rPr>
                <w:rStyle w:val="Hyperlink"/>
                <w:rFonts w:ascii="Times New Roman" w:hAnsi="Times New Roman" w:cs="Times New Roman"/>
                <w:noProof/>
              </w:rPr>
              <w:t>1.5</w:t>
            </w:r>
            <w:r>
              <w:rPr>
                <w:rFonts w:eastAsiaTheme="minorEastAsia"/>
                <w:noProof/>
                <w:lang w:val="de-DE" w:eastAsia="de-DE"/>
              </w:rPr>
              <w:tab/>
            </w:r>
            <w:r w:rsidRPr="004D639F">
              <w:rPr>
                <w:rStyle w:val="Hyperlink"/>
                <w:rFonts w:ascii="Times New Roman" w:hAnsi="Times New Roman" w:cs="Times New Roman"/>
                <w:noProof/>
              </w:rPr>
              <w:t>Kontextdiagramm</w:t>
            </w:r>
            <w:r>
              <w:rPr>
                <w:noProof/>
                <w:webHidden/>
              </w:rPr>
              <w:tab/>
            </w:r>
            <w:r>
              <w:rPr>
                <w:noProof/>
                <w:webHidden/>
              </w:rPr>
              <w:fldChar w:fldCharType="begin"/>
            </w:r>
            <w:r>
              <w:rPr>
                <w:noProof/>
                <w:webHidden/>
              </w:rPr>
              <w:instrText xml:space="preserve"> PAGEREF _Toc289022578 \h </w:instrText>
            </w:r>
            <w:r>
              <w:rPr>
                <w:noProof/>
                <w:webHidden/>
              </w:rPr>
            </w:r>
            <w:r>
              <w:rPr>
                <w:noProof/>
                <w:webHidden/>
              </w:rPr>
              <w:fldChar w:fldCharType="separate"/>
            </w:r>
            <w:r>
              <w:rPr>
                <w:noProof/>
                <w:webHidden/>
              </w:rPr>
              <w:t>7</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579" w:history="1">
            <w:r w:rsidRPr="004D639F">
              <w:rPr>
                <w:rStyle w:val="Hyperlink"/>
                <w:rFonts w:ascii="Times New Roman" w:hAnsi="Times New Roman" w:cs="Times New Roman"/>
                <w:noProof/>
              </w:rPr>
              <w:t>1.6</w:t>
            </w:r>
            <w:r>
              <w:rPr>
                <w:rFonts w:eastAsiaTheme="minorEastAsia"/>
                <w:noProof/>
                <w:lang w:val="de-DE" w:eastAsia="de-DE"/>
              </w:rPr>
              <w:tab/>
            </w:r>
            <w:r w:rsidRPr="004D639F">
              <w:rPr>
                <w:rStyle w:val="Hyperlink"/>
                <w:rFonts w:ascii="Times New Roman" w:hAnsi="Times New Roman" w:cs="Times New Roman"/>
                <w:noProof/>
              </w:rPr>
              <w:t>Überblick</w:t>
            </w:r>
            <w:r>
              <w:rPr>
                <w:noProof/>
                <w:webHidden/>
              </w:rPr>
              <w:tab/>
            </w:r>
            <w:r>
              <w:rPr>
                <w:noProof/>
                <w:webHidden/>
              </w:rPr>
              <w:fldChar w:fldCharType="begin"/>
            </w:r>
            <w:r>
              <w:rPr>
                <w:noProof/>
                <w:webHidden/>
              </w:rPr>
              <w:instrText xml:space="preserve"> PAGEREF _Toc289022579 \h </w:instrText>
            </w:r>
            <w:r>
              <w:rPr>
                <w:noProof/>
                <w:webHidden/>
              </w:rPr>
            </w:r>
            <w:r>
              <w:rPr>
                <w:noProof/>
                <w:webHidden/>
              </w:rPr>
              <w:fldChar w:fldCharType="separate"/>
            </w:r>
            <w:r>
              <w:rPr>
                <w:noProof/>
                <w:webHidden/>
              </w:rPr>
              <w:t>7</w:t>
            </w:r>
            <w:r>
              <w:rPr>
                <w:noProof/>
                <w:webHidden/>
              </w:rPr>
              <w:fldChar w:fldCharType="end"/>
            </w:r>
          </w:hyperlink>
        </w:p>
        <w:p w:rsidR="00013BB1" w:rsidRDefault="00013BB1">
          <w:pPr>
            <w:pStyle w:val="Verzeichnis1"/>
            <w:tabs>
              <w:tab w:val="left" w:pos="440"/>
              <w:tab w:val="right" w:leader="dot" w:pos="9062"/>
            </w:tabs>
            <w:rPr>
              <w:rFonts w:eastAsiaTheme="minorEastAsia"/>
              <w:noProof/>
              <w:lang w:val="de-DE" w:eastAsia="de-DE"/>
            </w:rPr>
          </w:pPr>
          <w:hyperlink w:anchor="_Toc289022580" w:history="1">
            <w:r w:rsidRPr="004D639F">
              <w:rPr>
                <w:rStyle w:val="Hyperlink"/>
                <w:rFonts w:ascii="Times New Roman" w:hAnsi="Times New Roman" w:cs="Times New Roman"/>
                <w:noProof/>
              </w:rPr>
              <w:t>2</w:t>
            </w:r>
            <w:r>
              <w:rPr>
                <w:rFonts w:eastAsiaTheme="minorEastAsia"/>
                <w:noProof/>
                <w:lang w:val="de-DE" w:eastAsia="de-DE"/>
              </w:rPr>
              <w:tab/>
            </w:r>
            <w:r w:rsidRPr="004D639F">
              <w:rPr>
                <w:rStyle w:val="Hyperlink"/>
                <w:rFonts w:ascii="Times New Roman" w:hAnsi="Times New Roman" w:cs="Times New Roman"/>
                <w:noProof/>
              </w:rPr>
              <w:t>Überblick Stakeholder/Benutzer</w:t>
            </w:r>
            <w:r>
              <w:rPr>
                <w:noProof/>
                <w:webHidden/>
              </w:rPr>
              <w:tab/>
            </w:r>
            <w:r>
              <w:rPr>
                <w:noProof/>
                <w:webHidden/>
              </w:rPr>
              <w:fldChar w:fldCharType="begin"/>
            </w:r>
            <w:r>
              <w:rPr>
                <w:noProof/>
                <w:webHidden/>
              </w:rPr>
              <w:instrText xml:space="preserve"> PAGEREF _Toc289022580 \h </w:instrText>
            </w:r>
            <w:r>
              <w:rPr>
                <w:noProof/>
                <w:webHidden/>
              </w:rPr>
            </w:r>
            <w:r>
              <w:rPr>
                <w:noProof/>
                <w:webHidden/>
              </w:rPr>
              <w:fldChar w:fldCharType="separate"/>
            </w:r>
            <w:r>
              <w:rPr>
                <w:noProof/>
                <w:webHidden/>
              </w:rPr>
              <w:t>7</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581" w:history="1">
            <w:r w:rsidRPr="004D639F">
              <w:rPr>
                <w:rStyle w:val="Hyperlink"/>
                <w:rFonts w:ascii="Times New Roman" w:hAnsi="Times New Roman" w:cs="Times New Roman"/>
                <w:noProof/>
              </w:rPr>
              <w:t>2.1</w:t>
            </w:r>
            <w:r>
              <w:rPr>
                <w:rFonts w:eastAsiaTheme="minorEastAsia"/>
                <w:noProof/>
                <w:lang w:val="de-DE" w:eastAsia="de-DE"/>
              </w:rPr>
              <w:tab/>
            </w:r>
            <w:r w:rsidRPr="004D639F">
              <w:rPr>
                <w:rStyle w:val="Hyperlink"/>
                <w:rFonts w:ascii="Times New Roman" w:hAnsi="Times New Roman" w:cs="Times New Roman"/>
                <w:noProof/>
              </w:rPr>
              <w:t>Benutzerumgebung</w:t>
            </w:r>
            <w:r>
              <w:rPr>
                <w:noProof/>
                <w:webHidden/>
              </w:rPr>
              <w:tab/>
            </w:r>
            <w:r>
              <w:rPr>
                <w:noProof/>
                <w:webHidden/>
              </w:rPr>
              <w:fldChar w:fldCharType="begin"/>
            </w:r>
            <w:r>
              <w:rPr>
                <w:noProof/>
                <w:webHidden/>
              </w:rPr>
              <w:instrText xml:space="preserve"> PAGEREF _Toc289022581 \h </w:instrText>
            </w:r>
            <w:r>
              <w:rPr>
                <w:noProof/>
                <w:webHidden/>
              </w:rPr>
            </w:r>
            <w:r>
              <w:rPr>
                <w:noProof/>
                <w:webHidden/>
              </w:rPr>
              <w:fldChar w:fldCharType="separate"/>
            </w:r>
            <w:r>
              <w:rPr>
                <w:noProof/>
                <w:webHidden/>
              </w:rPr>
              <w:t>8</w:t>
            </w:r>
            <w:r>
              <w:rPr>
                <w:noProof/>
                <w:webHidden/>
              </w:rPr>
              <w:fldChar w:fldCharType="end"/>
            </w:r>
          </w:hyperlink>
        </w:p>
        <w:p w:rsidR="00013BB1" w:rsidRDefault="00013BB1">
          <w:pPr>
            <w:pStyle w:val="Verzeichnis1"/>
            <w:tabs>
              <w:tab w:val="left" w:pos="440"/>
              <w:tab w:val="right" w:leader="dot" w:pos="9062"/>
            </w:tabs>
            <w:rPr>
              <w:rFonts w:eastAsiaTheme="minorEastAsia"/>
              <w:noProof/>
              <w:lang w:val="de-DE" w:eastAsia="de-DE"/>
            </w:rPr>
          </w:pPr>
          <w:hyperlink w:anchor="_Toc289022582" w:history="1">
            <w:r w:rsidRPr="004D639F">
              <w:rPr>
                <w:rStyle w:val="Hyperlink"/>
                <w:rFonts w:ascii="Times New Roman" w:hAnsi="Times New Roman" w:cs="Times New Roman"/>
                <w:noProof/>
              </w:rPr>
              <w:t>3</w:t>
            </w:r>
            <w:r>
              <w:rPr>
                <w:rFonts w:eastAsiaTheme="minorEastAsia"/>
                <w:noProof/>
                <w:lang w:val="de-DE" w:eastAsia="de-DE"/>
              </w:rPr>
              <w:tab/>
            </w:r>
            <w:r w:rsidRPr="004D639F">
              <w:rPr>
                <w:rStyle w:val="Hyperlink"/>
                <w:rFonts w:ascii="Times New Roman" w:hAnsi="Times New Roman" w:cs="Times New Roman"/>
                <w:noProof/>
              </w:rPr>
              <w:t>Produkt Überblick</w:t>
            </w:r>
            <w:r>
              <w:rPr>
                <w:noProof/>
                <w:webHidden/>
              </w:rPr>
              <w:tab/>
            </w:r>
            <w:r>
              <w:rPr>
                <w:noProof/>
                <w:webHidden/>
              </w:rPr>
              <w:fldChar w:fldCharType="begin"/>
            </w:r>
            <w:r>
              <w:rPr>
                <w:noProof/>
                <w:webHidden/>
              </w:rPr>
              <w:instrText xml:space="preserve"> PAGEREF _Toc289022582 \h </w:instrText>
            </w:r>
            <w:r>
              <w:rPr>
                <w:noProof/>
                <w:webHidden/>
              </w:rPr>
            </w:r>
            <w:r>
              <w:rPr>
                <w:noProof/>
                <w:webHidden/>
              </w:rPr>
              <w:fldChar w:fldCharType="separate"/>
            </w:r>
            <w:r>
              <w:rPr>
                <w:noProof/>
                <w:webHidden/>
              </w:rPr>
              <w:t>10</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583" w:history="1">
            <w:r w:rsidRPr="004D639F">
              <w:rPr>
                <w:rStyle w:val="Hyperlink"/>
                <w:rFonts w:ascii="Times New Roman" w:hAnsi="Times New Roman" w:cs="Times New Roman"/>
                <w:noProof/>
              </w:rPr>
              <w:t>3.1</w:t>
            </w:r>
            <w:r>
              <w:rPr>
                <w:rFonts w:eastAsiaTheme="minorEastAsia"/>
                <w:noProof/>
                <w:lang w:val="de-DE" w:eastAsia="de-DE"/>
              </w:rPr>
              <w:tab/>
            </w:r>
            <w:r w:rsidRPr="004D639F">
              <w:rPr>
                <w:rStyle w:val="Hyperlink"/>
                <w:rFonts w:ascii="Times New Roman" w:hAnsi="Times New Roman" w:cs="Times New Roman"/>
                <w:noProof/>
              </w:rPr>
              <w:t>Zusammenfassung der Produktfähigkeiten/Eigenschaften</w:t>
            </w:r>
            <w:r>
              <w:rPr>
                <w:noProof/>
                <w:webHidden/>
              </w:rPr>
              <w:tab/>
            </w:r>
            <w:r>
              <w:rPr>
                <w:noProof/>
                <w:webHidden/>
              </w:rPr>
              <w:fldChar w:fldCharType="begin"/>
            </w:r>
            <w:r>
              <w:rPr>
                <w:noProof/>
                <w:webHidden/>
              </w:rPr>
              <w:instrText xml:space="preserve"> PAGEREF _Toc289022583 \h </w:instrText>
            </w:r>
            <w:r>
              <w:rPr>
                <w:noProof/>
                <w:webHidden/>
              </w:rPr>
            </w:r>
            <w:r>
              <w:rPr>
                <w:noProof/>
                <w:webHidden/>
              </w:rPr>
              <w:fldChar w:fldCharType="separate"/>
            </w:r>
            <w:r>
              <w:rPr>
                <w:noProof/>
                <w:webHidden/>
              </w:rPr>
              <w:t>10</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584" w:history="1">
            <w:r w:rsidRPr="004D639F">
              <w:rPr>
                <w:rStyle w:val="Hyperlink"/>
                <w:rFonts w:ascii="Times New Roman" w:hAnsi="Times New Roman" w:cs="Times New Roman"/>
                <w:noProof/>
              </w:rPr>
              <w:t>3.2</w:t>
            </w:r>
            <w:r>
              <w:rPr>
                <w:rFonts w:eastAsiaTheme="minorEastAsia"/>
                <w:noProof/>
                <w:lang w:val="de-DE" w:eastAsia="de-DE"/>
              </w:rPr>
              <w:tab/>
            </w:r>
            <w:r w:rsidRPr="004D639F">
              <w:rPr>
                <w:rStyle w:val="Hyperlink"/>
                <w:rFonts w:ascii="Times New Roman" w:hAnsi="Times New Roman" w:cs="Times New Roman"/>
                <w:noProof/>
              </w:rPr>
              <w:t>Produkt Fähigkeiten/Eigenschaften</w:t>
            </w:r>
            <w:r>
              <w:rPr>
                <w:noProof/>
                <w:webHidden/>
              </w:rPr>
              <w:tab/>
            </w:r>
            <w:r>
              <w:rPr>
                <w:noProof/>
                <w:webHidden/>
              </w:rPr>
              <w:fldChar w:fldCharType="begin"/>
            </w:r>
            <w:r>
              <w:rPr>
                <w:noProof/>
                <w:webHidden/>
              </w:rPr>
              <w:instrText xml:space="preserve"> PAGEREF _Toc289022584 \h </w:instrText>
            </w:r>
            <w:r>
              <w:rPr>
                <w:noProof/>
                <w:webHidden/>
              </w:rPr>
            </w:r>
            <w:r>
              <w:rPr>
                <w:noProof/>
                <w:webHidden/>
              </w:rPr>
              <w:fldChar w:fldCharType="separate"/>
            </w:r>
            <w:r>
              <w:rPr>
                <w:noProof/>
                <w:webHidden/>
              </w:rPr>
              <w:t>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85" w:history="1">
            <w:r w:rsidRPr="004D639F">
              <w:rPr>
                <w:rStyle w:val="Hyperlink"/>
                <w:rFonts w:ascii="Times New Roman" w:hAnsi="Times New Roman" w:cs="Times New Roman"/>
                <w:noProof/>
              </w:rPr>
              <w:t>3.2.1</w:t>
            </w:r>
            <w:r>
              <w:rPr>
                <w:rFonts w:eastAsiaTheme="minorEastAsia"/>
                <w:noProof/>
                <w:lang w:val="de-DE" w:eastAsia="de-DE"/>
              </w:rPr>
              <w:tab/>
            </w:r>
            <w:r w:rsidRPr="004D639F">
              <w:rPr>
                <w:rStyle w:val="Hyperlink"/>
                <w:rFonts w:ascii="Times New Roman" w:hAnsi="Times New Roman" w:cs="Times New Roman"/>
                <w:noProof/>
              </w:rPr>
              <w:t>Stammdatenverwaltung</w:t>
            </w:r>
            <w:r>
              <w:rPr>
                <w:noProof/>
                <w:webHidden/>
              </w:rPr>
              <w:tab/>
            </w:r>
            <w:r>
              <w:rPr>
                <w:noProof/>
                <w:webHidden/>
              </w:rPr>
              <w:fldChar w:fldCharType="begin"/>
            </w:r>
            <w:r>
              <w:rPr>
                <w:noProof/>
                <w:webHidden/>
              </w:rPr>
              <w:instrText xml:space="preserve"> PAGEREF _Toc289022585 \h </w:instrText>
            </w:r>
            <w:r>
              <w:rPr>
                <w:noProof/>
                <w:webHidden/>
              </w:rPr>
            </w:r>
            <w:r>
              <w:rPr>
                <w:noProof/>
                <w:webHidden/>
              </w:rPr>
              <w:fldChar w:fldCharType="separate"/>
            </w:r>
            <w:r>
              <w:rPr>
                <w:noProof/>
                <w:webHidden/>
              </w:rPr>
              <w:t>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86" w:history="1">
            <w:r w:rsidRPr="004D639F">
              <w:rPr>
                <w:rStyle w:val="Hyperlink"/>
                <w:rFonts w:ascii="Times New Roman" w:hAnsi="Times New Roman" w:cs="Times New Roman"/>
                <w:noProof/>
              </w:rPr>
              <w:t>3.2.2</w:t>
            </w:r>
            <w:r>
              <w:rPr>
                <w:rFonts w:eastAsiaTheme="minorEastAsia"/>
                <w:noProof/>
                <w:lang w:val="de-DE" w:eastAsia="de-DE"/>
              </w:rPr>
              <w:tab/>
            </w:r>
            <w:r w:rsidRPr="004D639F">
              <w:rPr>
                <w:rStyle w:val="Hyperlink"/>
                <w:rFonts w:ascii="Times New Roman" w:hAnsi="Times New Roman" w:cs="Times New Roman"/>
                <w:noProof/>
              </w:rPr>
              <w:t>Erfassen des Patientenstatus</w:t>
            </w:r>
            <w:r>
              <w:rPr>
                <w:noProof/>
                <w:webHidden/>
              </w:rPr>
              <w:tab/>
            </w:r>
            <w:r>
              <w:rPr>
                <w:noProof/>
                <w:webHidden/>
              </w:rPr>
              <w:fldChar w:fldCharType="begin"/>
            </w:r>
            <w:r>
              <w:rPr>
                <w:noProof/>
                <w:webHidden/>
              </w:rPr>
              <w:instrText xml:space="preserve"> PAGEREF _Toc289022586 \h </w:instrText>
            </w:r>
            <w:r>
              <w:rPr>
                <w:noProof/>
                <w:webHidden/>
              </w:rPr>
            </w:r>
            <w:r>
              <w:rPr>
                <w:noProof/>
                <w:webHidden/>
              </w:rPr>
              <w:fldChar w:fldCharType="separate"/>
            </w:r>
            <w:r>
              <w:rPr>
                <w:noProof/>
                <w:webHidden/>
              </w:rPr>
              <w:t>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87" w:history="1">
            <w:r w:rsidRPr="004D639F">
              <w:rPr>
                <w:rStyle w:val="Hyperlink"/>
                <w:rFonts w:ascii="Times New Roman" w:hAnsi="Times New Roman" w:cs="Times New Roman"/>
                <w:noProof/>
              </w:rPr>
              <w:t>3.2.3</w:t>
            </w:r>
            <w:r>
              <w:rPr>
                <w:rFonts w:eastAsiaTheme="minorEastAsia"/>
                <w:noProof/>
                <w:lang w:val="de-DE" w:eastAsia="de-DE"/>
              </w:rPr>
              <w:tab/>
            </w:r>
            <w:r w:rsidRPr="004D639F">
              <w:rPr>
                <w:rStyle w:val="Hyperlink"/>
                <w:rFonts w:ascii="Times New Roman" w:hAnsi="Times New Roman" w:cs="Times New Roman"/>
                <w:noProof/>
              </w:rPr>
              <w:t>Erfassen von persönlichen und gesundheitlichen Ausschließungskriterien für Nahrungsmittel</w:t>
            </w:r>
            <w:r>
              <w:rPr>
                <w:noProof/>
                <w:webHidden/>
              </w:rPr>
              <w:tab/>
            </w:r>
            <w:r>
              <w:rPr>
                <w:noProof/>
                <w:webHidden/>
              </w:rPr>
              <w:fldChar w:fldCharType="begin"/>
            </w:r>
            <w:r>
              <w:rPr>
                <w:noProof/>
                <w:webHidden/>
              </w:rPr>
              <w:instrText xml:space="preserve"> PAGEREF _Toc289022587 \h </w:instrText>
            </w:r>
            <w:r>
              <w:rPr>
                <w:noProof/>
                <w:webHidden/>
              </w:rPr>
            </w:r>
            <w:r>
              <w:rPr>
                <w:noProof/>
                <w:webHidden/>
              </w:rPr>
              <w:fldChar w:fldCharType="separate"/>
            </w:r>
            <w:r>
              <w:rPr>
                <w:noProof/>
                <w:webHidden/>
              </w:rPr>
              <w:t>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88" w:history="1">
            <w:r w:rsidRPr="004D639F">
              <w:rPr>
                <w:rStyle w:val="Hyperlink"/>
                <w:rFonts w:ascii="Times New Roman" w:hAnsi="Times New Roman" w:cs="Times New Roman"/>
                <w:noProof/>
              </w:rPr>
              <w:t>3.2.4</w:t>
            </w:r>
            <w:r>
              <w:rPr>
                <w:rFonts w:eastAsiaTheme="minorEastAsia"/>
                <w:noProof/>
                <w:lang w:val="de-DE" w:eastAsia="de-DE"/>
              </w:rPr>
              <w:tab/>
            </w:r>
            <w:r w:rsidRPr="004D639F">
              <w:rPr>
                <w:rStyle w:val="Hyperlink"/>
                <w:rFonts w:ascii="Times New Roman" w:hAnsi="Times New Roman" w:cs="Times New Roman"/>
                <w:noProof/>
              </w:rPr>
              <w:t>Erfassen von erhaltenen Parametern</w:t>
            </w:r>
            <w:r>
              <w:rPr>
                <w:noProof/>
                <w:webHidden/>
              </w:rPr>
              <w:tab/>
            </w:r>
            <w:r>
              <w:rPr>
                <w:noProof/>
                <w:webHidden/>
              </w:rPr>
              <w:fldChar w:fldCharType="begin"/>
            </w:r>
            <w:r>
              <w:rPr>
                <w:noProof/>
                <w:webHidden/>
              </w:rPr>
              <w:instrText xml:space="preserve"> PAGEREF _Toc289022588 \h </w:instrText>
            </w:r>
            <w:r>
              <w:rPr>
                <w:noProof/>
                <w:webHidden/>
              </w:rPr>
            </w:r>
            <w:r>
              <w:rPr>
                <w:noProof/>
                <w:webHidden/>
              </w:rPr>
              <w:fldChar w:fldCharType="separate"/>
            </w:r>
            <w:r>
              <w:rPr>
                <w:noProof/>
                <w:webHidden/>
              </w:rPr>
              <w:t>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89" w:history="1">
            <w:r w:rsidRPr="004D639F">
              <w:rPr>
                <w:rStyle w:val="Hyperlink"/>
                <w:rFonts w:ascii="Times New Roman" w:hAnsi="Times New Roman" w:cs="Times New Roman"/>
                <w:noProof/>
              </w:rPr>
              <w:t>3.2.5</w:t>
            </w:r>
            <w:r>
              <w:rPr>
                <w:rFonts w:eastAsiaTheme="minorEastAsia"/>
                <w:noProof/>
                <w:lang w:val="de-DE" w:eastAsia="de-DE"/>
              </w:rPr>
              <w:tab/>
            </w:r>
            <w:r w:rsidRPr="004D639F">
              <w:rPr>
                <w:rStyle w:val="Hyperlink"/>
                <w:rFonts w:ascii="Times New Roman" w:hAnsi="Times New Roman" w:cs="Times New Roman"/>
                <w:noProof/>
              </w:rPr>
              <w:t>Anlegen neuer Parameter</w:t>
            </w:r>
            <w:r>
              <w:rPr>
                <w:noProof/>
                <w:webHidden/>
              </w:rPr>
              <w:tab/>
            </w:r>
            <w:r>
              <w:rPr>
                <w:noProof/>
                <w:webHidden/>
              </w:rPr>
              <w:fldChar w:fldCharType="begin"/>
            </w:r>
            <w:r>
              <w:rPr>
                <w:noProof/>
                <w:webHidden/>
              </w:rPr>
              <w:instrText xml:space="preserve"> PAGEREF _Toc289022589 \h </w:instrText>
            </w:r>
            <w:r>
              <w:rPr>
                <w:noProof/>
                <w:webHidden/>
              </w:rPr>
            </w:r>
            <w:r>
              <w:rPr>
                <w:noProof/>
                <w:webHidden/>
              </w:rPr>
              <w:fldChar w:fldCharType="separate"/>
            </w:r>
            <w:r>
              <w:rPr>
                <w:noProof/>
                <w:webHidden/>
              </w:rPr>
              <w:t>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90" w:history="1">
            <w:r w:rsidRPr="004D639F">
              <w:rPr>
                <w:rStyle w:val="Hyperlink"/>
                <w:rFonts w:ascii="Times New Roman" w:hAnsi="Times New Roman" w:cs="Times New Roman"/>
                <w:noProof/>
              </w:rPr>
              <w:t>3.2.6</w:t>
            </w:r>
            <w:r>
              <w:rPr>
                <w:rFonts w:eastAsiaTheme="minorEastAsia"/>
                <w:noProof/>
                <w:lang w:val="de-DE" w:eastAsia="de-DE"/>
              </w:rPr>
              <w:tab/>
            </w:r>
            <w:r w:rsidRPr="004D639F">
              <w:rPr>
                <w:rStyle w:val="Hyperlink"/>
                <w:rFonts w:ascii="Times New Roman" w:hAnsi="Times New Roman" w:cs="Times New Roman"/>
                <w:noProof/>
              </w:rPr>
              <w:t>Führung eines Kontaktjournales für jeden Patienten</w:t>
            </w:r>
            <w:r>
              <w:rPr>
                <w:noProof/>
                <w:webHidden/>
              </w:rPr>
              <w:tab/>
            </w:r>
            <w:r>
              <w:rPr>
                <w:noProof/>
                <w:webHidden/>
              </w:rPr>
              <w:fldChar w:fldCharType="begin"/>
            </w:r>
            <w:r>
              <w:rPr>
                <w:noProof/>
                <w:webHidden/>
              </w:rPr>
              <w:instrText xml:space="preserve"> PAGEREF _Toc289022590 \h </w:instrText>
            </w:r>
            <w:r>
              <w:rPr>
                <w:noProof/>
                <w:webHidden/>
              </w:rPr>
            </w:r>
            <w:r>
              <w:rPr>
                <w:noProof/>
                <w:webHidden/>
              </w:rPr>
              <w:fldChar w:fldCharType="separate"/>
            </w:r>
            <w:r>
              <w:rPr>
                <w:noProof/>
                <w:webHidden/>
              </w:rPr>
              <w:t>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91" w:history="1">
            <w:r w:rsidRPr="004D639F">
              <w:rPr>
                <w:rStyle w:val="Hyperlink"/>
                <w:rFonts w:ascii="Times New Roman" w:hAnsi="Times New Roman" w:cs="Times New Roman"/>
                <w:noProof/>
              </w:rPr>
              <w:t>3.2.7</w:t>
            </w:r>
            <w:r>
              <w:rPr>
                <w:rFonts w:eastAsiaTheme="minorEastAsia"/>
                <w:noProof/>
                <w:lang w:val="de-DE" w:eastAsia="de-DE"/>
              </w:rPr>
              <w:tab/>
            </w:r>
            <w:r w:rsidRPr="004D639F">
              <w:rPr>
                <w:rStyle w:val="Hyperlink"/>
                <w:rFonts w:ascii="Times New Roman" w:hAnsi="Times New Roman" w:cs="Times New Roman"/>
                <w:noProof/>
              </w:rPr>
              <w:t>Erfassen von Ernährungsprotokollen</w:t>
            </w:r>
            <w:r>
              <w:rPr>
                <w:noProof/>
                <w:webHidden/>
              </w:rPr>
              <w:tab/>
            </w:r>
            <w:r>
              <w:rPr>
                <w:noProof/>
                <w:webHidden/>
              </w:rPr>
              <w:fldChar w:fldCharType="begin"/>
            </w:r>
            <w:r>
              <w:rPr>
                <w:noProof/>
                <w:webHidden/>
              </w:rPr>
              <w:instrText xml:space="preserve"> PAGEREF _Toc289022591 \h </w:instrText>
            </w:r>
            <w:r>
              <w:rPr>
                <w:noProof/>
                <w:webHidden/>
              </w:rPr>
            </w:r>
            <w:r>
              <w:rPr>
                <w:noProof/>
                <w:webHidden/>
              </w:rPr>
              <w:fldChar w:fldCharType="separate"/>
            </w:r>
            <w:r>
              <w:rPr>
                <w:noProof/>
                <w:webHidden/>
              </w:rPr>
              <w:t>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92" w:history="1">
            <w:r w:rsidRPr="004D639F">
              <w:rPr>
                <w:rStyle w:val="Hyperlink"/>
                <w:rFonts w:ascii="Times New Roman" w:hAnsi="Times New Roman" w:cs="Times New Roman"/>
                <w:noProof/>
              </w:rPr>
              <w:t>3.2.8</w:t>
            </w:r>
            <w:r>
              <w:rPr>
                <w:rFonts w:eastAsiaTheme="minorEastAsia"/>
                <w:noProof/>
                <w:lang w:val="de-DE" w:eastAsia="de-DE"/>
              </w:rPr>
              <w:tab/>
            </w:r>
            <w:r w:rsidRPr="004D639F">
              <w:rPr>
                <w:rStyle w:val="Hyperlink"/>
                <w:rFonts w:ascii="Times New Roman" w:hAnsi="Times New Roman" w:cs="Times New Roman"/>
                <w:noProof/>
              </w:rPr>
              <w:t>Auswertung von Ernährungsprotokollen</w:t>
            </w:r>
            <w:r>
              <w:rPr>
                <w:noProof/>
                <w:webHidden/>
              </w:rPr>
              <w:tab/>
            </w:r>
            <w:r>
              <w:rPr>
                <w:noProof/>
                <w:webHidden/>
              </w:rPr>
              <w:fldChar w:fldCharType="begin"/>
            </w:r>
            <w:r>
              <w:rPr>
                <w:noProof/>
                <w:webHidden/>
              </w:rPr>
              <w:instrText xml:space="preserve"> PAGEREF _Toc289022592 \h </w:instrText>
            </w:r>
            <w:r>
              <w:rPr>
                <w:noProof/>
                <w:webHidden/>
              </w:rPr>
            </w:r>
            <w:r>
              <w:rPr>
                <w:noProof/>
                <w:webHidden/>
              </w:rPr>
              <w:fldChar w:fldCharType="separate"/>
            </w:r>
            <w:r>
              <w:rPr>
                <w:noProof/>
                <w:webHidden/>
              </w:rPr>
              <w:t>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93" w:history="1">
            <w:r w:rsidRPr="004D639F">
              <w:rPr>
                <w:rStyle w:val="Hyperlink"/>
                <w:rFonts w:ascii="Times New Roman" w:hAnsi="Times New Roman" w:cs="Times New Roman"/>
                <w:noProof/>
              </w:rPr>
              <w:t>3.2.9</w:t>
            </w:r>
            <w:r>
              <w:rPr>
                <w:rFonts w:eastAsiaTheme="minorEastAsia"/>
                <w:noProof/>
                <w:lang w:val="de-DE" w:eastAsia="de-DE"/>
              </w:rPr>
              <w:tab/>
            </w:r>
            <w:r w:rsidRPr="004D639F">
              <w:rPr>
                <w:rStyle w:val="Hyperlink"/>
                <w:rFonts w:ascii="Times New Roman" w:hAnsi="Times New Roman" w:cs="Times New Roman"/>
                <w:noProof/>
              </w:rPr>
              <w:t>Erstellung von Ernährungsempfehlungen</w:t>
            </w:r>
            <w:r>
              <w:rPr>
                <w:noProof/>
                <w:webHidden/>
              </w:rPr>
              <w:tab/>
            </w:r>
            <w:r>
              <w:rPr>
                <w:noProof/>
                <w:webHidden/>
              </w:rPr>
              <w:fldChar w:fldCharType="begin"/>
            </w:r>
            <w:r>
              <w:rPr>
                <w:noProof/>
                <w:webHidden/>
              </w:rPr>
              <w:instrText xml:space="preserve"> PAGEREF _Toc289022593 \h </w:instrText>
            </w:r>
            <w:r>
              <w:rPr>
                <w:noProof/>
                <w:webHidden/>
              </w:rPr>
            </w:r>
            <w:r>
              <w:rPr>
                <w:noProof/>
                <w:webHidden/>
              </w:rPr>
              <w:fldChar w:fldCharType="separate"/>
            </w:r>
            <w:r>
              <w:rPr>
                <w:noProof/>
                <w:webHidden/>
              </w:rPr>
              <w:t>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94" w:history="1">
            <w:r w:rsidRPr="004D639F">
              <w:rPr>
                <w:rStyle w:val="Hyperlink"/>
                <w:rFonts w:ascii="Times New Roman" w:hAnsi="Times New Roman" w:cs="Times New Roman"/>
                <w:noProof/>
              </w:rPr>
              <w:t>3.2.10</w:t>
            </w:r>
            <w:r>
              <w:rPr>
                <w:rFonts w:eastAsiaTheme="minorEastAsia"/>
                <w:noProof/>
                <w:lang w:val="de-DE" w:eastAsia="de-DE"/>
              </w:rPr>
              <w:tab/>
            </w:r>
            <w:r w:rsidRPr="004D639F">
              <w:rPr>
                <w:rStyle w:val="Hyperlink"/>
                <w:rFonts w:ascii="Times New Roman" w:hAnsi="Times New Roman" w:cs="Times New Roman"/>
                <w:noProof/>
              </w:rPr>
              <w:t>Erstellung von Speiseplänen</w:t>
            </w:r>
            <w:r>
              <w:rPr>
                <w:noProof/>
                <w:webHidden/>
              </w:rPr>
              <w:tab/>
            </w:r>
            <w:r>
              <w:rPr>
                <w:noProof/>
                <w:webHidden/>
              </w:rPr>
              <w:fldChar w:fldCharType="begin"/>
            </w:r>
            <w:r>
              <w:rPr>
                <w:noProof/>
                <w:webHidden/>
              </w:rPr>
              <w:instrText xml:space="preserve"> PAGEREF _Toc289022594 \h </w:instrText>
            </w:r>
            <w:r>
              <w:rPr>
                <w:noProof/>
                <w:webHidden/>
              </w:rPr>
            </w:r>
            <w:r>
              <w:rPr>
                <w:noProof/>
                <w:webHidden/>
              </w:rPr>
              <w:fldChar w:fldCharType="separate"/>
            </w:r>
            <w:r>
              <w:rPr>
                <w:noProof/>
                <w:webHidden/>
              </w:rPr>
              <w:t>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95" w:history="1">
            <w:r w:rsidRPr="004D639F">
              <w:rPr>
                <w:rStyle w:val="Hyperlink"/>
                <w:rFonts w:ascii="Times New Roman" w:hAnsi="Times New Roman" w:cs="Times New Roman"/>
                <w:noProof/>
              </w:rPr>
              <w:t>3.2.11</w:t>
            </w:r>
            <w:r>
              <w:rPr>
                <w:rFonts w:eastAsiaTheme="minorEastAsia"/>
                <w:noProof/>
                <w:lang w:val="de-DE" w:eastAsia="de-DE"/>
              </w:rPr>
              <w:tab/>
            </w:r>
            <w:r w:rsidRPr="004D639F">
              <w:rPr>
                <w:rStyle w:val="Hyperlink"/>
                <w:rFonts w:ascii="Times New Roman" w:hAnsi="Times New Roman" w:cs="Times New Roman"/>
                <w:noProof/>
              </w:rPr>
              <w:t>Erstellung von Diätplänen</w:t>
            </w:r>
            <w:r>
              <w:rPr>
                <w:noProof/>
                <w:webHidden/>
              </w:rPr>
              <w:tab/>
            </w:r>
            <w:r>
              <w:rPr>
                <w:noProof/>
                <w:webHidden/>
              </w:rPr>
              <w:fldChar w:fldCharType="begin"/>
            </w:r>
            <w:r>
              <w:rPr>
                <w:noProof/>
                <w:webHidden/>
              </w:rPr>
              <w:instrText xml:space="preserve"> PAGEREF _Toc289022595 \h </w:instrText>
            </w:r>
            <w:r>
              <w:rPr>
                <w:noProof/>
                <w:webHidden/>
              </w:rPr>
            </w:r>
            <w:r>
              <w:rPr>
                <w:noProof/>
                <w:webHidden/>
              </w:rPr>
              <w:fldChar w:fldCharType="separate"/>
            </w:r>
            <w:r>
              <w:rPr>
                <w:noProof/>
                <w:webHidden/>
              </w:rPr>
              <w:t>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96" w:history="1">
            <w:r w:rsidRPr="004D639F">
              <w:rPr>
                <w:rStyle w:val="Hyperlink"/>
                <w:rFonts w:ascii="Times New Roman" w:hAnsi="Times New Roman" w:cs="Times New Roman"/>
                <w:noProof/>
              </w:rPr>
              <w:t>3.2.12</w:t>
            </w:r>
            <w:r>
              <w:rPr>
                <w:rFonts w:eastAsiaTheme="minorEastAsia"/>
                <w:noProof/>
                <w:lang w:val="de-DE" w:eastAsia="de-DE"/>
              </w:rPr>
              <w:tab/>
            </w:r>
            <w:r w:rsidRPr="004D639F">
              <w:rPr>
                <w:rStyle w:val="Hyperlink"/>
                <w:rFonts w:ascii="Times New Roman" w:hAnsi="Times New Roman" w:cs="Times New Roman"/>
                <w:noProof/>
              </w:rPr>
              <w:t>Soll-Ist Analyse</w:t>
            </w:r>
            <w:r>
              <w:rPr>
                <w:noProof/>
                <w:webHidden/>
              </w:rPr>
              <w:tab/>
            </w:r>
            <w:r>
              <w:rPr>
                <w:noProof/>
                <w:webHidden/>
              </w:rPr>
              <w:fldChar w:fldCharType="begin"/>
            </w:r>
            <w:r>
              <w:rPr>
                <w:noProof/>
                <w:webHidden/>
              </w:rPr>
              <w:instrText xml:space="preserve"> PAGEREF _Toc289022596 \h </w:instrText>
            </w:r>
            <w:r>
              <w:rPr>
                <w:noProof/>
                <w:webHidden/>
              </w:rPr>
            </w:r>
            <w:r>
              <w:rPr>
                <w:noProof/>
                <w:webHidden/>
              </w:rPr>
              <w:fldChar w:fldCharType="separate"/>
            </w:r>
            <w:r>
              <w:rPr>
                <w:noProof/>
                <w:webHidden/>
              </w:rPr>
              <w:t>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97" w:history="1">
            <w:r w:rsidRPr="004D639F">
              <w:rPr>
                <w:rStyle w:val="Hyperlink"/>
                <w:rFonts w:ascii="Times New Roman" w:hAnsi="Times New Roman" w:cs="Times New Roman"/>
                <w:noProof/>
              </w:rPr>
              <w:t>3.2.13</w:t>
            </w:r>
            <w:r>
              <w:rPr>
                <w:rFonts w:eastAsiaTheme="minorEastAsia"/>
                <w:noProof/>
                <w:lang w:val="de-DE" w:eastAsia="de-DE"/>
              </w:rPr>
              <w:tab/>
            </w:r>
            <w:r w:rsidRPr="004D639F">
              <w:rPr>
                <w:rStyle w:val="Hyperlink"/>
                <w:rFonts w:ascii="Times New Roman" w:hAnsi="Times New Roman" w:cs="Times New Roman"/>
                <w:noProof/>
              </w:rPr>
              <w:t>Berechnung von Über- bzw. Untergewicht</w:t>
            </w:r>
            <w:r>
              <w:rPr>
                <w:noProof/>
                <w:webHidden/>
              </w:rPr>
              <w:tab/>
            </w:r>
            <w:r>
              <w:rPr>
                <w:noProof/>
                <w:webHidden/>
              </w:rPr>
              <w:fldChar w:fldCharType="begin"/>
            </w:r>
            <w:r>
              <w:rPr>
                <w:noProof/>
                <w:webHidden/>
              </w:rPr>
              <w:instrText xml:space="preserve"> PAGEREF _Toc289022597 \h </w:instrText>
            </w:r>
            <w:r>
              <w:rPr>
                <w:noProof/>
                <w:webHidden/>
              </w:rPr>
            </w:r>
            <w:r>
              <w:rPr>
                <w:noProof/>
                <w:webHidden/>
              </w:rPr>
              <w:fldChar w:fldCharType="separate"/>
            </w:r>
            <w:r>
              <w:rPr>
                <w:noProof/>
                <w:webHidden/>
              </w:rPr>
              <w:t>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98" w:history="1">
            <w:r w:rsidRPr="004D639F">
              <w:rPr>
                <w:rStyle w:val="Hyperlink"/>
                <w:rFonts w:ascii="Times New Roman" w:hAnsi="Times New Roman" w:cs="Times New Roman"/>
                <w:noProof/>
              </w:rPr>
              <w:t>3.2.14</w:t>
            </w:r>
            <w:r>
              <w:rPr>
                <w:rFonts w:eastAsiaTheme="minorEastAsia"/>
                <w:noProof/>
                <w:lang w:val="de-DE" w:eastAsia="de-DE"/>
              </w:rPr>
              <w:tab/>
            </w:r>
            <w:r w:rsidRPr="004D639F">
              <w:rPr>
                <w:rStyle w:val="Hyperlink"/>
                <w:rFonts w:ascii="Times New Roman" w:hAnsi="Times New Roman" w:cs="Times New Roman"/>
                <w:noProof/>
              </w:rPr>
              <w:t>Erstellung von Rezepten</w:t>
            </w:r>
            <w:r>
              <w:rPr>
                <w:noProof/>
                <w:webHidden/>
              </w:rPr>
              <w:tab/>
            </w:r>
            <w:r>
              <w:rPr>
                <w:noProof/>
                <w:webHidden/>
              </w:rPr>
              <w:fldChar w:fldCharType="begin"/>
            </w:r>
            <w:r>
              <w:rPr>
                <w:noProof/>
                <w:webHidden/>
              </w:rPr>
              <w:instrText xml:space="preserve"> PAGEREF _Toc289022598 \h </w:instrText>
            </w:r>
            <w:r>
              <w:rPr>
                <w:noProof/>
                <w:webHidden/>
              </w:rPr>
            </w:r>
            <w:r>
              <w:rPr>
                <w:noProof/>
                <w:webHidden/>
              </w:rPr>
              <w:fldChar w:fldCharType="separate"/>
            </w:r>
            <w:r>
              <w:rPr>
                <w:noProof/>
                <w:webHidden/>
              </w:rPr>
              <w:t>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599" w:history="1">
            <w:r w:rsidRPr="004D639F">
              <w:rPr>
                <w:rStyle w:val="Hyperlink"/>
                <w:rFonts w:ascii="Times New Roman" w:hAnsi="Times New Roman" w:cs="Times New Roman"/>
                <w:noProof/>
              </w:rPr>
              <w:t>3.2.15</w:t>
            </w:r>
            <w:r>
              <w:rPr>
                <w:rFonts w:eastAsiaTheme="minorEastAsia"/>
                <w:noProof/>
                <w:lang w:val="de-DE" w:eastAsia="de-DE"/>
              </w:rPr>
              <w:tab/>
            </w:r>
            <w:r w:rsidRPr="004D639F">
              <w:rPr>
                <w:rStyle w:val="Hyperlink"/>
                <w:rFonts w:ascii="Times New Roman" w:hAnsi="Times New Roman" w:cs="Times New Roman"/>
                <w:noProof/>
              </w:rPr>
              <w:t>Auswertung von Rezepten</w:t>
            </w:r>
            <w:r>
              <w:rPr>
                <w:noProof/>
                <w:webHidden/>
              </w:rPr>
              <w:tab/>
            </w:r>
            <w:r>
              <w:rPr>
                <w:noProof/>
                <w:webHidden/>
              </w:rPr>
              <w:fldChar w:fldCharType="begin"/>
            </w:r>
            <w:r>
              <w:rPr>
                <w:noProof/>
                <w:webHidden/>
              </w:rPr>
              <w:instrText xml:space="preserve"> PAGEREF _Toc289022599 \h </w:instrText>
            </w:r>
            <w:r>
              <w:rPr>
                <w:noProof/>
                <w:webHidden/>
              </w:rPr>
            </w:r>
            <w:r>
              <w:rPr>
                <w:noProof/>
                <w:webHidden/>
              </w:rPr>
              <w:fldChar w:fldCharType="separate"/>
            </w:r>
            <w:r>
              <w:rPr>
                <w:noProof/>
                <w:webHidden/>
              </w:rPr>
              <w:t>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00" w:history="1">
            <w:r w:rsidRPr="004D639F">
              <w:rPr>
                <w:rStyle w:val="Hyperlink"/>
                <w:rFonts w:ascii="Times New Roman" w:hAnsi="Times New Roman" w:cs="Times New Roman"/>
                <w:noProof/>
              </w:rPr>
              <w:t>3.2.16</w:t>
            </w:r>
            <w:r>
              <w:rPr>
                <w:rFonts w:eastAsiaTheme="minorEastAsia"/>
                <w:noProof/>
                <w:lang w:val="de-DE" w:eastAsia="de-DE"/>
              </w:rPr>
              <w:tab/>
            </w:r>
            <w:r w:rsidRPr="004D639F">
              <w:rPr>
                <w:rStyle w:val="Hyperlink"/>
                <w:rFonts w:ascii="Times New Roman" w:hAnsi="Times New Roman" w:cs="Times New Roman"/>
                <w:noProof/>
              </w:rPr>
              <w:t>Erstellung von Mahlzeiten</w:t>
            </w:r>
            <w:r>
              <w:rPr>
                <w:noProof/>
                <w:webHidden/>
              </w:rPr>
              <w:tab/>
            </w:r>
            <w:r>
              <w:rPr>
                <w:noProof/>
                <w:webHidden/>
              </w:rPr>
              <w:fldChar w:fldCharType="begin"/>
            </w:r>
            <w:r>
              <w:rPr>
                <w:noProof/>
                <w:webHidden/>
              </w:rPr>
              <w:instrText xml:space="preserve"> PAGEREF _Toc289022600 \h </w:instrText>
            </w:r>
            <w:r>
              <w:rPr>
                <w:noProof/>
                <w:webHidden/>
              </w:rPr>
            </w:r>
            <w:r>
              <w:rPr>
                <w:noProof/>
                <w:webHidden/>
              </w:rPr>
              <w:fldChar w:fldCharType="separate"/>
            </w:r>
            <w:r>
              <w:rPr>
                <w:noProof/>
                <w:webHidden/>
              </w:rPr>
              <w:t>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01" w:history="1">
            <w:r w:rsidRPr="004D639F">
              <w:rPr>
                <w:rStyle w:val="Hyperlink"/>
                <w:rFonts w:ascii="Times New Roman" w:hAnsi="Times New Roman" w:cs="Times New Roman"/>
                <w:noProof/>
              </w:rPr>
              <w:t>3.2.17</w:t>
            </w:r>
            <w:r>
              <w:rPr>
                <w:rFonts w:eastAsiaTheme="minorEastAsia"/>
                <w:noProof/>
                <w:lang w:val="de-DE" w:eastAsia="de-DE"/>
              </w:rPr>
              <w:tab/>
            </w:r>
            <w:r w:rsidRPr="004D639F">
              <w:rPr>
                <w:rStyle w:val="Hyperlink"/>
                <w:rFonts w:ascii="Times New Roman" w:hAnsi="Times New Roman" w:cs="Times New Roman"/>
                <w:noProof/>
              </w:rPr>
              <w:t>Erstellung eines Rezeptbüchleins</w:t>
            </w:r>
            <w:r>
              <w:rPr>
                <w:noProof/>
                <w:webHidden/>
              </w:rPr>
              <w:tab/>
            </w:r>
            <w:r>
              <w:rPr>
                <w:noProof/>
                <w:webHidden/>
              </w:rPr>
              <w:fldChar w:fldCharType="begin"/>
            </w:r>
            <w:r>
              <w:rPr>
                <w:noProof/>
                <w:webHidden/>
              </w:rPr>
              <w:instrText xml:space="preserve"> PAGEREF _Toc289022601 \h </w:instrText>
            </w:r>
            <w:r>
              <w:rPr>
                <w:noProof/>
                <w:webHidden/>
              </w:rPr>
            </w:r>
            <w:r>
              <w:rPr>
                <w:noProof/>
                <w:webHidden/>
              </w:rPr>
              <w:fldChar w:fldCharType="separate"/>
            </w:r>
            <w:r>
              <w:rPr>
                <w:noProof/>
                <w:webHidden/>
              </w:rPr>
              <w:t>14</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02" w:history="1">
            <w:r w:rsidRPr="004D639F">
              <w:rPr>
                <w:rStyle w:val="Hyperlink"/>
                <w:rFonts w:ascii="Times New Roman" w:hAnsi="Times New Roman" w:cs="Times New Roman"/>
                <w:noProof/>
              </w:rPr>
              <w:t>3.2.18</w:t>
            </w:r>
            <w:r>
              <w:rPr>
                <w:rFonts w:eastAsiaTheme="minorEastAsia"/>
                <w:noProof/>
                <w:lang w:val="de-DE" w:eastAsia="de-DE"/>
              </w:rPr>
              <w:tab/>
            </w:r>
            <w:r w:rsidRPr="004D639F">
              <w:rPr>
                <w:rStyle w:val="Hyperlink"/>
                <w:rFonts w:ascii="Times New Roman" w:hAnsi="Times New Roman" w:cs="Times New Roman"/>
                <w:noProof/>
              </w:rPr>
              <w:t>Erstellung einer Gut &amp; Schlecht Liste</w:t>
            </w:r>
            <w:r>
              <w:rPr>
                <w:noProof/>
                <w:webHidden/>
              </w:rPr>
              <w:tab/>
            </w:r>
            <w:r>
              <w:rPr>
                <w:noProof/>
                <w:webHidden/>
              </w:rPr>
              <w:fldChar w:fldCharType="begin"/>
            </w:r>
            <w:r>
              <w:rPr>
                <w:noProof/>
                <w:webHidden/>
              </w:rPr>
              <w:instrText xml:space="preserve"> PAGEREF _Toc289022602 \h </w:instrText>
            </w:r>
            <w:r>
              <w:rPr>
                <w:noProof/>
                <w:webHidden/>
              </w:rPr>
            </w:r>
            <w:r>
              <w:rPr>
                <w:noProof/>
                <w:webHidden/>
              </w:rPr>
              <w:fldChar w:fldCharType="separate"/>
            </w:r>
            <w:r>
              <w:rPr>
                <w:noProof/>
                <w:webHidden/>
              </w:rPr>
              <w:t>14</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03" w:history="1">
            <w:r w:rsidRPr="004D639F">
              <w:rPr>
                <w:rStyle w:val="Hyperlink"/>
                <w:rFonts w:ascii="Times New Roman" w:hAnsi="Times New Roman" w:cs="Times New Roman"/>
                <w:noProof/>
              </w:rPr>
              <w:t>3.2.19</w:t>
            </w:r>
            <w:r>
              <w:rPr>
                <w:rFonts w:eastAsiaTheme="minorEastAsia"/>
                <w:noProof/>
                <w:lang w:val="de-DE" w:eastAsia="de-DE"/>
              </w:rPr>
              <w:tab/>
            </w:r>
            <w:r w:rsidRPr="004D639F">
              <w:rPr>
                <w:rStyle w:val="Hyperlink"/>
                <w:rFonts w:ascii="Times New Roman" w:hAnsi="Times New Roman" w:cs="Times New Roman"/>
                <w:noProof/>
              </w:rPr>
              <w:t>Drucken einer Ernährungsprotokollvorlage</w:t>
            </w:r>
            <w:r>
              <w:rPr>
                <w:noProof/>
                <w:webHidden/>
              </w:rPr>
              <w:tab/>
            </w:r>
            <w:r>
              <w:rPr>
                <w:noProof/>
                <w:webHidden/>
              </w:rPr>
              <w:fldChar w:fldCharType="begin"/>
            </w:r>
            <w:r>
              <w:rPr>
                <w:noProof/>
                <w:webHidden/>
              </w:rPr>
              <w:instrText xml:space="preserve"> PAGEREF _Toc289022603 \h </w:instrText>
            </w:r>
            <w:r>
              <w:rPr>
                <w:noProof/>
                <w:webHidden/>
              </w:rPr>
            </w:r>
            <w:r>
              <w:rPr>
                <w:noProof/>
                <w:webHidden/>
              </w:rPr>
              <w:fldChar w:fldCharType="separate"/>
            </w:r>
            <w:r>
              <w:rPr>
                <w:noProof/>
                <w:webHidden/>
              </w:rPr>
              <w:t>14</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04" w:history="1">
            <w:r w:rsidRPr="004D639F">
              <w:rPr>
                <w:rStyle w:val="Hyperlink"/>
                <w:rFonts w:ascii="Times New Roman" w:hAnsi="Times New Roman" w:cs="Times New Roman"/>
                <w:noProof/>
              </w:rPr>
              <w:t>3.2.20</w:t>
            </w:r>
            <w:r>
              <w:rPr>
                <w:rFonts w:eastAsiaTheme="minorEastAsia"/>
                <w:noProof/>
                <w:lang w:val="de-DE" w:eastAsia="de-DE"/>
              </w:rPr>
              <w:tab/>
            </w:r>
            <w:r w:rsidRPr="004D639F">
              <w:rPr>
                <w:rStyle w:val="Hyperlink"/>
                <w:rFonts w:ascii="Times New Roman" w:hAnsi="Times New Roman" w:cs="Times New Roman"/>
                <w:noProof/>
              </w:rPr>
              <w:t>Erfassen von Befunden</w:t>
            </w:r>
            <w:r>
              <w:rPr>
                <w:noProof/>
                <w:webHidden/>
              </w:rPr>
              <w:tab/>
            </w:r>
            <w:r>
              <w:rPr>
                <w:noProof/>
                <w:webHidden/>
              </w:rPr>
              <w:fldChar w:fldCharType="begin"/>
            </w:r>
            <w:r>
              <w:rPr>
                <w:noProof/>
                <w:webHidden/>
              </w:rPr>
              <w:instrText xml:space="preserve"> PAGEREF _Toc289022604 \h </w:instrText>
            </w:r>
            <w:r>
              <w:rPr>
                <w:noProof/>
                <w:webHidden/>
              </w:rPr>
            </w:r>
            <w:r>
              <w:rPr>
                <w:noProof/>
                <w:webHidden/>
              </w:rPr>
              <w:fldChar w:fldCharType="separate"/>
            </w:r>
            <w:r>
              <w:rPr>
                <w:noProof/>
                <w:webHidden/>
              </w:rPr>
              <w:t>14</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605" w:history="1">
            <w:r w:rsidRPr="004D639F">
              <w:rPr>
                <w:rStyle w:val="Hyperlink"/>
                <w:rFonts w:ascii="Times New Roman" w:hAnsi="Times New Roman" w:cs="Times New Roman"/>
                <w:noProof/>
              </w:rPr>
              <w:t>3.3</w:t>
            </w:r>
            <w:r>
              <w:rPr>
                <w:rFonts w:eastAsiaTheme="minorEastAsia"/>
                <w:noProof/>
                <w:lang w:val="de-DE" w:eastAsia="de-DE"/>
              </w:rPr>
              <w:tab/>
            </w:r>
            <w:r w:rsidRPr="004D639F">
              <w:rPr>
                <w:rStyle w:val="Hyperlink"/>
                <w:rFonts w:ascii="Times New Roman" w:hAnsi="Times New Roman" w:cs="Times New Roman"/>
                <w:noProof/>
              </w:rPr>
              <w:t>Annahmen und Abhängigkeiten</w:t>
            </w:r>
            <w:r>
              <w:rPr>
                <w:noProof/>
                <w:webHidden/>
              </w:rPr>
              <w:tab/>
            </w:r>
            <w:r>
              <w:rPr>
                <w:noProof/>
                <w:webHidden/>
              </w:rPr>
              <w:fldChar w:fldCharType="begin"/>
            </w:r>
            <w:r>
              <w:rPr>
                <w:noProof/>
                <w:webHidden/>
              </w:rPr>
              <w:instrText xml:space="preserve"> PAGEREF _Toc289022605 \h </w:instrText>
            </w:r>
            <w:r>
              <w:rPr>
                <w:noProof/>
                <w:webHidden/>
              </w:rPr>
            </w:r>
            <w:r>
              <w:rPr>
                <w:noProof/>
                <w:webHidden/>
              </w:rPr>
              <w:fldChar w:fldCharType="separate"/>
            </w:r>
            <w:r>
              <w:rPr>
                <w:noProof/>
                <w:webHidden/>
              </w:rPr>
              <w:t>14</w:t>
            </w:r>
            <w:r>
              <w:rPr>
                <w:noProof/>
                <w:webHidden/>
              </w:rPr>
              <w:fldChar w:fldCharType="end"/>
            </w:r>
          </w:hyperlink>
        </w:p>
        <w:p w:rsidR="00013BB1" w:rsidRDefault="00013BB1">
          <w:pPr>
            <w:pStyle w:val="Verzeichnis1"/>
            <w:tabs>
              <w:tab w:val="left" w:pos="440"/>
              <w:tab w:val="right" w:leader="dot" w:pos="9062"/>
            </w:tabs>
            <w:rPr>
              <w:rFonts w:eastAsiaTheme="minorEastAsia"/>
              <w:noProof/>
              <w:lang w:val="de-DE" w:eastAsia="de-DE"/>
            </w:rPr>
          </w:pPr>
          <w:hyperlink w:anchor="_Toc289022606" w:history="1">
            <w:r w:rsidRPr="004D639F">
              <w:rPr>
                <w:rStyle w:val="Hyperlink"/>
                <w:rFonts w:ascii="Times New Roman" w:hAnsi="Times New Roman" w:cs="Times New Roman"/>
                <w:noProof/>
              </w:rPr>
              <w:t>4</w:t>
            </w:r>
            <w:r>
              <w:rPr>
                <w:rFonts w:eastAsiaTheme="minorEastAsia"/>
                <w:noProof/>
                <w:lang w:val="de-DE" w:eastAsia="de-DE"/>
              </w:rPr>
              <w:tab/>
            </w:r>
            <w:r w:rsidRPr="004D639F">
              <w:rPr>
                <w:rStyle w:val="Hyperlink"/>
                <w:rFonts w:ascii="Times New Roman" w:hAnsi="Times New Roman" w:cs="Times New Roman"/>
                <w:noProof/>
              </w:rPr>
              <w:t>Domänenmodell</w:t>
            </w:r>
            <w:r>
              <w:rPr>
                <w:noProof/>
                <w:webHidden/>
              </w:rPr>
              <w:tab/>
            </w:r>
            <w:r>
              <w:rPr>
                <w:noProof/>
                <w:webHidden/>
              </w:rPr>
              <w:fldChar w:fldCharType="begin"/>
            </w:r>
            <w:r>
              <w:rPr>
                <w:noProof/>
                <w:webHidden/>
              </w:rPr>
              <w:instrText xml:space="preserve"> PAGEREF _Toc289022606 \h </w:instrText>
            </w:r>
            <w:r>
              <w:rPr>
                <w:noProof/>
                <w:webHidden/>
              </w:rPr>
            </w:r>
            <w:r>
              <w:rPr>
                <w:noProof/>
                <w:webHidden/>
              </w:rPr>
              <w:fldChar w:fldCharType="separate"/>
            </w:r>
            <w:r>
              <w:rPr>
                <w:noProof/>
                <w:webHidden/>
              </w:rPr>
              <w:t>15</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607" w:history="1">
            <w:r w:rsidRPr="004D639F">
              <w:rPr>
                <w:rStyle w:val="Hyperlink"/>
                <w:rFonts w:ascii="Times New Roman" w:hAnsi="Times New Roman" w:cs="Times New Roman"/>
                <w:noProof/>
              </w:rPr>
              <w:t>4.1</w:t>
            </w:r>
            <w:r>
              <w:rPr>
                <w:rFonts w:eastAsiaTheme="minorEastAsia"/>
                <w:noProof/>
                <w:lang w:val="de-DE" w:eastAsia="de-DE"/>
              </w:rPr>
              <w:tab/>
            </w:r>
            <w:r w:rsidRPr="004D639F">
              <w:rPr>
                <w:rStyle w:val="Hyperlink"/>
                <w:rFonts w:ascii="Times New Roman" w:hAnsi="Times New Roman" w:cs="Times New Roman"/>
                <w:noProof/>
              </w:rPr>
              <w:t>Überblick</w:t>
            </w:r>
            <w:r>
              <w:rPr>
                <w:noProof/>
                <w:webHidden/>
              </w:rPr>
              <w:tab/>
            </w:r>
            <w:r>
              <w:rPr>
                <w:noProof/>
                <w:webHidden/>
              </w:rPr>
              <w:fldChar w:fldCharType="begin"/>
            </w:r>
            <w:r>
              <w:rPr>
                <w:noProof/>
                <w:webHidden/>
              </w:rPr>
              <w:instrText xml:space="preserve"> PAGEREF _Toc289022607 \h </w:instrText>
            </w:r>
            <w:r>
              <w:rPr>
                <w:noProof/>
                <w:webHidden/>
              </w:rPr>
            </w:r>
            <w:r>
              <w:rPr>
                <w:noProof/>
                <w:webHidden/>
              </w:rPr>
              <w:fldChar w:fldCharType="separate"/>
            </w:r>
            <w:r>
              <w:rPr>
                <w:noProof/>
                <w:webHidden/>
              </w:rPr>
              <w:t>15</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608" w:history="1">
            <w:r w:rsidRPr="004D639F">
              <w:rPr>
                <w:rStyle w:val="Hyperlink"/>
                <w:rFonts w:ascii="Times New Roman" w:hAnsi="Times New Roman" w:cs="Times New Roman"/>
                <w:noProof/>
              </w:rPr>
              <w:t>4.2</w:t>
            </w:r>
            <w:r>
              <w:rPr>
                <w:rFonts w:eastAsiaTheme="minorEastAsia"/>
                <w:noProof/>
                <w:lang w:val="de-DE" w:eastAsia="de-DE"/>
              </w:rPr>
              <w:tab/>
            </w:r>
            <w:r w:rsidRPr="004D639F">
              <w:rPr>
                <w:rStyle w:val="Hyperlink"/>
                <w:rFonts w:ascii="Times New Roman" w:hAnsi="Times New Roman" w:cs="Times New Roman"/>
                <w:noProof/>
              </w:rPr>
              <w:t>Detailliertes Modell</w:t>
            </w:r>
            <w:r>
              <w:rPr>
                <w:noProof/>
                <w:webHidden/>
              </w:rPr>
              <w:tab/>
            </w:r>
            <w:r>
              <w:rPr>
                <w:noProof/>
                <w:webHidden/>
              </w:rPr>
              <w:fldChar w:fldCharType="begin"/>
            </w:r>
            <w:r>
              <w:rPr>
                <w:noProof/>
                <w:webHidden/>
              </w:rPr>
              <w:instrText xml:space="preserve"> PAGEREF _Toc289022608 \h </w:instrText>
            </w:r>
            <w:r>
              <w:rPr>
                <w:noProof/>
                <w:webHidden/>
              </w:rPr>
            </w:r>
            <w:r>
              <w:rPr>
                <w:noProof/>
                <w:webHidden/>
              </w:rPr>
              <w:fldChar w:fldCharType="separate"/>
            </w:r>
            <w:r>
              <w:rPr>
                <w:noProof/>
                <w:webHidden/>
              </w:rPr>
              <w:t>16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09" w:history="1">
            <w:r w:rsidRPr="004D639F">
              <w:rPr>
                <w:rStyle w:val="Hyperlink"/>
                <w:rFonts w:ascii="Times New Roman" w:hAnsi="Times New Roman" w:cs="Times New Roman"/>
                <w:noProof/>
              </w:rPr>
              <w:t>4.2.1</w:t>
            </w:r>
            <w:r>
              <w:rPr>
                <w:rFonts w:eastAsiaTheme="minorEastAsia"/>
                <w:noProof/>
                <w:lang w:val="de-DE" w:eastAsia="de-DE"/>
              </w:rPr>
              <w:tab/>
            </w:r>
            <w:r w:rsidRPr="004D639F">
              <w:rPr>
                <w:rStyle w:val="Hyperlink"/>
                <w:rFonts w:ascii="Times New Roman" w:hAnsi="Times New Roman" w:cs="Times New Roman"/>
                <w:noProof/>
              </w:rPr>
              <w:t>Patient</w:t>
            </w:r>
            <w:r>
              <w:rPr>
                <w:noProof/>
                <w:webHidden/>
              </w:rPr>
              <w:tab/>
            </w:r>
            <w:r>
              <w:rPr>
                <w:noProof/>
                <w:webHidden/>
              </w:rPr>
              <w:fldChar w:fldCharType="begin"/>
            </w:r>
            <w:r>
              <w:rPr>
                <w:noProof/>
                <w:webHidden/>
              </w:rPr>
              <w:instrText xml:space="preserve"> PAGEREF _Toc289022609 \h </w:instrText>
            </w:r>
            <w:r>
              <w:rPr>
                <w:noProof/>
                <w:webHidden/>
              </w:rPr>
            </w:r>
            <w:r>
              <w:rPr>
                <w:noProof/>
                <w:webHidden/>
              </w:rPr>
              <w:fldChar w:fldCharType="separate"/>
            </w:r>
            <w:r>
              <w:rPr>
                <w:noProof/>
                <w:webHidden/>
              </w:rPr>
              <w:t>16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10" w:history="1">
            <w:r w:rsidRPr="004D639F">
              <w:rPr>
                <w:rStyle w:val="Hyperlink"/>
                <w:rFonts w:ascii="Times New Roman" w:hAnsi="Times New Roman" w:cs="Times New Roman"/>
                <w:noProof/>
              </w:rPr>
              <w:t>4.2.2</w:t>
            </w:r>
            <w:r>
              <w:rPr>
                <w:rFonts w:eastAsiaTheme="minorEastAsia"/>
                <w:noProof/>
                <w:lang w:val="de-DE" w:eastAsia="de-DE"/>
              </w:rPr>
              <w:tab/>
            </w:r>
            <w:r w:rsidRPr="004D639F">
              <w:rPr>
                <w:rStyle w:val="Hyperlink"/>
                <w:rFonts w:ascii="Times New Roman" w:hAnsi="Times New Roman" w:cs="Times New Roman"/>
                <w:noProof/>
              </w:rPr>
              <w:t>Gewohnheiten</w:t>
            </w:r>
            <w:r>
              <w:rPr>
                <w:noProof/>
                <w:webHidden/>
              </w:rPr>
              <w:tab/>
            </w:r>
            <w:r>
              <w:rPr>
                <w:noProof/>
                <w:webHidden/>
              </w:rPr>
              <w:fldChar w:fldCharType="begin"/>
            </w:r>
            <w:r>
              <w:rPr>
                <w:noProof/>
                <w:webHidden/>
              </w:rPr>
              <w:instrText xml:space="preserve"> PAGEREF _Toc289022610 \h </w:instrText>
            </w:r>
            <w:r>
              <w:rPr>
                <w:noProof/>
                <w:webHidden/>
              </w:rPr>
            </w:r>
            <w:r>
              <w:rPr>
                <w:noProof/>
                <w:webHidden/>
              </w:rPr>
              <w:fldChar w:fldCharType="separate"/>
            </w:r>
            <w:r>
              <w:rPr>
                <w:noProof/>
                <w:webHidden/>
              </w:rPr>
              <w:t>16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11" w:history="1">
            <w:r w:rsidRPr="004D639F">
              <w:rPr>
                <w:rStyle w:val="Hyperlink"/>
                <w:rFonts w:ascii="Times New Roman" w:hAnsi="Times New Roman" w:cs="Times New Roman"/>
                <w:noProof/>
              </w:rPr>
              <w:t>4.2.3</w:t>
            </w:r>
            <w:r>
              <w:rPr>
                <w:rFonts w:eastAsiaTheme="minorEastAsia"/>
                <w:noProof/>
                <w:lang w:val="de-DE" w:eastAsia="de-DE"/>
              </w:rPr>
              <w:tab/>
            </w:r>
            <w:r w:rsidRPr="004D639F">
              <w:rPr>
                <w:rStyle w:val="Hyperlink"/>
                <w:rFonts w:ascii="Times New Roman" w:hAnsi="Times New Roman" w:cs="Times New Roman"/>
                <w:noProof/>
              </w:rPr>
              <w:t>Befund</w:t>
            </w:r>
            <w:r>
              <w:rPr>
                <w:noProof/>
                <w:webHidden/>
              </w:rPr>
              <w:tab/>
            </w:r>
            <w:r>
              <w:rPr>
                <w:noProof/>
                <w:webHidden/>
              </w:rPr>
              <w:fldChar w:fldCharType="begin"/>
            </w:r>
            <w:r>
              <w:rPr>
                <w:noProof/>
                <w:webHidden/>
              </w:rPr>
              <w:instrText xml:space="preserve"> PAGEREF _Toc289022611 \h </w:instrText>
            </w:r>
            <w:r>
              <w:rPr>
                <w:noProof/>
                <w:webHidden/>
              </w:rPr>
            </w:r>
            <w:r>
              <w:rPr>
                <w:noProof/>
                <w:webHidden/>
              </w:rPr>
              <w:fldChar w:fldCharType="separate"/>
            </w:r>
            <w:r>
              <w:rPr>
                <w:noProof/>
                <w:webHidden/>
              </w:rPr>
              <w:t>16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12" w:history="1">
            <w:r w:rsidRPr="004D639F">
              <w:rPr>
                <w:rStyle w:val="Hyperlink"/>
                <w:rFonts w:ascii="Times New Roman" w:hAnsi="Times New Roman" w:cs="Times New Roman"/>
                <w:noProof/>
              </w:rPr>
              <w:t>4.2.4</w:t>
            </w:r>
            <w:r>
              <w:rPr>
                <w:rFonts w:eastAsiaTheme="minorEastAsia"/>
                <w:noProof/>
                <w:lang w:val="de-DE" w:eastAsia="de-DE"/>
              </w:rPr>
              <w:tab/>
            </w:r>
            <w:r w:rsidRPr="004D639F">
              <w:rPr>
                <w:rStyle w:val="Hyperlink"/>
                <w:rFonts w:ascii="Times New Roman" w:hAnsi="Times New Roman" w:cs="Times New Roman"/>
                <w:noProof/>
              </w:rPr>
              <w:t>Nebenbefund</w:t>
            </w:r>
            <w:r>
              <w:rPr>
                <w:noProof/>
                <w:webHidden/>
              </w:rPr>
              <w:tab/>
            </w:r>
            <w:r>
              <w:rPr>
                <w:noProof/>
                <w:webHidden/>
              </w:rPr>
              <w:fldChar w:fldCharType="begin"/>
            </w:r>
            <w:r>
              <w:rPr>
                <w:noProof/>
                <w:webHidden/>
              </w:rPr>
              <w:instrText xml:space="preserve"> PAGEREF _Toc289022612 \h </w:instrText>
            </w:r>
            <w:r>
              <w:rPr>
                <w:noProof/>
                <w:webHidden/>
              </w:rPr>
            </w:r>
            <w:r>
              <w:rPr>
                <w:noProof/>
                <w:webHidden/>
              </w:rPr>
              <w:fldChar w:fldCharType="separate"/>
            </w:r>
            <w:r>
              <w:rPr>
                <w:noProof/>
                <w:webHidden/>
              </w:rPr>
              <w:t>16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13" w:history="1">
            <w:r w:rsidRPr="004D639F">
              <w:rPr>
                <w:rStyle w:val="Hyperlink"/>
                <w:rFonts w:ascii="Times New Roman" w:hAnsi="Times New Roman" w:cs="Times New Roman"/>
                <w:noProof/>
              </w:rPr>
              <w:t>4.2.5</w:t>
            </w:r>
            <w:r>
              <w:rPr>
                <w:rFonts w:eastAsiaTheme="minorEastAsia"/>
                <w:noProof/>
                <w:lang w:val="de-DE" w:eastAsia="de-DE"/>
              </w:rPr>
              <w:tab/>
            </w:r>
            <w:r w:rsidRPr="004D639F">
              <w:rPr>
                <w:rStyle w:val="Hyperlink"/>
                <w:rFonts w:ascii="Times New Roman" w:hAnsi="Times New Roman" w:cs="Times New Roman"/>
                <w:noProof/>
              </w:rPr>
              <w:t>Laborbefund</w:t>
            </w:r>
            <w:r>
              <w:rPr>
                <w:noProof/>
                <w:webHidden/>
              </w:rPr>
              <w:tab/>
            </w:r>
            <w:r>
              <w:rPr>
                <w:noProof/>
                <w:webHidden/>
              </w:rPr>
              <w:fldChar w:fldCharType="begin"/>
            </w:r>
            <w:r>
              <w:rPr>
                <w:noProof/>
                <w:webHidden/>
              </w:rPr>
              <w:instrText xml:space="preserve"> PAGEREF _Toc289022613 \h </w:instrText>
            </w:r>
            <w:r>
              <w:rPr>
                <w:noProof/>
                <w:webHidden/>
              </w:rPr>
            </w:r>
            <w:r>
              <w:rPr>
                <w:noProof/>
                <w:webHidden/>
              </w:rPr>
              <w:fldChar w:fldCharType="separate"/>
            </w:r>
            <w:r>
              <w:rPr>
                <w:noProof/>
                <w:webHidden/>
              </w:rPr>
              <w:t>16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14" w:history="1">
            <w:r w:rsidRPr="004D639F">
              <w:rPr>
                <w:rStyle w:val="Hyperlink"/>
                <w:rFonts w:ascii="Times New Roman" w:hAnsi="Times New Roman" w:cs="Times New Roman"/>
                <w:noProof/>
              </w:rPr>
              <w:t>4.2.6</w:t>
            </w:r>
            <w:r>
              <w:rPr>
                <w:rFonts w:eastAsiaTheme="minorEastAsia"/>
                <w:noProof/>
                <w:lang w:val="de-DE" w:eastAsia="de-DE"/>
              </w:rPr>
              <w:tab/>
            </w:r>
            <w:r w:rsidRPr="004D639F">
              <w:rPr>
                <w:rStyle w:val="Hyperlink"/>
                <w:rFonts w:ascii="Times New Roman" w:hAnsi="Times New Roman" w:cs="Times New Roman"/>
                <w:noProof/>
              </w:rPr>
              <w:t>Laborbefundeinträge</w:t>
            </w:r>
            <w:r>
              <w:rPr>
                <w:noProof/>
                <w:webHidden/>
              </w:rPr>
              <w:tab/>
            </w:r>
            <w:r>
              <w:rPr>
                <w:noProof/>
                <w:webHidden/>
              </w:rPr>
              <w:fldChar w:fldCharType="begin"/>
            </w:r>
            <w:r>
              <w:rPr>
                <w:noProof/>
                <w:webHidden/>
              </w:rPr>
              <w:instrText xml:space="preserve"> PAGEREF _Toc289022614 \h </w:instrText>
            </w:r>
            <w:r>
              <w:rPr>
                <w:noProof/>
                <w:webHidden/>
              </w:rPr>
            </w:r>
            <w:r>
              <w:rPr>
                <w:noProof/>
                <w:webHidden/>
              </w:rPr>
              <w:fldChar w:fldCharType="separate"/>
            </w:r>
            <w:r>
              <w:rPr>
                <w:noProof/>
                <w:webHidden/>
              </w:rPr>
              <w:t>17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15" w:history="1">
            <w:r w:rsidRPr="004D639F">
              <w:rPr>
                <w:rStyle w:val="Hyperlink"/>
                <w:rFonts w:ascii="Times New Roman" w:hAnsi="Times New Roman" w:cs="Times New Roman"/>
                <w:noProof/>
              </w:rPr>
              <w:t>4.2.7</w:t>
            </w:r>
            <w:r>
              <w:rPr>
                <w:rFonts w:eastAsiaTheme="minorEastAsia"/>
                <w:noProof/>
                <w:lang w:val="de-DE" w:eastAsia="de-DE"/>
              </w:rPr>
              <w:tab/>
            </w:r>
            <w:r w:rsidRPr="004D639F">
              <w:rPr>
                <w:rStyle w:val="Hyperlink"/>
                <w:rFonts w:ascii="Times New Roman" w:hAnsi="Times New Roman" w:cs="Times New Roman"/>
                <w:noProof/>
              </w:rPr>
              <w:t>Überweisungsbefund</w:t>
            </w:r>
            <w:r>
              <w:rPr>
                <w:noProof/>
                <w:webHidden/>
              </w:rPr>
              <w:tab/>
            </w:r>
            <w:r>
              <w:rPr>
                <w:noProof/>
                <w:webHidden/>
              </w:rPr>
              <w:fldChar w:fldCharType="begin"/>
            </w:r>
            <w:r>
              <w:rPr>
                <w:noProof/>
                <w:webHidden/>
              </w:rPr>
              <w:instrText xml:space="preserve"> PAGEREF _Toc289022615 \h </w:instrText>
            </w:r>
            <w:r>
              <w:rPr>
                <w:noProof/>
                <w:webHidden/>
              </w:rPr>
            </w:r>
            <w:r>
              <w:rPr>
                <w:noProof/>
                <w:webHidden/>
              </w:rPr>
              <w:fldChar w:fldCharType="separate"/>
            </w:r>
            <w:r>
              <w:rPr>
                <w:noProof/>
                <w:webHidden/>
              </w:rPr>
              <w:t>17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16" w:history="1">
            <w:r w:rsidRPr="004D639F">
              <w:rPr>
                <w:rStyle w:val="Hyperlink"/>
                <w:rFonts w:ascii="Times New Roman" w:hAnsi="Times New Roman" w:cs="Times New Roman"/>
                <w:noProof/>
              </w:rPr>
              <w:t>4.2.8</w:t>
            </w:r>
            <w:r>
              <w:rPr>
                <w:rFonts w:eastAsiaTheme="minorEastAsia"/>
                <w:noProof/>
                <w:lang w:val="de-DE" w:eastAsia="de-DE"/>
              </w:rPr>
              <w:tab/>
            </w:r>
            <w:r w:rsidRPr="004D639F">
              <w:rPr>
                <w:rStyle w:val="Hyperlink"/>
                <w:rFonts w:ascii="Times New Roman" w:hAnsi="Times New Roman" w:cs="Times New Roman"/>
                <w:noProof/>
              </w:rPr>
              <w:t>Status</w:t>
            </w:r>
            <w:r>
              <w:rPr>
                <w:noProof/>
                <w:webHidden/>
              </w:rPr>
              <w:tab/>
            </w:r>
            <w:r>
              <w:rPr>
                <w:noProof/>
                <w:webHidden/>
              </w:rPr>
              <w:fldChar w:fldCharType="begin"/>
            </w:r>
            <w:r>
              <w:rPr>
                <w:noProof/>
                <w:webHidden/>
              </w:rPr>
              <w:instrText xml:space="preserve"> PAGEREF _Toc289022616 \h </w:instrText>
            </w:r>
            <w:r>
              <w:rPr>
                <w:noProof/>
                <w:webHidden/>
              </w:rPr>
            </w:r>
            <w:r>
              <w:rPr>
                <w:noProof/>
                <w:webHidden/>
              </w:rPr>
              <w:fldChar w:fldCharType="separate"/>
            </w:r>
            <w:r>
              <w:rPr>
                <w:noProof/>
                <w:webHidden/>
              </w:rPr>
              <w:t>17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17" w:history="1">
            <w:r w:rsidRPr="004D639F">
              <w:rPr>
                <w:rStyle w:val="Hyperlink"/>
                <w:rFonts w:ascii="Times New Roman" w:hAnsi="Times New Roman" w:cs="Times New Roman"/>
                <w:noProof/>
              </w:rPr>
              <w:t>4.2.9</w:t>
            </w:r>
            <w:r>
              <w:rPr>
                <w:rFonts w:eastAsiaTheme="minorEastAsia"/>
                <w:noProof/>
                <w:lang w:val="de-DE" w:eastAsia="de-DE"/>
              </w:rPr>
              <w:tab/>
            </w:r>
            <w:r w:rsidRPr="004D639F">
              <w:rPr>
                <w:rStyle w:val="Hyperlink"/>
                <w:rFonts w:ascii="Times New Roman" w:hAnsi="Times New Roman" w:cs="Times New Roman"/>
                <w:noProof/>
              </w:rPr>
              <w:t>Anamnese</w:t>
            </w:r>
            <w:r>
              <w:rPr>
                <w:noProof/>
                <w:webHidden/>
              </w:rPr>
              <w:tab/>
            </w:r>
            <w:r>
              <w:rPr>
                <w:noProof/>
                <w:webHidden/>
              </w:rPr>
              <w:fldChar w:fldCharType="begin"/>
            </w:r>
            <w:r>
              <w:rPr>
                <w:noProof/>
                <w:webHidden/>
              </w:rPr>
              <w:instrText xml:space="preserve"> PAGEREF _Toc289022617 \h </w:instrText>
            </w:r>
            <w:r>
              <w:rPr>
                <w:noProof/>
                <w:webHidden/>
              </w:rPr>
            </w:r>
            <w:r>
              <w:rPr>
                <w:noProof/>
                <w:webHidden/>
              </w:rPr>
              <w:fldChar w:fldCharType="separate"/>
            </w:r>
            <w:r>
              <w:rPr>
                <w:noProof/>
                <w:webHidden/>
              </w:rPr>
              <w:t>17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18" w:history="1">
            <w:r w:rsidRPr="004D639F">
              <w:rPr>
                <w:rStyle w:val="Hyperlink"/>
                <w:rFonts w:ascii="Times New Roman" w:hAnsi="Times New Roman" w:cs="Times New Roman"/>
                <w:noProof/>
              </w:rPr>
              <w:t>4.2.10</w:t>
            </w:r>
            <w:r>
              <w:rPr>
                <w:rFonts w:eastAsiaTheme="minorEastAsia"/>
                <w:noProof/>
                <w:lang w:val="de-DE" w:eastAsia="de-DE"/>
              </w:rPr>
              <w:tab/>
            </w:r>
            <w:r w:rsidRPr="004D639F">
              <w:rPr>
                <w:rStyle w:val="Hyperlink"/>
                <w:rFonts w:ascii="Times New Roman" w:hAnsi="Times New Roman" w:cs="Times New Roman"/>
                <w:noProof/>
              </w:rPr>
              <w:t>Sozialanamnese</w:t>
            </w:r>
            <w:r>
              <w:rPr>
                <w:noProof/>
                <w:webHidden/>
              </w:rPr>
              <w:tab/>
            </w:r>
            <w:r>
              <w:rPr>
                <w:noProof/>
                <w:webHidden/>
              </w:rPr>
              <w:fldChar w:fldCharType="begin"/>
            </w:r>
            <w:r>
              <w:rPr>
                <w:noProof/>
                <w:webHidden/>
              </w:rPr>
              <w:instrText xml:space="preserve"> PAGEREF _Toc289022618 \h </w:instrText>
            </w:r>
            <w:r>
              <w:rPr>
                <w:noProof/>
                <w:webHidden/>
              </w:rPr>
            </w:r>
            <w:r>
              <w:rPr>
                <w:noProof/>
                <w:webHidden/>
              </w:rPr>
              <w:fldChar w:fldCharType="separate"/>
            </w:r>
            <w:r>
              <w:rPr>
                <w:noProof/>
                <w:webHidden/>
              </w:rPr>
              <w:t>17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19" w:history="1">
            <w:r w:rsidRPr="004D639F">
              <w:rPr>
                <w:rStyle w:val="Hyperlink"/>
                <w:rFonts w:ascii="Times New Roman" w:hAnsi="Times New Roman" w:cs="Times New Roman"/>
                <w:noProof/>
              </w:rPr>
              <w:t>4.2.11</w:t>
            </w:r>
            <w:r>
              <w:rPr>
                <w:rFonts w:eastAsiaTheme="minorEastAsia"/>
                <w:noProof/>
                <w:lang w:val="de-DE" w:eastAsia="de-DE"/>
              </w:rPr>
              <w:tab/>
            </w:r>
            <w:r w:rsidRPr="004D639F">
              <w:rPr>
                <w:rStyle w:val="Hyperlink"/>
                <w:rFonts w:ascii="Times New Roman" w:hAnsi="Times New Roman" w:cs="Times New Roman"/>
                <w:noProof/>
              </w:rPr>
              <w:t>Ernährungsanamnese</w:t>
            </w:r>
            <w:r>
              <w:rPr>
                <w:noProof/>
                <w:webHidden/>
              </w:rPr>
              <w:tab/>
            </w:r>
            <w:r>
              <w:rPr>
                <w:noProof/>
                <w:webHidden/>
              </w:rPr>
              <w:fldChar w:fldCharType="begin"/>
            </w:r>
            <w:r>
              <w:rPr>
                <w:noProof/>
                <w:webHidden/>
              </w:rPr>
              <w:instrText xml:space="preserve"> PAGEREF _Toc289022619 \h </w:instrText>
            </w:r>
            <w:r>
              <w:rPr>
                <w:noProof/>
                <w:webHidden/>
              </w:rPr>
            </w:r>
            <w:r>
              <w:rPr>
                <w:noProof/>
                <w:webHidden/>
              </w:rPr>
              <w:fldChar w:fldCharType="separate"/>
            </w:r>
            <w:r>
              <w:rPr>
                <w:noProof/>
                <w:webHidden/>
              </w:rPr>
              <w:t>17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20" w:history="1">
            <w:r w:rsidRPr="004D639F">
              <w:rPr>
                <w:rStyle w:val="Hyperlink"/>
                <w:rFonts w:ascii="Times New Roman" w:hAnsi="Times New Roman" w:cs="Times New Roman"/>
                <w:noProof/>
              </w:rPr>
              <w:t>4.2.12</w:t>
            </w:r>
            <w:r>
              <w:rPr>
                <w:rFonts w:eastAsiaTheme="minorEastAsia"/>
                <w:noProof/>
                <w:lang w:val="de-DE" w:eastAsia="de-DE"/>
              </w:rPr>
              <w:tab/>
            </w:r>
            <w:r w:rsidRPr="004D639F">
              <w:rPr>
                <w:rStyle w:val="Hyperlink"/>
                <w:rFonts w:ascii="Times New Roman" w:hAnsi="Times New Roman" w:cs="Times New Roman"/>
                <w:noProof/>
              </w:rPr>
              <w:t>Familienanamnese</w:t>
            </w:r>
            <w:r>
              <w:rPr>
                <w:noProof/>
                <w:webHidden/>
              </w:rPr>
              <w:tab/>
            </w:r>
            <w:r>
              <w:rPr>
                <w:noProof/>
                <w:webHidden/>
              </w:rPr>
              <w:fldChar w:fldCharType="begin"/>
            </w:r>
            <w:r>
              <w:rPr>
                <w:noProof/>
                <w:webHidden/>
              </w:rPr>
              <w:instrText xml:space="preserve"> PAGEREF _Toc289022620 \h </w:instrText>
            </w:r>
            <w:r>
              <w:rPr>
                <w:noProof/>
                <w:webHidden/>
              </w:rPr>
            </w:r>
            <w:r>
              <w:rPr>
                <w:noProof/>
                <w:webHidden/>
              </w:rPr>
              <w:fldChar w:fldCharType="separate"/>
            </w:r>
            <w:r>
              <w:rPr>
                <w:noProof/>
                <w:webHidden/>
              </w:rPr>
              <w:t>17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21" w:history="1">
            <w:r w:rsidRPr="004D639F">
              <w:rPr>
                <w:rStyle w:val="Hyperlink"/>
                <w:rFonts w:ascii="Times New Roman" w:hAnsi="Times New Roman" w:cs="Times New Roman"/>
                <w:noProof/>
              </w:rPr>
              <w:t>4.2.13</w:t>
            </w:r>
            <w:r>
              <w:rPr>
                <w:rFonts w:eastAsiaTheme="minorEastAsia"/>
                <w:noProof/>
                <w:lang w:val="de-DE" w:eastAsia="de-DE"/>
              </w:rPr>
              <w:tab/>
            </w:r>
            <w:r w:rsidRPr="004D639F">
              <w:rPr>
                <w:rStyle w:val="Hyperlink"/>
                <w:rFonts w:ascii="Times New Roman" w:hAnsi="Times New Roman" w:cs="Times New Roman"/>
                <w:noProof/>
              </w:rPr>
              <w:t>Fragenkatalog</w:t>
            </w:r>
            <w:r>
              <w:rPr>
                <w:noProof/>
                <w:webHidden/>
              </w:rPr>
              <w:tab/>
            </w:r>
            <w:r>
              <w:rPr>
                <w:noProof/>
                <w:webHidden/>
              </w:rPr>
              <w:fldChar w:fldCharType="begin"/>
            </w:r>
            <w:r>
              <w:rPr>
                <w:noProof/>
                <w:webHidden/>
              </w:rPr>
              <w:instrText xml:space="preserve"> PAGEREF _Toc289022621 \h </w:instrText>
            </w:r>
            <w:r>
              <w:rPr>
                <w:noProof/>
                <w:webHidden/>
              </w:rPr>
            </w:r>
            <w:r>
              <w:rPr>
                <w:noProof/>
                <w:webHidden/>
              </w:rPr>
              <w:fldChar w:fldCharType="separate"/>
            </w:r>
            <w:r>
              <w:rPr>
                <w:noProof/>
                <w:webHidden/>
              </w:rPr>
              <w:t>17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22" w:history="1">
            <w:r w:rsidRPr="004D639F">
              <w:rPr>
                <w:rStyle w:val="Hyperlink"/>
                <w:rFonts w:ascii="Times New Roman" w:hAnsi="Times New Roman" w:cs="Times New Roman"/>
                <w:noProof/>
              </w:rPr>
              <w:t>4.2.14</w:t>
            </w:r>
            <w:r>
              <w:rPr>
                <w:rFonts w:eastAsiaTheme="minorEastAsia"/>
                <w:noProof/>
                <w:lang w:val="de-DE" w:eastAsia="de-DE"/>
              </w:rPr>
              <w:tab/>
            </w:r>
            <w:r w:rsidRPr="004D639F">
              <w:rPr>
                <w:rStyle w:val="Hyperlink"/>
                <w:rFonts w:ascii="Times New Roman" w:hAnsi="Times New Roman" w:cs="Times New Roman"/>
                <w:noProof/>
              </w:rPr>
              <w:t>Frage</w:t>
            </w:r>
            <w:r>
              <w:rPr>
                <w:noProof/>
                <w:webHidden/>
              </w:rPr>
              <w:tab/>
            </w:r>
            <w:r>
              <w:rPr>
                <w:noProof/>
                <w:webHidden/>
              </w:rPr>
              <w:fldChar w:fldCharType="begin"/>
            </w:r>
            <w:r>
              <w:rPr>
                <w:noProof/>
                <w:webHidden/>
              </w:rPr>
              <w:instrText xml:space="preserve"> PAGEREF _Toc289022622 \h </w:instrText>
            </w:r>
            <w:r>
              <w:rPr>
                <w:noProof/>
                <w:webHidden/>
              </w:rPr>
            </w:r>
            <w:r>
              <w:rPr>
                <w:noProof/>
                <w:webHidden/>
              </w:rPr>
              <w:fldChar w:fldCharType="separate"/>
            </w:r>
            <w:r>
              <w:rPr>
                <w:noProof/>
                <w:webHidden/>
              </w:rPr>
              <w:t>17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23" w:history="1">
            <w:r w:rsidRPr="004D639F">
              <w:rPr>
                <w:rStyle w:val="Hyperlink"/>
                <w:rFonts w:ascii="Times New Roman" w:hAnsi="Times New Roman" w:cs="Times New Roman"/>
                <w:noProof/>
              </w:rPr>
              <w:t>4.2.15</w:t>
            </w:r>
            <w:r>
              <w:rPr>
                <w:rFonts w:eastAsiaTheme="minorEastAsia"/>
                <w:noProof/>
                <w:lang w:val="de-DE" w:eastAsia="de-DE"/>
              </w:rPr>
              <w:tab/>
            </w:r>
            <w:r w:rsidRPr="004D639F">
              <w:rPr>
                <w:rStyle w:val="Hyperlink"/>
                <w:rFonts w:ascii="Times New Roman" w:hAnsi="Times New Roman" w:cs="Times New Roman"/>
                <w:noProof/>
              </w:rPr>
              <w:t>Gut &amp; Schlecht Liste</w:t>
            </w:r>
            <w:r>
              <w:rPr>
                <w:noProof/>
                <w:webHidden/>
              </w:rPr>
              <w:tab/>
            </w:r>
            <w:r>
              <w:rPr>
                <w:noProof/>
                <w:webHidden/>
              </w:rPr>
              <w:fldChar w:fldCharType="begin"/>
            </w:r>
            <w:r>
              <w:rPr>
                <w:noProof/>
                <w:webHidden/>
              </w:rPr>
              <w:instrText xml:space="preserve"> PAGEREF _Toc289022623 \h </w:instrText>
            </w:r>
            <w:r>
              <w:rPr>
                <w:noProof/>
                <w:webHidden/>
              </w:rPr>
            </w:r>
            <w:r>
              <w:rPr>
                <w:noProof/>
                <w:webHidden/>
              </w:rPr>
              <w:fldChar w:fldCharType="separate"/>
            </w:r>
            <w:r>
              <w:rPr>
                <w:noProof/>
                <w:webHidden/>
              </w:rPr>
              <w:t>18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24" w:history="1">
            <w:r w:rsidRPr="004D639F">
              <w:rPr>
                <w:rStyle w:val="Hyperlink"/>
                <w:rFonts w:ascii="Times New Roman" w:hAnsi="Times New Roman" w:cs="Times New Roman"/>
                <w:noProof/>
              </w:rPr>
              <w:t>4.2.16</w:t>
            </w:r>
            <w:r>
              <w:rPr>
                <w:rFonts w:eastAsiaTheme="minorEastAsia"/>
                <w:noProof/>
                <w:lang w:val="de-DE" w:eastAsia="de-DE"/>
              </w:rPr>
              <w:tab/>
            </w:r>
            <w:r w:rsidRPr="004D639F">
              <w:rPr>
                <w:rStyle w:val="Hyperlink"/>
                <w:rFonts w:ascii="Times New Roman" w:hAnsi="Times New Roman" w:cs="Times New Roman"/>
                <w:noProof/>
              </w:rPr>
              <w:t>Diätplan</w:t>
            </w:r>
            <w:r>
              <w:rPr>
                <w:noProof/>
                <w:webHidden/>
              </w:rPr>
              <w:tab/>
            </w:r>
            <w:r>
              <w:rPr>
                <w:noProof/>
                <w:webHidden/>
              </w:rPr>
              <w:fldChar w:fldCharType="begin"/>
            </w:r>
            <w:r>
              <w:rPr>
                <w:noProof/>
                <w:webHidden/>
              </w:rPr>
              <w:instrText xml:space="preserve"> PAGEREF _Toc289022624 \h </w:instrText>
            </w:r>
            <w:r>
              <w:rPr>
                <w:noProof/>
                <w:webHidden/>
              </w:rPr>
            </w:r>
            <w:r>
              <w:rPr>
                <w:noProof/>
                <w:webHidden/>
              </w:rPr>
              <w:fldChar w:fldCharType="separate"/>
            </w:r>
            <w:r>
              <w:rPr>
                <w:noProof/>
                <w:webHidden/>
              </w:rPr>
              <w:t>18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25" w:history="1">
            <w:r w:rsidRPr="004D639F">
              <w:rPr>
                <w:rStyle w:val="Hyperlink"/>
                <w:rFonts w:ascii="Times New Roman" w:hAnsi="Times New Roman" w:cs="Times New Roman"/>
                <w:noProof/>
              </w:rPr>
              <w:t>4.2.17</w:t>
            </w:r>
            <w:r>
              <w:rPr>
                <w:rFonts w:eastAsiaTheme="minorEastAsia"/>
                <w:noProof/>
                <w:lang w:val="de-DE" w:eastAsia="de-DE"/>
              </w:rPr>
              <w:tab/>
            </w:r>
            <w:r w:rsidRPr="004D639F">
              <w:rPr>
                <w:rStyle w:val="Hyperlink"/>
                <w:rFonts w:ascii="Times New Roman" w:hAnsi="Times New Roman" w:cs="Times New Roman"/>
                <w:noProof/>
              </w:rPr>
              <w:t>Diätplanzeile</w:t>
            </w:r>
            <w:r>
              <w:rPr>
                <w:noProof/>
                <w:webHidden/>
              </w:rPr>
              <w:tab/>
            </w:r>
            <w:r>
              <w:rPr>
                <w:noProof/>
                <w:webHidden/>
              </w:rPr>
              <w:fldChar w:fldCharType="begin"/>
            </w:r>
            <w:r>
              <w:rPr>
                <w:noProof/>
                <w:webHidden/>
              </w:rPr>
              <w:instrText xml:space="preserve"> PAGEREF _Toc289022625 \h </w:instrText>
            </w:r>
            <w:r>
              <w:rPr>
                <w:noProof/>
                <w:webHidden/>
              </w:rPr>
            </w:r>
            <w:r>
              <w:rPr>
                <w:noProof/>
                <w:webHidden/>
              </w:rPr>
              <w:fldChar w:fldCharType="separate"/>
            </w:r>
            <w:r>
              <w:rPr>
                <w:noProof/>
                <w:webHidden/>
              </w:rPr>
              <w:t>18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26" w:history="1">
            <w:r w:rsidRPr="004D639F">
              <w:rPr>
                <w:rStyle w:val="Hyperlink"/>
                <w:rFonts w:ascii="Times New Roman" w:hAnsi="Times New Roman" w:cs="Times New Roman"/>
                <w:noProof/>
              </w:rPr>
              <w:t>4.2.18</w:t>
            </w:r>
            <w:r>
              <w:rPr>
                <w:rFonts w:eastAsiaTheme="minorEastAsia"/>
                <w:noProof/>
                <w:lang w:val="de-DE" w:eastAsia="de-DE"/>
              </w:rPr>
              <w:tab/>
            </w:r>
            <w:r w:rsidRPr="004D639F">
              <w:rPr>
                <w:rStyle w:val="Hyperlink"/>
                <w:rFonts w:ascii="Times New Roman" w:hAnsi="Times New Roman" w:cs="Times New Roman"/>
                <w:noProof/>
              </w:rPr>
              <w:t>Mahlzeit</w:t>
            </w:r>
            <w:r>
              <w:rPr>
                <w:noProof/>
                <w:webHidden/>
              </w:rPr>
              <w:tab/>
            </w:r>
            <w:r>
              <w:rPr>
                <w:noProof/>
                <w:webHidden/>
              </w:rPr>
              <w:fldChar w:fldCharType="begin"/>
            </w:r>
            <w:r>
              <w:rPr>
                <w:noProof/>
                <w:webHidden/>
              </w:rPr>
              <w:instrText xml:space="preserve"> PAGEREF _Toc289022626 \h </w:instrText>
            </w:r>
            <w:r>
              <w:rPr>
                <w:noProof/>
                <w:webHidden/>
              </w:rPr>
            </w:r>
            <w:r>
              <w:rPr>
                <w:noProof/>
                <w:webHidden/>
              </w:rPr>
              <w:fldChar w:fldCharType="separate"/>
            </w:r>
            <w:r>
              <w:rPr>
                <w:noProof/>
                <w:webHidden/>
              </w:rPr>
              <w:t>18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27" w:history="1">
            <w:r w:rsidRPr="004D639F">
              <w:rPr>
                <w:rStyle w:val="Hyperlink"/>
                <w:rFonts w:ascii="Times New Roman" w:hAnsi="Times New Roman" w:cs="Times New Roman"/>
                <w:noProof/>
              </w:rPr>
              <w:t>4.2.19</w:t>
            </w:r>
            <w:r>
              <w:rPr>
                <w:rFonts w:eastAsiaTheme="minorEastAsia"/>
                <w:noProof/>
                <w:lang w:val="de-DE" w:eastAsia="de-DE"/>
              </w:rPr>
              <w:tab/>
            </w:r>
            <w:r w:rsidRPr="004D639F">
              <w:rPr>
                <w:rStyle w:val="Hyperlink"/>
                <w:rFonts w:ascii="Times New Roman" w:hAnsi="Times New Roman" w:cs="Times New Roman"/>
                <w:noProof/>
              </w:rPr>
              <w:t>Mahlzeitzeile</w:t>
            </w:r>
            <w:r>
              <w:rPr>
                <w:noProof/>
                <w:webHidden/>
              </w:rPr>
              <w:tab/>
            </w:r>
            <w:r>
              <w:rPr>
                <w:noProof/>
                <w:webHidden/>
              </w:rPr>
              <w:fldChar w:fldCharType="begin"/>
            </w:r>
            <w:r>
              <w:rPr>
                <w:noProof/>
                <w:webHidden/>
              </w:rPr>
              <w:instrText xml:space="preserve"> PAGEREF _Toc289022627 \h </w:instrText>
            </w:r>
            <w:r>
              <w:rPr>
                <w:noProof/>
                <w:webHidden/>
              </w:rPr>
            </w:r>
            <w:r>
              <w:rPr>
                <w:noProof/>
                <w:webHidden/>
              </w:rPr>
              <w:fldChar w:fldCharType="separate"/>
            </w:r>
            <w:r>
              <w:rPr>
                <w:noProof/>
                <w:webHidden/>
              </w:rPr>
              <w:t>18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28" w:history="1">
            <w:r w:rsidRPr="004D639F">
              <w:rPr>
                <w:rStyle w:val="Hyperlink"/>
                <w:rFonts w:ascii="Times New Roman" w:hAnsi="Times New Roman" w:cs="Times New Roman"/>
                <w:noProof/>
              </w:rPr>
              <w:t>4.2.20</w:t>
            </w:r>
            <w:r>
              <w:rPr>
                <w:rFonts w:eastAsiaTheme="minorEastAsia"/>
                <w:noProof/>
                <w:lang w:val="de-DE" w:eastAsia="de-DE"/>
              </w:rPr>
              <w:tab/>
            </w:r>
            <w:r w:rsidRPr="004D639F">
              <w:rPr>
                <w:rStyle w:val="Hyperlink"/>
                <w:rFonts w:ascii="Times New Roman" w:hAnsi="Times New Roman" w:cs="Times New Roman"/>
                <w:noProof/>
              </w:rPr>
              <w:t>Speiseplan</w:t>
            </w:r>
            <w:r>
              <w:rPr>
                <w:noProof/>
                <w:webHidden/>
              </w:rPr>
              <w:tab/>
            </w:r>
            <w:r>
              <w:rPr>
                <w:noProof/>
                <w:webHidden/>
              </w:rPr>
              <w:fldChar w:fldCharType="begin"/>
            </w:r>
            <w:r>
              <w:rPr>
                <w:noProof/>
                <w:webHidden/>
              </w:rPr>
              <w:instrText xml:space="preserve"> PAGEREF _Toc289022628 \h </w:instrText>
            </w:r>
            <w:r>
              <w:rPr>
                <w:noProof/>
                <w:webHidden/>
              </w:rPr>
            </w:r>
            <w:r>
              <w:rPr>
                <w:noProof/>
                <w:webHidden/>
              </w:rPr>
              <w:fldChar w:fldCharType="separate"/>
            </w:r>
            <w:r>
              <w:rPr>
                <w:noProof/>
                <w:webHidden/>
              </w:rPr>
              <w:t>18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29" w:history="1">
            <w:r w:rsidRPr="004D639F">
              <w:rPr>
                <w:rStyle w:val="Hyperlink"/>
                <w:rFonts w:ascii="Times New Roman" w:hAnsi="Times New Roman" w:cs="Times New Roman"/>
                <w:noProof/>
              </w:rPr>
              <w:t>4.2.21</w:t>
            </w:r>
            <w:r>
              <w:rPr>
                <w:rFonts w:eastAsiaTheme="minorEastAsia"/>
                <w:noProof/>
                <w:lang w:val="de-DE" w:eastAsia="de-DE"/>
              </w:rPr>
              <w:tab/>
            </w:r>
            <w:r w:rsidRPr="004D639F">
              <w:rPr>
                <w:rStyle w:val="Hyperlink"/>
                <w:rFonts w:ascii="Times New Roman" w:hAnsi="Times New Roman" w:cs="Times New Roman"/>
                <w:noProof/>
              </w:rPr>
              <w:t>Ernährungsplan</w:t>
            </w:r>
            <w:r>
              <w:rPr>
                <w:noProof/>
                <w:webHidden/>
              </w:rPr>
              <w:tab/>
            </w:r>
            <w:r>
              <w:rPr>
                <w:noProof/>
                <w:webHidden/>
              </w:rPr>
              <w:fldChar w:fldCharType="begin"/>
            </w:r>
            <w:r>
              <w:rPr>
                <w:noProof/>
                <w:webHidden/>
              </w:rPr>
              <w:instrText xml:space="preserve"> PAGEREF _Toc289022629 \h </w:instrText>
            </w:r>
            <w:r>
              <w:rPr>
                <w:noProof/>
                <w:webHidden/>
              </w:rPr>
            </w:r>
            <w:r>
              <w:rPr>
                <w:noProof/>
                <w:webHidden/>
              </w:rPr>
              <w:fldChar w:fldCharType="separate"/>
            </w:r>
            <w:r>
              <w:rPr>
                <w:noProof/>
                <w:webHidden/>
              </w:rPr>
              <w:t>18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30" w:history="1">
            <w:r w:rsidRPr="004D639F">
              <w:rPr>
                <w:rStyle w:val="Hyperlink"/>
                <w:rFonts w:ascii="Times New Roman" w:hAnsi="Times New Roman" w:cs="Times New Roman"/>
                <w:noProof/>
              </w:rPr>
              <w:t>4.2.22</w:t>
            </w:r>
            <w:r>
              <w:rPr>
                <w:rFonts w:eastAsiaTheme="minorEastAsia"/>
                <w:noProof/>
                <w:lang w:val="de-DE" w:eastAsia="de-DE"/>
              </w:rPr>
              <w:tab/>
            </w:r>
            <w:r w:rsidRPr="004D639F">
              <w:rPr>
                <w:rStyle w:val="Hyperlink"/>
                <w:rFonts w:ascii="Times New Roman" w:hAnsi="Times New Roman" w:cs="Times New Roman"/>
                <w:noProof/>
              </w:rPr>
              <w:t>Blockdiät</w:t>
            </w:r>
            <w:r>
              <w:rPr>
                <w:noProof/>
                <w:webHidden/>
              </w:rPr>
              <w:tab/>
            </w:r>
            <w:r>
              <w:rPr>
                <w:noProof/>
                <w:webHidden/>
              </w:rPr>
              <w:fldChar w:fldCharType="begin"/>
            </w:r>
            <w:r>
              <w:rPr>
                <w:noProof/>
                <w:webHidden/>
              </w:rPr>
              <w:instrText xml:space="preserve"> PAGEREF _Toc289022630 \h </w:instrText>
            </w:r>
            <w:r>
              <w:rPr>
                <w:noProof/>
                <w:webHidden/>
              </w:rPr>
            </w:r>
            <w:r>
              <w:rPr>
                <w:noProof/>
                <w:webHidden/>
              </w:rPr>
              <w:fldChar w:fldCharType="separate"/>
            </w:r>
            <w:r>
              <w:rPr>
                <w:noProof/>
                <w:webHidden/>
              </w:rPr>
              <w:t>18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31" w:history="1">
            <w:r w:rsidRPr="004D639F">
              <w:rPr>
                <w:rStyle w:val="Hyperlink"/>
                <w:rFonts w:ascii="Times New Roman" w:hAnsi="Times New Roman" w:cs="Times New Roman"/>
                <w:noProof/>
              </w:rPr>
              <w:t>4.2.23</w:t>
            </w:r>
            <w:r>
              <w:rPr>
                <w:rFonts w:eastAsiaTheme="minorEastAsia"/>
                <w:noProof/>
                <w:lang w:val="de-DE" w:eastAsia="de-DE"/>
              </w:rPr>
              <w:tab/>
            </w:r>
            <w:r w:rsidRPr="004D639F">
              <w:rPr>
                <w:rStyle w:val="Hyperlink"/>
                <w:rFonts w:ascii="Times New Roman" w:hAnsi="Times New Roman" w:cs="Times New Roman"/>
                <w:noProof/>
              </w:rPr>
              <w:t>Ernährungsempfehlung</w:t>
            </w:r>
            <w:r>
              <w:rPr>
                <w:noProof/>
                <w:webHidden/>
              </w:rPr>
              <w:tab/>
            </w:r>
            <w:r>
              <w:rPr>
                <w:noProof/>
                <w:webHidden/>
              </w:rPr>
              <w:fldChar w:fldCharType="begin"/>
            </w:r>
            <w:r>
              <w:rPr>
                <w:noProof/>
                <w:webHidden/>
              </w:rPr>
              <w:instrText xml:space="preserve"> PAGEREF _Toc289022631 \h </w:instrText>
            </w:r>
            <w:r>
              <w:rPr>
                <w:noProof/>
                <w:webHidden/>
              </w:rPr>
            </w:r>
            <w:r>
              <w:rPr>
                <w:noProof/>
                <w:webHidden/>
              </w:rPr>
              <w:fldChar w:fldCharType="separate"/>
            </w:r>
            <w:r>
              <w:rPr>
                <w:noProof/>
                <w:webHidden/>
              </w:rPr>
              <w:t>18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32" w:history="1">
            <w:r w:rsidRPr="004D639F">
              <w:rPr>
                <w:rStyle w:val="Hyperlink"/>
                <w:rFonts w:ascii="Times New Roman" w:hAnsi="Times New Roman" w:cs="Times New Roman"/>
                <w:noProof/>
              </w:rPr>
              <w:t>4.2.24</w:t>
            </w:r>
            <w:r>
              <w:rPr>
                <w:rFonts w:eastAsiaTheme="minorEastAsia"/>
                <w:noProof/>
                <w:lang w:val="de-DE" w:eastAsia="de-DE"/>
              </w:rPr>
              <w:tab/>
            </w:r>
            <w:r w:rsidRPr="004D639F">
              <w:rPr>
                <w:rStyle w:val="Hyperlink"/>
                <w:rFonts w:ascii="Times New Roman" w:hAnsi="Times New Roman" w:cs="Times New Roman"/>
                <w:noProof/>
              </w:rPr>
              <w:t>Rezeptbüchlein</w:t>
            </w:r>
            <w:r>
              <w:rPr>
                <w:noProof/>
                <w:webHidden/>
              </w:rPr>
              <w:tab/>
            </w:r>
            <w:r>
              <w:rPr>
                <w:noProof/>
                <w:webHidden/>
              </w:rPr>
              <w:fldChar w:fldCharType="begin"/>
            </w:r>
            <w:r>
              <w:rPr>
                <w:noProof/>
                <w:webHidden/>
              </w:rPr>
              <w:instrText xml:space="preserve"> PAGEREF _Toc289022632 \h </w:instrText>
            </w:r>
            <w:r>
              <w:rPr>
                <w:noProof/>
                <w:webHidden/>
              </w:rPr>
            </w:r>
            <w:r>
              <w:rPr>
                <w:noProof/>
                <w:webHidden/>
              </w:rPr>
              <w:fldChar w:fldCharType="separate"/>
            </w:r>
            <w:r>
              <w:rPr>
                <w:noProof/>
                <w:webHidden/>
              </w:rPr>
              <w:t>19</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33" w:history="1">
            <w:r w:rsidRPr="004D639F">
              <w:rPr>
                <w:rStyle w:val="Hyperlink"/>
                <w:rFonts w:ascii="Times New Roman" w:hAnsi="Times New Roman" w:cs="Times New Roman"/>
                <w:noProof/>
              </w:rPr>
              <w:t>4.2.25</w:t>
            </w:r>
            <w:r>
              <w:rPr>
                <w:rFonts w:eastAsiaTheme="minorEastAsia"/>
                <w:noProof/>
                <w:lang w:val="de-DE" w:eastAsia="de-DE"/>
              </w:rPr>
              <w:tab/>
            </w:r>
            <w:r w:rsidRPr="004D639F">
              <w:rPr>
                <w:rStyle w:val="Hyperlink"/>
                <w:rFonts w:ascii="Times New Roman" w:hAnsi="Times New Roman" w:cs="Times New Roman"/>
                <w:noProof/>
              </w:rPr>
              <w:t>Nahrungsmittelgruppe</w:t>
            </w:r>
            <w:r>
              <w:rPr>
                <w:noProof/>
                <w:webHidden/>
              </w:rPr>
              <w:tab/>
            </w:r>
            <w:r>
              <w:rPr>
                <w:noProof/>
                <w:webHidden/>
              </w:rPr>
              <w:fldChar w:fldCharType="begin"/>
            </w:r>
            <w:r>
              <w:rPr>
                <w:noProof/>
                <w:webHidden/>
              </w:rPr>
              <w:instrText xml:space="preserve"> PAGEREF _Toc289022633 \h </w:instrText>
            </w:r>
            <w:r>
              <w:rPr>
                <w:noProof/>
                <w:webHidden/>
              </w:rPr>
            </w:r>
            <w:r>
              <w:rPr>
                <w:noProof/>
                <w:webHidden/>
              </w:rPr>
              <w:fldChar w:fldCharType="separate"/>
            </w:r>
            <w:r>
              <w:rPr>
                <w:noProof/>
                <w:webHidden/>
              </w:rPr>
              <w:t>19</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34" w:history="1">
            <w:r w:rsidRPr="004D639F">
              <w:rPr>
                <w:rStyle w:val="Hyperlink"/>
                <w:rFonts w:ascii="Times New Roman" w:hAnsi="Times New Roman" w:cs="Times New Roman"/>
                <w:noProof/>
              </w:rPr>
              <w:t>4.2.26</w:t>
            </w:r>
            <w:r>
              <w:rPr>
                <w:rFonts w:eastAsiaTheme="minorEastAsia"/>
                <w:noProof/>
                <w:lang w:val="de-DE" w:eastAsia="de-DE"/>
              </w:rPr>
              <w:tab/>
            </w:r>
            <w:r w:rsidRPr="004D639F">
              <w:rPr>
                <w:rStyle w:val="Hyperlink"/>
                <w:rFonts w:ascii="Times New Roman" w:hAnsi="Times New Roman" w:cs="Times New Roman"/>
                <w:noProof/>
              </w:rPr>
              <w:t>Rezept</w:t>
            </w:r>
            <w:r>
              <w:rPr>
                <w:noProof/>
                <w:webHidden/>
              </w:rPr>
              <w:tab/>
            </w:r>
            <w:r>
              <w:rPr>
                <w:noProof/>
                <w:webHidden/>
              </w:rPr>
              <w:fldChar w:fldCharType="begin"/>
            </w:r>
            <w:r>
              <w:rPr>
                <w:noProof/>
                <w:webHidden/>
              </w:rPr>
              <w:instrText xml:space="preserve"> PAGEREF _Toc289022634 \h </w:instrText>
            </w:r>
            <w:r>
              <w:rPr>
                <w:noProof/>
                <w:webHidden/>
              </w:rPr>
            </w:r>
            <w:r>
              <w:rPr>
                <w:noProof/>
                <w:webHidden/>
              </w:rPr>
              <w:fldChar w:fldCharType="separate"/>
            </w:r>
            <w:r>
              <w:rPr>
                <w:noProof/>
                <w:webHidden/>
              </w:rPr>
              <w:t>19</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35" w:history="1">
            <w:r w:rsidRPr="004D639F">
              <w:rPr>
                <w:rStyle w:val="Hyperlink"/>
                <w:rFonts w:ascii="Times New Roman" w:hAnsi="Times New Roman" w:cs="Times New Roman"/>
                <w:noProof/>
              </w:rPr>
              <w:t>4.2.27</w:t>
            </w:r>
            <w:r>
              <w:rPr>
                <w:rFonts w:eastAsiaTheme="minorEastAsia"/>
                <w:noProof/>
                <w:lang w:val="de-DE" w:eastAsia="de-DE"/>
              </w:rPr>
              <w:tab/>
            </w:r>
            <w:r w:rsidRPr="004D639F">
              <w:rPr>
                <w:rStyle w:val="Hyperlink"/>
                <w:rFonts w:ascii="Times New Roman" w:hAnsi="Times New Roman" w:cs="Times New Roman"/>
                <w:noProof/>
              </w:rPr>
              <w:t>Zutat</w:t>
            </w:r>
            <w:r>
              <w:rPr>
                <w:noProof/>
                <w:webHidden/>
              </w:rPr>
              <w:tab/>
            </w:r>
            <w:r>
              <w:rPr>
                <w:noProof/>
                <w:webHidden/>
              </w:rPr>
              <w:fldChar w:fldCharType="begin"/>
            </w:r>
            <w:r>
              <w:rPr>
                <w:noProof/>
                <w:webHidden/>
              </w:rPr>
              <w:instrText xml:space="preserve"> PAGEREF _Toc289022635 \h </w:instrText>
            </w:r>
            <w:r>
              <w:rPr>
                <w:noProof/>
                <w:webHidden/>
              </w:rPr>
            </w:r>
            <w:r>
              <w:rPr>
                <w:noProof/>
                <w:webHidden/>
              </w:rPr>
              <w:fldChar w:fldCharType="separate"/>
            </w:r>
            <w:r>
              <w:rPr>
                <w:noProof/>
                <w:webHidden/>
              </w:rPr>
              <w:t>19</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36" w:history="1">
            <w:r w:rsidRPr="004D639F">
              <w:rPr>
                <w:rStyle w:val="Hyperlink"/>
                <w:rFonts w:ascii="Times New Roman" w:hAnsi="Times New Roman" w:cs="Times New Roman"/>
                <w:noProof/>
              </w:rPr>
              <w:t>4.2.28</w:t>
            </w:r>
            <w:r>
              <w:rPr>
                <w:rFonts w:eastAsiaTheme="minorEastAsia"/>
                <w:noProof/>
                <w:lang w:val="de-DE" w:eastAsia="de-DE"/>
              </w:rPr>
              <w:tab/>
            </w:r>
            <w:r w:rsidRPr="004D639F">
              <w:rPr>
                <w:rStyle w:val="Hyperlink"/>
                <w:rFonts w:ascii="Times New Roman" w:hAnsi="Times New Roman" w:cs="Times New Roman"/>
                <w:noProof/>
              </w:rPr>
              <w:t>Nahrungsmittel</w:t>
            </w:r>
            <w:r>
              <w:rPr>
                <w:noProof/>
                <w:webHidden/>
              </w:rPr>
              <w:tab/>
            </w:r>
            <w:r>
              <w:rPr>
                <w:noProof/>
                <w:webHidden/>
              </w:rPr>
              <w:fldChar w:fldCharType="begin"/>
            </w:r>
            <w:r>
              <w:rPr>
                <w:noProof/>
                <w:webHidden/>
              </w:rPr>
              <w:instrText xml:space="preserve"> PAGEREF _Toc289022636 \h </w:instrText>
            </w:r>
            <w:r>
              <w:rPr>
                <w:noProof/>
                <w:webHidden/>
              </w:rPr>
            </w:r>
            <w:r>
              <w:rPr>
                <w:noProof/>
                <w:webHidden/>
              </w:rPr>
              <w:fldChar w:fldCharType="separate"/>
            </w:r>
            <w:r>
              <w:rPr>
                <w:noProof/>
                <w:webHidden/>
              </w:rPr>
              <w:t>19</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37" w:history="1">
            <w:r w:rsidRPr="004D639F">
              <w:rPr>
                <w:rStyle w:val="Hyperlink"/>
                <w:rFonts w:ascii="Times New Roman" w:hAnsi="Times New Roman" w:cs="Times New Roman"/>
                <w:noProof/>
              </w:rPr>
              <w:t>4.2.29</w:t>
            </w:r>
            <w:r>
              <w:rPr>
                <w:rFonts w:eastAsiaTheme="minorEastAsia"/>
                <w:noProof/>
                <w:lang w:val="de-DE" w:eastAsia="de-DE"/>
              </w:rPr>
              <w:tab/>
            </w:r>
            <w:r w:rsidRPr="004D639F">
              <w:rPr>
                <w:rStyle w:val="Hyperlink"/>
                <w:rFonts w:ascii="Times New Roman" w:hAnsi="Times New Roman" w:cs="Times New Roman"/>
                <w:noProof/>
              </w:rPr>
              <w:t>Nährstoff</w:t>
            </w:r>
            <w:r>
              <w:rPr>
                <w:noProof/>
                <w:webHidden/>
              </w:rPr>
              <w:tab/>
            </w:r>
            <w:r>
              <w:rPr>
                <w:noProof/>
                <w:webHidden/>
              </w:rPr>
              <w:fldChar w:fldCharType="begin"/>
            </w:r>
            <w:r>
              <w:rPr>
                <w:noProof/>
                <w:webHidden/>
              </w:rPr>
              <w:instrText xml:space="preserve"> PAGEREF _Toc289022637 \h </w:instrText>
            </w:r>
            <w:r>
              <w:rPr>
                <w:noProof/>
                <w:webHidden/>
              </w:rPr>
            </w:r>
            <w:r>
              <w:rPr>
                <w:noProof/>
                <w:webHidden/>
              </w:rPr>
              <w:fldChar w:fldCharType="separate"/>
            </w:r>
            <w:r>
              <w:rPr>
                <w:noProof/>
                <w:webHidden/>
              </w:rPr>
              <w:t>19</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38" w:history="1">
            <w:r w:rsidRPr="004D639F">
              <w:rPr>
                <w:rStyle w:val="Hyperlink"/>
                <w:rFonts w:ascii="Times New Roman" w:hAnsi="Times New Roman" w:cs="Times New Roman"/>
                <w:noProof/>
              </w:rPr>
              <w:t>4.2.30</w:t>
            </w:r>
            <w:r>
              <w:rPr>
                <w:rFonts w:eastAsiaTheme="minorEastAsia"/>
                <w:noProof/>
                <w:lang w:val="de-DE" w:eastAsia="de-DE"/>
              </w:rPr>
              <w:tab/>
            </w:r>
            <w:r w:rsidRPr="004D639F">
              <w:rPr>
                <w:rStyle w:val="Hyperlink"/>
                <w:rFonts w:ascii="Times New Roman" w:hAnsi="Times New Roman" w:cs="Times New Roman"/>
                <w:noProof/>
              </w:rPr>
              <w:t>Inhaltsstoff</w:t>
            </w:r>
            <w:r>
              <w:rPr>
                <w:noProof/>
                <w:webHidden/>
              </w:rPr>
              <w:tab/>
            </w:r>
            <w:r>
              <w:rPr>
                <w:noProof/>
                <w:webHidden/>
              </w:rPr>
              <w:fldChar w:fldCharType="begin"/>
            </w:r>
            <w:r>
              <w:rPr>
                <w:noProof/>
                <w:webHidden/>
              </w:rPr>
              <w:instrText xml:space="preserve"> PAGEREF _Toc289022638 \h </w:instrText>
            </w:r>
            <w:r>
              <w:rPr>
                <w:noProof/>
                <w:webHidden/>
              </w:rPr>
            </w:r>
            <w:r>
              <w:rPr>
                <w:noProof/>
                <w:webHidden/>
              </w:rPr>
              <w:fldChar w:fldCharType="separate"/>
            </w:r>
            <w:r>
              <w:rPr>
                <w:noProof/>
                <w:webHidden/>
              </w:rPr>
              <w:t>19</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39" w:history="1">
            <w:r w:rsidRPr="004D639F">
              <w:rPr>
                <w:rStyle w:val="Hyperlink"/>
                <w:rFonts w:ascii="Times New Roman" w:hAnsi="Times New Roman" w:cs="Times New Roman"/>
                <w:noProof/>
              </w:rPr>
              <w:t>4.2.31</w:t>
            </w:r>
            <w:r>
              <w:rPr>
                <w:rFonts w:eastAsiaTheme="minorEastAsia"/>
                <w:noProof/>
                <w:lang w:val="de-DE" w:eastAsia="de-DE"/>
              </w:rPr>
              <w:tab/>
            </w:r>
            <w:r w:rsidRPr="004D639F">
              <w:rPr>
                <w:rStyle w:val="Hyperlink"/>
                <w:rFonts w:ascii="Times New Roman" w:hAnsi="Times New Roman" w:cs="Times New Roman"/>
                <w:noProof/>
              </w:rPr>
              <w:t>NahrungsmittelZutat</w:t>
            </w:r>
            <w:r>
              <w:rPr>
                <w:noProof/>
                <w:webHidden/>
              </w:rPr>
              <w:tab/>
            </w:r>
            <w:r>
              <w:rPr>
                <w:noProof/>
                <w:webHidden/>
              </w:rPr>
              <w:fldChar w:fldCharType="begin"/>
            </w:r>
            <w:r>
              <w:rPr>
                <w:noProof/>
                <w:webHidden/>
              </w:rPr>
              <w:instrText xml:space="preserve"> PAGEREF _Toc289022639 \h </w:instrText>
            </w:r>
            <w:r>
              <w:rPr>
                <w:noProof/>
                <w:webHidden/>
              </w:rPr>
            </w:r>
            <w:r>
              <w:rPr>
                <w:noProof/>
                <w:webHidden/>
              </w:rPr>
              <w:fldChar w:fldCharType="separate"/>
            </w:r>
            <w:r>
              <w:rPr>
                <w:noProof/>
                <w:webHidden/>
              </w:rPr>
              <w:t>20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40" w:history="1">
            <w:r w:rsidRPr="004D639F">
              <w:rPr>
                <w:rStyle w:val="Hyperlink"/>
                <w:rFonts w:ascii="Times New Roman" w:hAnsi="Times New Roman" w:cs="Times New Roman"/>
                <w:noProof/>
              </w:rPr>
              <w:t>4.2.32</w:t>
            </w:r>
            <w:r>
              <w:rPr>
                <w:rFonts w:eastAsiaTheme="minorEastAsia"/>
                <w:noProof/>
                <w:lang w:val="de-DE" w:eastAsia="de-DE"/>
              </w:rPr>
              <w:tab/>
            </w:r>
            <w:r w:rsidRPr="004D639F">
              <w:rPr>
                <w:rStyle w:val="Hyperlink"/>
                <w:rFonts w:ascii="Times New Roman" w:hAnsi="Times New Roman" w:cs="Times New Roman"/>
                <w:noProof/>
              </w:rPr>
              <w:t>RezeptZutat</w:t>
            </w:r>
            <w:r>
              <w:rPr>
                <w:noProof/>
                <w:webHidden/>
              </w:rPr>
              <w:tab/>
            </w:r>
            <w:r>
              <w:rPr>
                <w:noProof/>
                <w:webHidden/>
              </w:rPr>
              <w:fldChar w:fldCharType="begin"/>
            </w:r>
            <w:r>
              <w:rPr>
                <w:noProof/>
                <w:webHidden/>
              </w:rPr>
              <w:instrText xml:space="preserve"> PAGEREF _Toc289022640 \h </w:instrText>
            </w:r>
            <w:r>
              <w:rPr>
                <w:noProof/>
                <w:webHidden/>
              </w:rPr>
            </w:r>
            <w:r>
              <w:rPr>
                <w:noProof/>
                <w:webHidden/>
              </w:rPr>
              <w:fldChar w:fldCharType="separate"/>
            </w:r>
            <w:r>
              <w:rPr>
                <w:noProof/>
                <w:webHidden/>
              </w:rPr>
              <w:t>20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41" w:history="1">
            <w:r w:rsidRPr="004D639F">
              <w:rPr>
                <w:rStyle w:val="Hyperlink"/>
                <w:rFonts w:ascii="Times New Roman" w:hAnsi="Times New Roman" w:cs="Times New Roman"/>
                <w:noProof/>
              </w:rPr>
              <w:t>4.2.33</w:t>
            </w:r>
            <w:r>
              <w:rPr>
                <w:rFonts w:eastAsiaTheme="minorEastAsia"/>
                <w:noProof/>
                <w:lang w:val="de-DE" w:eastAsia="de-DE"/>
              </w:rPr>
              <w:tab/>
            </w:r>
            <w:r w:rsidRPr="004D639F">
              <w:rPr>
                <w:rStyle w:val="Hyperlink"/>
                <w:rFonts w:ascii="Times New Roman" w:hAnsi="Times New Roman" w:cs="Times New Roman"/>
                <w:noProof/>
              </w:rPr>
              <w:t>Kontaktjournal</w:t>
            </w:r>
            <w:r>
              <w:rPr>
                <w:noProof/>
                <w:webHidden/>
              </w:rPr>
              <w:tab/>
            </w:r>
            <w:r>
              <w:rPr>
                <w:noProof/>
                <w:webHidden/>
              </w:rPr>
              <w:fldChar w:fldCharType="begin"/>
            </w:r>
            <w:r>
              <w:rPr>
                <w:noProof/>
                <w:webHidden/>
              </w:rPr>
              <w:instrText xml:space="preserve"> PAGEREF _Toc289022641 \h </w:instrText>
            </w:r>
            <w:r>
              <w:rPr>
                <w:noProof/>
                <w:webHidden/>
              </w:rPr>
            </w:r>
            <w:r>
              <w:rPr>
                <w:noProof/>
                <w:webHidden/>
              </w:rPr>
              <w:fldChar w:fldCharType="separate"/>
            </w:r>
            <w:r>
              <w:rPr>
                <w:noProof/>
                <w:webHidden/>
              </w:rPr>
              <w:t>20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42" w:history="1">
            <w:r w:rsidRPr="004D639F">
              <w:rPr>
                <w:rStyle w:val="Hyperlink"/>
                <w:rFonts w:ascii="Times New Roman" w:hAnsi="Times New Roman" w:cs="Times New Roman"/>
                <w:noProof/>
              </w:rPr>
              <w:t>4.2.34</w:t>
            </w:r>
            <w:r>
              <w:rPr>
                <w:rFonts w:eastAsiaTheme="minorEastAsia"/>
                <w:noProof/>
                <w:lang w:val="de-DE" w:eastAsia="de-DE"/>
              </w:rPr>
              <w:tab/>
            </w:r>
            <w:r w:rsidRPr="004D639F">
              <w:rPr>
                <w:rStyle w:val="Hyperlink"/>
                <w:rFonts w:ascii="Times New Roman" w:hAnsi="Times New Roman" w:cs="Times New Roman"/>
                <w:noProof/>
              </w:rPr>
              <w:t>Kontakt</w:t>
            </w:r>
            <w:r>
              <w:rPr>
                <w:noProof/>
                <w:webHidden/>
              </w:rPr>
              <w:tab/>
            </w:r>
            <w:r>
              <w:rPr>
                <w:noProof/>
                <w:webHidden/>
              </w:rPr>
              <w:fldChar w:fldCharType="begin"/>
            </w:r>
            <w:r>
              <w:rPr>
                <w:noProof/>
                <w:webHidden/>
              </w:rPr>
              <w:instrText xml:space="preserve"> PAGEREF _Toc289022642 \h </w:instrText>
            </w:r>
            <w:r>
              <w:rPr>
                <w:noProof/>
                <w:webHidden/>
              </w:rPr>
            </w:r>
            <w:r>
              <w:rPr>
                <w:noProof/>
                <w:webHidden/>
              </w:rPr>
              <w:fldChar w:fldCharType="separate"/>
            </w:r>
            <w:r>
              <w:rPr>
                <w:noProof/>
                <w:webHidden/>
              </w:rPr>
              <w:t>20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43" w:history="1">
            <w:r w:rsidRPr="004D639F">
              <w:rPr>
                <w:rStyle w:val="Hyperlink"/>
                <w:rFonts w:ascii="Times New Roman" w:hAnsi="Times New Roman" w:cs="Times New Roman"/>
                <w:noProof/>
              </w:rPr>
              <w:t>4.2.35</w:t>
            </w:r>
            <w:r>
              <w:rPr>
                <w:rFonts w:eastAsiaTheme="minorEastAsia"/>
                <w:noProof/>
                <w:lang w:val="de-DE" w:eastAsia="de-DE"/>
              </w:rPr>
              <w:tab/>
            </w:r>
            <w:r w:rsidRPr="004D639F">
              <w:rPr>
                <w:rStyle w:val="Hyperlink"/>
                <w:rFonts w:ascii="Times New Roman" w:hAnsi="Times New Roman" w:cs="Times New Roman"/>
                <w:noProof/>
              </w:rPr>
              <w:t>Protokoll</w:t>
            </w:r>
            <w:r>
              <w:rPr>
                <w:noProof/>
                <w:webHidden/>
              </w:rPr>
              <w:tab/>
            </w:r>
            <w:r>
              <w:rPr>
                <w:noProof/>
                <w:webHidden/>
              </w:rPr>
              <w:fldChar w:fldCharType="begin"/>
            </w:r>
            <w:r>
              <w:rPr>
                <w:noProof/>
                <w:webHidden/>
              </w:rPr>
              <w:instrText xml:space="preserve"> PAGEREF _Toc289022643 \h </w:instrText>
            </w:r>
            <w:r>
              <w:rPr>
                <w:noProof/>
                <w:webHidden/>
              </w:rPr>
            </w:r>
            <w:r>
              <w:rPr>
                <w:noProof/>
                <w:webHidden/>
              </w:rPr>
              <w:fldChar w:fldCharType="separate"/>
            </w:r>
            <w:r>
              <w:rPr>
                <w:noProof/>
                <w:webHidden/>
              </w:rPr>
              <w:t>20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44" w:history="1">
            <w:r w:rsidRPr="004D639F">
              <w:rPr>
                <w:rStyle w:val="Hyperlink"/>
                <w:rFonts w:ascii="Times New Roman" w:hAnsi="Times New Roman" w:cs="Times New Roman"/>
                <w:noProof/>
              </w:rPr>
              <w:t>4.2.36</w:t>
            </w:r>
            <w:r>
              <w:rPr>
                <w:rFonts w:eastAsiaTheme="minorEastAsia"/>
                <w:noProof/>
                <w:lang w:val="de-DE" w:eastAsia="de-DE"/>
              </w:rPr>
              <w:tab/>
            </w:r>
            <w:r w:rsidRPr="004D639F">
              <w:rPr>
                <w:rStyle w:val="Hyperlink"/>
                <w:rFonts w:ascii="Times New Roman" w:hAnsi="Times New Roman" w:cs="Times New Roman"/>
                <w:noProof/>
              </w:rPr>
              <w:t>Protokollzeile</w:t>
            </w:r>
            <w:r>
              <w:rPr>
                <w:noProof/>
                <w:webHidden/>
              </w:rPr>
              <w:tab/>
            </w:r>
            <w:r>
              <w:rPr>
                <w:noProof/>
                <w:webHidden/>
              </w:rPr>
              <w:fldChar w:fldCharType="begin"/>
            </w:r>
            <w:r>
              <w:rPr>
                <w:noProof/>
                <w:webHidden/>
              </w:rPr>
              <w:instrText xml:space="preserve"> PAGEREF _Toc289022644 \h </w:instrText>
            </w:r>
            <w:r>
              <w:rPr>
                <w:noProof/>
                <w:webHidden/>
              </w:rPr>
            </w:r>
            <w:r>
              <w:rPr>
                <w:noProof/>
                <w:webHidden/>
              </w:rPr>
              <w:fldChar w:fldCharType="separate"/>
            </w:r>
            <w:r>
              <w:rPr>
                <w:noProof/>
                <w:webHidden/>
              </w:rPr>
              <w:t>20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45" w:history="1">
            <w:r w:rsidRPr="004D639F">
              <w:rPr>
                <w:rStyle w:val="Hyperlink"/>
                <w:rFonts w:ascii="Times New Roman" w:hAnsi="Times New Roman" w:cs="Times New Roman"/>
                <w:noProof/>
              </w:rPr>
              <w:t>4.2.37</w:t>
            </w:r>
            <w:r>
              <w:rPr>
                <w:rFonts w:eastAsiaTheme="minorEastAsia"/>
                <w:noProof/>
                <w:lang w:val="de-DE" w:eastAsia="de-DE"/>
              </w:rPr>
              <w:tab/>
            </w:r>
            <w:r w:rsidRPr="004D639F">
              <w:rPr>
                <w:rStyle w:val="Hyperlink"/>
                <w:rFonts w:ascii="Times New Roman" w:hAnsi="Times New Roman" w:cs="Times New Roman"/>
                <w:noProof/>
              </w:rPr>
              <w:t>Parameterset</w:t>
            </w:r>
            <w:r>
              <w:rPr>
                <w:noProof/>
                <w:webHidden/>
              </w:rPr>
              <w:tab/>
            </w:r>
            <w:r>
              <w:rPr>
                <w:noProof/>
                <w:webHidden/>
              </w:rPr>
              <w:fldChar w:fldCharType="begin"/>
            </w:r>
            <w:r>
              <w:rPr>
                <w:noProof/>
                <w:webHidden/>
              </w:rPr>
              <w:instrText xml:space="preserve"> PAGEREF _Toc289022645 \h </w:instrText>
            </w:r>
            <w:r>
              <w:rPr>
                <w:noProof/>
                <w:webHidden/>
              </w:rPr>
            </w:r>
            <w:r>
              <w:rPr>
                <w:noProof/>
                <w:webHidden/>
              </w:rPr>
              <w:fldChar w:fldCharType="separate"/>
            </w:r>
            <w:r>
              <w:rPr>
                <w:noProof/>
                <w:webHidden/>
              </w:rPr>
              <w:t>21</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46" w:history="1">
            <w:r w:rsidRPr="004D639F">
              <w:rPr>
                <w:rStyle w:val="Hyperlink"/>
                <w:rFonts w:ascii="Times New Roman" w:hAnsi="Times New Roman" w:cs="Times New Roman"/>
                <w:noProof/>
              </w:rPr>
              <w:t>4.2.38</w:t>
            </w:r>
            <w:r>
              <w:rPr>
                <w:rFonts w:eastAsiaTheme="minorEastAsia"/>
                <w:noProof/>
                <w:lang w:val="de-DE" w:eastAsia="de-DE"/>
              </w:rPr>
              <w:tab/>
            </w:r>
            <w:r w:rsidRPr="004D639F">
              <w:rPr>
                <w:rStyle w:val="Hyperlink"/>
                <w:rFonts w:ascii="Times New Roman" w:hAnsi="Times New Roman" w:cs="Times New Roman"/>
                <w:noProof/>
              </w:rPr>
              <w:t>Parameter</w:t>
            </w:r>
            <w:r>
              <w:rPr>
                <w:noProof/>
                <w:webHidden/>
              </w:rPr>
              <w:tab/>
            </w:r>
            <w:r>
              <w:rPr>
                <w:noProof/>
                <w:webHidden/>
              </w:rPr>
              <w:fldChar w:fldCharType="begin"/>
            </w:r>
            <w:r>
              <w:rPr>
                <w:noProof/>
                <w:webHidden/>
              </w:rPr>
              <w:instrText xml:space="preserve"> PAGEREF _Toc289022646 \h </w:instrText>
            </w:r>
            <w:r>
              <w:rPr>
                <w:noProof/>
                <w:webHidden/>
              </w:rPr>
            </w:r>
            <w:r>
              <w:rPr>
                <w:noProof/>
                <w:webHidden/>
              </w:rPr>
              <w:fldChar w:fldCharType="separate"/>
            </w:r>
            <w:r>
              <w:rPr>
                <w:noProof/>
                <w:webHidden/>
              </w:rPr>
              <w:t>21</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47" w:history="1">
            <w:r w:rsidRPr="004D639F">
              <w:rPr>
                <w:rStyle w:val="Hyperlink"/>
                <w:rFonts w:ascii="Times New Roman" w:hAnsi="Times New Roman" w:cs="Times New Roman"/>
                <w:noProof/>
              </w:rPr>
              <w:t>4.2.39</w:t>
            </w:r>
            <w:r>
              <w:rPr>
                <w:rFonts w:eastAsiaTheme="minorEastAsia"/>
                <w:noProof/>
                <w:lang w:val="de-DE" w:eastAsia="de-DE"/>
              </w:rPr>
              <w:tab/>
            </w:r>
            <w:r w:rsidRPr="004D639F">
              <w:rPr>
                <w:rStyle w:val="Hyperlink"/>
                <w:rFonts w:ascii="Times New Roman" w:hAnsi="Times New Roman" w:cs="Times New Roman"/>
                <w:noProof/>
              </w:rPr>
              <w:t>Parametereintrag</w:t>
            </w:r>
            <w:r>
              <w:rPr>
                <w:noProof/>
                <w:webHidden/>
              </w:rPr>
              <w:tab/>
            </w:r>
            <w:r>
              <w:rPr>
                <w:noProof/>
                <w:webHidden/>
              </w:rPr>
              <w:fldChar w:fldCharType="begin"/>
            </w:r>
            <w:r>
              <w:rPr>
                <w:noProof/>
                <w:webHidden/>
              </w:rPr>
              <w:instrText xml:space="preserve"> PAGEREF _Toc289022647 \h </w:instrText>
            </w:r>
            <w:r>
              <w:rPr>
                <w:noProof/>
                <w:webHidden/>
              </w:rPr>
            </w:r>
            <w:r>
              <w:rPr>
                <w:noProof/>
                <w:webHidden/>
              </w:rPr>
              <w:fldChar w:fldCharType="separate"/>
            </w:r>
            <w:r>
              <w:rPr>
                <w:noProof/>
                <w:webHidden/>
              </w:rPr>
              <w:t>21</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48" w:history="1">
            <w:r w:rsidRPr="004D639F">
              <w:rPr>
                <w:rStyle w:val="Hyperlink"/>
                <w:rFonts w:ascii="Times New Roman" w:hAnsi="Times New Roman" w:cs="Times New Roman"/>
                <w:noProof/>
              </w:rPr>
              <w:t>4.2.40</w:t>
            </w:r>
            <w:r>
              <w:rPr>
                <w:rFonts w:eastAsiaTheme="minorEastAsia"/>
                <w:noProof/>
                <w:lang w:val="de-DE" w:eastAsia="de-DE"/>
              </w:rPr>
              <w:tab/>
            </w:r>
            <w:r w:rsidRPr="004D639F">
              <w:rPr>
                <w:rStyle w:val="Hyperlink"/>
                <w:rFonts w:ascii="Times New Roman" w:hAnsi="Times New Roman" w:cs="Times New Roman"/>
                <w:noProof/>
              </w:rPr>
              <w:t>Diätassistentin</w:t>
            </w:r>
            <w:r>
              <w:rPr>
                <w:noProof/>
                <w:webHidden/>
              </w:rPr>
              <w:tab/>
            </w:r>
            <w:r>
              <w:rPr>
                <w:noProof/>
                <w:webHidden/>
              </w:rPr>
              <w:fldChar w:fldCharType="begin"/>
            </w:r>
            <w:r>
              <w:rPr>
                <w:noProof/>
                <w:webHidden/>
              </w:rPr>
              <w:instrText xml:space="preserve"> PAGEREF _Toc289022648 \h </w:instrText>
            </w:r>
            <w:r>
              <w:rPr>
                <w:noProof/>
                <w:webHidden/>
              </w:rPr>
            </w:r>
            <w:r>
              <w:rPr>
                <w:noProof/>
                <w:webHidden/>
              </w:rPr>
              <w:fldChar w:fldCharType="separate"/>
            </w:r>
            <w:r>
              <w:rPr>
                <w:noProof/>
                <w:webHidden/>
              </w:rPr>
              <w:t>21</w:t>
            </w:r>
            <w:r>
              <w:rPr>
                <w:noProof/>
                <w:webHidden/>
              </w:rPr>
              <w:fldChar w:fldCharType="end"/>
            </w:r>
          </w:hyperlink>
        </w:p>
        <w:p w:rsidR="00013BB1" w:rsidRDefault="00013BB1">
          <w:pPr>
            <w:pStyle w:val="Verzeichnis1"/>
            <w:tabs>
              <w:tab w:val="left" w:pos="440"/>
              <w:tab w:val="right" w:leader="dot" w:pos="9062"/>
            </w:tabs>
            <w:rPr>
              <w:rFonts w:eastAsiaTheme="minorEastAsia"/>
              <w:noProof/>
              <w:lang w:val="de-DE" w:eastAsia="de-DE"/>
            </w:rPr>
          </w:pPr>
          <w:hyperlink w:anchor="_Toc289022649" w:history="1">
            <w:r w:rsidRPr="004D639F">
              <w:rPr>
                <w:rStyle w:val="Hyperlink"/>
                <w:rFonts w:ascii="Times New Roman" w:hAnsi="Times New Roman" w:cs="Times New Roman"/>
                <w:noProof/>
              </w:rPr>
              <w:t>5</w:t>
            </w:r>
            <w:r>
              <w:rPr>
                <w:rFonts w:eastAsiaTheme="minorEastAsia"/>
                <w:noProof/>
                <w:lang w:val="de-DE" w:eastAsia="de-DE"/>
              </w:rPr>
              <w:tab/>
            </w:r>
            <w:r w:rsidRPr="004D639F">
              <w:rPr>
                <w:rStyle w:val="Hyperlink"/>
                <w:rFonts w:ascii="Times New Roman" w:hAnsi="Times New Roman" w:cs="Times New Roman"/>
                <w:noProof/>
              </w:rPr>
              <w:t>Dynamisches Modell</w:t>
            </w:r>
            <w:r>
              <w:rPr>
                <w:noProof/>
                <w:webHidden/>
              </w:rPr>
              <w:tab/>
            </w:r>
            <w:r>
              <w:rPr>
                <w:noProof/>
                <w:webHidden/>
              </w:rPr>
              <w:fldChar w:fldCharType="begin"/>
            </w:r>
            <w:r>
              <w:rPr>
                <w:noProof/>
                <w:webHidden/>
              </w:rPr>
              <w:instrText xml:space="preserve"> PAGEREF _Toc289022649 \h </w:instrText>
            </w:r>
            <w:r>
              <w:rPr>
                <w:noProof/>
                <w:webHidden/>
              </w:rPr>
            </w:r>
            <w:r>
              <w:rPr>
                <w:noProof/>
                <w:webHidden/>
              </w:rPr>
              <w:fldChar w:fldCharType="separate"/>
            </w:r>
            <w:r>
              <w:rPr>
                <w:noProof/>
                <w:webHidden/>
              </w:rPr>
              <w:t>21</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650" w:history="1">
            <w:r w:rsidRPr="004D639F">
              <w:rPr>
                <w:rStyle w:val="Hyperlink"/>
                <w:rFonts w:ascii="Times New Roman" w:hAnsi="Times New Roman" w:cs="Times New Roman"/>
                <w:noProof/>
              </w:rPr>
              <w:t>5.1</w:t>
            </w:r>
            <w:r>
              <w:rPr>
                <w:rFonts w:eastAsiaTheme="minorEastAsia"/>
                <w:noProof/>
                <w:lang w:val="de-DE" w:eastAsia="de-DE"/>
              </w:rPr>
              <w:tab/>
            </w:r>
            <w:r w:rsidRPr="004D639F">
              <w:rPr>
                <w:rStyle w:val="Hyperlink"/>
                <w:rFonts w:ascii="Times New Roman" w:hAnsi="Times New Roman" w:cs="Times New Roman"/>
                <w:noProof/>
              </w:rPr>
              <w:t>Detaillierte Benutzungsfälle (UseCases)</w:t>
            </w:r>
            <w:r>
              <w:rPr>
                <w:noProof/>
                <w:webHidden/>
              </w:rPr>
              <w:tab/>
            </w:r>
            <w:r>
              <w:rPr>
                <w:noProof/>
                <w:webHidden/>
              </w:rPr>
              <w:fldChar w:fldCharType="begin"/>
            </w:r>
            <w:r>
              <w:rPr>
                <w:noProof/>
                <w:webHidden/>
              </w:rPr>
              <w:instrText xml:space="preserve"> PAGEREF _Toc289022650 \h </w:instrText>
            </w:r>
            <w:r>
              <w:rPr>
                <w:noProof/>
                <w:webHidden/>
              </w:rPr>
            </w:r>
            <w:r>
              <w:rPr>
                <w:noProof/>
                <w:webHidden/>
              </w:rPr>
              <w:fldChar w:fldCharType="separate"/>
            </w:r>
            <w:r>
              <w:rPr>
                <w:noProof/>
                <w:webHidden/>
              </w:rPr>
              <w:t>21</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51" w:history="1">
            <w:r w:rsidRPr="004D639F">
              <w:rPr>
                <w:rStyle w:val="Hyperlink"/>
                <w:rFonts w:ascii="Times New Roman" w:hAnsi="Times New Roman" w:cs="Times New Roman"/>
                <w:noProof/>
              </w:rPr>
              <w:t>5.1.1</w:t>
            </w:r>
            <w:r>
              <w:rPr>
                <w:rFonts w:eastAsiaTheme="minorEastAsia"/>
                <w:noProof/>
                <w:lang w:val="de-DE" w:eastAsia="de-DE"/>
              </w:rPr>
              <w:tab/>
            </w:r>
            <w:r w:rsidRPr="004D639F">
              <w:rPr>
                <w:rStyle w:val="Hyperlink"/>
                <w:rFonts w:ascii="Times New Roman" w:hAnsi="Times New Roman" w:cs="Times New Roman"/>
                <w:noProof/>
              </w:rPr>
              <w:t>Erhebung des Patientenstatus (Diäteinhaltung)</w:t>
            </w:r>
            <w:r>
              <w:rPr>
                <w:noProof/>
                <w:webHidden/>
              </w:rPr>
              <w:tab/>
            </w:r>
            <w:r>
              <w:rPr>
                <w:noProof/>
                <w:webHidden/>
              </w:rPr>
              <w:fldChar w:fldCharType="begin"/>
            </w:r>
            <w:r>
              <w:rPr>
                <w:noProof/>
                <w:webHidden/>
              </w:rPr>
              <w:instrText xml:space="preserve"> PAGEREF _Toc289022651 \h </w:instrText>
            </w:r>
            <w:r>
              <w:rPr>
                <w:noProof/>
                <w:webHidden/>
              </w:rPr>
            </w:r>
            <w:r>
              <w:rPr>
                <w:noProof/>
                <w:webHidden/>
              </w:rPr>
              <w:fldChar w:fldCharType="separate"/>
            </w:r>
            <w:r>
              <w:rPr>
                <w:noProof/>
                <w:webHidden/>
              </w:rPr>
              <w:t>21</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52" w:history="1">
            <w:r w:rsidRPr="004D639F">
              <w:rPr>
                <w:rStyle w:val="Hyperlink"/>
                <w:rFonts w:ascii="Times New Roman" w:hAnsi="Times New Roman" w:cs="Times New Roman"/>
                <w:noProof/>
              </w:rPr>
              <w:t>5.1.2</w:t>
            </w:r>
            <w:r>
              <w:rPr>
                <w:rFonts w:eastAsiaTheme="minorEastAsia"/>
                <w:noProof/>
                <w:lang w:val="de-DE" w:eastAsia="de-DE"/>
              </w:rPr>
              <w:tab/>
            </w:r>
            <w:r w:rsidRPr="004D639F">
              <w:rPr>
                <w:rStyle w:val="Hyperlink"/>
                <w:rFonts w:ascii="Times New Roman" w:hAnsi="Times New Roman" w:cs="Times New Roman"/>
                <w:noProof/>
              </w:rPr>
              <w:t>Erfassung von Ernährungsprotokollen</w:t>
            </w:r>
            <w:r>
              <w:rPr>
                <w:noProof/>
                <w:webHidden/>
              </w:rPr>
              <w:tab/>
            </w:r>
            <w:r>
              <w:rPr>
                <w:noProof/>
                <w:webHidden/>
              </w:rPr>
              <w:fldChar w:fldCharType="begin"/>
            </w:r>
            <w:r>
              <w:rPr>
                <w:noProof/>
                <w:webHidden/>
              </w:rPr>
              <w:instrText xml:space="preserve"> PAGEREF _Toc289022652 \h </w:instrText>
            </w:r>
            <w:r>
              <w:rPr>
                <w:noProof/>
                <w:webHidden/>
              </w:rPr>
            </w:r>
            <w:r>
              <w:rPr>
                <w:noProof/>
                <w:webHidden/>
              </w:rPr>
              <w:fldChar w:fldCharType="separate"/>
            </w:r>
            <w:r>
              <w:rPr>
                <w:noProof/>
                <w:webHidden/>
              </w:rPr>
              <w:t>26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53" w:history="1">
            <w:r w:rsidRPr="004D639F">
              <w:rPr>
                <w:rStyle w:val="Hyperlink"/>
                <w:rFonts w:ascii="Times New Roman" w:hAnsi="Times New Roman" w:cs="Times New Roman"/>
                <w:noProof/>
              </w:rPr>
              <w:t>5.1.3</w:t>
            </w:r>
            <w:r>
              <w:rPr>
                <w:rFonts w:eastAsiaTheme="minorEastAsia"/>
                <w:noProof/>
                <w:lang w:val="de-DE" w:eastAsia="de-DE"/>
              </w:rPr>
              <w:tab/>
            </w:r>
            <w:r w:rsidRPr="004D639F">
              <w:rPr>
                <w:rStyle w:val="Hyperlink"/>
                <w:rFonts w:ascii="Times New Roman" w:hAnsi="Times New Roman" w:cs="Times New Roman"/>
                <w:noProof/>
              </w:rPr>
              <w:t>3. Erfassung des 24 Stunden Recall Protokolles (Stephan: siehe UseCase Erfassung von Ernährungsprotokollen)</w:t>
            </w:r>
            <w:r>
              <w:rPr>
                <w:noProof/>
                <w:webHidden/>
              </w:rPr>
              <w:tab/>
            </w:r>
            <w:r>
              <w:rPr>
                <w:noProof/>
                <w:webHidden/>
              </w:rPr>
              <w:fldChar w:fldCharType="begin"/>
            </w:r>
            <w:r>
              <w:rPr>
                <w:noProof/>
                <w:webHidden/>
              </w:rPr>
              <w:instrText xml:space="preserve"> PAGEREF _Toc289022653 \h </w:instrText>
            </w:r>
            <w:r>
              <w:rPr>
                <w:noProof/>
                <w:webHidden/>
              </w:rPr>
            </w:r>
            <w:r>
              <w:rPr>
                <w:noProof/>
                <w:webHidden/>
              </w:rPr>
              <w:fldChar w:fldCharType="separate"/>
            </w:r>
            <w:r>
              <w:rPr>
                <w:noProof/>
                <w:webHidden/>
              </w:rPr>
              <w:t>29</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54" w:history="1">
            <w:r w:rsidRPr="004D639F">
              <w:rPr>
                <w:rStyle w:val="Hyperlink"/>
                <w:rFonts w:ascii="Times New Roman" w:hAnsi="Times New Roman" w:cs="Times New Roman"/>
                <w:noProof/>
              </w:rPr>
              <w:t>5.1.4</w:t>
            </w:r>
            <w:r>
              <w:rPr>
                <w:rFonts w:eastAsiaTheme="minorEastAsia"/>
                <w:noProof/>
                <w:lang w:val="de-DE" w:eastAsia="de-DE"/>
              </w:rPr>
              <w:tab/>
            </w:r>
            <w:r w:rsidRPr="004D639F">
              <w:rPr>
                <w:rStyle w:val="Hyperlink"/>
                <w:rFonts w:ascii="Times New Roman" w:hAnsi="Times New Roman" w:cs="Times New Roman"/>
                <w:noProof/>
              </w:rPr>
              <w:t>Erfassung 7/14 Tage Protokoll (Stephan: siehe UseCase Erfassung von Ernährungsprotokollen)</w:t>
            </w:r>
            <w:r>
              <w:rPr>
                <w:noProof/>
                <w:webHidden/>
              </w:rPr>
              <w:tab/>
            </w:r>
            <w:r>
              <w:rPr>
                <w:noProof/>
                <w:webHidden/>
              </w:rPr>
              <w:fldChar w:fldCharType="begin"/>
            </w:r>
            <w:r>
              <w:rPr>
                <w:noProof/>
                <w:webHidden/>
              </w:rPr>
              <w:instrText xml:space="preserve"> PAGEREF _Toc289022654 \h </w:instrText>
            </w:r>
            <w:r>
              <w:rPr>
                <w:noProof/>
                <w:webHidden/>
              </w:rPr>
            </w:r>
            <w:r>
              <w:rPr>
                <w:noProof/>
                <w:webHidden/>
              </w:rPr>
              <w:fldChar w:fldCharType="separate"/>
            </w:r>
            <w:r>
              <w:rPr>
                <w:noProof/>
                <w:webHidden/>
              </w:rPr>
              <w:t>30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55" w:history="1">
            <w:r w:rsidRPr="004D639F">
              <w:rPr>
                <w:rStyle w:val="Hyperlink"/>
                <w:rFonts w:ascii="Times New Roman" w:hAnsi="Times New Roman" w:cs="Times New Roman"/>
                <w:noProof/>
              </w:rPr>
              <w:t>5.1.5</w:t>
            </w:r>
            <w:r>
              <w:rPr>
                <w:rFonts w:eastAsiaTheme="minorEastAsia"/>
                <w:noProof/>
                <w:lang w:val="de-DE" w:eastAsia="de-DE"/>
              </w:rPr>
              <w:tab/>
            </w:r>
            <w:r w:rsidRPr="004D639F">
              <w:rPr>
                <w:rStyle w:val="Hyperlink"/>
                <w:rFonts w:ascii="Times New Roman" w:hAnsi="Times New Roman" w:cs="Times New Roman"/>
                <w:noProof/>
              </w:rPr>
              <w:t>Digitalisierung des Wägeprotokolles (Stephan: siehe UseCase Erfassung von Ernährungsprotokollen)</w:t>
            </w:r>
            <w:r>
              <w:rPr>
                <w:noProof/>
                <w:webHidden/>
              </w:rPr>
              <w:tab/>
            </w:r>
            <w:r>
              <w:rPr>
                <w:noProof/>
                <w:webHidden/>
              </w:rPr>
              <w:fldChar w:fldCharType="begin"/>
            </w:r>
            <w:r>
              <w:rPr>
                <w:noProof/>
                <w:webHidden/>
              </w:rPr>
              <w:instrText xml:space="preserve"> PAGEREF _Toc289022655 \h </w:instrText>
            </w:r>
            <w:r>
              <w:rPr>
                <w:noProof/>
                <w:webHidden/>
              </w:rPr>
            </w:r>
            <w:r>
              <w:rPr>
                <w:noProof/>
                <w:webHidden/>
              </w:rPr>
              <w:fldChar w:fldCharType="separate"/>
            </w:r>
            <w:r>
              <w:rPr>
                <w:noProof/>
                <w:webHidden/>
              </w:rPr>
              <w:t>32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56" w:history="1">
            <w:r w:rsidRPr="004D639F">
              <w:rPr>
                <w:rStyle w:val="Hyperlink"/>
                <w:rFonts w:ascii="Times New Roman" w:hAnsi="Times New Roman" w:cs="Times New Roman"/>
                <w:noProof/>
              </w:rPr>
              <w:t>5.1.6</w:t>
            </w:r>
            <w:r>
              <w:rPr>
                <w:rFonts w:eastAsiaTheme="minorEastAsia"/>
                <w:noProof/>
                <w:lang w:val="de-DE" w:eastAsia="de-DE"/>
              </w:rPr>
              <w:tab/>
            </w:r>
            <w:r w:rsidRPr="004D639F">
              <w:rPr>
                <w:rStyle w:val="Hyperlink"/>
                <w:rFonts w:ascii="Times New Roman" w:hAnsi="Times New Roman" w:cs="Times New Roman"/>
                <w:noProof/>
              </w:rPr>
              <w:t>Erstellung der Ernährungsanamnese</w:t>
            </w:r>
            <w:r>
              <w:rPr>
                <w:noProof/>
                <w:webHidden/>
              </w:rPr>
              <w:tab/>
            </w:r>
            <w:r>
              <w:rPr>
                <w:noProof/>
                <w:webHidden/>
              </w:rPr>
              <w:fldChar w:fldCharType="begin"/>
            </w:r>
            <w:r>
              <w:rPr>
                <w:noProof/>
                <w:webHidden/>
              </w:rPr>
              <w:instrText xml:space="preserve"> PAGEREF _Toc289022656 \h </w:instrText>
            </w:r>
            <w:r>
              <w:rPr>
                <w:noProof/>
                <w:webHidden/>
              </w:rPr>
            </w:r>
            <w:r>
              <w:rPr>
                <w:noProof/>
                <w:webHidden/>
              </w:rPr>
              <w:fldChar w:fldCharType="separate"/>
            </w:r>
            <w:r>
              <w:rPr>
                <w:noProof/>
                <w:webHidden/>
              </w:rPr>
              <w:t>34</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57" w:history="1">
            <w:r w:rsidRPr="004D639F">
              <w:rPr>
                <w:rStyle w:val="Hyperlink"/>
                <w:rFonts w:ascii="Times New Roman" w:hAnsi="Times New Roman" w:cs="Times New Roman"/>
                <w:noProof/>
              </w:rPr>
              <w:t>5.1.7</w:t>
            </w:r>
            <w:r>
              <w:rPr>
                <w:rFonts w:eastAsiaTheme="minorEastAsia"/>
                <w:noProof/>
                <w:lang w:val="de-DE" w:eastAsia="de-DE"/>
              </w:rPr>
              <w:tab/>
            </w:r>
            <w:r w:rsidRPr="004D639F">
              <w:rPr>
                <w:rStyle w:val="Hyperlink"/>
                <w:rFonts w:ascii="Times New Roman" w:hAnsi="Times New Roman" w:cs="Times New Roman"/>
                <w:noProof/>
              </w:rPr>
              <w:t>Auswertung der Ernährungsprotokolle eines Patienten</w:t>
            </w:r>
            <w:r>
              <w:rPr>
                <w:noProof/>
                <w:webHidden/>
              </w:rPr>
              <w:tab/>
            </w:r>
            <w:r>
              <w:rPr>
                <w:noProof/>
                <w:webHidden/>
              </w:rPr>
              <w:fldChar w:fldCharType="begin"/>
            </w:r>
            <w:r>
              <w:rPr>
                <w:noProof/>
                <w:webHidden/>
              </w:rPr>
              <w:instrText xml:space="preserve"> PAGEREF _Toc289022657 \h </w:instrText>
            </w:r>
            <w:r>
              <w:rPr>
                <w:noProof/>
                <w:webHidden/>
              </w:rPr>
            </w:r>
            <w:r>
              <w:rPr>
                <w:noProof/>
                <w:webHidden/>
              </w:rPr>
              <w:fldChar w:fldCharType="separate"/>
            </w:r>
            <w:r>
              <w:rPr>
                <w:noProof/>
                <w:webHidden/>
              </w:rPr>
              <w:t>35</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58" w:history="1">
            <w:r w:rsidRPr="004D639F">
              <w:rPr>
                <w:rStyle w:val="Hyperlink"/>
                <w:rFonts w:ascii="Times New Roman" w:hAnsi="Times New Roman" w:cs="Times New Roman"/>
                <w:noProof/>
              </w:rPr>
              <w:t>5.1.8</w:t>
            </w:r>
            <w:r>
              <w:rPr>
                <w:rFonts w:eastAsiaTheme="minorEastAsia"/>
                <w:noProof/>
                <w:lang w:val="de-DE" w:eastAsia="de-DE"/>
              </w:rPr>
              <w:tab/>
            </w:r>
            <w:r w:rsidRPr="004D639F">
              <w:rPr>
                <w:rStyle w:val="Hyperlink"/>
                <w:rFonts w:ascii="Times New Roman" w:hAnsi="Times New Roman" w:cs="Times New Roman"/>
                <w:noProof/>
              </w:rPr>
              <w:t>Erstellung einer Ernährungsempfehlung</w:t>
            </w:r>
            <w:r>
              <w:rPr>
                <w:noProof/>
                <w:webHidden/>
              </w:rPr>
              <w:tab/>
            </w:r>
            <w:r>
              <w:rPr>
                <w:noProof/>
                <w:webHidden/>
              </w:rPr>
              <w:fldChar w:fldCharType="begin"/>
            </w:r>
            <w:r>
              <w:rPr>
                <w:noProof/>
                <w:webHidden/>
              </w:rPr>
              <w:instrText xml:space="preserve"> PAGEREF _Toc289022658 \h </w:instrText>
            </w:r>
            <w:r>
              <w:rPr>
                <w:noProof/>
                <w:webHidden/>
              </w:rPr>
            </w:r>
            <w:r>
              <w:rPr>
                <w:noProof/>
                <w:webHidden/>
              </w:rPr>
              <w:fldChar w:fldCharType="separate"/>
            </w:r>
            <w:r>
              <w:rPr>
                <w:noProof/>
                <w:webHidden/>
              </w:rPr>
              <w:t>37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59" w:history="1">
            <w:r w:rsidRPr="004D639F">
              <w:rPr>
                <w:rStyle w:val="Hyperlink"/>
                <w:rFonts w:ascii="Times New Roman" w:hAnsi="Times New Roman" w:cs="Times New Roman"/>
                <w:noProof/>
              </w:rPr>
              <w:t>5.1.9</w:t>
            </w:r>
            <w:r>
              <w:rPr>
                <w:rFonts w:eastAsiaTheme="minorEastAsia"/>
                <w:noProof/>
                <w:lang w:val="de-DE" w:eastAsia="de-DE"/>
              </w:rPr>
              <w:tab/>
            </w:r>
            <w:r w:rsidRPr="004D639F">
              <w:rPr>
                <w:rStyle w:val="Hyperlink"/>
                <w:rFonts w:ascii="Times New Roman" w:hAnsi="Times New Roman" w:cs="Times New Roman"/>
                <w:noProof/>
              </w:rPr>
              <w:t>Diätplan erstellen</w:t>
            </w:r>
            <w:r>
              <w:rPr>
                <w:noProof/>
                <w:webHidden/>
              </w:rPr>
              <w:tab/>
            </w:r>
            <w:r>
              <w:rPr>
                <w:noProof/>
                <w:webHidden/>
              </w:rPr>
              <w:fldChar w:fldCharType="begin"/>
            </w:r>
            <w:r>
              <w:rPr>
                <w:noProof/>
                <w:webHidden/>
              </w:rPr>
              <w:instrText xml:space="preserve"> PAGEREF _Toc289022659 \h </w:instrText>
            </w:r>
            <w:r>
              <w:rPr>
                <w:noProof/>
                <w:webHidden/>
              </w:rPr>
            </w:r>
            <w:r>
              <w:rPr>
                <w:noProof/>
                <w:webHidden/>
              </w:rPr>
              <w:fldChar w:fldCharType="separate"/>
            </w:r>
            <w:r>
              <w:rPr>
                <w:noProof/>
                <w:webHidden/>
              </w:rPr>
              <w:t>38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60" w:history="1">
            <w:r w:rsidRPr="004D639F">
              <w:rPr>
                <w:rStyle w:val="Hyperlink"/>
                <w:rFonts w:ascii="Times New Roman" w:hAnsi="Times New Roman" w:cs="Times New Roman"/>
                <w:noProof/>
              </w:rPr>
              <w:t>5.1.10</w:t>
            </w:r>
            <w:r>
              <w:rPr>
                <w:rFonts w:eastAsiaTheme="minorEastAsia"/>
                <w:noProof/>
                <w:lang w:val="de-DE" w:eastAsia="de-DE"/>
              </w:rPr>
              <w:tab/>
            </w:r>
            <w:r w:rsidRPr="004D639F">
              <w:rPr>
                <w:rStyle w:val="Hyperlink"/>
                <w:rFonts w:ascii="Times New Roman" w:hAnsi="Times New Roman" w:cs="Times New Roman"/>
                <w:noProof/>
              </w:rPr>
              <w:t>Diätplan anpassen</w:t>
            </w:r>
            <w:r>
              <w:rPr>
                <w:noProof/>
                <w:webHidden/>
              </w:rPr>
              <w:tab/>
            </w:r>
            <w:r>
              <w:rPr>
                <w:noProof/>
                <w:webHidden/>
              </w:rPr>
              <w:fldChar w:fldCharType="begin"/>
            </w:r>
            <w:r>
              <w:rPr>
                <w:noProof/>
                <w:webHidden/>
              </w:rPr>
              <w:instrText xml:space="preserve"> PAGEREF _Toc289022660 \h </w:instrText>
            </w:r>
            <w:r>
              <w:rPr>
                <w:noProof/>
                <w:webHidden/>
              </w:rPr>
            </w:r>
            <w:r>
              <w:rPr>
                <w:noProof/>
                <w:webHidden/>
              </w:rPr>
              <w:fldChar w:fldCharType="separate"/>
            </w:r>
            <w:r>
              <w:rPr>
                <w:noProof/>
                <w:webHidden/>
              </w:rPr>
              <w:t>43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61" w:history="1">
            <w:r w:rsidRPr="004D639F">
              <w:rPr>
                <w:rStyle w:val="Hyperlink"/>
                <w:rFonts w:ascii="Times New Roman" w:hAnsi="Times New Roman" w:cs="Times New Roman"/>
                <w:noProof/>
              </w:rPr>
              <w:t>5.1.11</w:t>
            </w:r>
            <w:r>
              <w:rPr>
                <w:rFonts w:eastAsiaTheme="minorEastAsia"/>
                <w:noProof/>
                <w:lang w:val="de-DE" w:eastAsia="de-DE"/>
              </w:rPr>
              <w:tab/>
            </w:r>
            <w:r w:rsidRPr="004D639F">
              <w:rPr>
                <w:rStyle w:val="Hyperlink"/>
                <w:rFonts w:ascii="Times New Roman" w:hAnsi="Times New Roman" w:cs="Times New Roman"/>
                <w:noProof/>
              </w:rPr>
              <w:t>Generieren und Anzeigen der Soll/Ist Analyse</w:t>
            </w:r>
            <w:r>
              <w:rPr>
                <w:noProof/>
                <w:webHidden/>
              </w:rPr>
              <w:tab/>
            </w:r>
            <w:r>
              <w:rPr>
                <w:noProof/>
                <w:webHidden/>
              </w:rPr>
              <w:fldChar w:fldCharType="begin"/>
            </w:r>
            <w:r>
              <w:rPr>
                <w:noProof/>
                <w:webHidden/>
              </w:rPr>
              <w:instrText xml:space="preserve"> PAGEREF _Toc289022661 \h </w:instrText>
            </w:r>
            <w:r>
              <w:rPr>
                <w:noProof/>
                <w:webHidden/>
              </w:rPr>
            </w:r>
            <w:r>
              <w:rPr>
                <w:noProof/>
                <w:webHidden/>
              </w:rPr>
              <w:fldChar w:fldCharType="separate"/>
            </w:r>
            <w:r>
              <w:rPr>
                <w:noProof/>
                <w:webHidden/>
              </w:rPr>
              <w:t>44</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62" w:history="1">
            <w:r w:rsidRPr="004D639F">
              <w:rPr>
                <w:rStyle w:val="Hyperlink"/>
                <w:rFonts w:ascii="Times New Roman" w:hAnsi="Times New Roman" w:cs="Times New Roman"/>
                <w:noProof/>
              </w:rPr>
              <w:t>5.1.12</w:t>
            </w:r>
            <w:r>
              <w:rPr>
                <w:rFonts w:eastAsiaTheme="minorEastAsia"/>
                <w:noProof/>
                <w:lang w:val="de-DE" w:eastAsia="de-DE"/>
              </w:rPr>
              <w:tab/>
            </w:r>
            <w:r w:rsidRPr="004D639F">
              <w:rPr>
                <w:rStyle w:val="Hyperlink"/>
                <w:rFonts w:ascii="Times New Roman" w:hAnsi="Times New Roman" w:cs="Times New Roman"/>
                <w:noProof/>
              </w:rPr>
              <w:t>Auswahl Berechnungsmethode von Über- bzw. Untergewicht</w:t>
            </w:r>
            <w:r>
              <w:rPr>
                <w:noProof/>
                <w:webHidden/>
              </w:rPr>
              <w:tab/>
            </w:r>
            <w:r>
              <w:rPr>
                <w:noProof/>
                <w:webHidden/>
              </w:rPr>
              <w:fldChar w:fldCharType="begin"/>
            </w:r>
            <w:r>
              <w:rPr>
                <w:noProof/>
                <w:webHidden/>
              </w:rPr>
              <w:instrText xml:space="preserve"> PAGEREF _Toc289022662 \h </w:instrText>
            </w:r>
            <w:r>
              <w:rPr>
                <w:noProof/>
                <w:webHidden/>
              </w:rPr>
            </w:r>
            <w:r>
              <w:rPr>
                <w:noProof/>
                <w:webHidden/>
              </w:rPr>
              <w:fldChar w:fldCharType="separate"/>
            </w:r>
            <w:r>
              <w:rPr>
                <w:noProof/>
                <w:webHidden/>
              </w:rPr>
              <w:t>45</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63" w:history="1">
            <w:r w:rsidRPr="004D639F">
              <w:rPr>
                <w:rStyle w:val="Hyperlink"/>
                <w:rFonts w:ascii="Times New Roman" w:hAnsi="Times New Roman" w:cs="Times New Roman"/>
                <w:noProof/>
              </w:rPr>
              <w:t>5.1.13</w:t>
            </w:r>
            <w:r>
              <w:rPr>
                <w:rFonts w:eastAsiaTheme="minorEastAsia"/>
                <w:noProof/>
                <w:lang w:val="de-DE" w:eastAsia="de-DE"/>
              </w:rPr>
              <w:tab/>
            </w:r>
            <w:r w:rsidRPr="004D639F">
              <w:rPr>
                <w:rStyle w:val="Hyperlink"/>
                <w:rFonts w:ascii="Times New Roman" w:hAnsi="Times New Roman" w:cs="Times New Roman"/>
                <w:noProof/>
              </w:rPr>
              <w:t>Erstellung eines Kochrezepts</w:t>
            </w:r>
            <w:r>
              <w:rPr>
                <w:noProof/>
                <w:webHidden/>
              </w:rPr>
              <w:tab/>
            </w:r>
            <w:r>
              <w:rPr>
                <w:noProof/>
                <w:webHidden/>
              </w:rPr>
              <w:fldChar w:fldCharType="begin"/>
            </w:r>
            <w:r>
              <w:rPr>
                <w:noProof/>
                <w:webHidden/>
              </w:rPr>
              <w:instrText xml:space="preserve"> PAGEREF _Toc289022663 \h </w:instrText>
            </w:r>
            <w:r>
              <w:rPr>
                <w:noProof/>
                <w:webHidden/>
              </w:rPr>
            </w:r>
            <w:r>
              <w:rPr>
                <w:noProof/>
                <w:webHidden/>
              </w:rPr>
              <w:fldChar w:fldCharType="separate"/>
            </w:r>
            <w:r>
              <w:rPr>
                <w:noProof/>
                <w:webHidden/>
              </w:rPr>
              <w:t>47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64" w:history="1">
            <w:r w:rsidRPr="004D639F">
              <w:rPr>
                <w:rStyle w:val="Hyperlink"/>
                <w:rFonts w:ascii="Times New Roman" w:hAnsi="Times New Roman" w:cs="Times New Roman"/>
                <w:noProof/>
              </w:rPr>
              <w:t>5.1.14</w:t>
            </w:r>
            <w:r>
              <w:rPr>
                <w:rFonts w:eastAsiaTheme="minorEastAsia"/>
                <w:noProof/>
                <w:lang w:val="de-DE" w:eastAsia="de-DE"/>
              </w:rPr>
              <w:tab/>
            </w:r>
            <w:r w:rsidRPr="004D639F">
              <w:rPr>
                <w:rStyle w:val="Hyperlink"/>
                <w:rFonts w:ascii="Times New Roman" w:hAnsi="Times New Roman" w:cs="Times New Roman"/>
                <w:noProof/>
              </w:rPr>
              <w:t>Änderung eines Kochrezepts</w:t>
            </w:r>
            <w:r>
              <w:rPr>
                <w:noProof/>
                <w:webHidden/>
              </w:rPr>
              <w:tab/>
            </w:r>
            <w:r>
              <w:rPr>
                <w:noProof/>
                <w:webHidden/>
              </w:rPr>
              <w:fldChar w:fldCharType="begin"/>
            </w:r>
            <w:r>
              <w:rPr>
                <w:noProof/>
                <w:webHidden/>
              </w:rPr>
              <w:instrText xml:space="preserve"> PAGEREF _Toc289022664 \h </w:instrText>
            </w:r>
            <w:r>
              <w:rPr>
                <w:noProof/>
                <w:webHidden/>
              </w:rPr>
            </w:r>
            <w:r>
              <w:rPr>
                <w:noProof/>
                <w:webHidden/>
              </w:rPr>
              <w:fldChar w:fldCharType="separate"/>
            </w:r>
            <w:r>
              <w:rPr>
                <w:noProof/>
                <w:webHidden/>
              </w:rPr>
              <w:t>50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65" w:history="1">
            <w:r w:rsidRPr="004D639F">
              <w:rPr>
                <w:rStyle w:val="Hyperlink"/>
                <w:rFonts w:ascii="Times New Roman" w:hAnsi="Times New Roman" w:cs="Times New Roman"/>
                <w:noProof/>
              </w:rPr>
              <w:t>5.1.15</w:t>
            </w:r>
            <w:r>
              <w:rPr>
                <w:rFonts w:eastAsiaTheme="minorEastAsia"/>
                <w:noProof/>
                <w:lang w:val="de-DE" w:eastAsia="de-DE"/>
              </w:rPr>
              <w:tab/>
            </w:r>
            <w:r w:rsidRPr="004D639F">
              <w:rPr>
                <w:rStyle w:val="Hyperlink"/>
                <w:rFonts w:ascii="Times New Roman" w:hAnsi="Times New Roman" w:cs="Times New Roman"/>
                <w:noProof/>
              </w:rPr>
              <w:t>Erstellen eines Parametersets</w:t>
            </w:r>
            <w:r>
              <w:rPr>
                <w:noProof/>
                <w:webHidden/>
              </w:rPr>
              <w:tab/>
            </w:r>
            <w:r>
              <w:rPr>
                <w:noProof/>
                <w:webHidden/>
              </w:rPr>
              <w:fldChar w:fldCharType="begin"/>
            </w:r>
            <w:r>
              <w:rPr>
                <w:noProof/>
                <w:webHidden/>
              </w:rPr>
              <w:instrText xml:space="preserve"> PAGEREF _Toc289022665 \h </w:instrText>
            </w:r>
            <w:r>
              <w:rPr>
                <w:noProof/>
                <w:webHidden/>
              </w:rPr>
            </w:r>
            <w:r>
              <w:rPr>
                <w:noProof/>
                <w:webHidden/>
              </w:rPr>
              <w:fldChar w:fldCharType="separate"/>
            </w:r>
            <w:r>
              <w:rPr>
                <w:noProof/>
                <w:webHidden/>
              </w:rPr>
              <w:t>51</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66" w:history="1">
            <w:r w:rsidRPr="004D639F">
              <w:rPr>
                <w:rStyle w:val="Hyperlink"/>
                <w:rFonts w:ascii="Times New Roman" w:hAnsi="Times New Roman" w:cs="Times New Roman"/>
                <w:noProof/>
              </w:rPr>
              <w:t>5.1.16</w:t>
            </w:r>
            <w:r>
              <w:rPr>
                <w:rFonts w:eastAsiaTheme="minorEastAsia"/>
                <w:noProof/>
                <w:lang w:val="de-DE" w:eastAsia="de-DE"/>
              </w:rPr>
              <w:tab/>
            </w:r>
            <w:r w:rsidRPr="004D639F">
              <w:rPr>
                <w:rStyle w:val="Hyperlink"/>
                <w:rFonts w:ascii="Times New Roman" w:hAnsi="Times New Roman" w:cs="Times New Roman"/>
                <w:noProof/>
              </w:rPr>
              <w:t>Hinzufügen eines neuen Parameters zum Parametersets</w:t>
            </w:r>
            <w:r>
              <w:rPr>
                <w:noProof/>
                <w:webHidden/>
              </w:rPr>
              <w:tab/>
            </w:r>
            <w:r>
              <w:rPr>
                <w:noProof/>
                <w:webHidden/>
              </w:rPr>
              <w:fldChar w:fldCharType="begin"/>
            </w:r>
            <w:r>
              <w:rPr>
                <w:noProof/>
                <w:webHidden/>
              </w:rPr>
              <w:instrText xml:space="preserve"> PAGEREF _Toc289022666 \h </w:instrText>
            </w:r>
            <w:r>
              <w:rPr>
                <w:noProof/>
                <w:webHidden/>
              </w:rPr>
            </w:r>
            <w:r>
              <w:rPr>
                <w:noProof/>
                <w:webHidden/>
              </w:rPr>
              <w:fldChar w:fldCharType="separate"/>
            </w:r>
            <w:r>
              <w:rPr>
                <w:noProof/>
                <w:webHidden/>
              </w:rPr>
              <w:t>54</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67" w:history="1">
            <w:r w:rsidRPr="004D639F">
              <w:rPr>
                <w:rStyle w:val="Hyperlink"/>
                <w:rFonts w:ascii="Times New Roman" w:hAnsi="Times New Roman" w:cs="Times New Roman"/>
                <w:noProof/>
              </w:rPr>
              <w:t>5.1.17</w:t>
            </w:r>
            <w:r>
              <w:rPr>
                <w:rFonts w:eastAsiaTheme="minorEastAsia"/>
                <w:noProof/>
                <w:lang w:val="de-DE" w:eastAsia="de-DE"/>
              </w:rPr>
              <w:tab/>
            </w:r>
            <w:r w:rsidRPr="004D639F">
              <w:rPr>
                <w:rStyle w:val="Hyperlink"/>
                <w:rFonts w:ascii="Times New Roman" w:hAnsi="Times New Roman" w:cs="Times New Roman"/>
                <w:noProof/>
              </w:rPr>
              <w:t>Überprüfung des Ablaufs der Diät (Manuel schau dir das nochmal an)</w:t>
            </w:r>
            <w:r>
              <w:rPr>
                <w:noProof/>
                <w:webHidden/>
              </w:rPr>
              <w:tab/>
            </w:r>
            <w:r>
              <w:rPr>
                <w:noProof/>
                <w:webHidden/>
              </w:rPr>
              <w:fldChar w:fldCharType="begin"/>
            </w:r>
            <w:r>
              <w:rPr>
                <w:noProof/>
                <w:webHidden/>
              </w:rPr>
              <w:instrText xml:space="preserve"> PAGEREF _Toc289022667 \h </w:instrText>
            </w:r>
            <w:r>
              <w:rPr>
                <w:noProof/>
                <w:webHidden/>
              </w:rPr>
            </w:r>
            <w:r>
              <w:rPr>
                <w:noProof/>
                <w:webHidden/>
              </w:rPr>
              <w:fldChar w:fldCharType="separate"/>
            </w:r>
            <w:r>
              <w:rPr>
                <w:noProof/>
                <w:webHidden/>
              </w:rPr>
              <w:t>55</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68" w:history="1">
            <w:r w:rsidRPr="004D639F">
              <w:rPr>
                <w:rStyle w:val="Hyperlink"/>
                <w:rFonts w:ascii="Times New Roman" w:hAnsi="Times New Roman" w:cs="Times New Roman"/>
                <w:noProof/>
              </w:rPr>
              <w:t>5.1.18</w:t>
            </w:r>
            <w:r>
              <w:rPr>
                <w:rFonts w:eastAsiaTheme="minorEastAsia"/>
                <w:noProof/>
                <w:lang w:val="de-DE" w:eastAsia="de-DE"/>
              </w:rPr>
              <w:tab/>
            </w:r>
            <w:r w:rsidRPr="004D639F">
              <w:rPr>
                <w:rStyle w:val="Hyperlink"/>
                <w:rFonts w:ascii="Times New Roman" w:hAnsi="Times New Roman" w:cs="Times New Roman"/>
                <w:noProof/>
              </w:rPr>
              <w:t>Erstellung eines neuen Eintrags im Kontaktjournals (Patientenakte)</w:t>
            </w:r>
            <w:r>
              <w:rPr>
                <w:noProof/>
                <w:webHidden/>
              </w:rPr>
              <w:tab/>
            </w:r>
            <w:r>
              <w:rPr>
                <w:noProof/>
                <w:webHidden/>
              </w:rPr>
              <w:fldChar w:fldCharType="begin"/>
            </w:r>
            <w:r>
              <w:rPr>
                <w:noProof/>
                <w:webHidden/>
              </w:rPr>
              <w:instrText xml:space="preserve"> PAGEREF _Toc289022668 \h </w:instrText>
            </w:r>
            <w:r>
              <w:rPr>
                <w:noProof/>
                <w:webHidden/>
              </w:rPr>
            </w:r>
            <w:r>
              <w:rPr>
                <w:noProof/>
                <w:webHidden/>
              </w:rPr>
              <w:fldChar w:fldCharType="separate"/>
            </w:r>
            <w:r>
              <w:rPr>
                <w:noProof/>
                <w:webHidden/>
              </w:rPr>
              <w:t>56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69" w:history="1">
            <w:r w:rsidRPr="004D639F">
              <w:rPr>
                <w:rStyle w:val="Hyperlink"/>
                <w:rFonts w:ascii="Times New Roman" w:hAnsi="Times New Roman" w:cs="Times New Roman"/>
                <w:noProof/>
              </w:rPr>
              <w:t>5.1.19</w:t>
            </w:r>
            <w:r>
              <w:rPr>
                <w:rFonts w:eastAsiaTheme="minorEastAsia"/>
                <w:noProof/>
                <w:lang w:val="de-DE" w:eastAsia="de-DE"/>
              </w:rPr>
              <w:tab/>
            </w:r>
            <w:r w:rsidRPr="004D639F">
              <w:rPr>
                <w:rStyle w:val="Hyperlink"/>
                <w:rFonts w:ascii="Times New Roman" w:hAnsi="Times New Roman" w:cs="Times New Roman"/>
                <w:noProof/>
              </w:rPr>
              <w:t>Erstellung einer Blockdiät</w:t>
            </w:r>
            <w:r>
              <w:rPr>
                <w:noProof/>
                <w:webHidden/>
              </w:rPr>
              <w:tab/>
            </w:r>
            <w:r>
              <w:rPr>
                <w:noProof/>
                <w:webHidden/>
              </w:rPr>
              <w:fldChar w:fldCharType="begin"/>
            </w:r>
            <w:r>
              <w:rPr>
                <w:noProof/>
                <w:webHidden/>
              </w:rPr>
              <w:instrText xml:space="preserve"> PAGEREF _Toc289022669 \h </w:instrText>
            </w:r>
            <w:r>
              <w:rPr>
                <w:noProof/>
                <w:webHidden/>
              </w:rPr>
            </w:r>
            <w:r>
              <w:rPr>
                <w:noProof/>
                <w:webHidden/>
              </w:rPr>
              <w:fldChar w:fldCharType="separate"/>
            </w:r>
            <w:r>
              <w:rPr>
                <w:noProof/>
                <w:webHidden/>
              </w:rPr>
              <w:t>58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70" w:history="1">
            <w:r w:rsidRPr="004D639F">
              <w:rPr>
                <w:rStyle w:val="Hyperlink"/>
                <w:rFonts w:ascii="Times New Roman" w:hAnsi="Times New Roman" w:cs="Times New Roman"/>
                <w:noProof/>
              </w:rPr>
              <w:t>5.1.20</w:t>
            </w:r>
            <w:r>
              <w:rPr>
                <w:rFonts w:eastAsiaTheme="minorEastAsia"/>
                <w:noProof/>
                <w:lang w:val="de-DE" w:eastAsia="de-DE"/>
              </w:rPr>
              <w:tab/>
            </w:r>
            <w:r w:rsidRPr="004D639F">
              <w:rPr>
                <w:rStyle w:val="Hyperlink"/>
                <w:rFonts w:ascii="Times New Roman" w:hAnsi="Times New Roman" w:cs="Times New Roman"/>
                <w:noProof/>
              </w:rPr>
              <w:t>Ändern einer Blockdiät</w:t>
            </w:r>
            <w:r>
              <w:rPr>
                <w:noProof/>
                <w:webHidden/>
              </w:rPr>
              <w:tab/>
            </w:r>
            <w:r>
              <w:rPr>
                <w:noProof/>
                <w:webHidden/>
              </w:rPr>
              <w:fldChar w:fldCharType="begin"/>
            </w:r>
            <w:r>
              <w:rPr>
                <w:noProof/>
                <w:webHidden/>
              </w:rPr>
              <w:instrText xml:space="preserve"> PAGEREF _Toc289022670 \h </w:instrText>
            </w:r>
            <w:r>
              <w:rPr>
                <w:noProof/>
                <w:webHidden/>
              </w:rPr>
            </w:r>
            <w:r>
              <w:rPr>
                <w:noProof/>
                <w:webHidden/>
              </w:rPr>
              <w:fldChar w:fldCharType="separate"/>
            </w:r>
            <w:r>
              <w:rPr>
                <w:noProof/>
                <w:webHidden/>
              </w:rPr>
              <w:t>62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71" w:history="1">
            <w:r w:rsidRPr="004D639F">
              <w:rPr>
                <w:rStyle w:val="Hyperlink"/>
                <w:rFonts w:ascii="Times New Roman" w:hAnsi="Times New Roman" w:cs="Times New Roman"/>
                <w:noProof/>
              </w:rPr>
              <w:t>5.1.21</w:t>
            </w:r>
            <w:r>
              <w:rPr>
                <w:rFonts w:eastAsiaTheme="minorEastAsia"/>
                <w:noProof/>
                <w:lang w:val="de-DE" w:eastAsia="de-DE"/>
              </w:rPr>
              <w:tab/>
            </w:r>
            <w:r w:rsidRPr="004D639F">
              <w:rPr>
                <w:rStyle w:val="Hyperlink"/>
                <w:rFonts w:ascii="Times New Roman" w:hAnsi="Times New Roman" w:cs="Times New Roman"/>
                <w:noProof/>
              </w:rPr>
              <w:t>Erfassen von Parametern aus medizinischen Nebenbefunden (Für Asschließungskriterien)</w:t>
            </w:r>
            <w:r>
              <w:rPr>
                <w:noProof/>
                <w:webHidden/>
              </w:rPr>
              <w:tab/>
            </w:r>
            <w:r>
              <w:rPr>
                <w:noProof/>
                <w:webHidden/>
              </w:rPr>
              <w:fldChar w:fldCharType="begin"/>
            </w:r>
            <w:r>
              <w:rPr>
                <w:noProof/>
                <w:webHidden/>
              </w:rPr>
              <w:instrText xml:space="preserve"> PAGEREF _Toc289022671 \h </w:instrText>
            </w:r>
            <w:r>
              <w:rPr>
                <w:noProof/>
                <w:webHidden/>
              </w:rPr>
            </w:r>
            <w:r>
              <w:rPr>
                <w:noProof/>
                <w:webHidden/>
              </w:rPr>
              <w:fldChar w:fldCharType="separate"/>
            </w:r>
            <w:r>
              <w:rPr>
                <w:noProof/>
                <w:webHidden/>
              </w:rPr>
              <w:t>64</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72" w:history="1">
            <w:r w:rsidRPr="004D639F">
              <w:rPr>
                <w:rStyle w:val="Hyperlink"/>
                <w:rFonts w:ascii="Times New Roman" w:hAnsi="Times New Roman" w:cs="Times New Roman"/>
                <w:noProof/>
              </w:rPr>
              <w:t>5.1.22</w:t>
            </w:r>
            <w:r>
              <w:rPr>
                <w:rFonts w:eastAsiaTheme="minorEastAsia"/>
                <w:noProof/>
                <w:lang w:val="de-DE" w:eastAsia="de-DE"/>
              </w:rPr>
              <w:tab/>
            </w:r>
            <w:r w:rsidRPr="004D639F">
              <w:rPr>
                <w:rStyle w:val="Hyperlink"/>
                <w:rFonts w:ascii="Times New Roman" w:hAnsi="Times New Roman" w:cs="Times New Roman"/>
                <w:noProof/>
              </w:rPr>
              <w:t>Erstellung der persönlichen Ausschließungskriterien des Patienten für Nahrungsmittel</w:t>
            </w:r>
            <w:r>
              <w:rPr>
                <w:noProof/>
                <w:webHidden/>
              </w:rPr>
              <w:tab/>
            </w:r>
            <w:r>
              <w:rPr>
                <w:noProof/>
                <w:webHidden/>
              </w:rPr>
              <w:fldChar w:fldCharType="begin"/>
            </w:r>
            <w:r>
              <w:rPr>
                <w:noProof/>
                <w:webHidden/>
              </w:rPr>
              <w:instrText xml:space="preserve"> PAGEREF _Toc289022672 \h </w:instrText>
            </w:r>
            <w:r>
              <w:rPr>
                <w:noProof/>
                <w:webHidden/>
              </w:rPr>
            </w:r>
            <w:r>
              <w:rPr>
                <w:noProof/>
                <w:webHidden/>
              </w:rPr>
              <w:fldChar w:fldCharType="separate"/>
            </w:r>
            <w:r>
              <w:rPr>
                <w:noProof/>
                <w:webHidden/>
              </w:rPr>
              <w:t>66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73" w:history="1">
            <w:r w:rsidRPr="004D639F">
              <w:rPr>
                <w:rStyle w:val="Hyperlink"/>
                <w:rFonts w:ascii="Times New Roman" w:hAnsi="Times New Roman" w:cs="Times New Roman"/>
                <w:noProof/>
              </w:rPr>
              <w:t>5.1.23</w:t>
            </w:r>
            <w:r>
              <w:rPr>
                <w:rFonts w:eastAsiaTheme="minorEastAsia"/>
                <w:noProof/>
                <w:lang w:val="de-DE" w:eastAsia="de-DE"/>
              </w:rPr>
              <w:tab/>
            </w:r>
            <w:r w:rsidRPr="004D639F">
              <w:rPr>
                <w:rStyle w:val="Hyperlink"/>
                <w:rFonts w:ascii="Times New Roman" w:hAnsi="Times New Roman" w:cs="Times New Roman"/>
                <w:noProof/>
              </w:rPr>
              <w:t>Erstellung eines Rezeptbüchleins</w:t>
            </w:r>
            <w:r>
              <w:rPr>
                <w:noProof/>
                <w:webHidden/>
              </w:rPr>
              <w:tab/>
            </w:r>
            <w:r>
              <w:rPr>
                <w:noProof/>
                <w:webHidden/>
              </w:rPr>
              <w:fldChar w:fldCharType="begin"/>
            </w:r>
            <w:r>
              <w:rPr>
                <w:noProof/>
                <w:webHidden/>
              </w:rPr>
              <w:instrText xml:space="preserve"> PAGEREF _Toc289022673 \h </w:instrText>
            </w:r>
            <w:r>
              <w:rPr>
                <w:noProof/>
                <w:webHidden/>
              </w:rPr>
            </w:r>
            <w:r>
              <w:rPr>
                <w:noProof/>
                <w:webHidden/>
              </w:rPr>
              <w:fldChar w:fldCharType="separate"/>
            </w:r>
            <w:r>
              <w:rPr>
                <w:noProof/>
                <w:webHidden/>
              </w:rPr>
              <w:t>68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74" w:history="1">
            <w:r w:rsidRPr="004D639F">
              <w:rPr>
                <w:rStyle w:val="Hyperlink"/>
                <w:rFonts w:ascii="Times New Roman" w:hAnsi="Times New Roman" w:cs="Times New Roman"/>
                <w:noProof/>
              </w:rPr>
              <w:t>5.1.24</w:t>
            </w:r>
            <w:r>
              <w:rPr>
                <w:rFonts w:eastAsiaTheme="minorEastAsia"/>
                <w:noProof/>
                <w:lang w:val="de-DE" w:eastAsia="de-DE"/>
              </w:rPr>
              <w:tab/>
            </w:r>
            <w:r w:rsidRPr="004D639F">
              <w:rPr>
                <w:rStyle w:val="Hyperlink"/>
                <w:rFonts w:ascii="Times New Roman" w:hAnsi="Times New Roman" w:cs="Times New Roman"/>
                <w:noProof/>
              </w:rPr>
              <w:t>Erstellung einer Gut &amp; Schlecht Liste</w:t>
            </w:r>
            <w:r>
              <w:rPr>
                <w:noProof/>
                <w:webHidden/>
              </w:rPr>
              <w:tab/>
            </w:r>
            <w:r>
              <w:rPr>
                <w:noProof/>
                <w:webHidden/>
              </w:rPr>
              <w:fldChar w:fldCharType="begin"/>
            </w:r>
            <w:r>
              <w:rPr>
                <w:noProof/>
                <w:webHidden/>
              </w:rPr>
              <w:instrText xml:space="preserve"> PAGEREF _Toc289022674 \h </w:instrText>
            </w:r>
            <w:r>
              <w:rPr>
                <w:noProof/>
                <w:webHidden/>
              </w:rPr>
            </w:r>
            <w:r>
              <w:rPr>
                <w:noProof/>
                <w:webHidden/>
              </w:rPr>
              <w:fldChar w:fldCharType="separate"/>
            </w:r>
            <w:r>
              <w:rPr>
                <w:noProof/>
                <w:webHidden/>
              </w:rPr>
              <w:t>71</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75" w:history="1">
            <w:r w:rsidRPr="004D639F">
              <w:rPr>
                <w:rStyle w:val="Hyperlink"/>
                <w:rFonts w:ascii="Times New Roman" w:hAnsi="Times New Roman" w:cs="Times New Roman"/>
                <w:noProof/>
              </w:rPr>
              <w:t>5.1.25</w:t>
            </w:r>
            <w:r>
              <w:rPr>
                <w:rFonts w:eastAsiaTheme="minorEastAsia"/>
                <w:noProof/>
                <w:lang w:val="de-DE" w:eastAsia="de-DE"/>
              </w:rPr>
              <w:tab/>
            </w:r>
            <w:r w:rsidRPr="004D639F">
              <w:rPr>
                <w:rStyle w:val="Hyperlink"/>
                <w:rFonts w:ascii="Times New Roman" w:hAnsi="Times New Roman" w:cs="Times New Roman"/>
                <w:noProof/>
              </w:rPr>
              <w:t>Ernährungsempfehlung erstellen</w:t>
            </w:r>
            <w:r>
              <w:rPr>
                <w:noProof/>
                <w:webHidden/>
              </w:rPr>
              <w:tab/>
            </w:r>
            <w:r>
              <w:rPr>
                <w:noProof/>
                <w:webHidden/>
              </w:rPr>
              <w:fldChar w:fldCharType="begin"/>
            </w:r>
            <w:r>
              <w:rPr>
                <w:noProof/>
                <w:webHidden/>
              </w:rPr>
              <w:instrText xml:space="preserve"> PAGEREF _Toc289022675 \h </w:instrText>
            </w:r>
            <w:r>
              <w:rPr>
                <w:noProof/>
                <w:webHidden/>
              </w:rPr>
            </w:r>
            <w:r>
              <w:rPr>
                <w:noProof/>
                <w:webHidden/>
              </w:rPr>
              <w:fldChar w:fldCharType="separate"/>
            </w:r>
            <w:r>
              <w:rPr>
                <w:noProof/>
                <w:webHidden/>
              </w:rPr>
              <w:t>74</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76" w:history="1">
            <w:r w:rsidRPr="004D639F">
              <w:rPr>
                <w:rStyle w:val="Hyperlink"/>
                <w:rFonts w:ascii="Times New Roman" w:hAnsi="Times New Roman" w:cs="Times New Roman"/>
                <w:noProof/>
              </w:rPr>
              <w:t>5.1.26</w:t>
            </w:r>
            <w:r>
              <w:rPr>
                <w:rFonts w:eastAsiaTheme="minorEastAsia"/>
                <w:noProof/>
                <w:lang w:val="de-DE" w:eastAsia="de-DE"/>
              </w:rPr>
              <w:tab/>
            </w:r>
            <w:r w:rsidRPr="004D639F">
              <w:rPr>
                <w:rStyle w:val="Hyperlink"/>
                <w:rFonts w:ascii="Times New Roman" w:hAnsi="Times New Roman" w:cs="Times New Roman"/>
                <w:noProof/>
              </w:rPr>
              <w:t>Ernährungsempfehlung ändern</w:t>
            </w:r>
            <w:r>
              <w:rPr>
                <w:noProof/>
                <w:webHidden/>
              </w:rPr>
              <w:tab/>
            </w:r>
            <w:r>
              <w:rPr>
                <w:noProof/>
                <w:webHidden/>
              </w:rPr>
              <w:fldChar w:fldCharType="begin"/>
            </w:r>
            <w:r>
              <w:rPr>
                <w:noProof/>
                <w:webHidden/>
              </w:rPr>
              <w:instrText xml:space="preserve"> PAGEREF _Toc289022676 \h </w:instrText>
            </w:r>
            <w:r>
              <w:rPr>
                <w:noProof/>
                <w:webHidden/>
              </w:rPr>
            </w:r>
            <w:r>
              <w:rPr>
                <w:noProof/>
                <w:webHidden/>
              </w:rPr>
              <w:fldChar w:fldCharType="separate"/>
            </w:r>
            <w:r>
              <w:rPr>
                <w:noProof/>
                <w:webHidden/>
              </w:rPr>
              <w:t>76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77" w:history="1">
            <w:r w:rsidRPr="004D639F">
              <w:rPr>
                <w:rStyle w:val="Hyperlink"/>
                <w:rFonts w:ascii="Times New Roman" w:hAnsi="Times New Roman" w:cs="Times New Roman"/>
                <w:noProof/>
              </w:rPr>
              <w:t>5.1.27</w:t>
            </w:r>
            <w:r>
              <w:rPr>
                <w:rFonts w:eastAsiaTheme="minorEastAsia"/>
                <w:noProof/>
                <w:lang w:val="de-DE" w:eastAsia="de-DE"/>
              </w:rPr>
              <w:tab/>
            </w:r>
            <w:r w:rsidRPr="004D639F">
              <w:rPr>
                <w:rStyle w:val="Hyperlink"/>
                <w:rFonts w:ascii="Times New Roman" w:hAnsi="Times New Roman" w:cs="Times New Roman"/>
                <w:noProof/>
              </w:rPr>
              <w:t>Patientenakt öffnen</w:t>
            </w:r>
            <w:r>
              <w:rPr>
                <w:noProof/>
                <w:webHidden/>
              </w:rPr>
              <w:tab/>
            </w:r>
            <w:r>
              <w:rPr>
                <w:noProof/>
                <w:webHidden/>
              </w:rPr>
              <w:fldChar w:fldCharType="begin"/>
            </w:r>
            <w:r>
              <w:rPr>
                <w:noProof/>
                <w:webHidden/>
              </w:rPr>
              <w:instrText xml:space="preserve"> PAGEREF _Toc289022677 \h </w:instrText>
            </w:r>
            <w:r>
              <w:rPr>
                <w:noProof/>
                <w:webHidden/>
              </w:rPr>
            </w:r>
            <w:r>
              <w:rPr>
                <w:noProof/>
                <w:webHidden/>
              </w:rPr>
              <w:fldChar w:fldCharType="separate"/>
            </w:r>
            <w:r>
              <w:rPr>
                <w:noProof/>
                <w:webHidden/>
              </w:rPr>
              <w:t>78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78" w:history="1">
            <w:r w:rsidRPr="004D639F">
              <w:rPr>
                <w:rStyle w:val="Hyperlink"/>
                <w:rFonts w:ascii="Times New Roman" w:hAnsi="Times New Roman" w:cs="Times New Roman"/>
                <w:noProof/>
              </w:rPr>
              <w:t>5.1.28</w:t>
            </w:r>
            <w:r>
              <w:rPr>
                <w:rFonts w:eastAsiaTheme="minorEastAsia"/>
                <w:noProof/>
                <w:lang w:val="de-DE" w:eastAsia="de-DE"/>
              </w:rPr>
              <w:tab/>
            </w:r>
            <w:r w:rsidRPr="004D639F">
              <w:rPr>
                <w:rStyle w:val="Hyperlink"/>
                <w:rFonts w:ascii="Times New Roman" w:hAnsi="Times New Roman" w:cs="Times New Roman"/>
                <w:noProof/>
              </w:rPr>
              <w:t>Stammdaten Anlegen</w:t>
            </w:r>
            <w:r>
              <w:rPr>
                <w:noProof/>
                <w:webHidden/>
              </w:rPr>
              <w:tab/>
            </w:r>
            <w:r>
              <w:rPr>
                <w:noProof/>
                <w:webHidden/>
              </w:rPr>
              <w:fldChar w:fldCharType="begin"/>
            </w:r>
            <w:r>
              <w:rPr>
                <w:noProof/>
                <w:webHidden/>
              </w:rPr>
              <w:instrText xml:space="preserve"> PAGEREF _Toc289022678 \h </w:instrText>
            </w:r>
            <w:r>
              <w:rPr>
                <w:noProof/>
                <w:webHidden/>
              </w:rPr>
            </w:r>
            <w:r>
              <w:rPr>
                <w:noProof/>
                <w:webHidden/>
              </w:rPr>
              <w:fldChar w:fldCharType="separate"/>
            </w:r>
            <w:r>
              <w:rPr>
                <w:noProof/>
                <w:webHidden/>
              </w:rPr>
              <w:t>80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79" w:history="1">
            <w:r w:rsidRPr="004D639F">
              <w:rPr>
                <w:rStyle w:val="Hyperlink"/>
                <w:rFonts w:ascii="Times New Roman" w:hAnsi="Times New Roman" w:cs="Times New Roman"/>
                <w:noProof/>
              </w:rPr>
              <w:t>5.1.29</w:t>
            </w:r>
            <w:r>
              <w:rPr>
                <w:rFonts w:eastAsiaTheme="minorEastAsia"/>
                <w:noProof/>
                <w:lang w:val="de-DE" w:eastAsia="de-DE"/>
              </w:rPr>
              <w:tab/>
            </w:r>
            <w:r w:rsidRPr="004D639F">
              <w:rPr>
                <w:rStyle w:val="Hyperlink"/>
                <w:rFonts w:ascii="Times New Roman" w:hAnsi="Times New Roman" w:cs="Times New Roman"/>
                <w:noProof/>
              </w:rPr>
              <w:t>Stammdaten pflegen/ändern</w:t>
            </w:r>
            <w:r>
              <w:rPr>
                <w:noProof/>
                <w:webHidden/>
              </w:rPr>
              <w:tab/>
            </w:r>
            <w:r>
              <w:rPr>
                <w:noProof/>
                <w:webHidden/>
              </w:rPr>
              <w:fldChar w:fldCharType="begin"/>
            </w:r>
            <w:r>
              <w:rPr>
                <w:noProof/>
                <w:webHidden/>
              </w:rPr>
              <w:instrText xml:space="preserve"> PAGEREF _Toc289022679 \h </w:instrText>
            </w:r>
            <w:r>
              <w:rPr>
                <w:noProof/>
                <w:webHidden/>
              </w:rPr>
            </w:r>
            <w:r>
              <w:rPr>
                <w:noProof/>
                <w:webHidden/>
              </w:rPr>
              <w:fldChar w:fldCharType="separate"/>
            </w:r>
            <w:r>
              <w:rPr>
                <w:noProof/>
                <w:webHidden/>
              </w:rPr>
              <w:t>82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80" w:history="1">
            <w:r w:rsidRPr="004D639F">
              <w:rPr>
                <w:rStyle w:val="Hyperlink"/>
                <w:rFonts w:ascii="Times New Roman" w:hAnsi="Times New Roman" w:cs="Times New Roman"/>
                <w:noProof/>
              </w:rPr>
              <w:t>5.1.30</w:t>
            </w:r>
            <w:r>
              <w:rPr>
                <w:rFonts w:eastAsiaTheme="minorEastAsia"/>
                <w:noProof/>
                <w:lang w:val="de-DE" w:eastAsia="de-DE"/>
              </w:rPr>
              <w:tab/>
            </w:r>
            <w:r w:rsidRPr="004D639F">
              <w:rPr>
                <w:rStyle w:val="Hyperlink"/>
                <w:rFonts w:ascii="Times New Roman" w:hAnsi="Times New Roman" w:cs="Times New Roman"/>
                <w:noProof/>
              </w:rPr>
              <w:t>Löschen von Ernährungsprotokollen</w:t>
            </w:r>
            <w:r>
              <w:rPr>
                <w:noProof/>
                <w:webHidden/>
              </w:rPr>
              <w:tab/>
            </w:r>
            <w:r>
              <w:rPr>
                <w:noProof/>
                <w:webHidden/>
              </w:rPr>
              <w:fldChar w:fldCharType="begin"/>
            </w:r>
            <w:r>
              <w:rPr>
                <w:noProof/>
                <w:webHidden/>
              </w:rPr>
              <w:instrText xml:space="preserve"> PAGEREF _Toc289022680 \h </w:instrText>
            </w:r>
            <w:r>
              <w:rPr>
                <w:noProof/>
                <w:webHidden/>
              </w:rPr>
            </w:r>
            <w:r>
              <w:rPr>
                <w:noProof/>
                <w:webHidden/>
              </w:rPr>
              <w:fldChar w:fldCharType="separate"/>
            </w:r>
            <w:r>
              <w:rPr>
                <w:noProof/>
                <w:webHidden/>
              </w:rPr>
              <w:t>84</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81" w:history="1">
            <w:r w:rsidRPr="004D639F">
              <w:rPr>
                <w:rStyle w:val="Hyperlink"/>
                <w:rFonts w:ascii="Times New Roman" w:hAnsi="Times New Roman" w:cs="Times New Roman"/>
                <w:noProof/>
              </w:rPr>
              <w:t>5.1.31</w:t>
            </w:r>
            <w:r>
              <w:rPr>
                <w:rFonts w:eastAsiaTheme="minorEastAsia"/>
                <w:noProof/>
                <w:lang w:val="de-DE" w:eastAsia="de-DE"/>
              </w:rPr>
              <w:tab/>
            </w:r>
            <w:r w:rsidRPr="004D639F">
              <w:rPr>
                <w:rStyle w:val="Hyperlink"/>
                <w:rFonts w:ascii="Times New Roman" w:hAnsi="Times New Roman" w:cs="Times New Roman"/>
                <w:noProof/>
              </w:rPr>
              <w:t>Löschen einer Anamnese</w:t>
            </w:r>
            <w:r>
              <w:rPr>
                <w:noProof/>
                <w:webHidden/>
              </w:rPr>
              <w:tab/>
            </w:r>
            <w:r>
              <w:rPr>
                <w:noProof/>
                <w:webHidden/>
              </w:rPr>
              <w:fldChar w:fldCharType="begin"/>
            </w:r>
            <w:r>
              <w:rPr>
                <w:noProof/>
                <w:webHidden/>
              </w:rPr>
              <w:instrText xml:space="preserve"> PAGEREF _Toc289022681 \h </w:instrText>
            </w:r>
            <w:r>
              <w:rPr>
                <w:noProof/>
                <w:webHidden/>
              </w:rPr>
            </w:r>
            <w:r>
              <w:rPr>
                <w:noProof/>
                <w:webHidden/>
              </w:rPr>
              <w:fldChar w:fldCharType="separate"/>
            </w:r>
            <w:r>
              <w:rPr>
                <w:noProof/>
                <w:webHidden/>
              </w:rPr>
              <w:t>86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82" w:history="1">
            <w:r w:rsidRPr="004D639F">
              <w:rPr>
                <w:rStyle w:val="Hyperlink"/>
                <w:rFonts w:ascii="Times New Roman" w:hAnsi="Times New Roman" w:cs="Times New Roman"/>
                <w:noProof/>
              </w:rPr>
              <w:t>5.1.32</w:t>
            </w:r>
            <w:r>
              <w:rPr>
                <w:rFonts w:eastAsiaTheme="minorEastAsia"/>
                <w:noProof/>
                <w:lang w:val="de-DE" w:eastAsia="de-DE"/>
              </w:rPr>
              <w:tab/>
            </w:r>
            <w:r w:rsidRPr="004D639F">
              <w:rPr>
                <w:rStyle w:val="Hyperlink"/>
                <w:rFonts w:ascii="Times New Roman" w:hAnsi="Times New Roman" w:cs="Times New Roman"/>
                <w:noProof/>
              </w:rPr>
              <w:t>Löschen eines Lebensmittellisteneintrags</w:t>
            </w:r>
            <w:r>
              <w:rPr>
                <w:noProof/>
                <w:webHidden/>
              </w:rPr>
              <w:tab/>
            </w:r>
            <w:r>
              <w:rPr>
                <w:noProof/>
                <w:webHidden/>
              </w:rPr>
              <w:fldChar w:fldCharType="begin"/>
            </w:r>
            <w:r>
              <w:rPr>
                <w:noProof/>
                <w:webHidden/>
              </w:rPr>
              <w:instrText xml:space="preserve"> PAGEREF _Toc289022682 \h </w:instrText>
            </w:r>
            <w:r>
              <w:rPr>
                <w:noProof/>
                <w:webHidden/>
              </w:rPr>
            </w:r>
            <w:r>
              <w:rPr>
                <w:noProof/>
                <w:webHidden/>
              </w:rPr>
              <w:fldChar w:fldCharType="separate"/>
            </w:r>
            <w:r>
              <w:rPr>
                <w:noProof/>
                <w:webHidden/>
              </w:rPr>
              <w:t>87</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83" w:history="1">
            <w:r w:rsidRPr="004D639F">
              <w:rPr>
                <w:rStyle w:val="Hyperlink"/>
                <w:rFonts w:ascii="Times New Roman" w:hAnsi="Times New Roman" w:cs="Times New Roman"/>
                <w:noProof/>
              </w:rPr>
              <w:t>5.1.33</w:t>
            </w:r>
            <w:r>
              <w:rPr>
                <w:rFonts w:eastAsiaTheme="minorEastAsia"/>
                <w:noProof/>
                <w:lang w:val="de-DE" w:eastAsia="de-DE"/>
              </w:rPr>
              <w:tab/>
            </w:r>
            <w:r w:rsidRPr="004D639F">
              <w:rPr>
                <w:rStyle w:val="Hyperlink"/>
                <w:rFonts w:ascii="Times New Roman" w:hAnsi="Times New Roman" w:cs="Times New Roman"/>
                <w:noProof/>
              </w:rPr>
              <w:t>Löschen (deaktivieren) eines Diätplanes</w:t>
            </w:r>
            <w:r>
              <w:rPr>
                <w:noProof/>
                <w:webHidden/>
              </w:rPr>
              <w:tab/>
            </w:r>
            <w:r>
              <w:rPr>
                <w:noProof/>
                <w:webHidden/>
              </w:rPr>
              <w:fldChar w:fldCharType="begin"/>
            </w:r>
            <w:r>
              <w:rPr>
                <w:noProof/>
                <w:webHidden/>
              </w:rPr>
              <w:instrText xml:space="preserve"> PAGEREF _Toc289022683 \h </w:instrText>
            </w:r>
            <w:r>
              <w:rPr>
                <w:noProof/>
                <w:webHidden/>
              </w:rPr>
            </w:r>
            <w:r>
              <w:rPr>
                <w:noProof/>
                <w:webHidden/>
              </w:rPr>
              <w:fldChar w:fldCharType="separate"/>
            </w:r>
            <w:r>
              <w:rPr>
                <w:noProof/>
                <w:webHidden/>
              </w:rPr>
              <w:t>89</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84" w:history="1">
            <w:r w:rsidRPr="004D639F">
              <w:rPr>
                <w:rStyle w:val="Hyperlink"/>
                <w:rFonts w:ascii="Times New Roman" w:hAnsi="Times New Roman" w:cs="Times New Roman"/>
                <w:noProof/>
              </w:rPr>
              <w:t>5.1.34</w:t>
            </w:r>
            <w:r>
              <w:rPr>
                <w:rFonts w:eastAsiaTheme="minorEastAsia"/>
                <w:noProof/>
                <w:lang w:val="de-DE" w:eastAsia="de-DE"/>
              </w:rPr>
              <w:tab/>
            </w:r>
            <w:r w:rsidRPr="004D639F">
              <w:rPr>
                <w:rStyle w:val="Hyperlink"/>
                <w:rFonts w:ascii="Times New Roman" w:hAnsi="Times New Roman" w:cs="Times New Roman"/>
                <w:noProof/>
              </w:rPr>
              <w:t>Löschen eines Kochrezeptes</w:t>
            </w:r>
            <w:r>
              <w:rPr>
                <w:noProof/>
                <w:webHidden/>
              </w:rPr>
              <w:tab/>
            </w:r>
            <w:r>
              <w:rPr>
                <w:noProof/>
                <w:webHidden/>
              </w:rPr>
              <w:fldChar w:fldCharType="begin"/>
            </w:r>
            <w:r>
              <w:rPr>
                <w:noProof/>
                <w:webHidden/>
              </w:rPr>
              <w:instrText xml:space="preserve"> PAGEREF _Toc289022684 \h </w:instrText>
            </w:r>
            <w:r>
              <w:rPr>
                <w:noProof/>
                <w:webHidden/>
              </w:rPr>
            </w:r>
            <w:r>
              <w:rPr>
                <w:noProof/>
                <w:webHidden/>
              </w:rPr>
              <w:fldChar w:fldCharType="separate"/>
            </w:r>
            <w:r>
              <w:rPr>
                <w:noProof/>
                <w:webHidden/>
              </w:rPr>
              <w:t>90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85" w:history="1">
            <w:r w:rsidRPr="004D639F">
              <w:rPr>
                <w:rStyle w:val="Hyperlink"/>
                <w:rFonts w:ascii="Times New Roman" w:hAnsi="Times New Roman" w:cs="Times New Roman"/>
                <w:noProof/>
              </w:rPr>
              <w:t>5.1.35</w:t>
            </w:r>
            <w:r>
              <w:rPr>
                <w:rFonts w:eastAsiaTheme="minorEastAsia"/>
                <w:noProof/>
                <w:lang w:val="de-DE" w:eastAsia="de-DE"/>
              </w:rPr>
              <w:tab/>
            </w:r>
            <w:r w:rsidRPr="004D639F">
              <w:rPr>
                <w:rStyle w:val="Hyperlink"/>
                <w:rFonts w:ascii="Times New Roman" w:hAnsi="Times New Roman" w:cs="Times New Roman"/>
                <w:noProof/>
              </w:rPr>
              <w:t>Löschen eines Eintrages im Kontaktjournal</w:t>
            </w:r>
            <w:r>
              <w:rPr>
                <w:noProof/>
                <w:webHidden/>
              </w:rPr>
              <w:tab/>
            </w:r>
            <w:r>
              <w:rPr>
                <w:noProof/>
                <w:webHidden/>
              </w:rPr>
              <w:fldChar w:fldCharType="begin"/>
            </w:r>
            <w:r>
              <w:rPr>
                <w:noProof/>
                <w:webHidden/>
              </w:rPr>
              <w:instrText xml:space="preserve"> PAGEREF _Toc289022685 \h </w:instrText>
            </w:r>
            <w:r>
              <w:rPr>
                <w:noProof/>
                <w:webHidden/>
              </w:rPr>
            </w:r>
            <w:r>
              <w:rPr>
                <w:noProof/>
                <w:webHidden/>
              </w:rPr>
              <w:fldChar w:fldCharType="separate"/>
            </w:r>
            <w:r>
              <w:rPr>
                <w:noProof/>
                <w:webHidden/>
              </w:rPr>
              <w:t>91</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86" w:history="1">
            <w:r w:rsidRPr="004D639F">
              <w:rPr>
                <w:rStyle w:val="Hyperlink"/>
                <w:rFonts w:ascii="Times New Roman" w:hAnsi="Times New Roman" w:cs="Times New Roman"/>
                <w:noProof/>
              </w:rPr>
              <w:t>5.1.36</w:t>
            </w:r>
            <w:r>
              <w:rPr>
                <w:rFonts w:eastAsiaTheme="minorEastAsia"/>
                <w:noProof/>
                <w:lang w:val="de-DE" w:eastAsia="de-DE"/>
              </w:rPr>
              <w:tab/>
            </w:r>
            <w:r w:rsidRPr="004D639F">
              <w:rPr>
                <w:rStyle w:val="Hyperlink"/>
                <w:rFonts w:ascii="Times New Roman" w:hAnsi="Times New Roman" w:cs="Times New Roman"/>
                <w:noProof/>
              </w:rPr>
              <w:t>Löschen eines Parameters</w:t>
            </w:r>
            <w:r>
              <w:rPr>
                <w:noProof/>
                <w:webHidden/>
              </w:rPr>
              <w:tab/>
            </w:r>
            <w:r>
              <w:rPr>
                <w:noProof/>
                <w:webHidden/>
              </w:rPr>
              <w:fldChar w:fldCharType="begin"/>
            </w:r>
            <w:r>
              <w:rPr>
                <w:noProof/>
                <w:webHidden/>
              </w:rPr>
              <w:instrText xml:space="preserve"> PAGEREF _Toc289022686 \h </w:instrText>
            </w:r>
            <w:r>
              <w:rPr>
                <w:noProof/>
                <w:webHidden/>
              </w:rPr>
            </w:r>
            <w:r>
              <w:rPr>
                <w:noProof/>
                <w:webHidden/>
              </w:rPr>
              <w:fldChar w:fldCharType="separate"/>
            </w:r>
            <w:r>
              <w:rPr>
                <w:noProof/>
                <w:webHidden/>
              </w:rPr>
              <w:t>92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87" w:history="1">
            <w:r w:rsidRPr="004D639F">
              <w:rPr>
                <w:rStyle w:val="Hyperlink"/>
                <w:rFonts w:ascii="Times New Roman" w:hAnsi="Times New Roman" w:cs="Times New Roman"/>
                <w:noProof/>
              </w:rPr>
              <w:t>5.1.37</w:t>
            </w:r>
            <w:r>
              <w:rPr>
                <w:rFonts w:eastAsiaTheme="minorEastAsia"/>
                <w:noProof/>
                <w:lang w:val="de-DE" w:eastAsia="de-DE"/>
              </w:rPr>
              <w:tab/>
            </w:r>
            <w:r w:rsidRPr="004D639F">
              <w:rPr>
                <w:rStyle w:val="Hyperlink"/>
                <w:rFonts w:ascii="Times New Roman" w:hAnsi="Times New Roman" w:cs="Times New Roman"/>
                <w:noProof/>
              </w:rPr>
              <w:t>Löschen eines Parametersets</w:t>
            </w:r>
            <w:r>
              <w:rPr>
                <w:noProof/>
                <w:webHidden/>
              </w:rPr>
              <w:tab/>
            </w:r>
            <w:r>
              <w:rPr>
                <w:noProof/>
                <w:webHidden/>
              </w:rPr>
              <w:fldChar w:fldCharType="begin"/>
            </w:r>
            <w:r>
              <w:rPr>
                <w:noProof/>
                <w:webHidden/>
              </w:rPr>
              <w:instrText xml:space="preserve"> PAGEREF _Toc289022687 \h </w:instrText>
            </w:r>
            <w:r>
              <w:rPr>
                <w:noProof/>
                <w:webHidden/>
              </w:rPr>
            </w:r>
            <w:r>
              <w:rPr>
                <w:noProof/>
                <w:webHidden/>
              </w:rPr>
              <w:fldChar w:fldCharType="separate"/>
            </w:r>
            <w:r>
              <w:rPr>
                <w:noProof/>
                <w:webHidden/>
              </w:rPr>
              <w:t>94</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88" w:history="1">
            <w:r w:rsidRPr="004D639F">
              <w:rPr>
                <w:rStyle w:val="Hyperlink"/>
                <w:rFonts w:ascii="Times New Roman" w:hAnsi="Times New Roman" w:cs="Times New Roman"/>
                <w:noProof/>
              </w:rPr>
              <w:t>5.1.38</w:t>
            </w:r>
            <w:r>
              <w:rPr>
                <w:rFonts w:eastAsiaTheme="minorEastAsia"/>
                <w:noProof/>
                <w:lang w:val="de-DE" w:eastAsia="de-DE"/>
              </w:rPr>
              <w:tab/>
            </w:r>
            <w:r w:rsidRPr="004D639F">
              <w:rPr>
                <w:rStyle w:val="Hyperlink"/>
                <w:rFonts w:ascii="Times New Roman" w:hAnsi="Times New Roman" w:cs="Times New Roman"/>
                <w:noProof/>
              </w:rPr>
              <w:t>Ändern von Ausschließungskriterien für Nahrungsmittel</w:t>
            </w:r>
            <w:r>
              <w:rPr>
                <w:noProof/>
                <w:webHidden/>
              </w:rPr>
              <w:tab/>
            </w:r>
            <w:r>
              <w:rPr>
                <w:noProof/>
                <w:webHidden/>
              </w:rPr>
              <w:fldChar w:fldCharType="begin"/>
            </w:r>
            <w:r>
              <w:rPr>
                <w:noProof/>
                <w:webHidden/>
              </w:rPr>
              <w:instrText xml:space="preserve"> PAGEREF _Toc289022688 \h </w:instrText>
            </w:r>
            <w:r>
              <w:rPr>
                <w:noProof/>
                <w:webHidden/>
              </w:rPr>
            </w:r>
            <w:r>
              <w:rPr>
                <w:noProof/>
                <w:webHidden/>
              </w:rPr>
              <w:fldChar w:fldCharType="separate"/>
            </w:r>
            <w:r>
              <w:rPr>
                <w:noProof/>
                <w:webHidden/>
              </w:rPr>
              <w:t>95</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89" w:history="1">
            <w:r w:rsidRPr="004D639F">
              <w:rPr>
                <w:rStyle w:val="Hyperlink"/>
                <w:rFonts w:ascii="Times New Roman" w:hAnsi="Times New Roman" w:cs="Times New Roman"/>
                <w:noProof/>
              </w:rPr>
              <w:t>5.1.39</w:t>
            </w:r>
            <w:r>
              <w:rPr>
                <w:rFonts w:eastAsiaTheme="minorEastAsia"/>
                <w:noProof/>
                <w:lang w:val="de-DE" w:eastAsia="de-DE"/>
              </w:rPr>
              <w:tab/>
            </w:r>
            <w:r w:rsidRPr="004D639F">
              <w:rPr>
                <w:rStyle w:val="Hyperlink"/>
                <w:rFonts w:ascii="Times New Roman" w:hAnsi="Times New Roman" w:cs="Times New Roman"/>
                <w:noProof/>
              </w:rPr>
              <w:t>Löschen einer Gut &amp; Schlecht Liste</w:t>
            </w:r>
            <w:r>
              <w:rPr>
                <w:noProof/>
                <w:webHidden/>
              </w:rPr>
              <w:tab/>
            </w:r>
            <w:r>
              <w:rPr>
                <w:noProof/>
                <w:webHidden/>
              </w:rPr>
              <w:fldChar w:fldCharType="begin"/>
            </w:r>
            <w:r>
              <w:rPr>
                <w:noProof/>
                <w:webHidden/>
              </w:rPr>
              <w:instrText xml:space="preserve"> PAGEREF _Toc289022689 \h </w:instrText>
            </w:r>
            <w:r>
              <w:rPr>
                <w:noProof/>
                <w:webHidden/>
              </w:rPr>
            </w:r>
            <w:r>
              <w:rPr>
                <w:noProof/>
                <w:webHidden/>
              </w:rPr>
              <w:fldChar w:fldCharType="separate"/>
            </w:r>
            <w:r>
              <w:rPr>
                <w:noProof/>
                <w:webHidden/>
              </w:rPr>
              <w:t>96</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90" w:history="1">
            <w:r w:rsidRPr="004D639F">
              <w:rPr>
                <w:rStyle w:val="Hyperlink"/>
                <w:rFonts w:ascii="Times New Roman" w:hAnsi="Times New Roman" w:cs="Times New Roman"/>
                <w:noProof/>
              </w:rPr>
              <w:t>5.1.40</w:t>
            </w:r>
            <w:r>
              <w:rPr>
                <w:rFonts w:eastAsiaTheme="minorEastAsia"/>
                <w:noProof/>
                <w:lang w:val="de-DE" w:eastAsia="de-DE"/>
              </w:rPr>
              <w:tab/>
            </w:r>
            <w:r w:rsidRPr="004D639F">
              <w:rPr>
                <w:rStyle w:val="Hyperlink"/>
                <w:rFonts w:ascii="Times New Roman" w:hAnsi="Times New Roman" w:cs="Times New Roman"/>
                <w:noProof/>
              </w:rPr>
              <w:t>Mahlzeit erstellen</w:t>
            </w:r>
            <w:r>
              <w:rPr>
                <w:noProof/>
                <w:webHidden/>
              </w:rPr>
              <w:tab/>
            </w:r>
            <w:r>
              <w:rPr>
                <w:noProof/>
                <w:webHidden/>
              </w:rPr>
              <w:fldChar w:fldCharType="begin"/>
            </w:r>
            <w:r>
              <w:rPr>
                <w:noProof/>
                <w:webHidden/>
              </w:rPr>
              <w:instrText xml:space="preserve"> PAGEREF _Toc289022690 \h </w:instrText>
            </w:r>
            <w:r>
              <w:rPr>
                <w:noProof/>
                <w:webHidden/>
              </w:rPr>
            </w:r>
            <w:r>
              <w:rPr>
                <w:noProof/>
                <w:webHidden/>
              </w:rPr>
              <w:fldChar w:fldCharType="separate"/>
            </w:r>
            <w:r>
              <w:rPr>
                <w:noProof/>
                <w:webHidden/>
              </w:rPr>
              <w:t>98</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91" w:history="1">
            <w:r w:rsidRPr="004D639F">
              <w:rPr>
                <w:rStyle w:val="Hyperlink"/>
                <w:rFonts w:ascii="Times New Roman" w:hAnsi="Times New Roman" w:cs="Times New Roman"/>
                <w:noProof/>
              </w:rPr>
              <w:t>5.1.41</w:t>
            </w:r>
            <w:r>
              <w:rPr>
                <w:rFonts w:eastAsiaTheme="minorEastAsia"/>
                <w:noProof/>
                <w:lang w:val="de-DE" w:eastAsia="de-DE"/>
              </w:rPr>
              <w:tab/>
            </w:r>
            <w:r w:rsidRPr="004D639F">
              <w:rPr>
                <w:rStyle w:val="Hyperlink"/>
                <w:rFonts w:ascii="Times New Roman" w:hAnsi="Times New Roman" w:cs="Times New Roman"/>
                <w:noProof/>
              </w:rPr>
              <w:t>Mahlzeit löschen</w:t>
            </w:r>
            <w:r>
              <w:rPr>
                <w:noProof/>
                <w:webHidden/>
              </w:rPr>
              <w:tab/>
            </w:r>
            <w:r>
              <w:rPr>
                <w:noProof/>
                <w:webHidden/>
              </w:rPr>
              <w:fldChar w:fldCharType="begin"/>
            </w:r>
            <w:r>
              <w:rPr>
                <w:noProof/>
                <w:webHidden/>
              </w:rPr>
              <w:instrText xml:space="preserve"> PAGEREF _Toc289022691 \h </w:instrText>
            </w:r>
            <w:r>
              <w:rPr>
                <w:noProof/>
                <w:webHidden/>
              </w:rPr>
            </w:r>
            <w:r>
              <w:rPr>
                <w:noProof/>
                <w:webHidden/>
              </w:rPr>
              <w:fldChar w:fldCharType="separate"/>
            </w:r>
            <w:r>
              <w:rPr>
                <w:noProof/>
                <w:webHidden/>
              </w:rPr>
              <w:t>101</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92" w:history="1">
            <w:r w:rsidRPr="004D639F">
              <w:rPr>
                <w:rStyle w:val="Hyperlink"/>
                <w:rFonts w:ascii="Times New Roman" w:hAnsi="Times New Roman" w:cs="Times New Roman"/>
                <w:noProof/>
              </w:rPr>
              <w:t>5.1.42</w:t>
            </w:r>
            <w:r>
              <w:rPr>
                <w:rFonts w:eastAsiaTheme="minorEastAsia"/>
                <w:noProof/>
                <w:lang w:val="de-DE" w:eastAsia="de-DE"/>
              </w:rPr>
              <w:tab/>
            </w:r>
            <w:r w:rsidRPr="004D639F">
              <w:rPr>
                <w:rStyle w:val="Hyperlink"/>
                <w:rFonts w:ascii="Times New Roman" w:hAnsi="Times New Roman" w:cs="Times New Roman"/>
                <w:noProof/>
              </w:rPr>
              <w:t>Lebensmittel Suchen/Aussuchen</w:t>
            </w:r>
            <w:r>
              <w:rPr>
                <w:noProof/>
                <w:webHidden/>
              </w:rPr>
              <w:tab/>
            </w:r>
            <w:r>
              <w:rPr>
                <w:noProof/>
                <w:webHidden/>
              </w:rPr>
              <w:fldChar w:fldCharType="begin"/>
            </w:r>
            <w:r>
              <w:rPr>
                <w:noProof/>
                <w:webHidden/>
              </w:rPr>
              <w:instrText xml:space="preserve"> PAGEREF _Toc289022692 \h </w:instrText>
            </w:r>
            <w:r>
              <w:rPr>
                <w:noProof/>
                <w:webHidden/>
              </w:rPr>
            </w:r>
            <w:r>
              <w:rPr>
                <w:noProof/>
                <w:webHidden/>
              </w:rPr>
              <w:fldChar w:fldCharType="separate"/>
            </w:r>
            <w:r>
              <w:rPr>
                <w:noProof/>
                <w:webHidden/>
              </w:rPr>
              <w:t>103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93" w:history="1">
            <w:r w:rsidRPr="004D639F">
              <w:rPr>
                <w:rStyle w:val="Hyperlink"/>
                <w:rFonts w:ascii="Times New Roman" w:hAnsi="Times New Roman" w:cs="Times New Roman"/>
                <w:noProof/>
              </w:rPr>
              <w:t>5.1.43</w:t>
            </w:r>
            <w:r>
              <w:rPr>
                <w:rFonts w:eastAsiaTheme="minorEastAsia"/>
                <w:noProof/>
                <w:lang w:val="de-DE" w:eastAsia="de-DE"/>
              </w:rPr>
              <w:tab/>
            </w:r>
            <w:r w:rsidRPr="004D639F">
              <w:rPr>
                <w:rStyle w:val="Hyperlink"/>
                <w:rFonts w:ascii="Times New Roman" w:hAnsi="Times New Roman" w:cs="Times New Roman"/>
                <w:noProof/>
              </w:rPr>
              <w:t>Einloggen eines Users</w:t>
            </w:r>
            <w:r>
              <w:rPr>
                <w:noProof/>
                <w:webHidden/>
              </w:rPr>
              <w:tab/>
            </w:r>
            <w:r>
              <w:rPr>
                <w:noProof/>
                <w:webHidden/>
              </w:rPr>
              <w:fldChar w:fldCharType="begin"/>
            </w:r>
            <w:r>
              <w:rPr>
                <w:noProof/>
                <w:webHidden/>
              </w:rPr>
              <w:instrText xml:space="preserve"> PAGEREF _Toc289022693 \h </w:instrText>
            </w:r>
            <w:r>
              <w:rPr>
                <w:noProof/>
                <w:webHidden/>
              </w:rPr>
            </w:r>
            <w:r>
              <w:rPr>
                <w:noProof/>
                <w:webHidden/>
              </w:rPr>
              <w:fldChar w:fldCharType="separate"/>
            </w:r>
            <w:r>
              <w:rPr>
                <w:noProof/>
                <w:webHidden/>
              </w:rPr>
              <w:t>105</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694" w:history="1">
            <w:r w:rsidRPr="004D639F">
              <w:rPr>
                <w:rStyle w:val="Hyperlink"/>
                <w:rFonts w:ascii="Times New Roman" w:hAnsi="Times New Roman" w:cs="Times New Roman"/>
                <w:noProof/>
              </w:rPr>
              <w:t>5.1.44</w:t>
            </w:r>
            <w:r>
              <w:rPr>
                <w:rFonts w:eastAsiaTheme="minorEastAsia"/>
                <w:noProof/>
                <w:lang w:val="de-DE" w:eastAsia="de-DE"/>
              </w:rPr>
              <w:tab/>
            </w:r>
            <w:r w:rsidRPr="004D639F">
              <w:rPr>
                <w:rStyle w:val="Hyperlink"/>
                <w:rFonts w:ascii="Times New Roman" w:hAnsi="Times New Roman" w:cs="Times New Roman"/>
                <w:noProof/>
              </w:rPr>
              <w:t>Zutatensuche</w:t>
            </w:r>
            <w:r>
              <w:rPr>
                <w:noProof/>
                <w:webHidden/>
              </w:rPr>
              <w:tab/>
            </w:r>
            <w:r>
              <w:rPr>
                <w:noProof/>
                <w:webHidden/>
              </w:rPr>
              <w:fldChar w:fldCharType="begin"/>
            </w:r>
            <w:r>
              <w:rPr>
                <w:noProof/>
                <w:webHidden/>
              </w:rPr>
              <w:instrText xml:space="preserve"> PAGEREF _Toc289022694 \h </w:instrText>
            </w:r>
            <w:r>
              <w:rPr>
                <w:noProof/>
                <w:webHidden/>
              </w:rPr>
            </w:r>
            <w:r>
              <w:rPr>
                <w:noProof/>
                <w:webHidden/>
              </w:rPr>
              <w:fldChar w:fldCharType="separate"/>
            </w:r>
            <w:r>
              <w:rPr>
                <w:noProof/>
                <w:webHidden/>
              </w:rPr>
              <w:t>107</w:t>
            </w:r>
            <w:r>
              <w:rPr>
                <w:noProof/>
                <w:webHidden/>
              </w:rPr>
              <w:fldChar w:fldCharType="end"/>
            </w:r>
          </w:hyperlink>
        </w:p>
        <w:p w:rsidR="00013BB1" w:rsidRDefault="00013BB1">
          <w:pPr>
            <w:pStyle w:val="Verzeichnis1"/>
            <w:tabs>
              <w:tab w:val="left" w:pos="440"/>
              <w:tab w:val="right" w:leader="dot" w:pos="9062"/>
            </w:tabs>
            <w:rPr>
              <w:rFonts w:eastAsiaTheme="minorEastAsia"/>
              <w:noProof/>
              <w:lang w:val="de-DE" w:eastAsia="de-DE"/>
            </w:rPr>
          </w:pPr>
          <w:hyperlink w:anchor="_Toc289022695" w:history="1">
            <w:r w:rsidRPr="004D639F">
              <w:rPr>
                <w:rStyle w:val="Hyperlink"/>
                <w:rFonts w:ascii="Times New Roman" w:hAnsi="Times New Roman" w:cs="Times New Roman"/>
                <w:noProof/>
              </w:rPr>
              <w:t>6</w:t>
            </w:r>
            <w:r>
              <w:rPr>
                <w:rFonts w:eastAsiaTheme="minorEastAsia"/>
                <w:noProof/>
                <w:lang w:val="de-DE" w:eastAsia="de-DE"/>
              </w:rPr>
              <w:tab/>
            </w:r>
            <w:r w:rsidRPr="004D639F">
              <w:rPr>
                <w:rStyle w:val="Hyperlink"/>
                <w:rFonts w:ascii="Times New Roman" w:hAnsi="Times New Roman" w:cs="Times New Roman"/>
                <w:noProof/>
              </w:rPr>
              <w:t>Nonfunktionale Anforderungen</w:t>
            </w:r>
            <w:r>
              <w:rPr>
                <w:noProof/>
                <w:webHidden/>
              </w:rPr>
              <w:tab/>
            </w:r>
            <w:r>
              <w:rPr>
                <w:noProof/>
                <w:webHidden/>
              </w:rPr>
              <w:fldChar w:fldCharType="begin"/>
            </w:r>
            <w:r>
              <w:rPr>
                <w:noProof/>
                <w:webHidden/>
              </w:rPr>
              <w:instrText xml:space="preserve"> PAGEREF _Toc289022695 \h </w:instrText>
            </w:r>
            <w:r>
              <w:rPr>
                <w:noProof/>
                <w:webHidden/>
              </w:rPr>
            </w:r>
            <w:r>
              <w:rPr>
                <w:noProof/>
                <w:webHidden/>
              </w:rPr>
              <w:fldChar w:fldCharType="separate"/>
            </w:r>
            <w:r>
              <w:rPr>
                <w:noProof/>
                <w:webHidden/>
              </w:rPr>
              <w:t>109</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696" w:history="1">
            <w:r w:rsidRPr="004D639F">
              <w:rPr>
                <w:rStyle w:val="Hyperlink"/>
                <w:rFonts w:ascii="Times New Roman" w:hAnsi="Times New Roman" w:cs="Times New Roman"/>
                <w:noProof/>
              </w:rPr>
              <w:t>6.1</w:t>
            </w:r>
            <w:r>
              <w:rPr>
                <w:rFonts w:eastAsiaTheme="minorEastAsia"/>
                <w:noProof/>
                <w:lang w:val="de-DE" w:eastAsia="de-DE"/>
              </w:rPr>
              <w:tab/>
            </w:r>
            <w:r w:rsidRPr="004D639F">
              <w:rPr>
                <w:rStyle w:val="Hyperlink"/>
                <w:rFonts w:ascii="Times New Roman" w:hAnsi="Times New Roman" w:cs="Times New Roman"/>
                <w:noProof/>
              </w:rPr>
              <w:t>Regeln</w:t>
            </w:r>
            <w:r>
              <w:rPr>
                <w:noProof/>
                <w:webHidden/>
              </w:rPr>
              <w:tab/>
            </w:r>
            <w:r>
              <w:rPr>
                <w:noProof/>
                <w:webHidden/>
              </w:rPr>
              <w:fldChar w:fldCharType="begin"/>
            </w:r>
            <w:r>
              <w:rPr>
                <w:noProof/>
                <w:webHidden/>
              </w:rPr>
              <w:instrText xml:space="preserve"> PAGEREF _Toc289022696 \h </w:instrText>
            </w:r>
            <w:r>
              <w:rPr>
                <w:noProof/>
                <w:webHidden/>
              </w:rPr>
            </w:r>
            <w:r>
              <w:rPr>
                <w:noProof/>
                <w:webHidden/>
              </w:rPr>
              <w:fldChar w:fldCharType="separate"/>
            </w:r>
            <w:r>
              <w:rPr>
                <w:noProof/>
                <w:webHidden/>
              </w:rPr>
              <w:t>109</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697" w:history="1">
            <w:r w:rsidRPr="004D639F">
              <w:rPr>
                <w:rStyle w:val="Hyperlink"/>
                <w:rFonts w:ascii="Times New Roman" w:hAnsi="Times New Roman" w:cs="Times New Roman"/>
                <w:noProof/>
              </w:rPr>
              <w:t>6.2</w:t>
            </w:r>
            <w:r>
              <w:rPr>
                <w:rFonts w:eastAsiaTheme="minorEastAsia"/>
                <w:noProof/>
                <w:lang w:val="de-DE" w:eastAsia="de-DE"/>
              </w:rPr>
              <w:tab/>
            </w:r>
            <w:r w:rsidRPr="004D639F">
              <w:rPr>
                <w:rStyle w:val="Hyperlink"/>
                <w:rFonts w:ascii="Times New Roman" w:hAnsi="Times New Roman" w:cs="Times New Roman"/>
                <w:noProof/>
              </w:rPr>
              <w:t>Usability</w:t>
            </w:r>
            <w:r>
              <w:rPr>
                <w:noProof/>
                <w:webHidden/>
              </w:rPr>
              <w:tab/>
            </w:r>
            <w:r>
              <w:rPr>
                <w:noProof/>
                <w:webHidden/>
              </w:rPr>
              <w:fldChar w:fldCharType="begin"/>
            </w:r>
            <w:r>
              <w:rPr>
                <w:noProof/>
                <w:webHidden/>
              </w:rPr>
              <w:instrText xml:space="preserve"> PAGEREF _Toc289022697 \h </w:instrText>
            </w:r>
            <w:r>
              <w:rPr>
                <w:noProof/>
                <w:webHidden/>
              </w:rPr>
            </w:r>
            <w:r>
              <w:rPr>
                <w:noProof/>
                <w:webHidden/>
              </w:rPr>
              <w:fldChar w:fldCharType="separate"/>
            </w:r>
            <w:r>
              <w:rPr>
                <w:noProof/>
                <w:webHidden/>
              </w:rPr>
              <w:t>109</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698" w:history="1">
            <w:r w:rsidRPr="004D639F">
              <w:rPr>
                <w:rStyle w:val="Hyperlink"/>
                <w:rFonts w:ascii="Times New Roman" w:hAnsi="Times New Roman" w:cs="Times New Roman"/>
                <w:noProof/>
              </w:rPr>
              <w:t>6.3</w:t>
            </w:r>
            <w:r>
              <w:rPr>
                <w:rFonts w:eastAsiaTheme="minorEastAsia"/>
                <w:noProof/>
                <w:lang w:val="de-DE" w:eastAsia="de-DE"/>
              </w:rPr>
              <w:tab/>
            </w:r>
            <w:r w:rsidRPr="004D639F">
              <w:rPr>
                <w:rStyle w:val="Hyperlink"/>
                <w:rFonts w:ascii="Times New Roman" w:hAnsi="Times New Roman" w:cs="Times New Roman"/>
                <w:noProof/>
              </w:rPr>
              <w:t>Zuverlässigkeit</w:t>
            </w:r>
            <w:r>
              <w:rPr>
                <w:noProof/>
                <w:webHidden/>
              </w:rPr>
              <w:tab/>
            </w:r>
            <w:r>
              <w:rPr>
                <w:noProof/>
                <w:webHidden/>
              </w:rPr>
              <w:fldChar w:fldCharType="begin"/>
            </w:r>
            <w:r>
              <w:rPr>
                <w:noProof/>
                <w:webHidden/>
              </w:rPr>
              <w:instrText xml:space="preserve"> PAGEREF _Toc289022698 \h </w:instrText>
            </w:r>
            <w:r>
              <w:rPr>
                <w:noProof/>
                <w:webHidden/>
              </w:rPr>
            </w:r>
            <w:r>
              <w:rPr>
                <w:noProof/>
                <w:webHidden/>
              </w:rPr>
              <w:fldChar w:fldCharType="separate"/>
            </w:r>
            <w:r>
              <w:rPr>
                <w:noProof/>
                <w:webHidden/>
              </w:rPr>
              <w:t>109</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699" w:history="1">
            <w:r w:rsidRPr="004D639F">
              <w:rPr>
                <w:rStyle w:val="Hyperlink"/>
                <w:rFonts w:ascii="Times New Roman" w:hAnsi="Times New Roman" w:cs="Times New Roman"/>
                <w:noProof/>
              </w:rPr>
              <w:t>6.4</w:t>
            </w:r>
            <w:r>
              <w:rPr>
                <w:rFonts w:eastAsiaTheme="minorEastAsia"/>
                <w:noProof/>
                <w:lang w:val="de-DE" w:eastAsia="de-DE"/>
              </w:rPr>
              <w:tab/>
            </w:r>
            <w:r w:rsidRPr="004D639F">
              <w:rPr>
                <w:rStyle w:val="Hyperlink"/>
                <w:rFonts w:ascii="Times New Roman" w:hAnsi="Times New Roman" w:cs="Times New Roman"/>
                <w:noProof/>
              </w:rPr>
              <w:t>Performanz</w:t>
            </w:r>
            <w:r>
              <w:rPr>
                <w:noProof/>
                <w:webHidden/>
              </w:rPr>
              <w:tab/>
            </w:r>
            <w:r>
              <w:rPr>
                <w:noProof/>
                <w:webHidden/>
              </w:rPr>
              <w:fldChar w:fldCharType="begin"/>
            </w:r>
            <w:r>
              <w:rPr>
                <w:noProof/>
                <w:webHidden/>
              </w:rPr>
              <w:instrText xml:space="preserve"> PAGEREF _Toc289022699 \h </w:instrText>
            </w:r>
            <w:r>
              <w:rPr>
                <w:noProof/>
                <w:webHidden/>
              </w:rPr>
            </w:r>
            <w:r>
              <w:rPr>
                <w:noProof/>
                <w:webHidden/>
              </w:rPr>
              <w:fldChar w:fldCharType="separate"/>
            </w:r>
            <w:r>
              <w:rPr>
                <w:noProof/>
                <w:webHidden/>
              </w:rPr>
              <w:t>109</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700" w:history="1">
            <w:r w:rsidRPr="004D639F">
              <w:rPr>
                <w:rStyle w:val="Hyperlink"/>
                <w:rFonts w:ascii="Times New Roman" w:hAnsi="Times New Roman" w:cs="Times New Roman"/>
                <w:noProof/>
              </w:rPr>
              <w:t>6.5</w:t>
            </w:r>
            <w:r>
              <w:rPr>
                <w:rFonts w:eastAsiaTheme="minorEastAsia"/>
                <w:noProof/>
                <w:lang w:val="de-DE" w:eastAsia="de-DE"/>
              </w:rPr>
              <w:tab/>
            </w:r>
            <w:r w:rsidRPr="004D639F">
              <w:rPr>
                <w:rStyle w:val="Hyperlink"/>
                <w:rFonts w:ascii="Times New Roman" w:hAnsi="Times New Roman" w:cs="Times New Roman"/>
                <w:noProof/>
              </w:rPr>
              <w:t>Unterstützbarkeit</w:t>
            </w:r>
            <w:r>
              <w:rPr>
                <w:noProof/>
                <w:webHidden/>
              </w:rPr>
              <w:tab/>
            </w:r>
            <w:r>
              <w:rPr>
                <w:noProof/>
                <w:webHidden/>
              </w:rPr>
              <w:fldChar w:fldCharType="begin"/>
            </w:r>
            <w:r>
              <w:rPr>
                <w:noProof/>
                <w:webHidden/>
              </w:rPr>
              <w:instrText xml:space="preserve"> PAGEREF _Toc289022700 \h </w:instrText>
            </w:r>
            <w:r>
              <w:rPr>
                <w:noProof/>
                <w:webHidden/>
              </w:rPr>
            </w:r>
            <w:r>
              <w:rPr>
                <w:noProof/>
                <w:webHidden/>
              </w:rPr>
              <w:fldChar w:fldCharType="separate"/>
            </w:r>
            <w:r>
              <w:rPr>
                <w:noProof/>
                <w:webHidden/>
              </w:rPr>
              <w:t>109</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701" w:history="1">
            <w:r w:rsidRPr="004D639F">
              <w:rPr>
                <w:rStyle w:val="Hyperlink"/>
                <w:rFonts w:ascii="Times New Roman" w:hAnsi="Times New Roman" w:cs="Times New Roman"/>
                <w:noProof/>
              </w:rPr>
              <w:t>6.6</w:t>
            </w:r>
            <w:r>
              <w:rPr>
                <w:rFonts w:eastAsiaTheme="minorEastAsia"/>
                <w:noProof/>
                <w:lang w:val="de-DE" w:eastAsia="de-DE"/>
              </w:rPr>
              <w:tab/>
            </w:r>
            <w:r w:rsidRPr="004D639F">
              <w:rPr>
                <w:rStyle w:val="Hyperlink"/>
                <w:rFonts w:ascii="Times New Roman" w:hAnsi="Times New Roman" w:cs="Times New Roman"/>
                <w:noProof/>
              </w:rPr>
              <w:t>Online Benutzerdokumentation und Help System</w:t>
            </w:r>
            <w:r>
              <w:rPr>
                <w:noProof/>
                <w:webHidden/>
              </w:rPr>
              <w:tab/>
            </w:r>
            <w:r>
              <w:rPr>
                <w:noProof/>
                <w:webHidden/>
              </w:rPr>
              <w:fldChar w:fldCharType="begin"/>
            </w:r>
            <w:r>
              <w:rPr>
                <w:noProof/>
                <w:webHidden/>
              </w:rPr>
              <w:instrText xml:space="preserve"> PAGEREF _Toc289022701 \h </w:instrText>
            </w:r>
            <w:r>
              <w:rPr>
                <w:noProof/>
                <w:webHidden/>
              </w:rPr>
            </w:r>
            <w:r>
              <w:rPr>
                <w:noProof/>
                <w:webHidden/>
              </w:rPr>
              <w:fldChar w:fldCharType="separate"/>
            </w:r>
            <w:r>
              <w:rPr>
                <w:noProof/>
                <w:webHidden/>
              </w:rPr>
              <w:t>109</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702" w:history="1">
            <w:r w:rsidRPr="004D639F">
              <w:rPr>
                <w:rStyle w:val="Hyperlink"/>
                <w:rFonts w:ascii="Times New Roman" w:hAnsi="Times New Roman" w:cs="Times New Roman"/>
                <w:noProof/>
              </w:rPr>
              <w:t>6.7</w:t>
            </w:r>
            <w:r>
              <w:rPr>
                <w:rFonts w:eastAsiaTheme="minorEastAsia"/>
                <w:noProof/>
                <w:lang w:val="de-DE" w:eastAsia="de-DE"/>
              </w:rPr>
              <w:tab/>
            </w:r>
            <w:r w:rsidRPr="004D639F">
              <w:rPr>
                <w:rStyle w:val="Hyperlink"/>
                <w:rFonts w:ascii="Times New Roman" w:hAnsi="Times New Roman" w:cs="Times New Roman"/>
                <w:noProof/>
              </w:rPr>
              <w:t>zugekaufte Komponenten</w:t>
            </w:r>
            <w:r>
              <w:rPr>
                <w:noProof/>
                <w:webHidden/>
              </w:rPr>
              <w:tab/>
            </w:r>
            <w:r>
              <w:rPr>
                <w:noProof/>
                <w:webHidden/>
              </w:rPr>
              <w:fldChar w:fldCharType="begin"/>
            </w:r>
            <w:r>
              <w:rPr>
                <w:noProof/>
                <w:webHidden/>
              </w:rPr>
              <w:instrText xml:space="preserve"> PAGEREF _Toc289022702 \h </w:instrText>
            </w:r>
            <w:r>
              <w:rPr>
                <w:noProof/>
                <w:webHidden/>
              </w:rPr>
            </w:r>
            <w:r>
              <w:rPr>
                <w:noProof/>
                <w:webHidden/>
              </w:rPr>
              <w:fldChar w:fldCharType="separate"/>
            </w:r>
            <w:r>
              <w:rPr>
                <w:noProof/>
                <w:webHidden/>
              </w:rPr>
              <w:t>109</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703" w:history="1">
            <w:r w:rsidRPr="004D639F">
              <w:rPr>
                <w:rStyle w:val="Hyperlink"/>
                <w:rFonts w:ascii="Times New Roman" w:hAnsi="Times New Roman" w:cs="Times New Roman"/>
                <w:noProof/>
              </w:rPr>
              <w:t>6.8</w:t>
            </w:r>
            <w:r>
              <w:rPr>
                <w:rFonts w:eastAsiaTheme="minorEastAsia"/>
                <w:noProof/>
                <w:lang w:val="de-DE" w:eastAsia="de-DE"/>
              </w:rPr>
              <w:tab/>
            </w:r>
            <w:r w:rsidRPr="004D639F">
              <w:rPr>
                <w:rStyle w:val="Hyperlink"/>
                <w:rFonts w:ascii="Times New Roman" w:hAnsi="Times New Roman" w:cs="Times New Roman"/>
                <w:noProof/>
              </w:rPr>
              <w:t>Schnittstellen</w:t>
            </w:r>
            <w:r>
              <w:rPr>
                <w:noProof/>
                <w:webHidden/>
              </w:rPr>
              <w:tab/>
            </w:r>
            <w:r>
              <w:rPr>
                <w:noProof/>
                <w:webHidden/>
              </w:rPr>
              <w:fldChar w:fldCharType="begin"/>
            </w:r>
            <w:r>
              <w:rPr>
                <w:noProof/>
                <w:webHidden/>
              </w:rPr>
              <w:instrText xml:space="preserve"> PAGEREF _Toc289022703 \h </w:instrText>
            </w:r>
            <w:r>
              <w:rPr>
                <w:noProof/>
                <w:webHidden/>
              </w:rPr>
            </w:r>
            <w:r>
              <w:rPr>
                <w:noProof/>
                <w:webHidden/>
              </w:rPr>
              <w:fldChar w:fldCharType="separate"/>
            </w:r>
            <w:r>
              <w:rPr>
                <w:noProof/>
                <w:webHidden/>
              </w:rPr>
              <w:t>110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04" w:history="1">
            <w:r w:rsidRPr="004D639F">
              <w:rPr>
                <w:rStyle w:val="Hyperlink"/>
                <w:rFonts w:ascii="Times New Roman" w:hAnsi="Times New Roman" w:cs="Times New Roman"/>
                <w:noProof/>
              </w:rPr>
              <w:t>6.8.1</w:t>
            </w:r>
            <w:r>
              <w:rPr>
                <w:rFonts w:eastAsiaTheme="minorEastAsia"/>
                <w:noProof/>
                <w:lang w:val="de-DE" w:eastAsia="de-DE"/>
              </w:rPr>
              <w:tab/>
            </w:r>
            <w:r w:rsidRPr="004D639F">
              <w:rPr>
                <w:rStyle w:val="Hyperlink"/>
                <w:rFonts w:ascii="Times New Roman" w:hAnsi="Times New Roman" w:cs="Times New Roman"/>
                <w:noProof/>
              </w:rPr>
              <w:t>Benutzerschnittstellen</w:t>
            </w:r>
            <w:r>
              <w:rPr>
                <w:noProof/>
                <w:webHidden/>
              </w:rPr>
              <w:tab/>
            </w:r>
            <w:r>
              <w:rPr>
                <w:noProof/>
                <w:webHidden/>
              </w:rPr>
              <w:fldChar w:fldCharType="begin"/>
            </w:r>
            <w:r>
              <w:rPr>
                <w:noProof/>
                <w:webHidden/>
              </w:rPr>
              <w:instrText xml:space="preserve"> PAGEREF _Toc289022704 \h </w:instrText>
            </w:r>
            <w:r>
              <w:rPr>
                <w:noProof/>
                <w:webHidden/>
              </w:rPr>
            </w:r>
            <w:r>
              <w:rPr>
                <w:noProof/>
                <w:webHidden/>
              </w:rPr>
              <w:fldChar w:fldCharType="separate"/>
            </w:r>
            <w:r>
              <w:rPr>
                <w:noProof/>
                <w:webHidden/>
              </w:rPr>
              <w:t>110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05" w:history="1">
            <w:r w:rsidRPr="004D639F">
              <w:rPr>
                <w:rStyle w:val="Hyperlink"/>
                <w:rFonts w:ascii="Times New Roman" w:hAnsi="Times New Roman" w:cs="Times New Roman"/>
                <w:noProof/>
              </w:rPr>
              <w:t>6.8.2</w:t>
            </w:r>
            <w:r>
              <w:rPr>
                <w:rFonts w:eastAsiaTheme="minorEastAsia"/>
                <w:noProof/>
                <w:lang w:val="de-DE" w:eastAsia="de-DE"/>
              </w:rPr>
              <w:tab/>
            </w:r>
            <w:r w:rsidRPr="004D639F">
              <w:rPr>
                <w:rStyle w:val="Hyperlink"/>
                <w:rFonts w:ascii="Times New Roman" w:hAnsi="Times New Roman" w:cs="Times New Roman"/>
                <w:noProof/>
              </w:rPr>
              <w:t>Software Schnittstellen</w:t>
            </w:r>
            <w:r>
              <w:rPr>
                <w:noProof/>
                <w:webHidden/>
              </w:rPr>
              <w:tab/>
            </w:r>
            <w:r>
              <w:rPr>
                <w:noProof/>
                <w:webHidden/>
              </w:rPr>
              <w:fldChar w:fldCharType="begin"/>
            </w:r>
            <w:r>
              <w:rPr>
                <w:noProof/>
                <w:webHidden/>
              </w:rPr>
              <w:instrText xml:space="preserve"> PAGEREF _Toc289022705 \h </w:instrText>
            </w:r>
            <w:r>
              <w:rPr>
                <w:noProof/>
                <w:webHidden/>
              </w:rPr>
            </w:r>
            <w:r>
              <w:rPr>
                <w:noProof/>
                <w:webHidden/>
              </w:rPr>
              <w:fldChar w:fldCharType="separate"/>
            </w:r>
            <w:r>
              <w:rPr>
                <w:noProof/>
                <w:webHidden/>
              </w:rPr>
              <w:t>110</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06" w:history="1">
            <w:r w:rsidRPr="004D639F">
              <w:rPr>
                <w:rStyle w:val="Hyperlink"/>
                <w:rFonts w:ascii="Times New Roman" w:hAnsi="Times New Roman" w:cs="Times New Roman"/>
                <w:noProof/>
              </w:rPr>
              <w:t>6.8.3</w:t>
            </w:r>
            <w:r>
              <w:rPr>
                <w:rFonts w:eastAsiaTheme="minorEastAsia"/>
                <w:noProof/>
                <w:lang w:val="de-DE" w:eastAsia="de-DE"/>
              </w:rPr>
              <w:tab/>
            </w:r>
            <w:r w:rsidRPr="004D639F">
              <w:rPr>
                <w:rStyle w:val="Hyperlink"/>
                <w:rFonts w:ascii="Times New Roman" w:hAnsi="Times New Roman" w:cs="Times New Roman"/>
                <w:noProof/>
              </w:rPr>
              <w:t>Kommunikationsschnittstellen</w:t>
            </w:r>
            <w:r>
              <w:rPr>
                <w:noProof/>
                <w:webHidden/>
              </w:rPr>
              <w:tab/>
            </w:r>
            <w:r>
              <w:rPr>
                <w:noProof/>
                <w:webHidden/>
              </w:rPr>
              <w:fldChar w:fldCharType="begin"/>
            </w:r>
            <w:r>
              <w:rPr>
                <w:noProof/>
                <w:webHidden/>
              </w:rPr>
              <w:instrText xml:space="preserve"> PAGEREF _Toc289022706 \h </w:instrText>
            </w:r>
            <w:r>
              <w:rPr>
                <w:noProof/>
                <w:webHidden/>
              </w:rPr>
            </w:r>
            <w:r>
              <w:rPr>
                <w:noProof/>
                <w:webHidden/>
              </w:rPr>
              <w:fldChar w:fldCharType="separate"/>
            </w:r>
            <w:r>
              <w:rPr>
                <w:noProof/>
                <w:webHidden/>
              </w:rPr>
              <w:t>110</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707" w:history="1">
            <w:r w:rsidRPr="004D639F">
              <w:rPr>
                <w:rStyle w:val="Hyperlink"/>
                <w:rFonts w:ascii="Times New Roman" w:hAnsi="Times New Roman" w:cs="Times New Roman"/>
                <w:noProof/>
              </w:rPr>
              <w:t>6.9</w:t>
            </w:r>
            <w:r>
              <w:rPr>
                <w:rFonts w:eastAsiaTheme="minorEastAsia"/>
                <w:noProof/>
                <w:lang w:val="de-DE" w:eastAsia="de-DE"/>
              </w:rPr>
              <w:tab/>
            </w:r>
            <w:r w:rsidRPr="004D639F">
              <w:rPr>
                <w:rStyle w:val="Hyperlink"/>
                <w:rFonts w:ascii="Times New Roman" w:hAnsi="Times New Roman" w:cs="Times New Roman"/>
                <w:noProof/>
              </w:rPr>
              <w:t>zusätzlicher Lizenzierungen</w:t>
            </w:r>
            <w:r>
              <w:rPr>
                <w:noProof/>
                <w:webHidden/>
              </w:rPr>
              <w:tab/>
            </w:r>
            <w:r>
              <w:rPr>
                <w:noProof/>
                <w:webHidden/>
              </w:rPr>
              <w:fldChar w:fldCharType="begin"/>
            </w:r>
            <w:r>
              <w:rPr>
                <w:noProof/>
                <w:webHidden/>
              </w:rPr>
              <w:instrText xml:space="preserve"> PAGEREF _Toc289022707 \h </w:instrText>
            </w:r>
            <w:r>
              <w:rPr>
                <w:noProof/>
                <w:webHidden/>
              </w:rPr>
            </w:r>
            <w:r>
              <w:rPr>
                <w:noProof/>
                <w:webHidden/>
              </w:rPr>
              <w:fldChar w:fldCharType="separate"/>
            </w:r>
            <w:r>
              <w:rPr>
                <w:noProof/>
                <w:webHidden/>
              </w:rPr>
              <w:t>110</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708" w:history="1">
            <w:r w:rsidRPr="004D639F">
              <w:rPr>
                <w:rStyle w:val="Hyperlink"/>
                <w:rFonts w:ascii="Times New Roman" w:hAnsi="Times New Roman" w:cs="Times New Roman"/>
                <w:noProof/>
              </w:rPr>
              <w:t>6.10</w:t>
            </w:r>
            <w:r>
              <w:rPr>
                <w:rFonts w:eastAsiaTheme="minorEastAsia"/>
                <w:noProof/>
                <w:lang w:val="de-DE" w:eastAsia="de-DE"/>
              </w:rPr>
              <w:tab/>
            </w:r>
            <w:r w:rsidRPr="004D639F">
              <w:rPr>
                <w:rStyle w:val="Hyperlink"/>
                <w:rFonts w:ascii="Times New Roman" w:hAnsi="Times New Roman" w:cs="Times New Roman"/>
                <w:noProof/>
              </w:rPr>
              <w:t>Copyright und andere rechtliche Anforderungen</w:t>
            </w:r>
            <w:r>
              <w:rPr>
                <w:noProof/>
                <w:webHidden/>
              </w:rPr>
              <w:tab/>
            </w:r>
            <w:r>
              <w:rPr>
                <w:noProof/>
                <w:webHidden/>
              </w:rPr>
              <w:fldChar w:fldCharType="begin"/>
            </w:r>
            <w:r>
              <w:rPr>
                <w:noProof/>
                <w:webHidden/>
              </w:rPr>
              <w:instrText xml:space="preserve"> PAGEREF _Toc289022708 \h </w:instrText>
            </w:r>
            <w:r>
              <w:rPr>
                <w:noProof/>
                <w:webHidden/>
              </w:rPr>
            </w:r>
            <w:r>
              <w:rPr>
                <w:noProof/>
                <w:webHidden/>
              </w:rPr>
              <w:fldChar w:fldCharType="separate"/>
            </w:r>
            <w:r>
              <w:rPr>
                <w:noProof/>
                <w:webHidden/>
              </w:rPr>
              <w:t>110</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709" w:history="1">
            <w:r w:rsidRPr="004D639F">
              <w:rPr>
                <w:rStyle w:val="Hyperlink"/>
                <w:rFonts w:ascii="Times New Roman" w:hAnsi="Times New Roman" w:cs="Times New Roman"/>
                <w:noProof/>
              </w:rPr>
              <w:t>6.11</w:t>
            </w:r>
            <w:r>
              <w:rPr>
                <w:rFonts w:eastAsiaTheme="minorEastAsia"/>
                <w:noProof/>
                <w:lang w:val="de-DE" w:eastAsia="de-DE"/>
              </w:rPr>
              <w:tab/>
            </w:r>
            <w:r w:rsidRPr="004D639F">
              <w:rPr>
                <w:rStyle w:val="Hyperlink"/>
                <w:rFonts w:ascii="Times New Roman" w:hAnsi="Times New Roman" w:cs="Times New Roman"/>
                <w:noProof/>
              </w:rPr>
              <w:t>Anzuwendende Standards</w:t>
            </w:r>
            <w:r>
              <w:rPr>
                <w:noProof/>
                <w:webHidden/>
              </w:rPr>
              <w:tab/>
            </w:r>
            <w:r>
              <w:rPr>
                <w:noProof/>
                <w:webHidden/>
              </w:rPr>
              <w:fldChar w:fldCharType="begin"/>
            </w:r>
            <w:r>
              <w:rPr>
                <w:noProof/>
                <w:webHidden/>
              </w:rPr>
              <w:instrText xml:space="preserve"> PAGEREF _Toc289022709 \h </w:instrText>
            </w:r>
            <w:r>
              <w:rPr>
                <w:noProof/>
                <w:webHidden/>
              </w:rPr>
            </w:r>
            <w:r>
              <w:rPr>
                <w:noProof/>
                <w:webHidden/>
              </w:rPr>
              <w:fldChar w:fldCharType="separate"/>
            </w:r>
            <w:r>
              <w:rPr>
                <w:noProof/>
                <w:webHidden/>
              </w:rPr>
              <w:t>110</w:t>
            </w:r>
            <w:r>
              <w:rPr>
                <w:noProof/>
                <w:webHidden/>
              </w:rPr>
              <w:fldChar w:fldCharType="end"/>
            </w:r>
          </w:hyperlink>
        </w:p>
        <w:p w:rsidR="00013BB1" w:rsidRDefault="00013BB1">
          <w:pPr>
            <w:pStyle w:val="Verzeichnis1"/>
            <w:tabs>
              <w:tab w:val="left" w:pos="440"/>
              <w:tab w:val="right" w:leader="dot" w:pos="9062"/>
            </w:tabs>
            <w:rPr>
              <w:rFonts w:eastAsiaTheme="minorEastAsia"/>
              <w:noProof/>
              <w:lang w:val="de-DE" w:eastAsia="de-DE"/>
            </w:rPr>
          </w:pPr>
          <w:hyperlink w:anchor="_Toc289022710" w:history="1">
            <w:r w:rsidRPr="004D639F">
              <w:rPr>
                <w:rStyle w:val="Hyperlink"/>
                <w:rFonts w:ascii="Times New Roman" w:hAnsi="Times New Roman" w:cs="Times New Roman"/>
                <w:noProof/>
              </w:rPr>
              <w:t>7</w:t>
            </w:r>
            <w:r>
              <w:rPr>
                <w:rFonts w:eastAsiaTheme="minorEastAsia"/>
                <w:noProof/>
                <w:lang w:val="de-DE" w:eastAsia="de-DE"/>
              </w:rPr>
              <w:tab/>
            </w:r>
            <w:r w:rsidRPr="004D639F">
              <w:rPr>
                <w:rStyle w:val="Hyperlink"/>
                <w:rFonts w:ascii="Times New Roman" w:hAnsi="Times New Roman" w:cs="Times New Roman"/>
                <w:noProof/>
              </w:rPr>
              <w:t>Iterationsplan (Timeboxes)</w:t>
            </w:r>
            <w:r>
              <w:rPr>
                <w:noProof/>
                <w:webHidden/>
              </w:rPr>
              <w:tab/>
            </w:r>
            <w:r>
              <w:rPr>
                <w:noProof/>
                <w:webHidden/>
              </w:rPr>
              <w:fldChar w:fldCharType="begin"/>
            </w:r>
            <w:r>
              <w:rPr>
                <w:noProof/>
                <w:webHidden/>
              </w:rPr>
              <w:instrText xml:space="preserve"> PAGEREF _Toc289022710 \h </w:instrText>
            </w:r>
            <w:r>
              <w:rPr>
                <w:noProof/>
                <w:webHidden/>
              </w:rPr>
            </w:r>
            <w:r>
              <w:rPr>
                <w:noProof/>
                <w:webHidden/>
              </w:rPr>
              <w:fldChar w:fldCharType="separate"/>
            </w:r>
            <w:r>
              <w:rPr>
                <w:noProof/>
                <w:webHidden/>
              </w:rPr>
              <w:t>111</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711" w:history="1">
            <w:r w:rsidRPr="004D639F">
              <w:rPr>
                <w:rStyle w:val="Hyperlink"/>
                <w:rFonts w:ascii="Times New Roman" w:hAnsi="Times New Roman" w:cs="Times New Roman"/>
                <w:noProof/>
              </w:rPr>
              <w:t>7.1</w:t>
            </w:r>
            <w:r>
              <w:rPr>
                <w:rFonts w:eastAsiaTheme="minorEastAsia"/>
                <w:noProof/>
                <w:lang w:val="de-DE" w:eastAsia="de-DE"/>
              </w:rPr>
              <w:tab/>
            </w:r>
            <w:r w:rsidRPr="004D639F">
              <w:rPr>
                <w:rStyle w:val="Hyperlink"/>
                <w:rFonts w:ascii="Times New Roman" w:hAnsi="Times New Roman" w:cs="Times New Roman"/>
                <w:noProof/>
              </w:rPr>
              <w:t>Überblick</w:t>
            </w:r>
            <w:r>
              <w:rPr>
                <w:noProof/>
                <w:webHidden/>
              </w:rPr>
              <w:tab/>
            </w:r>
            <w:r>
              <w:rPr>
                <w:noProof/>
                <w:webHidden/>
              </w:rPr>
              <w:fldChar w:fldCharType="begin"/>
            </w:r>
            <w:r>
              <w:rPr>
                <w:noProof/>
                <w:webHidden/>
              </w:rPr>
              <w:instrText xml:space="preserve"> PAGEREF _Toc289022711 \h </w:instrText>
            </w:r>
            <w:r>
              <w:rPr>
                <w:noProof/>
                <w:webHidden/>
              </w:rPr>
            </w:r>
            <w:r>
              <w:rPr>
                <w:noProof/>
                <w:webHidden/>
              </w:rPr>
              <w:fldChar w:fldCharType="separate"/>
            </w:r>
            <w:r>
              <w:rPr>
                <w:noProof/>
                <w:webHidden/>
              </w:rPr>
              <w:t>111</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712" w:history="1">
            <w:r w:rsidRPr="004D639F">
              <w:rPr>
                <w:rStyle w:val="Hyperlink"/>
                <w:rFonts w:ascii="Times New Roman" w:hAnsi="Times New Roman" w:cs="Times New Roman"/>
                <w:noProof/>
              </w:rPr>
              <w:t>7.2</w:t>
            </w:r>
            <w:r>
              <w:rPr>
                <w:rFonts w:eastAsiaTheme="minorEastAsia"/>
                <w:noProof/>
                <w:lang w:val="de-DE" w:eastAsia="de-DE"/>
              </w:rPr>
              <w:tab/>
            </w:r>
            <w:r w:rsidRPr="004D639F">
              <w:rPr>
                <w:rStyle w:val="Hyperlink"/>
                <w:rFonts w:ascii="Times New Roman" w:hAnsi="Times New Roman" w:cs="Times New Roman"/>
                <w:noProof/>
              </w:rPr>
              <w:t>Timebox 1</w:t>
            </w:r>
            <w:r>
              <w:rPr>
                <w:noProof/>
                <w:webHidden/>
              </w:rPr>
              <w:tab/>
            </w:r>
            <w:r>
              <w:rPr>
                <w:noProof/>
                <w:webHidden/>
              </w:rPr>
              <w:fldChar w:fldCharType="begin"/>
            </w:r>
            <w:r>
              <w:rPr>
                <w:noProof/>
                <w:webHidden/>
              </w:rPr>
              <w:instrText xml:space="preserve"> PAGEREF _Toc289022712 \h </w:instrText>
            </w:r>
            <w:r>
              <w:rPr>
                <w:noProof/>
                <w:webHidden/>
              </w:rPr>
            </w:r>
            <w:r>
              <w:rPr>
                <w:noProof/>
                <w:webHidden/>
              </w:rPr>
              <w:fldChar w:fldCharType="separate"/>
            </w:r>
            <w:r>
              <w:rPr>
                <w:noProof/>
                <w:webHidden/>
              </w:rPr>
              <w:t>111</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13" w:history="1">
            <w:r w:rsidRPr="004D639F">
              <w:rPr>
                <w:rStyle w:val="Hyperlink"/>
                <w:rFonts w:ascii="Times New Roman" w:hAnsi="Times New Roman" w:cs="Times New Roman"/>
                <w:noProof/>
              </w:rPr>
              <w:t>7.2.1</w:t>
            </w:r>
            <w:r>
              <w:rPr>
                <w:rFonts w:eastAsiaTheme="minorEastAsia"/>
                <w:noProof/>
                <w:lang w:val="de-DE" w:eastAsia="de-DE"/>
              </w:rPr>
              <w:tab/>
            </w:r>
            <w:r w:rsidRPr="004D639F">
              <w:rPr>
                <w:rStyle w:val="Hyperlink"/>
                <w:rFonts w:ascii="Times New Roman" w:hAnsi="Times New Roman" w:cs="Times New Roman"/>
                <w:noProof/>
              </w:rPr>
              <w:t>Benutzungsfälle (UseCases)</w:t>
            </w:r>
            <w:r>
              <w:rPr>
                <w:noProof/>
                <w:webHidden/>
              </w:rPr>
              <w:tab/>
            </w:r>
            <w:r>
              <w:rPr>
                <w:noProof/>
                <w:webHidden/>
              </w:rPr>
              <w:fldChar w:fldCharType="begin"/>
            </w:r>
            <w:r>
              <w:rPr>
                <w:noProof/>
                <w:webHidden/>
              </w:rPr>
              <w:instrText xml:space="preserve"> PAGEREF _Toc289022713 \h </w:instrText>
            </w:r>
            <w:r>
              <w:rPr>
                <w:noProof/>
                <w:webHidden/>
              </w:rPr>
            </w:r>
            <w:r>
              <w:rPr>
                <w:noProof/>
                <w:webHidden/>
              </w:rPr>
              <w:fldChar w:fldCharType="separate"/>
            </w:r>
            <w:r>
              <w:rPr>
                <w:noProof/>
                <w:webHidden/>
              </w:rPr>
              <w:t>111</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14" w:history="1">
            <w:r w:rsidRPr="004D639F">
              <w:rPr>
                <w:rStyle w:val="Hyperlink"/>
                <w:rFonts w:ascii="Times New Roman" w:hAnsi="Times New Roman" w:cs="Times New Roman"/>
                <w:noProof/>
              </w:rPr>
              <w:t>7.2.2</w:t>
            </w:r>
            <w:r>
              <w:rPr>
                <w:rFonts w:eastAsiaTheme="minorEastAsia"/>
                <w:noProof/>
                <w:lang w:val="de-DE" w:eastAsia="de-DE"/>
              </w:rPr>
              <w:tab/>
            </w:r>
            <w:r w:rsidRPr="004D639F">
              <w:rPr>
                <w:rStyle w:val="Hyperlink"/>
                <w:rFonts w:ascii="Times New Roman" w:hAnsi="Times New Roman" w:cs="Times New Roman"/>
                <w:noProof/>
              </w:rPr>
              <w:t>Architektur</w:t>
            </w:r>
            <w:r>
              <w:rPr>
                <w:noProof/>
                <w:webHidden/>
              </w:rPr>
              <w:tab/>
            </w:r>
            <w:r>
              <w:rPr>
                <w:noProof/>
                <w:webHidden/>
              </w:rPr>
              <w:fldChar w:fldCharType="begin"/>
            </w:r>
            <w:r>
              <w:rPr>
                <w:noProof/>
                <w:webHidden/>
              </w:rPr>
              <w:instrText xml:space="preserve"> PAGEREF _Toc289022714 \h </w:instrText>
            </w:r>
            <w:r>
              <w:rPr>
                <w:noProof/>
                <w:webHidden/>
              </w:rPr>
            </w:r>
            <w:r>
              <w:rPr>
                <w:noProof/>
                <w:webHidden/>
              </w:rPr>
              <w:fldChar w:fldCharType="separate"/>
            </w:r>
            <w:r>
              <w:rPr>
                <w:noProof/>
                <w:webHidden/>
              </w:rPr>
              <w:t>112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15" w:history="1">
            <w:r w:rsidRPr="004D639F">
              <w:rPr>
                <w:rStyle w:val="Hyperlink"/>
                <w:rFonts w:ascii="Times New Roman" w:hAnsi="Times New Roman" w:cs="Times New Roman"/>
                <w:noProof/>
              </w:rPr>
              <w:t>7.2.3</w:t>
            </w:r>
            <w:r>
              <w:rPr>
                <w:rFonts w:eastAsiaTheme="minorEastAsia"/>
                <w:noProof/>
                <w:lang w:val="de-DE" w:eastAsia="de-DE"/>
              </w:rPr>
              <w:tab/>
            </w:r>
            <w:r w:rsidRPr="004D639F">
              <w:rPr>
                <w:rStyle w:val="Hyperlink"/>
                <w:rFonts w:ascii="Times New Roman" w:hAnsi="Times New Roman" w:cs="Times New Roman"/>
                <w:noProof/>
              </w:rPr>
              <w:t>Deliverables</w:t>
            </w:r>
            <w:r>
              <w:rPr>
                <w:noProof/>
                <w:webHidden/>
              </w:rPr>
              <w:tab/>
            </w:r>
            <w:r>
              <w:rPr>
                <w:noProof/>
                <w:webHidden/>
              </w:rPr>
              <w:fldChar w:fldCharType="begin"/>
            </w:r>
            <w:r>
              <w:rPr>
                <w:noProof/>
                <w:webHidden/>
              </w:rPr>
              <w:instrText xml:space="preserve"> PAGEREF _Toc289022715 \h </w:instrText>
            </w:r>
            <w:r>
              <w:rPr>
                <w:noProof/>
                <w:webHidden/>
              </w:rPr>
            </w:r>
            <w:r>
              <w:rPr>
                <w:noProof/>
                <w:webHidden/>
              </w:rPr>
              <w:fldChar w:fldCharType="separate"/>
            </w:r>
            <w:r>
              <w:rPr>
                <w:noProof/>
                <w:webHidden/>
              </w:rPr>
              <w:t>112</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716" w:history="1">
            <w:r w:rsidRPr="004D639F">
              <w:rPr>
                <w:rStyle w:val="Hyperlink"/>
                <w:rFonts w:ascii="Times New Roman" w:hAnsi="Times New Roman" w:cs="Times New Roman"/>
                <w:noProof/>
              </w:rPr>
              <w:t>7.3</w:t>
            </w:r>
            <w:r>
              <w:rPr>
                <w:rFonts w:eastAsiaTheme="minorEastAsia"/>
                <w:noProof/>
                <w:lang w:val="de-DE" w:eastAsia="de-DE"/>
              </w:rPr>
              <w:tab/>
            </w:r>
            <w:r w:rsidRPr="004D639F">
              <w:rPr>
                <w:rStyle w:val="Hyperlink"/>
                <w:rFonts w:ascii="Times New Roman" w:hAnsi="Times New Roman" w:cs="Times New Roman"/>
                <w:noProof/>
              </w:rPr>
              <w:t>Timebox 2</w:t>
            </w:r>
            <w:r>
              <w:rPr>
                <w:noProof/>
                <w:webHidden/>
              </w:rPr>
              <w:tab/>
            </w:r>
            <w:r>
              <w:rPr>
                <w:noProof/>
                <w:webHidden/>
              </w:rPr>
              <w:fldChar w:fldCharType="begin"/>
            </w:r>
            <w:r>
              <w:rPr>
                <w:noProof/>
                <w:webHidden/>
              </w:rPr>
              <w:instrText xml:space="preserve"> PAGEREF _Toc289022716 \h </w:instrText>
            </w:r>
            <w:r>
              <w:rPr>
                <w:noProof/>
                <w:webHidden/>
              </w:rPr>
            </w:r>
            <w:r>
              <w:rPr>
                <w:noProof/>
                <w:webHidden/>
              </w:rPr>
              <w:fldChar w:fldCharType="separate"/>
            </w:r>
            <w:r>
              <w:rPr>
                <w:noProof/>
                <w:webHidden/>
              </w:rPr>
              <w:t>112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17" w:history="1">
            <w:r w:rsidRPr="004D639F">
              <w:rPr>
                <w:rStyle w:val="Hyperlink"/>
                <w:rFonts w:ascii="Times New Roman" w:hAnsi="Times New Roman" w:cs="Times New Roman"/>
                <w:noProof/>
              </w:rPr>
              <w:t>7.3.1</w:t>
            </w:r>
            <w:r>
              <w:rPr>
                <w:rFonts w:eastAsiaTheme="minorEastAsia"/>
                <w:noProof/>
                <w:lang w:val="de-DE" w:eastAsia="de-DE"/>
              </w:rPr>
              <w:tab/>
            </w:r>
            <w:r w:rsidRPr="004D639F">
              <w:rPr>
                <w:rStyle w:val="Hyperlink"/>
                <w:rFonts w:ascii="Times New Roman" w:hAnsi="Times New Roman" w:cs="Times New Roman"/>
                <w:noProof/>
              </w:rPr>
              <w:t>Benutzungsfälle (UseCases)</w:t>
            </w:r>
            <w:r>
              <w:rPr>
                <w:noProof/>
                <w:webHidden/>
              </w:rPr>
              <w:tab/>
            </w:r>
            <w:r>
              <w:rPr>
                <w:noProof/>
                <w:webHidden/>
              </w:rPr>
              <w:fldChar w:fldCharType="begin"/>
            </w:r>
            <w:r>
              <w:rPr>
                <w:noProof/>
                <w:webHidden/>
              </w:rPr>
              <w:instrText xml:space="preserve"> PAGEREF _Toc289022717 \h </w:instrText>
            </w:r>
            <w:r>
              <w:rPr>
                <w:noProof/>
                <w:webHidden/>
              </w:rPr>
            </w:r>
            <w:r>
              <w:rPr>
                <w:noProof/>
                <w:webHidden/>
              </w:rPr>
              <w:fldChar w:fldCharType="separate"/>
            </w:r>
            <w:r>
              <w:rPr>
                <w:noProof/>
                <w:webHidden/>
              </w:rPr>
              <w:t>112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18" w:history="1">
            <w:r w:rsidRPr="004D639F">
              <w:rPr>
                <w:rStyle w:val="Hyperlink"/>
                <w:rFonts w:ascii="Times New Roman" w:hAnsi="Times New Roman" w:cs="Times New Roman"/>
                <w:noProof/>
              </w:rPr>
              <w:t>7.3.2</w:t>
            </w:r>
            <w:r>
              <w:rPr>
                <w:rFonts w:eastAsiaTheme="minorEastAsia"/>
                <w:noProof/>
                <w:lang w:val="de-DE" w:eastAsia="de-DE"/>
              </w:rPr>
              <w:tab/>
            </w:r>
            <w:r w:rsidRPr="004D639F">
              <w:rPr>
                <w:rStyle w:val="Hyperlink"/>
                <w:rFonts w:ascii="Times New Roman" w:hAnsi="Times New Roman" w:cs="Times New Roman"/>
                <w:noProof/>
              </w:rPr>
              <w:t>Architektur</w:t>
            </w:r>
            <w:r>
              <w:rPr>
                <w:noProof/>
                <w:webHidden/>
              </w:rPr>
              <w:tab/>
            </w:r>
            <w:r>
              <w:rPr>
                <w:noProof/>
                <w:webHidden/>
              </w:rPr>
              <w:fldChar w:fldCharType="begin"/>
            </w:r>
            <w:r>
              <w:rPr>
                <w:noProof/>
                <w:webHidden/>
              </w:rPr>
              <w:instrText xml:space="preserve"> PAGEREF _Toc289022718 \h </w:instrText>
            </w:r>
            <w:r>
              <w:rPr>
                <w:noProof/>
                <w:webHidden/>
              </w:rPr>
            </w:r>
            <w:r>
              <w:rPr>
                <w:noProof/>
                <w:webHidden/>
              </w:rPr>
              <w:fldChar w:fldCharType="separate"/>
            </w:r>
            <w:r>
              <w:rPr>
                <w:noProof/>
                <w:webHidden/>
              </w:rPr>
              <w:t>112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19" w:history="1">
            <w:r w:rsidRPr="004D639F">
              <w:rPr>
                <w:rStyle w:val="Hyperlink"/>
                <w:rFonts w:ascii="Times New Roman" w:hAnsi="Times New Roman" w:cs="Times New Roman"/>
                <w:noProof/>
              </w:rPr>
              <w:t>7.3.3</w:t>
            </w:r>
            <w:r>
              <w:rPr>
                <w:rFonts w:eastAsiaTheme="minorEastAsia"/>
                <w:noProof/>
                <w:lang w:val="de-DE" w:eastAsia="de-DE"/>
              </w:rPr>
              <w:tab/>
            </w:r>
            <w:r w:rsidRPr="004D639F">
              <w:rPr>
                <w:rStyle w:val="Hyperlink"/>
                <w:rFonts w:ascii="Times New Roman" w:hAnsi="Times New Roman" w:cs="Times New Roman"/>
                <w:noProof/>
              </w:rPr>
              <w:t>Deliverables</w:t>
            </w:r>
            <w:r>
              <w:rPr>
                <w:noProof/>
                <w:webHidden/>
              </w:rPr>
              <w:tab/>
            </w:r>
            <w:r>
              <w:rPr>
                <w:noProof/>
                <w:webHidden/>
              </w:rPr>
              <w:fldChar w:fldCharType="begin"/>
            </w:r>
            <w:r>
              <w:rPr>
                <w:noProof/>
                <w:webHidden/>
              </w:rPr>
              <w:instrText xml:space="preserve"> PAGEREF _Toc289022719 \h </w:instrText>
            </w:r>
            <w:r>
              <w:rPr>
                <w:noProof/>
                <w:webHidden/>
              </w:rPr>
            </w:r>
            <w:r>
              <w:rPr>
                <w:noProof/>
                <w:webHidden/>
              </w:rPr>
              <w:fldChar w:fldCharType="separate"/>
            </w:r>
            <w:r>
              <w:rPr>
                <w:noProof/>
                <w:webHidden/>
              </w:rPr>
              <w:t>112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20" w:history="1">
            <w:r w:rsidRPr="004D639F">
              <w:rPr>
                <w:rStyle w:val="Hyperlink"/>
                <w:rFonts w:ascii="Times New Roman" w:hAnsi="Times New Roman" w:cs="Times New Roman"/>
                <w:noProof/>
              </w:rPr>
              <w:t>7.3.4</w:t>
            </w:r>
            <w:r>
              <w:rPr>
                <w:rFonts w:eastAsiaTheme="minorEastAsia"/>
                <w:noProof/>
                <w:lang w:val="de-DE" w:eastAsia="de-DE"/>
              </w:rPr>
              <w:tab/>
            </w:r>
            <w:r w:rsidRPr="004D639F">
              <w:rPr>
                <w:rStyle w:val="Hyperlink"/>
                <w:rFonts w:ascii="Times New Roman" w:hAnsi="Times New Roman" w:cs="Times New Roman"/>
                <w:noProof/>
              </w:rPr>
              <w:t>Abhängigkeiten</w:t>
            </w:r>
            <w:r>
              <w:rPr>
                <w:noProof/>
                <w:webHidden/>
              </w:rPr>
              <w:tab/>
            </w:r>
            <w:r>
              <w:rPr>
                <w:noProof/>
                <w:webHidden/>
              </w:rPr>
              <w:fldChar w:fldCharType="begin"/>
            </w:r>
            <w:r>
              <w:rPr>
                <w:noProof/>
                <w:webHidden/>
              </w:rPr>
              <w:instrText xml:space="preserve"> PAGEREF _Toc289022720 \h </w:instrText>
            </w:r>
            <w:r>
              <w:rPr>
                <w:noProof/>
                <w:webHidden/>
              </w:rPr>
            </w:r>
            <w:r>
              <w:rPr>
                <w:noProof/>
                <w:webHidden/>
              </w:rPr>
              <w:fldChar w:fldCharType="separate"/>
            </w:r>
            <w:r>
              <w:rPr>
                <w:noProof/>
                <w:webHidden/>
              </w:rPr>
              <w:t>112</w:t>
            </w:r>
            <w:r>
              <w:rPr>
                <w:noProof/>
                <w:webHidden/>
              </w:rPr>
              <w:fldChar w:fldCharType="end"/>
            </w:r>
          </w:hyperlink>
        </w:p>
        <w:p w:rsidR="00013BB1" w:rsidRDefault="00013BB1">
          <w:pPr>
            <w:pStyle w:val="Verzeichnis2"/>
            <w:tabs>
              <w:tab w:val="left" w:pos="880"/>
              <w:tab w:val="right" w:leader="dot" w:pos="9062"/>
            </w:tabs>
            <w:rPr>
              <w:rFonts w:eastAsiaTheme="minorEastAsia"/>
              <w:noProof/>
              <w:lang w:val="de-DE" w:eastAsia="de-DE"/>
            </w:rPr>
          </w:pPr>
          <w:hyperlink w:anchor="_Toc289022721" w:history="1">
            <w:r w:rsidRPr="004D639F">
              <w:rPr>
                <w:rStyle w:val="Hyperlink"/>
                <w:rFonts w:ascii="Times New Roman" w:hAnsi="Times New Roman" w:cs="Times New Roman"/>
                <w:noProof/>
              </w:rPr>
              <w:t>7.4</w:t>
            </w:r>
            <w:r>
              <w:rPr>
                <w:rFonts w:eastAsiaTheme="minorEastAsia"/>
                <w:noProof/>
                <w:lang w:val="de-DE" w:eastAsia="de-DE"/>
              </w:rPr>
              <w:tab/>
            </w:r>
            <w:r w:rsidRPr="004D639F">
              <w:rPr>
                <w:rStyle w:val="Hyperlink"/>
                <w:rFonts w:ascii="Times New Roman" w:hAnsi="Times New Roman" w:cs="Times New Roman"/>
                <w:noProof/>
              </w:rPr>
              <w:t>Timebox 3</w:t>
            </w:r>
            <w:r>
              <w:rPr>
                <w:noProof/>
                <w:webHidden/>
              </w:rPr>
              <w:tab/>
            </w:r>
            <w:r>
              <w:rPr>
                <w:noProof/>
                <w:webHidden/>
              </w:rPr>
              <w:fldChar w:fldCharType="begin"/>
            </w:r>
            <w:r>
              <w:rPr>
                <w:noProof/>
                <w:webHidden/>
              </w:rPr>
              <w:instrText xml:space="preserve"> PAGEREF _Toc289022721 \h </w:instrText>
            </w:r>
            <w:r>
              <w:rPr>
                <w:noProof/>
                <w:webHidden/>
              </w:rPr>
            </w:r>
            <w:r>
              <w:rPr>
                <w:noProof/>
                <w:webHidden/>
              </w:rPr>
              <w:fldChar w:fldCharType="separate"/>
            </w:r>
            <w:r>
              <w:rPr>
                <w:noProof/>
                <w:webHidden/>
              </w:rPr>
              <w:t>112</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22" w:history="1">
            <w:r w:rsidRPr="004D639F">
              <w:rPr>
                <w:rStyle w:val="Hyperlink"/>
                <w:rFonts w:ascii="Times New Roman" w:hAnsi="Times New Roman" w:cs="Times New Roman"/>
                <w:noProof/>
              </w:rPr>
              <w:t>7.4.1</w:t>
            </w:r>
            <w:r>
              <w:rPr>
                <w:rFonts w:eastAsiaTheme="minorEastAsia"/>
                <w:noProof/>
                <w:lang w:val="de-DE" w:eastAsia="de-DE"/>
              </w:rPr>
              <w:tab/>
            </w:r>
            <w:r w:rsidRPr="004D639F">
              <w:rPr>
                <w:rStyle w:val="Hyperlink"/>
                <w:rFonts w:ascii="Times New Roman" w:hAnsi="Times New Roman" w:cs="Times New Roman"/>
                <w:noProof/>
              </w:rPr>
              <w:t>Benutzungsfälle (UseCases)</w:t>
            </w:r>
            <w:r>
              <w:rPr>
                <w:noProof/>
                <w:webHidden/>
              </w:rPr>
              <w:tab/>
            </w:r>
            <w:r>
              <w:rPr>
                <w:noProof/>
                <w:webHidden/>
              </w:rPr>
              <w:fldChar w:fldCharType="begin"/>
            </w:r>
            <w:r>
              <w:rPr>
                <w:noProof/>
                <w:webHidden/>
              </w:rPr>
              <w:instrText xml:space="preserve"> PAGEREF _Toc289022722 \h </w:instrText>
            </w:r>
            <w:r>
              <w:rPr>
                <w:noProof/>
                <w:webHidden/>
              </w:rPr>
            </w:r>
            <w:r>
              <w:rPr>
                <w:noProof/>
                <w:webHidden/>
              </w:rPr>
              <w:fldChar w:fldCharType="separate"/>
            </w:r>
            <w:r>
              <w:rPr>
                <w:noProof/>
                <w:webHidden/>
              </w:rPr>
              <w:t>113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23" w:history="1">
            <w:r w:rsidRPr="004D639F">
              <w:rPr>
                <w:rStyle w:val="Hyperlink"/>
                <w:rFonts w:ascii="Times New Roman" w:hAnsi="Times New Roman" w:cs="Times New Roman"/>
                <w:noProof/>
              </w:rPr>
              <w:t>7.4.2</w:t>
            </w:r>
            <w:r>
              <w:rPr>
                <w:rFonts w:eastAsiaTheme="minorEastAsia"/>
                <w:noProof/>
                <w:lang w:val="de-DE" w:eastAsia="de-DE"/>
              </w:rPr>
              <w:tab/>
            </w:r>
            <w:r w:rsidRPr="004D639F">
              <w:rPr>
                <w:rStyle w:val="Hyperlink"/>
                <w:rFonts w:ascii="Times New Roman" w:hAnsi="Times New Roman" w:cs="Times New Roman"/>
                <w:noProof/>
              </w:rPr>
              <w:t>Architektur</w:t>
            </w:r>
            <w:r>
              <w:rPr>
                <w:noProof/>
                <w:webHidden/>
              </w:rPr>
              <w:tab/>
            </w:r>
            <w:r>
              <w:rPr>
                <w:noProof/>
                <w:webHidden/>
              </w:rPr>
              <w:fldChar w:fldCharType="begin"/>
            </w:r>
            <w:r>
              <w:rPr>
                <w:noProof/>
                <w:webHidden/>
              </w:rPr>
              <w:instrText xml:space="preserve"> PAGEREF _Toc289022723 \h </w:instrText>
            </w:r>
            <w:r>
              <w:rPr>
                <w:noProof/>
                <w:webHidden/>
              </w:rPr>
            </w:r>
            <w:r>
              <w:rPr>
                <w:noProof/>
                <w:webHidden/>
              </w:rPr>
              <w:fldChar w:fldCharType="separate"/>
            </w:r>
            <w:r>
              <w:rPr>
                <w:noProof/>
                <w:webHidden/>
              </w:rPr>
              <w:t>113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24" w:history="1">
            <w:r w:rsidRPr="004D639F">
              <w:rPr>
                <w:rStyle w:val="Hyperlink"/>
                <w:rFonts w:ascii="Times New Roman" w:hAnsi="Times New Roman" w:cs="Times New Roman"/>
                <w:noProof/>
              </w:rPr>
              <w:t>7.4.3</w:t>
            </w:r>
            <w:r>
              <w:rPr>
                <w:rFonts w:eastAsiaTheme="minorEastAsia"/>
                <w:noProof/>
                <w:lang w:val="de-DE" w:eastAsia="de-DE"/>
              </w:rPr>
              <w:tab/>
            </w:r>
            <w:r w:rsidRPr="004D639F">
              <w:rPr>
                <w:rStyle w:val="Hyperlink"/>
                <w:rFonts w:ascii="Times New Roman" w:hAnsi="Times New Roman" w:cs="Times New Roman"/>
                <w:noProof/>
              </w:rPr>
              <w:t>Deliverables</w:t>
            </w:r>
            <w:r>
              <w:rPr>
                <w:noProof/>
                <w:webHidden/>
              </w:rPr>
              <w:tab/>
            </w:r>
            <w:r>
              <w:rPr>
                <w:noProof/>
                <w:webHidden/>
              </w:rPr>
              <w:fldChar w:fldCharType="begin"/>
            </w:r>
            <w:r>
              <w:rPr>
                <w:noProof/>
                <w:webHidden/>
              </w:rPr>
              <w:instrText xml:space="preserve"> PAGEREF _Toc289022724 \h </w:instrText>
            </w:r>
            <w:r>
              <w:rPr>
                <w:noProof/>
                <w:webHidden/>
              </w:rPr>
            </w:r>
            <w:r>
              <w:rPr>
                <w:noProof/>
                <w:webHidden/>
              </w:rPr>
              <w:fldChar w:fldCharType="separate"/>
            </w:r>
            <w:r>
              <w:rPr>
                <w:noProof/>
                <w:webHidden/>
              </w:rPr>
              <w:t>113</w:t>
            </w:r>
            <w:r>
              <w:rPr>
                <w:noProof/>
                <w:webHidden/>
              </w:rPr>
              <w:fldChar w:fldCharType="end"/>
            </w:r>
          </w:hyperlink>
        </w:p>
        <w:p w:rsidR="00013BB1" w:rsidRDefault="00013BB1">
          <w:pPr>
            <w:pStyle w:val="Verzeichnis3"/>
            <w:tabs>
              <w:tab w:val="left" w:pos="1320"/>
              <w:tab w:val="right" w:leader="dot" w:pos="9062"/>
            </w:tabs>
            <w:rPr>
              <w:rFonts w:eastAsiaTheme="minorEastAsia"/>
              <w:noProof/>
              <w:lang w:val="de-DE" w:eastAsia="de-DE"/>
            </w:rPr>
          </w:pPr>
          <w:hyperlink w:anchor="_Toc289022725" w:history="1">
            <w:r w:rsidRPr="004D639F">
              <w:rPr>
                <w:rStyle w:val="Hyperlink"/>
                <w:rFonts w:ascii="Times New Roman" w:hAnsi="Times New Roman" w:cs="Times New Roman"/>
                <w:noProof/>
              </w:rPr>
              <w:t>7.4.4</w:t>
            </w:r>
            <w:r>
              <w:rPr>
                <w:rFonts w:eastAsiaTheme="minorEastAsia"/>
                <w:noProof/>
                <w:lang w:val="de-DE" w:eastAsia="de-DE"/>
              </w:rPr>
              <w:tab/>
            </w:r>
            <w:r w:rsidRPr="004D639F">
              <w:rPr>
                <w:rStyle w:val="Hyperlink"/>
                <w:rFonts w:ascii="Times New Roman" w:hAnsi="Times New Roman" w:cs="Times New Roman"/>
                <w:noProof/>
              </w:rPr>
              <w:t>Abhängigkeiten</w:t>
            </w:r>
            <w:r>
              <w:rPr>
                <w:noProof/>
                <w:webHidden/>
              </w:rPr>
              <w:tab/>
            </w:r>
            <w:r>
              <w:rPr>
                <w:noProof/>
                <w:webHidden/>
              </w:rPr>
              <w:fldChar w:fldCharType="begin"/>
            </w:r>
            <w:r>
              <w:rPr>
                <w:noProof/>
                <w:webHidden/>
              </w:rPr>
              <w:instrText xml:space="preserve"> PAGEREF _Toc289022725 \h </w:instrText>
            </w:r>
            <w:r>
              <w:rPr>
                <w:noProof/>
                <w:webHidden/>
              </w:rPr>
            </w:r>
            <w:r>
              <w:rPr>
                <w:noProof/>
                <w:webHidden/>
              </w:rPr>
              <w:fldChar w:fldCharType="separate"/>
            </w:r>
            <w:r>
              <w:rPr>
                <w:noProof/>
                <w:webHidden/>
              </w:rPr>
              <w:t>113</w:t>
            </w:r>
            <w:r>
              <w:rPr>
                <w:noProof/>
                <w:webHidden/>
              </w:rPr>
              <w:fldChar w:fldCharType="end"/>
            </w:r>
          </w:hyperlink>
        </w:p>
        <w:p w:rsidR="00013BB1" w:rsidRDefault="00013BB1">
          <w:pPr>
            <w:pStyle w:val="Verzeichnis1"/>
            <w:tabs>
              <w:tab w:val="left" w:pos="440"/>
              <w:tab w:val="right" w:leader="dot" w:pos="9062"/>
            </w:tabs>
            <w:rPr>
              <w:rFonts w:eastAsiaTheme="minorEastAsia"/>
              <w:noProof/>
              <w:lang w:val="de-DE" w:eastAsia="de-DE"/>
            </w:rPr>
          </w:pPr>
          <w:hyperlink w:anchor="_Toc289022726" w:history="1">
            <w:r w:rsidRPr="004D639F">
              <w:rPr>
                <w:rStyle w:val="Hyperlink"/>
                <w:rFonts w:ascii="Times New Roman" w:hAnsi="Times New Roman" w:cs="Times New Roman"/>
                <w:noProof/>
              </w:rPr>
              <w:t>8</w:t>
            </w:r>
            <w:r>
              <w:rPr>
                <w:rFonts w:eastAsiaTheme="minorEastAsia"/>
                <w:noProof/>
                <w:lang w:val="de-DE" w:eastAsia="de-DE"/>
              </w:rPr>
              <w:tab/>
            </w:r>
            <w:r w:rsidRPr="004D639F">
              <w:rPr>
                <w:rStyle w:val="Hyperlink"/>
                <w:rFonts w:ascii="Times New Roman" w:hAnsi="Times New Roman" w:cs="Times New Roman"/>
                <w:noProof/>
              </w:rPr>
              <w:t>Glossar</w:t>
            </w:r>
            <w:r>
              <w:rPr>
                <w:noProof/>
                <w:webHidden/>
              </w:rPr>
              <w:tab/>
            </w:r>
            <w:r>
              <w:rPr>
                <w:noProof/>
                <w:webHidden/>
              </w:rPr>
              <w:fldChar w:fldCharType="begin"/>
            </w:r>
            <w:r>
              <w:rPr>
                <w:noProof/>
                <w:webHidden/>
              </w:rPr>
              <w:instrText xml:space="preserve"> PAGEREF _Toc289022726 \h </w:instrText>
            </w:r>
            <w:r>
              <w:rPr>
                <w:noProof/>
                <w:webHidden/>
              </w:rPr>
            </w:r>
            <w:r>
              <w:rPr>
                <w:noProof/>
                <w:webHidden/>
              </w:rPr>
              <w:fldChar w:fldCharType="separate"/>
            </w:r>
            <w:r>
              <w:rPr>
                <w:noProof/>
                <w:webHidden/>
              </w:rPr>
              <w:t>113</w:t>
            </w:r>
            <w:r>
              <w:rPr>
                <w:noProof/>
                <w:webHidden/>
              </w:rPr>
              <w:fldChar w:fldCharType="end"/>
            </w:r>
          </w:hyperlink>
        </w:p>
        <w:p w:rsidR="002B5254" w:rsidRPr="00061A9D" w:rsidRDefault="00513166">
          <w:pPr>
            <w:rPr>
              <w:rFonts w:ascii="Times New Roman" w:hAnsi="Times New Roman" w:cs="Times New Roman"/>
            </w:rPr>
          </w:pPr>
          <w:r w:rsidRPr="00061A9D">
            <w:rPr>
              <w:rFonts w:ascii="Times New Roman" w:hAnsi="Times New Roman" w:cs="Times New Roman"/>
              <w:b/>
              <w:bCs/>
              <w:lang w:val="de-DE"/>
            </w:rPr>
            <w:fldChar w:fldCharType="end"/>
          </w:r>
        </w:p>
      </w:sdtContent>
    </w:sdt>
    <w:p w:rsidR="00F25156" w:rsidRPr="00061A9D" w:rsidRDefault="00F25156" w:rsidP="0034663C">
      <w:pPr>
        <w:rPr>
          <w:rFonts w:ascii="Times New Roman" w:hAnsi="Times New Roman" w:cs="Times New Roman"/>
        </w:rPr>
      </w:pPr>
    </w:p>
    <w:p w:rsidR="00480AF2" w:rsidRPr="00061A9D" w:rsidRDefault="00480AF2" w:rsidP="00E47BE4">
      <w:pPr>
        <w:pStyle w:val="berschrift1"/>
        <w:numPr>
          <w:ilvl w:val="0"/>
          <w:numId w:val="160"/>
        </w:numPr>
        <w:ind w:left="0" w:firstLine="0"/>
        <w:rPr>
          <w:rFonts w:ascii="Times New Roman" w:hAnsi="Times New Roman" w:cs="Times New Roman"/>
        </w:rPr>
      </w:pPr>
      <w:bookmarkStart w:id="1" w:name="_Toc289022573"/>
      <w:r w:rsidRPr="00061A9D">
        <w:rPr>
          <w:rFonts w:ascii="Times New Roman" w:hAnsi="Times New Roman" w:cs="Times New Roman"/>
        </w:rPr>
        <w:t>Einführung</w:t>
      </w:r>
      <w:bookmarkEnd w:id="1"/>
    </w:p>
    <w:p w:rsidR="00480AF2" w:rsidRPr="00061A9D" w:rsidRDefault="00480AF2" w:rsidP="00D8176D">
      <w:pPr>
        <w:rPr>
          <w:rFonts w:ascii="Times New Roman" w:hAnsi="Times New Roman" w:cs="Times New Roman"/>
        </w:rPr>
      </w:pPr>
    </w:p>
    <w:p w:rsidR="00480AF2" w:rsidRPr="00061A9D" w:rsidRDefault="00480AF2" w:rsidP="00D8176D">
      <w:pPr>
        <w:pStyle w:val="berschrift2"/>
        <w:ind w:left="0" w:firstLine="0"/>
        <w:rPr>
          <w:rFonts w:ascii="Times New Roman" w:hAnsi="Times New Roman" w:cs="Times New Roman"/>
        </w:rPr>
      </w:pPr>
      <w:bookmarkStart w:id="2" w:name="_Toc289022574"/>
      <w:r w:rsidRPr="00061A9D">
        <w:rPr>
          <w:rFonts w:ascii="Times New Roman" w:hAnsi="Times New Roman" w:cs="Times New Roman"/>
        </w:rPr>
        <w:t>System</w:t>
      </w:r>
      <w:bookmarkEnd w:id="2"/>
    </w:p>
    <w:p w:rsidR="00480AF2" w:rsidRPr="00061A9D" w:rsidRDefault="00C33A93" w:rsidP="00D8176D">
      <w:pPr>
        <w:rPr>
          <w:rFonts w:ascii="Times New Roman" w:hAnsi="Times New Roman" w:cs="Times New Roman"/>
        </w:rPr>
      </w:pPr>
      <w:r w:rsidRPr="00061A9D">
        <w:rPr>
          <w:rFonts w:ascii="Times New Roman" w:hAnsi="Times New Roman" w:cs="Times New Roman"/>
        </w:rPr>
        <w:t xml:space="preserve">EasyDiet ist ein Programm, </w:t>
      </w:r>
      <w:r w:rsidR="00061A9D">
        <w:rPr>
          <w:rFonts w:ascii="Times New Roman" w:hAnsi="Times New Roman" w:cs="Times New Roman"/>
        </w:rPr>
        <w:t xml:space="preserve">welches die Planung, </w:t>
      </w:r>
      <w:r w:rsidRPr="00061A9D">
        <w:rPr>
          <w:rFonts w:ascii="Times New Roman" w:hAnsi="Times New Roman" w:cs="Times New Roman"/>
        </w:rPr>
        <w:t>Erstellung</w:t>
      </w:r>
      <w:r w:rsidR="00061A9D">
        <w:rPr>
          <w:rFonts w:ascii="Times New Roman" w:hAnsi="Times New Roman" w:cs="Times New Roman"/>
        </w:rPr>
        <w:t xml:space="preserve"> und Verwaltung</w:t>
      </w:r>
      <w:r w:rsidRPr="00061A9D">
        <w:rPr>
          <w:rFonts w:ascii="Times New Roman" w:hAnsi="Times New Roman" w:cs="Times New Roman"/>
        </w:rPr>
        <w:t xml:space="preserve"> von Diäten erleichtern sol</w:t>
      </w:r>
      <w:r w:rsidR="00EC22AC" w:rsidRPr="00061A9D">
        <w:rPr>
          <w:rFonts w:ascii="Times New Roman" w:hAnsi="Times New Roman" w:cs="Times New Roman"/>
        </w:rPr>
        <w:t xml:space="preserve">l und dadurch die </w:t>
      </w:r>
      <w:r w:rsidR="00061A9D">
        <w:rPr>
          <w:rFonts w:ascii="Times New Roman" w:hAnsi="Times New Roman" w:cs="Times New Roman"/>
        </w:rPr>
        <w:t xml:space="preserve">insbesondere die </w:t>
      </w:r>
      <w:r w:rsidR="00EC22AC" w:rsidRPr="00061A9D">
        <w:rPr>
          <w:rFonts w:ascii="Times New Roman" w:hAnsi="Times New Roman" w:cs="Times New Roman"/>
        </w:rPr>
        <w:t>Diätassistentin</w:t>
      </w:r>
      <w:r w:rsidR="00061A9D">
        <w:rPr>
          <w:rFonts w:ascii="Times New Roman" w:hAnsi="Times New Roman" w:cs="Times New Roman"/>
        </w:rPr>
        <w:t xml:space="preserve"> bei ihrer Arbeit unterstützt</w:t>
      </w:r>
      <w:r w:rsidRPr="00061A9D">
        <w:rPr>
          <w:rFonts w:ascii="Times New Roman" w:hAnsi="Times New Roman" w:cs="Times New Roman"/>
        </w:rPr>
        <w:t xml:space="preserve">. </w:t>
      </w:r>
      <w:r w:rsidR="00061A9D">
        <w:rPr>
          <w:rFonts w:ascii="Times New Roman" w:hAnsi="Times New Roman" w:cs="Times New Roman"/>
        </w:rPr>
        <w:t>Zusätzlich</w:t>
      </w:r>
      <w:r w:rsidRPr="00061A9D">
        <w:rPr>
          <w:rFonts w:ascii="Times New Roman" w:hAnsi="Times New Roman" w:cs="Times New Roman"/>
        </w:rPr>
        <w:t xml:space="preserve"> </w:t>
      </w:r>
      <w:r w:rsidR="00EC22AC" w:rsidRPr="00061A9D">
        <w:rPr>
          <w:rFonts w:ascii="Times New Roman" w:hAnsi="Times New Roman" w:cs="Times New Roman"/>
        </w:rPr>
        <w:t>können</w:t>
      </w:r>
      <w:r w:rsidRPr="00061A9D">
        <w:rPr>
          <w:rFonts w:ascii="Times New Roman" w:hAnsi="Times New Roman" w:cs="Times New Roman"/>
        </w:rPr>
        <w:t xml:space="preserve"> </w:t>
      </w:r>
      <w:r w:rsidR="00061A9D">
        <w:rPr>
          <w:rFonts w:ascii="Times New Roman" w:hAnsi="Times New Roman" w:cs="Times New Roman"/>
        </w:rPr>
        <w:lastRenderedPageBreak/>
        <w:t>mit Hilfe</w:t>
      </w:r>
      <w:r w:rsidRPr="00061A9D">
        <w:rPr>
          <w:rFonts w:ascii="Times New Roman" w:hAnsi="Times New Roman" w:cs="Times New Roman"/>
        </w:rPr>
        <w:t xml:space="preserve"> </w:t>
      </w:r>
      <w:r w:rsidR="00EC22AC" w:rsidRPr="00061A9D">
        <w:rPr>
          <w:rFonts w:ascii="Times New Roman" w:hAnsi="Times New Roman" w:cs="Times New Roman"/>
        </w:rPr>
        <w:t>des Programms</w:t>
      </w:r>
      <w:r w:rsidR="004C4CBE">
        <w:rPr>
          <w:rFonts w:ascii="Times New Roman" w:hAnsi="Times New Roman" w:cs="Times New Roman"/>
        </w:rPr>
        <w:t xml:space="preserve"> Befunde, als auch</w:t>
      </w:r>
      <w:r w:rsidRPr="00061A9D">
        <w:rPr>
          <w:rFonts w:ascii="Times New Roman" w:hAnsi="Times New Roman" w:cs="Times New Roman"/>
        </w:rPr>
        <w:t xml:space="preserve"> Ernährungsprotokolle erfasst werden. EasyDiet verfügt </w:t>
      </w:r>
      <w:r w:rsidR="00BD5C65">
        <w:rPr>
          <w:rFonts w:ascii="Times New Roman" w:hAnsi="Times New Roman" w:cs="Times New Roman"/>
        </w:rPr>
        <w:t>darüber hinaus</w:t>
      </w:r>
      <w:r w:rsidRPr="00061A9D">
        <w:rPr>
          <w:rFonts w:ascii="Times New Roman" w:hAnsi="Times New Roman" w:cs="Times New Roman"/>
        </w:rPr>
        <w:t xml:space="preserve"> über die Möglichkeit neu</w:t>
      </w:r>
      <w:r w:rsidR="00AD3212">
        <w:rPr>
          <w:rFonts w:ascii="Times New Roman" w:hAnsi="Times New Roman" w:cs="Times New Roman"/>
        </w:rPr>
        <w:t xml:space="preserve">e Kochrezepte zu erstellen bzw. </w:t>
      </w:r>
      <w:r w:rsidRPr="00061A9D">
        <w:rPr>
          <w:rFonts w:ascii="Times New Roman" w:hAnsi="Times New Roman" w:cs="Times New Roman"/>
        </w:rPr>
        <w:t>aus dem Bundeslebensmittelschlüssel Rezepte und Nahrungsmittel abzufragen.</w:t>
      </w:r>
      <w:r w:rsidR="00A435B1" w:rsidRPr="00061A9D">
        <w:rPr>
          <w:rFonts w:ascii="Times New Roman" w:hAnsi="Times New Roman" w:cs="Times New Roman"/>
        </w:rPr>
        <w:t xml:space="preserve"> EasyDiet </w:t>
      </w:r>
      <w:r w:rsidR="00A470DA">
        <w:rPr>
          <w:rFonts w:ascii="Times New Roman" w:hAnsi="Times New Roman" w:cs="Times New Roman"/>
        </w:rPr>
        <w:t>ermöglicht es außerdem</w:t>
      </w:r>
      <w:r w:rsidR="00A435B1" w:rsidRPr="00061A9D">
        <w:rPr>
          <w:rFonts w:ascii="Times New Roman" w:hAnsi="Times New Roman" w:cs="Times New Roman"/>
        </w:rPr>
        <w:t xml:space="preserve"> den Patienten beim Erstellen von Ernährungs</w:t>
      </w:r>
      <w:r w:rsidR="00A470DA">
        <w:rPr>
          <w:rFonts w:ascii="Times New Roman" w:hAnsi="Times New Roman" w:cs="Times New Roman"/>
        </w:rPr>
        <w:t>protokollen zu unterstützen, indem es eine</w:t>
      </w:r>
      <w:r w:rsidR="00A435B1" w:rsidRPr="00061A9D">
        <w:rPr>
          <w:rFonts w:ascii="Times New Roman" w:hAnsi="Times New Roman" w:cs="Times New Roman"/>
        </w:rPr>
        <w:t xml:space="preserve"> Weboberfläche anbietet, in der der Patient das Protokoll erfassen kann.</w:t>
      </w:r>
    </w:p>
    <w:p w:rsidR="00480AF2" w:rsidRPr="00061A9D" w:rsidRDefault="00480AF2" w:rsidP="00D8176D">
      <w:pPr>
        <w:pStyle w:val="berschrift2"/>
        <w:ind w:left="0" w:firstLine="0"/>
        <w:rPr>
          <w:rFonts w:ascii="Times New Roman" w:hAnsi="Times New Roman" w:cs="Times New Roman"/>
        </w:rPr>
      </w:pPr>
      <w:bookmarkStart w:id="3" w:name="_Toc289022575"/>
      <w:r w:rsidRPr="00061A9D">
        <w:rPr>
          <w:rFonts w:ascii="Times New Roman" w:hAnsi="Times New Roman" w:cs="Times New Roman"/>
        </w:rPr>
        <w:t>Zweck</w:t>
      </w:r>
      <w:bookmarkEnd w:id="3"/>
    </w:p>
    <w:p w:rsidR="00D77FED" w:rsidRPr="00061A9D" w:rsidRDefault="00D77FED" w:rsidP="00D77FED">
      <w:pPr>
        <w:rPr>
          <w:rFonts w:ascii="Times New Roman" w:hAnsi="Times New Roman" w:cs="Times New Roman"/>
        </w:rPr>
      </w:pPr>
      <w:r w:rsidRPr="00061A9D">
        <w:rPr>
          <w:rFonts w:ascii="Times New Roman" w:hAnsi="Times New Roman" w:cs="Times New Roman"/>
        </w:rPr>
        <w:t>Dieses Pflichtenheft b</w:t>
      </w:r>
      <w:r w:rsidR="00020FFA">
        <w:rPr>
          <w:rFonts w:ascii="Times New Roman" w:hAnsi="Times New Roman" w:cs="Times New Roman"/>
        </w:rPr>
        <w:t xml:space="preserve">eschreibt das Programm EasyDiet im Allgemeinen </w:t>
      </w:r>
      <w:r w:rsidRPr="00061A9D">
        <w:rPr>
          <w:rFonts w:ascii="Times New Roman" w:hAnsi="Times New Roman" w:cs="Times New Roman"/>
        </w:rPr>
        <w:t>und seine technische Umsetzung im Speziellen.  D</w:t>
      </w:r>
      <w:r w:rsidR="003C47E9">
        <w:rPr>
          <w:rFonts w:ascii="Times New Roman" w:hAnsi="Times New Roman" w:cs="Times New Roman"/>
        </w:rPr>
        <w:t xml:space="preserve">er Zweck des Pflichtenhefts ist, </w:t>
      </w:r>
      <w:r w:rsidRPr="00061A9D">
        <w:rPr>
          <w:rFonts w:ascii="Times New Roman" w:hAnsi="Times New Roman" w:cs="Times New Roman"/>
        </w:rPr>
        <w:t>eine übersichtliche und genaue Beschreibung der Kundenanforderungen</w:t>
      </w:r>
      <w:r w:rsidR="003C47E9">
        <w:rPr>
          <w:rFonts w:ascii="Times New Roman" w:hAnsi="Times New Roman" w:cs="Times New Roman"/>
        </w:rPr>
        <w:t xml:space="preserve"> darzulegen</w:t>
      </w:r>
      <w:r w:rsidRPr="00061A9D">
        <w:rPr>
          <w:rFonts w:ascii="Times New Roman" w:hAnsi="Times New Roman" w:cs="Times New Roman"/>
        </w:rPr>
        <w:t xml:space="preserve">. </w:t>
      </w:r>
      <w:r w:rsidR="00B7490D">
        <w:rPr>
          <w:rFonts w:ascii="Times New Roman" w:hAnsi="Times New Roman" w:cs="Times New Roman"/>
        </w:rPr>
        <w:t>Dabei wird</w:t>
      </w:r>
      <w:r w:rsidR="00460D74">
        <w:rPr>
          <w:rFonts w:ascii="Times New Roman" w:hAnsi="Times New Roman" w:cs="Times New Roman"/>
        </w:rPr>
        <w:t xml:space="preserve"> </w:t>
      </w:r>
      <w:r w:rsidR="00B7490D">
        <w:rPr>
          <w:rFonts w:ascii="Times New Roman" w:hAnsi="Times New Roman" w:cs="Times New Roman"/>
        </w:rPr>
        <w:t xml:space="preserve">neben </w:t>
      </w:r>
      <w:r w:rsidR="00460D74">
        <w:rPr>
          <w:rFonts w:ascii="Times New Roman" w:hAnsi="Times New Roman" w:cs="Times New Roman"/>
        </w:rPr>
        <w:t>d</w:t>
      </w:r>
      <w:r w:rsidR="00B7490D">
        <w:rPr>
          <w:rFonts w:ascii="Times New Roman" w:hAnsi="Times New Roman" w:cs="Times New Roman"/>
        </w:rPr>
        <w:t>em</w:t>
      </w:r>
      <w:r w:rsidR="00460D74">
        <w:rPr>
          <w:rFonts w:ascii="Times New Roman" w:hAnsi="Times New Roman" w:cs="Times New Roman"/>
        </w:rPr>
        <w:t xml:space="preserve"> Domänenmodell detailliert beschrieben,</w:t>
      </w:r>
      <w:r w:rsidR="00B7490D">
        <w:rPr>
          <w:rFonts w:ascii="Times New Roman" w:hAnsi="Times New Roman" w:cs="Times New Roman"/>
        </w:rPr>
        <w:t xml:space="preserve"> welche Stakeholder mit EasyDiet in Verbindung stehen und welchen Nutzen diese aus EasyDiet </w:t>
      </w:r>
      <w:r w:rsidR="00E652A7">
        <w:rPr>
          <w:rFonts w:ascii="Times New Roman" w:hAnsi="Times New Roman" w:cs="Times New Roman"/>
        </w:rPr>
        <w:t>ziehen</w:t>
      </w:r>
      <w:r w:rsidR="00921B27">
        <w:rPr>
          <w:rFonts w:ascii="Times New Roman" w:hAnsi="Times New Roman" w:cs="Times New Roman"/>
        </w:rPr>
        <w:t>, als auch</w:t>
      </w:r>
      <w:r w:rsidR="00460D74">
        <w:rPr>
          <w:rFonts w:ascii="Times New Roman" w:hAnsi="Times New Roman" w:cs="Times New Roman"/>
        </w:rPr>
        <w:t xml:space="preserve"> eine</w:t>
      </w:r>
      <w:r w:rsidR="00F70FF1" w:rsidRPr="00061A9D">
        <w:rPr>
          <w:rFonts w:ascii="Times New Roman" w:hAnsi="Times New Roman" w:cs="Times New Roman"/>
        </w:rPr>
        <w:t xml:space="preserve"> Beschreibung der möglichen Anwendungsfälle</w:t>
      </w:r>
      <w:r w:rsidR="00460D74">
        <w:rPr>
          <w:rFonts w:ascii="Times New Roman" w:hAnsi="Times New Roman" w:cs="Times New Roman"/>
        </w:rPr>
        <w:t xml:space="preserve"> und weiterer Anforderungen erfolgt.</w:t>
      </w:r>
    </w:p>
    <w:p w:rsidR="00480AF2" w:rsidRPr="00061A9D" w:rsidRDefault="00480AF2" w:rsidP="00D8176D">
      <w:pPr>
        <w:pStyle w:val="berschrift2"/>
        <w:ind w:left="0" w:firstLine="0"/>
        <w:rPr>
          <w:rFonts w:ascii="Times New Roman" w:hAnsi="Times New Roman" w:cs="Times New Roman"/>
        </w:rPr>
      </w:pPr>
      <w:bookmarkStart w:id="4" w:name="_Toc289022576"/>
      <w:r w:rsidRPr="00061A9D">
        <w:rPr>
          <w:rFonts w:ascii="Times New Roman" w:hAnsi="Times New Roman" w:cs="Times New Roman"/>
        </w:rPr>
        <w:t>Umfang</w:t>
      </w:r>
      <w:bookmarkEnd w:id="4"/>
    </w:p>
    <w:p w:rsidR="00480AF2" w:rsidRPr="00061A9D" w:rsidRDefault="00182F52" w:rsidP="00D8176D">
      <w:pPr>
        <w:rPr>
          <w:rFonts w:ascii="Times New Roman" w:hAnsi="Times New Roman" w:cs="Times New Roman"/>
        </w:rPr>
      </w:pPr>
      <w:r w:rsidRPr="00061A9D">
        <w:rPr>
          <w:rFonts w:ascii="Times New Roman" w:hAnsi="Times New Roman" w:cs="Times New Roman"/>
        </w:rPr>
        <w:t xml:space="preserve">Die Software EasyDiet steht im Allgemeinen in keiner direkten Verbindung mit anderen Projekten, </w:t>
      </w:r>
      <w:r w:rsidR="00832F45" w:rsidRPr="00061A9D">
        <w:rPr>
          <w:rFonts w:ascii="Times New Roman" w:hAnsi="Times New Roman" w:cs="Times New Roman"/>
        </w:rPr>
        <w:t>weshalb in diesem Pflichtenheft nur auf EasyDiet selbst eingegangen wird. Es sollte</w:t>
      </w:r>
      <w:r w:rsidRPr="00061A9D">
        <w:rPr>
          <w:rFonts w:ascii="Times New Roman" w:hAnsi="Times New Roman" w:cs="Times New Roman"/>
        </w:rPr>
        <w:t xml:space="preserve"> jedoch erwähnt werden, dass die Software in die bestehende Krankenhausst</w:t>
      </w:r>
      <w:r w:rsidR="006C65AF" w:rsidRPr="00061A9D">
        <w:rPr>
          <w:rFonts w:ascii="Times New Roman" w:hAnsi="Times New Roman" w:cs="Times New Roman"/>
        </w:rPr>
        <w:t>ruktur eingebettet werden muss, und deshalb das Projekt nicht als vollkommen eigenständig angesehen werden kann.</w:t>
      </w:r>
    </w:p>
    <w:p w:rsidR="00480AF2" w:rsidRPr="00061A9D" w:rsidRDefault="00480AF2" w:rsidP="00D8176D">
      <w:pPr>
        <w:pStyle w:val="berschrift2"/>
        <w:ind w:left="0" w:firstLine="0"/>
        <w:rPr>
          <w:rFonts w:ascii="Times New Roman" w:hAnsi="Times New Roman" w:cs="Times New Roman"/>
        </w:rPr>
      </w:pPr>
      <w:bookmarkStart w:id="5" w:name="_Toc289022577"/>
      <w:r w:rsidRPr="00061A9D">
        <w:rPr>
          <w:rFonts w:ascii="Times New Roman" w:hAnsi="Times New Roman" w:cs="Times New Roman"/>
        </w:rPr>
        <w:t>Referenzen</w:t>
      </w:r>
      <w:bookmarkEnd w:id="5"/>
    </w:p>
    <w:p w:rsidR="00480AF2" w:rsidRPr="00061A9D" w:rsidRDefault="00480AF2" w:rsidP="00D8176D">
      <w:pPr>
        <w:rPr>
          <w:rFonts w:ascii="Times New Roman" w:hAnsi="Times New Roman" w:cs="Times New Roman"/>
        </w:rPr>
      </w:pPr>
      <w:r w:rsidRPr="00061A9D">
        <w:rPr>
          <w:rFonts w:ascii="Times New Roman" w:hAnsi="Times New Roman" w:cs="Times New Roman"/>
        </w:rPr>
        <w:t xml:space="preserve">Die Kapitel 1-3 geben einen allgemeinen Überblick über dieses Programm. Diese beinhalten </w:t>
      </w:r>
      <w:r w:rsidR="005F13D9">
        <w:rPr>
          <w:rFonts w:ascii="Times New Roman" w:hAnsi="Times New Roman" w:cs="Times New Roman"/>
        </w:rPr>
        <w:t xml:space="preserve">die Beschreibung der </w:t>
      </w:r>
      <w:r w:rsidRPr="00061A9D">
        <w:rPr>
          <w:rFonts w:ascii="Times New Roman" w:hAnsi="Times New Roman" w:cs="Times New Roman"/>
        </w:rPr>
        <w:t xml:space="preserve">Stakeholder und einen kurzen Überblick über das </w:t>
      </w:r>
      <w:r w:rsidR="005F13D9">
        <w:rPr>
          <w:rFonts w:ascii="Times New Roman" w:hAnsi="Times New Roman" w:cs="Times New Roman"/>
        </w:rPr>
        <w:t>EasyDiet</w:t>
      </w:r>
      <w:r w:rsidRPr="00061A9D">
        <w:rPr>
          <w:rFonts w:ascii="Times New Roman" w:hAnsi="Times New Roman" w:cs="Times New Roman"/>
        </w:rPr>
        <w:t>. Die restlichen Kapitel sind für Entwickler oder technisch interessierte Personen geschrieben und erklären die technischen Details und Funktionen des Produkts.</w:t>
      </w:r>
    </w:p>
    <w:p w:rsidR="005E5694" w:rsidRPr="00061A9D" w:rsidRDefault="005E5694" w:rsidP="005E5694">
      <w:pPr>
        <w:pStyle w:val="berschrift2"/>
        <w:ind w:left="0" w:firstLine="0"/>
        <w:rPr>
          <w:rFonts w:ascii="Times New Roman" w:hAnsi="Times New Roman" w:cs="Times New Roman"/>
        </w:rPr>
      </w:pPr>
      <w:bookmarkStart w:id="6" w:name="_Toc289022578"/>
      <w:r w:rsidRPr="00061A9D">
        <w:rPr>
          <w:rFonts w:ascii="Times New Roman" w:hAnsi="Times New Roman" w:cs="Times New Roman"/>
        </w:rPr>
        <w:t>Kontextdiagramm</w:t>
      </w:r>
      <w:bookmarkEnd w:id="6"/>
    </w:p>
    <w:p w:rsidR="005E5694" w:rsidRPr="00061A9D" w:rsidRDefault="005E5694" w:rsidP="005E5694">
      <w:pPr>
        <w:rPr>
          <w:rFonts w:ascii="Times New Roman" w:hAnsi="Times New Roman" w:cs="Times New Roman"/>
        </w:rPr>
      </w:pPr>
      <w:r w:rsidRPr="00061A9D">
        <w:rPr>
          <w:rFonts w:ascii="Times New Roman" w:hAnsi="Times New Roman" w:cs="Times New Roman"/>
          <w:noProof/>
          <w:lang w:val="de-DE" w:eastAsia="de-DE"/>
        </w:rPr>
        <w:drawing>
          <wp:inline distT="0" distB="0" distL="0" distR="0">
            <wp:extent cx="5760720" cy="3886566"/>
            <wp:effectExtent l="0" t="0" r="0" b="0"/>
            <wp:docPr id="9" name="Grafik 9" descr="C:\Users\Manuel\Documents\eclipse\Easy Diet\doc\Kontext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l\Documents\eclipse\Easy Diet\doc\Kontextdiagramm.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3886566"/>
                    </a:xfrm>
                    <a:prstGeom prst="rect">
                      <a:avLst/>
                    </a:prstGeom>
                    <a:noFill/>
                    <a:ln>
                      <a:noFill/>
                    </a:ln>
                  </pic:spPr>
                </pic:pic>
              </a:graphicData>
            </a:graphic>
          </wp:inline>
        </w:drawing>
      </w:r>
    </w:p>
    <w:p w:rsidR="005E5694" w:rsidRPr="00061A9D" w:rsidRDefault="005E5694" w:rsidP="00D8176D">
      <w:pPr>
        <w:rPr>
          <w:rFonts w:ascii="Times New Roman" w:hAnsi="Times New Roman" w:cs="Times New Roman"/>
        </w:rPr>
      </w:pPr>
    </w:p>
    <w:p w:rsidR="00480AF2" w:rsidRPr="00061A9D" w:rsidRDefault="00480AF2" w:rsidP="00D8176D">
      <w:pPr>
        <w:pStyle w:val="berschrift2"/>
        <w:ind w:left="0" w:firstLine="0"/>
        <w:rPr>
          <w:rFonts w:ascii="Times New Roman" w:hAnsi="Times New Roman" w:cs="Times New Roman"/>
        </w:rPr>
      </w:pPr>
      <w:bookmarkStart w:id="7" w:name="_Toc289022579"/>
      <w:r w:rsidRPr="00061A9D">
        <w:rPr>
          <w:rFonts w:ascii="Times New Roman" w:hAnsi="Times New Roman" w:cs="Times New Roman"/>
        </w:rPr>
        <w:t>Überblick</w:t>
      </w:r>
      <w:bookmarkEnd w:id="7"/>
    </w:p>
    <w:p w:rsidR="00480AF2" w:rsidRPr="00061A9D" w:rsidRDefault="005E5694" w:rsidP="00D8176D">
      <w:pPr>
        <w:rPr>
          <w:rFonts w:ascii="Times New Roman" w:hAnsi="Times New Roman" w:cs="Times New Roman"/>
        </w:rPr>
      </w:pPr>
      <w:r w:rsidRPr="00061A9D">
        <w:rPr>
          <w:rFonts w:ascii="Times New Roman" w:hAnsi="Times New Roman" w:cs="Times New Roman"/>
        </w:rPr>
        <w:t>In den folgenden Kapiteln wird das Progr</w:t>
      </w:r>
      <w:r w:rsidR="005E0082" w:rsidRPr="00061A9D">
        <w:rPr>
          <w:rFonts w:ascii="Times New Roman" w:hAnsi="Times New Roman" w:cs="Times New Roman"/>
        </w:rPr>
        <w:t>amm genauer spezifiziert. Für den</w:t>
      </w:r>
      <w:r w:rsidRPr="00061A9D">
        <w:rPr>
          <w:rFonts w:ascii="Times New Roman" w:hAnsi="Times New Roman" w:cs="Times New Roman"/>
        </w:rPr>
        <w:t xml:space="preserve"> technisch </w:t>
      </w:r>
      <w:r w:rsidR="005E0082" w:rsidRPr="00061A9D">
        <w:rPr>
          <w:rFonts w:ascii="Times New Roman" w:hAnsi="Times New Roman" w:cs="Times New Roman"/>
        </w:rPr>
        <w:t xml:space="preserve">avancierten </w:t>
      </w:r>
      <w:r w:rsidRPr="00061A9D">
        <w:rPr>
          <w:rFonts w:ascii="Times New Roman" w:hAnsi="Times New Roman" w:cs="Times New Roman"/>
        </w:rPr>
        <w:t xml:space="preserve">Leser ist das Kapitel 5 (Domänenmodell) und 8 (Iterationsplan) </w:t>
      </w:r>
      <w:r w:rsidR="00F33BFF">
        <w:rPr>
          <w:rFonts w:ascii="Times New Roman" w:hAnsi="Times New Roman" w:cs="Times New Roman"/>
        </w:rPr>
        <w:t>von Interesse</w:t>
      </w:r>
      <w:r w:rsidRPr="00061A9D">
        <w:rPr>
          <w:rFonts w:ascii="Times New Roman" w:hAnsi="Times New Roman" w:cs="Times New Roman"/>
        </w:rPr>
        <w:t>, die sonstigen Kapitel benötigen keine spezielle</w:t>
      </w:r>
      <w:r w:rsidR="00DC3F0A" w:rsidRPr="00061A9D">
        <w:rPr>
          <w:rFonts w:ascii="Times New Roman" w:hAnsi="Times New Roman" w:cs="Times New Roman"/>
        </w:rPr>
        <w:t>n</w:t>
      </w:r>
      <w:r w:rsidR="00F5414E">
        <w:rPr>
          <w:rFonts w:ascii="Times New Roman" w:hAnsi="Times New Roman" w:cs="Times New Roman"/>
        </w:rPr>
        <w:t xml:space="preserve"> Kenntnisse, </w:t>
      </w:r>
      <w:r w:rsidRPr="00061A9D">
        <w:rPr>
          <w:rFonts w:ascii="Times New Roman" w:hAnsi="Times New Roman" w:cs="Times New Roman"/>
        </w:rPr>
        <w:t xml:space="preserve">um diese zu verstehen. </w:t>
      </w:r>
    </w:p>
    <w:p w:rsidR="00480AF2" w:rsidRPr="00061A9D" w:rsidRDefault="00480AF2" w:rsidP="00D8176D">
      <w:pPr>
        <w:pStyle w:val="berschrift1"/>
        <w:ind w:left="0" w:firstLine="0"/>
        <w:rPr>
          <w:rFonts w:ascii="Times New Roman" w:hAnsi="Times New Roman" w:cs="Times New Roman"/>
        </w:rPr>
      </w:pPr>
      <w:bookmarkStart w:id="8" w:name="_Toc289022580"/>
      <w:r w:rsidRPr="00061A9D">
        <w:rPr>
          <w:rFonts w:ascii="Times New Roman" w:hAnsi="Times New Roman" w:cs="Times New Roman"/>
        </w:rPr>
        <w:t>Überblick Stakeholder/Benutzer</w:t>
      </w:r>
      <w:bookmarkEnd w:id="8"/>
    </w:p>
    <w:p w:rsidR="005E0082" w:rsidRPr="00061A9D" w:rsidRDefault="005E0082" w:rsidP="005E0082">
      <w:pPr>
        <w:rPr>
          <w:rFonts w:ascii="Times New Roman" w:hAnsi="Times New Roman" w:cs="Times New Roman"/>
        </w:rPr>
      </w:pPr>
    </w:p>
    <w:tbl>
      <w:tblPr>
        <w:tblStyle w:val="HelleListe-Akzent1"/>
        <w:tblW w:w="0" w:type="auto"/>
        <w:tblLook w:val="04A0"/>
      </w:tblPr>
      <w:tblGrid>
        <w:gridCol w:w="1790"/>
        <w:gridCol w:w="4382"/>
        <w:gridCol w:w="3116"/>
      </w:tblGrid>
      <w:tr w:rsidR="00B749D8" w:rsidRPr="00061A9D" w:rsidTr="00B749D8">
        <w:trPr>
          <w:cnfStyle w:val="100000000000"/>
        </w:trPr>
        <w:tc>
          <w:tcPr>
            <w:cnfStyle w:val="001000000000"/>
            <w:tcW w:w="0" w:type="auto"/>
            <w:hideMark/>
          </w:tcPr>
          <w:p w:rsidR="00B749D8" w:rsidRPr="00061A9D" w:rsidRDefault="00B749D8" w:rsidP="00D8176D">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Name</w:t>
            </w:r>
          </w:p>
        </w:tc>
        <w:tc>
          <w:tcPr>
            <w:tcW w:w="0" w:type="auto"/>
            <w:hideMark/>
          </w:tcPr>
          <w:p w:rsidR="00B749D8" w:rsidRPr="00061A9D" w:rsidRDefault="00B749D8" w:rsidP="00D8176D">
            <w:pPr>
              <w:cnfStyle w:val="1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Rolle/Funktion</w:t>
            </w:r>
          </w:p>
        </w:tc>
        <w:tc>
          <w:tcPr>
            <w:tcW w:w="0" w:type="auto"/>
            <w:hideMark/>
          </w:tcPr>
          <w:p w:rsidR="00B749D8" w:rsidRPr="00061A9D" w:rsidRDefault="00B749D8" w:rsidP="00D8176D">
            <w:pPr>
              <w:cnfStyle w:val="1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interessiert an</w:t>
            </w:r>
          </w:p>
        </w:tc>
      </w:tr>
      <w:tr w:rsidR="00B749D8" w:rsidRPr="00061A9D" w:rsidTr="00B749D8">
        <w:trPr>
          <w:cnfStyle w:val="000000100000"/>
        </w:trPr>
        <w:tc>
          <w:tcPr>
            <w:cnfStyle w:val="001000000000"/>
            <w:tcW w:w="0" w:type="auto"/>
            <w:hideMark/>
          </w:tcPr>
          <w:p w:rsidR="00B749D8" w:rsidRPr="00061A9D" w:rsidRDefault="00B749D8" w:rsidP="00D8176D">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Diätassistent/in</w:t>
            </w:r>
          </w:p>
        </w:tc>
        <w:tc>
          <w:tcPr>
            <w:tcW w:w="0" w:type="auto"/>
            <w:hideMark/>
          </w:tcPr>
          <w:p w:rsidR="00B749D8" w:rsidRPr="00061A9D" w:rsidRDefault="00B749D8" w:rsidP="004B1DF4">
            <w:pPr>
              <w:cnfStyle w:val="0000001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Erstellt Diätpläne, wertet Daten aus und prüft diese laufend, erste</w:t>
            </w:r>
            <w:r w:rsidR="004B1DF4" w:rsidRPr="00061A9D">
              <w:rPr>
                <w:rFonts w:ascii="Times New Roman" w:eastAsia="Times New Roman" w:hAnsi="Times New Roman" w:cs="Times New Roman"/>
                <w:sz w:val="24"/>
                <w:szCs w:val="24"/>
                <w:lang w:eastAsia="de-AT"/>
              </w:rPr>
              <w:t>llt Protokolle, Verantwortlich</w:t>
            </w:r>
            <w:r w:rsidRPr="00061A9D">
              <w:rPr>
                <w:rFonts w:ascii="Times New Roman" w:eastAsia="Times New Roman" w:hAnsi="Times New Roman" w:cs="Times New Roman"/>
                <w:sz w:val="24"/>
                <w:szCs w:val="24"/>
                <w:lang w:eastAsia="de-AT"/>
              </w:rPr>
              <w:t xml:space="preserve"> für Planung und Durchführung, bekommt Daten von der Überweisung</w:t>
            </w:r>
            <w:r w:rsidR="004B1DF4" w:rsidRPr="00061A9D">
              <w:rPr>
                <w:rFonts w:ascii="Times New Roman" w:eastAsia="Times New Roman" w:hAnsi="Times New Roman" w:cs="Times New Roman"/>
                <w:sz w:val="24"/>
                <w:szCs w:val="24"/>
                <w:lang w:eastAsia="de-AT"/>
              </w:rPr>
              <w:t>,</w:t>
            </w:r>
            <w:r w:rsidRPr="00061A9D">
              <w:rPr>
                <w:rFonts w:ascii="Times New Roman" w:eastAsia="Times New Roman" w:hAnsi="Times New Roman" w:cs="Times New Roman"/>
                <w:sz w:val="24"/>
                <w:szCs w:val="24"/>
                <w:lang w:eastAsia="de-AT"/>
              </w:rPr>
              <w:t xml:space="preserve"> vom Patienten </w:t>
            </w:r>
            <w:r w:rsidR="004B1DF4" w:rsidRPr="00061A9D">
              <w:rPr>
                <w:rFonts w:ascii="Times New Roman" w:eastAsia="Times New Roman" w:hAnsi="Times New Roman" w:cs="Times New Roman"/>
                <w:sz w:val="24"/>
                <w:szCs w:val="24"/>
                <w:lang w:eastAsia="de-AT"/>
              </w:rPr>
              <w:t>und</w:t>
            </w:r>
            <w:r w:rsidRPr="00061A9D">
              <w:rPr>
                <w:rFonts w:ascii="Times New Roman" w:eastAsia="Times New Roman" w:hAnsi="Times New Roman" w:cs="Times New Roman"/>
                <w:sz w:val="24"/>
                <w:szCs w:val="24"/>
                <w:lang w:eastAsia="de-AT"/>
              </w:rPr>
              <w:t xml:space="preserve"> von der Bundeslebensmitteldatenbank</w:t>
            </w:r>
          </w:p>
        </w:tc>
        <w:tc>
          <w:tcPr>
            <w:tcW w:w="0" w:type="auto"/>
            <w:hideMark/>
          </w:tcPr>
          <w:p w:rsidR="00B749D8" w:rsidRPr="00061A9D" w:rsidRDefault="005E0082" w:rsidP="00D8176D">
            <w:pPr>
              <w:cnfStyle w:val="0000001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Diagnose des Arztes, Anamnese,</w:t>
            </w:r>
            <w:r w:rsidR="008364CD" w:rsidRPr="00061A9D">
              <w:rPr>
                <w:rFonts w:ascii="Times New Roman" w:eastAsia="Times New Roman" w:hAnsi="Times New Roman" w:cs="Times New Roman"/>
                <w:sz w:val="24"/>
                <w:szCs w:val="24"/>
                <w:lang w:eastAsia="de-AT"/>
              </w:rPr>
              <w:t xml:space="preserve"> </w:t>
            </w:r>
            <w:r w:rsidRPr="00061A9D">
              <w:rPr>
                <w:rFonts w:ascii="Times New Roman" w:eastAsia="Times New Roman" w:hAnsi="Times New Roman" w:cs="Times New Roman"/>
                <w:sz w:val="24"/>
                <w:szCs w:val="24"/>
                <w:lang w:eastAsia="de-AT"/>
              </w:rPr>
              <w:t>Protokolle,</w:t>
            </w:r>
            <w:r w:rsidR="00B749D8" w:rsidRPr="00061A9D">
              <w:rPr>
                <w:rFonts w:ascii="Times New Roman" w:eastAsia="Times New Roman" w:hAnsi="Times New Roman" w:cs="Times New Roman"/>
                <w:sz w:val="24"/>
                <w:szCs w:val="24"/>
                <w:lang w:eastAsia="de-AT"/>
              </w:rPr>
              <w:t xml:space="preserve"> Erfolg des Diätprogramms (Gewicht...,)</w:t>
            </w:r>
            <w:r w:rsidRPr="00061A9D">
              <w:rPr>
                <w:rFonts w:ascii="Times New Roman" w:eastAsia="Times New Roman" w:hAnsi="Times New Roman" w:cs="Times New Roman"/>
                <w:sz w:val="24"/>
                <w:szCs w:val="24"/>
                <w:lang w:eastAsia="de-AT"/>
              </w:rPr>
              <w:t>, möglichst fehlerfreie und konfliktfreie Unterstützung des Programms bei der Arbeit</w:t>
            </w:r>
          </w:p>
        </w:tc>
      </w:tr>
      <w:tr w:rsidR="00B749D8" w:rsidRPr="00061A9D" w:rsidTr="00B749D8">
        <w:tc>
          <w:tcPr>
            <w:cnfStyle w:val="001000000000"/>
            <w:tcW w:w="0" w:type="auto"/>
            <w:hideMark/>
          </w:tcPr>
          <w:p w:rsidR="00B749D8" w:rsidRPr="00061A9D" w:rsidRDefault="00B749D8" w:rsidP="00D8176D">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Arzt</w:t>
            </w:r>
            <w:r w:rsidR="005E0082" w:rsidRPr="00061A9D">
              <w:rPr>
                <w:rFonts w:ascii="Times New Roman" w:eastAsia="Times New Roman" w:hAnsi="Times New Roman" w:cs="Times New Roman"/>
                <w:sz w:val="24"/>
                <w:szCs w:val="24"/>
                <w:lang w:eastAsia="de-AT"/>
              </w:rPr>
              <w:t>/Ärztin</w:t>
            </w:r>
          </w:p>
        </w:tc>
        <w:tc>
          <w:tcPr>
            <w:tcW w:w="0" w:type="auto"/>
            <w:hideMark/>
          </w:tcPr>
          <w:p w:rsidR="00B749D8" w:rsidRPr="00061A9D" w:rsidRDefault="00B749D8" w:rsidP="00D8176D">
            <w:pPr>
              <w:cnfStyle w:val="0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erstellt Diagnose</w:t>
            </w:r>
            <w:r w:rsidR="005E0082" w:rsidRPr="00061A9D">
              <w:rPr>
                <w:rFonts w:ascii="Times New Roman" w:eastAsia="Times New Roman" w:hAnsi="Times New Roman" w:cs="Times New Roman"/>
                <w:sz w:val="24"/>
                <w:szCs w:val="24"/>
                <w:lang w:eastAsia="de-AT"/>
              </w:rPr>
              <w:t>n</w:t>
            </w:r>
            <w:r w:rsidRPr="00061A9D">
              <w:rPr>
                <w:rFonts w:ascii="Times New Roman" w:eastAsia="Times New Roman" w:hAnsi="Times New Roman" w:cs="Times New Roman"/>
                <w:sz w:val="24"/>
                <w:szCs w:val="24"/>
                <w:lang w:eastAsia="de-AT"/>
              </w:rPr>
              <w:t>, überweist den Patienten an die Diätassistenten, liefert die Parametersets</w:t>
            </w:r>
          </w:p>
        </w:tc>
        <w:tc>
          <w:tcPr>
            <w:tcW w:w="0" w:type="auto"/>
            <w:hideMark/>
          </w:tcPr>
          <w:p w:rsidR="00B749D8" w:rsidRPr="00061A9D" w:rsidRDefault="00B749D8" w:rsidP="00D8176D">
            <w:pPr>
              <w:cnfStyle w:val="0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anthropometrischen Daten, Einhalt</w:t>
            </w:r>
            <w:r w:rsidR="004B1DF4" w:rsidRPr="00061A9D">
              <w:rPr>
                <w:rFonts w:ascii="Times New Roman" w:eastAsia="Times New Roman" w:hAnsi="Times New Roman" w:cs="Times New Roman"/>
                <w:sz w:val="24"/>
                <w:szCs w:val="24"/>
                <w:lang w:eastAsia="de-AT"/>
              </w:rPr>
              <w:t>ung der Parameter (Blutwerte,</w:t>
            </w:r>
            <w:r w:rsidRPr="00061A9D">
              <w:rPr>
                <w:rFonts w:ascii="Times New Roman" w:eastAsia="Times New Roman" w:hAnsi="Times New Roman" w:cs="Times New Roman"/>
                <w:sz w:val="24"/>
                <w:szCs w:val="24"/>
                <w:lang w:eastAsia="de-AT"/>
              </w:rPr>
              <w:t xml:space="preserve"> Laborwerte</w:t>
            </w:r>
            <w:r w:rsidR="004B1DF4" w:rsidRPr="00061A9D">
              <w:rPr>
                <w:rFonts w:ascii="Times New Roman" w:eastAsia="Times New Roman" w:hAnsi="Times New Roman" w:cs="Times New Roman"/>
                <w:sz w:val="24"/>
                <w:szCs w:val="24"/>
                <w:lang w:eastAsia="de-AT"/>
              </w:rPr>
              <w:t>, etc.</w:t>
            </w:r>
            <w:r w:rsidRPr="00061A9D">
              <w:rPr>
                <w:rFonts w:ascii="Times New Roman" w:eastAsia="Times New Roman" w:hAnsi="Times New Roman" w:cs="Times New Roman"/>
                <w:sz w:val="24"/>
                <w:szCs w:val="24"/>
                <w:lang w:eastAsia="de-AT"/>
              </w:rPr>
              <w:t>)</w:t>
            </w:r>
            <w:r w:rsidR="005E0082" w:rsidRPr="00061A9D">
              <w:rPr>
                <w:rFonts w:ascii="Times New Roman" w:eastAsia="Times New Roman" w:hAnsi="Times New Roman" w:cs="Times New Roman"/>
                <w:sz w:val="24"/>
                <w:szCs w:val="24"/>
                <w:lang w:eastAsia="de-AT"/>
              </w:rPr>
              <w:t>, korrekte Weitergabe der Daten an Diätassistenten</w:t>
            </w:r>
          </w:p>
        </w:tc>
      </w:tr>
      <w:tr w:rsidR="00B749D8" w:rsidRPr="00061A9D" w:rsidTr="00B749D8">
        <w:trPr>
          <w:cnfStyle w:val="000000100000"/>
        </w:trPr>
        <w:tc>
          <w:tcPr>
            <w:cnfStyle w:val="001000000000"/>
            <w:tcW w:w="0" w:type="auto"/>
            <w:hideMark/>
          </w:tcPr>
          <w:p w:rsidR="00B749D8" w:rsidRPr="00061A9D" w:rsidRDefault="00B749D8" w:rsidP="00D8176D">
            <w:pPr>
              <w:rPr>
                <w:rFonts w:ascii="Times New Roman" w:eastAsia="Times New Roman" w:hAnsi="Times New Roman" w:cs="Times New Roman"/>
                <w:sz w:val="24"/>
                <w:szCs w:val="24"/>
                <w:lang w:eastAsia="de-AT"/>
              </w:rPr>
            </w:pPr>
          </w:p>
        </w:tc>
        <w:tc>
          <w:tcPr>
            <w:tcW w:w="0" w:type="auto"/>
            <w:hideMark/>
          </w:tcPr>
          <w:p w:rsidR="00B749D8" w:rsidRPr="00061A9D" w:rsidRDefault="00B749D8" w:rsidP="00D8176D">
            <w:pPr>
              <w:cnfStyle w:val="000000100000"/>
              <w:rPr>
                <w:rFonts w:ascii="Times New Roman" w:eastAsia="Times New Roman" w:hAnsi="Times New Roman" w:cs="Times New Roman"/>
                <w:sz w:val="24"/>
                <w:szCs w:val="24"/>
                <w:lang w:eastAsia="de-AT"/>
              </w:rPr>
            </w:pPr>
          </w:p>
        </w:tc>
        <w:tc>
          <w:tcPr>
            <w:tcW w:w="0" w:type="auto"/>
            <w:hideMark/>
          </w:tcPr>
          <w:p w:rsidR="00B749D8" w:rsidRPr="00061A9D" w:rsidRDefault="00B749D8" w:rsidP="00D8176D">
            <w:pPr>
              <w:cnfStyle w:val="000000100000"/>
              <w:rPr>
                <w:rFonts w:ascii="Times New Roman" w:eastAsia="Times New Roman" w:hAnsi="Times New Roman" w:cs="Times New Roman"/>
                <w:sz w:val="24"/>
                <w:szCs w:val="24"/>
                <w:lang w:eastAsia="de-AT"/>
              </w:rPr>
            </w:pPr>
          </w:p>
        </w:tc>
      </w:tr>
    </w:tbl>
    <w:p w:rsidR="00AA78D2" w:rsidRPr="00061A9D" w:rsidRDefault="00AA78D2">
      <w:pPr>
        <w:rPr>
          <w:rFonts w:ascii="Times New Roman" w:hAnsi="Times New Roman" w:cs="Times New Roman"/>
        </w:rPr>
      </w:pPr>
    </w:p>
    <w:tbl>
      <w:tblPr>
        <w:tblStyle w:val="HelleListe-Akzent1"/>
        <w:tblW w:w="0" w:type="auto"/>
        <w:tblLook w:val="04A0"/>
      </w:tblPr>
      <w:tblGrid>
        <w:gridCol w:w="1812"/>
        <w:gridCol w:w="3361"/>
        <w:gridCol w:w="4115"/>
      </w:tblGrid>
      <w:tr w:rsidR="00AA78D2" w:rsidRPr="00061A9D" w:rsidTr="00B749D8">
        <w:trPr>
          <w:cnfStyle w:val="100000000000"/>
        </w:trPr>
        <w:tc>
          <w:tcPr>
            <w:cnfStyle w:val="001000000000"/>
            <w:tcW w:w="0" w:type="auto"/>
          </w:tcPr>
          <w:p w:rsidR="00AA78D2" w:rsidRPr="00061A9D" w:rsidRDefault="00AA78D2" w:rsidP="005E50D8">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Name</w:t>
            </w:r>
          </w:p>
        </w:tc>
        <w:tc>
          <w:tcPr>
            <w:tcW w:w="0" w:type="auto"/>
          </w:tcPr>
          <w:p w:rsidR="00AA78D2" w:rsidRPr="00061A9D" w:rsidRDefault="00AA78D2" w:rsidP="005E50D8">
            <w:pPr>
              <w:cnfStyle w:val="1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Rolle/Funktion</w:t>
            </w:r>
          </w:p>
        </w:tc>
        <w:tc>
          <w:tcPr>
            <w:tcW w:w="0" w:type="auto"/>
          </w:tcPr>
          <w:p w:rsidR="00AA78D2" w:rsidRPr="00061A9D" w:rsidRDefault="00AA78D2" w:rsidP="005E50D8">
            <w:pPr>
              <w:cnfStyle w:val="1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interessiert an</w:t>
            </w:r>
          </w:p>
        </w:tc>
      </w:tr>
      <w:tr w:rsidR="00B749D8" w:rsidRPr="00061A9D" w:rsidTr="00B749D8">
        <w:trPr>
          <w:cnfStyle w:val="000000100000"/>
        </w:trPr>
        <w:tc>
          <w:tcPr>
            <w:cnfStyle w:val="001000000000"/>
            <w:tcW w:w="0" w:type="auto"/>
            <w:hideMark/>
          </w:tcPr>
          <w:p w:rsidR="00B749D8" w:rsidRPr="00061A9D" w:rsidRDefault="00B749D8" w:rsidP="00D8176D">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Buchhaltung</w:t>
            </w:r>
          </w:p>
        </w:tc>
        <w:tc>
          <w:tcPr>
            <w:tcW w:w="0" w:type="auto"/>
            <w:hideMark/>
          </w:tcPr>
          <w:p w:rsidR="00B749D8" w:rsidRPr="00061A9D" w:rsidRDefault="00B749D8" w:rsidP="009D63FA">
            <w:pPr>
              <w:cnfStyle w:val="0000001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Leistungs</w:t>
            </w:r>
            <w:r w:rsidR="009D63FA" w:rsidRPr="00061A9D">
              <w:rPr>
                <w:rFonts w:ascii="Times New Roman" w:eastAsia="Times New Roman" w:hAnsi="Times New Roman" w:cs="Times New Roman"/>
                <w:sz w:val="24"/>
                <w:szCs w:val="24"/>
                <w:lang w:eastAsia="de-AT"/>
              </w:rPr>
              <w:t>erfassung</w:t>
            </w:r>
            <w:r w:rsidRPr="00061A9D">
              <w:rPr>
                <w:rFonts w:ascii="Times New Roman" w:eastAsia="Times New Roman" w:hAnsi="Times New Roman" w:cs="Times New Roman"/>
                <w:sz w:val="24"/>
                <w:szCs w:val="24"/>
                <w:lang w:eastAsia="de-AT"/>
              </w:rPr>
              <w:t xml:space="preserve"> und Abrechnung mit Krankenkassen</w:t>
            </w:r>
          </w:p>
        </w:tc>
        <w:tc>
          <w:tcPr>
            <w:tcW w:w="0" w:type="auto"/>
            <w:hideMark/>
          </w:tcPr>
          <w:p w:rsidR="00B749D8" w:rsidRPr="00061A9D" w:rsidRDefault="00B749D8" w:rsidP="00D8176D">
            <w:pPr>
              <w:cnfStyle w:val="0000001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Besprechungen mit den Kunden und erstellten Leistungen</w:t>
            </w:r>
          </w:p>
        </w:tc>
      </w:tr>
      <w:tr w:rsidR="00B749D8" w:rsidRPr="00061A9D" w:rsidTr="00B749D8">
        <w:tc>
          <w:tcPr>
            <w:cnfStyle w:val="001000000000"/>
            <w:tcW w:w="0" w:type="auto"/>
            <w:hideMark/>
          </w:tcPr>
          <w:p w:rsidR="00B749D8" w:rsidRPr="00061A9D" w:rsidRDefault="00F9086F" w:rsidP="00D8176D">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Student</w:t>
            </w:r>
            <w:r w:rsidR="00C23E5B" w:rsidRPr="00061A9D">
              <w:rPr>
                <w:rFonts w:ascii="Times New Roman" w:eastAsia="Times New Roman" w:hAnsi="Times New Roman" w:cs="Times New Roman"/>
                <w:sz w:val="24"/>
                <w:szCs w:val="24"/>
                <w:lang w:eastAsia="de-AT"/>
              </w:rPr>
              <w:t>, Praktikant</w:t>
            </w:r>
          </w:p>
        </w:tc>
        <w:tc>
          <w:tcPr>
            <w:tcW w:w="0" w:type="auto"/>
            <w:hideMark/>
          </w:tcPr>
          <w:p w:rsidR="00B749D8" w:rsidRPr="00061A9D" w:rsidRDefault="00C51E0D" w:rsidP="00F9086F">
            <w:pPr>
              <w:cnfStyle w:val="0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Eintragen von Stammdaten,</w:t>
            </w:r>
            <w:r w:rsidR="005D4A39" w:rsidRPr="00061A9D">
              <w:rPr>
                <w:rFonts w:ascii="Times New Roman" w:eastAsia="Times New Roman" w:hAnsi="Times New Roman" w:cs="Times New Roman"/>
                <w:sz w:val="24"/>
                <w:szCs w:val="24"/>
                <w:lang w:eastAsia="de-AT"/>
              </w:rPr>
              <w:t xml:space="preserve"> </w:t>
            </w:r>
            <w:r w:rsidR="00C23E5B" w:rsidRPr="00061A9D">
              <w:rPr>
                <w:rFonts w:ascii="Times New Roman" w:eastAsia="Times New Roman" w:hAnsi="Times New Roman" w:cs="Times New Roman"/>
                <w:sz w:val="24"/>
                <w:szCs w:val="24"/>
                <w:lang w:eastAsia="de-AT"/>
              </w:rPr>
              <w:t>Rezepten</w:t>
            </w:r>
            <w:r w:rsidR="00F9086F" w:rsidRPr="00061A9D">
              <w:rPr>
                <w:rFonts w:ascii="Times New Roman" w:eastAsia="Times New Roman" w:hAnsi="Times New Roman" w:cs="Times New Roman"/>
                <w:sz w:val="24"/>
                <w:szCs w:val="24"/>
                <w:lang w:eastAsia="de-AT"/>
              </w:rPr>
              <w:t>, Vorlagen für Pläne</w:t>
            </w:r>
          </w:p>
        </w:tc>
        <w:tc>
          <w:tcPr>
            <w:tcW w:w="0" w:type="auto"/>
            <w:hideMark/>
          </w:tcPr>
          <w:p w:rsidR="00B749D8" w:rsidRPr="00061A9D" w:rsidRDefault="00C23E5B" w:rsidP="00C23E5B">
            <w:pPr>
              <w:cnfStyle w:val="0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Unterstützung des Programms</w:t>
            </w:r>
            <w:r w:rsidR="00C51E0D" w:rsidRPr="00061A9D">
              <w:rPr>
                <w:rFonts w:ascii="Times New Roman" w:eastAsia="Times New Roman" w:hAnsi="Times New Roman" w:cs="Times New Roman"/>
                <w:sz w:val="24"/>
                <w:szCs w:val="24"/>
                <w:lang w:eastAsia="de-AT"/>
              </w:rPr>
              <w:t xml:space="preserve"> beim Eintragen von </w:t>
            </w:r>
            <w:r w:rsidRPr="00061A9D">
              <w:rPr>
                <w:rFonts w:ascii="Times New Roman" w:eastAsia="Times New Roman" w:hAnsi="Times New Roman" w:cs="Times New Roman"/>
                <w:sz w:val="24"/>
                <w:szCs w:val="24"/>
                <w:lang w:eastAsia="de-AT"/>
              </w:rPr>
              <w:t>Rezepten,</w:t>
            </w:r>
            <w:r w:rsidR="000C6DF6" w:rsidRPr="00061A9D">
              <w:rPr>
                <w:rFonts w:ascii="Times New Roman" w:eastAsia="Times New Roman" w:hAnsi="Times New Roman" w:cs="Times New Roman"/>
                <w:sz w:val="24"/>
                <w:szCs w:val="24"/>
                <w:lang w:eastAsia="de-AT"/>
              </w:rPr>
              <w:t xml:space="preserve"> </w:t>
            </w:r>
            <w:r w:rsidRPr="00061A9D">
              <w:rPr>
                <w:rFonts w:ascii="Times New Roman" w:eastAsia="Times New Roman" w:hAnsi="Times New Roman" w:cs="Times New Roman"/>
                <w:sz w:val="24"/>
                <w:szCs w:val="24"/>
                <w:lang w:eastAsia="de-AT"/>
              </w:rPr>
              <w:t>Stammdaten..</w:t>
            </w:r>
            <w:r w:rsidR="00C51E0D" w:rsidRPr="00061A9D">
              <w:rPr>
                <w:rFonts w:ascii="Times New Roman" w:eastAsia="Times New Roman" w:hAnsi="Times New Roman" w:cs="Times New Roman"/>
                <w:sz w:val="24"/>
                <w:szCs w:val="24"/>
                <w:lang w:eastAsia="de-AT"/>
              </w:rPr>
              <w:t>.</w:t>
            </w:r>
            <w:r w:rsidRPr="00061A9D">
              <w:rPr>
                <w:rFonts w:ascii="Times New Roman" w:eastAsia="Times New Roman" w:hAnsi="Times New Roman" w:cs="Times New Roman"/>
                <w:sz w:val="24"/>
                <w:szCs w:val="24"/>
                <w:lang w:eastAsia="de-AT"/>
              </w:rPr>
              <w:t>, Einfache Fehlerfindung, gute Dokumentation</w:t>
            </w:r>
          </w:p>
        </w:tc>
      </w:tr>
      <w:tr w:rsidR="00B749D8" w:rsidRPr="00061A9D" w:rsidTr="00B749D8">
        <w:trPr>
          <w:cnfStyle w:val="000000100000"/>
        </w:trPr>
        <w:tc>
          <w:tcPr>
            <w:cnfStyle w:val="001000000000"/>
            <w:tcW w:w="0" w:type="auto"/>
            <w:hideMark/>
          </w:tcPr>
          <w:p w:rsidR="00B749D8" w:rsidRPr="00061A9D" w:rsidRDefault="00B749D8" w:rsidP="00D8176D">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Krankenkasse</w:t>
            </w:r>
          </w:p>
        </w:tc>
        <w:tc>
          <w:tcPr>
            <w:tcW w:w="0" w:type="auto"/>
            <w:hideMark/>
          </w:tcPr>
          <w:p w:rsidR="00B749D8" w:rsidRPr="00061A9D" w:rsidRDefault="00B749D8" w:rsidP="00D8176D">
            <w:pPr>
              <w:cnfStyle w:val="0000001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Abrechnung und Bezahlung der Behandlungskosten.</w:t>
            </w:r>
          </w:p>
        </w:tc>
        <w:tc>
          <w:tcPr>
            <w:tcW w:w="0" w:type="auto"/>
            <w:hideMark/>
          </w:tcPr>
          <w:p w:rsidR="00B749D8" w:rsidRPr="00061A9D" w:rsidRDefault="00B749D8" w:rsidP="000C6DF6">
            <w:pPr>
              <w:cnfStyle w:val="0000001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 xml:space="preserve">Abrechnung und Bezahlung der Behandlungskosten. Korrekte Kosten/Daten und </w:t>
            </w:r>
            <w:r w:rsidR="000C6DF6" w:rsidRPr="00061A9D">
              <w:rPr>
                <w:rFonts w:ascii="Times New Roman" w:eastAsia="Times New Roman" w:hAnsi="Times New Roman" w:cs="Times New Roman"/>
                <w:sz w:val="24"/>
                <w:szCs w:val="24"/>
                <w:lang w:eastAsia="de-AT"/>
              </w:rPr>
              <w:t>Rezeptausstellung</w:t>
            </w:r>
            <w:r w:rsidRPr="00061A9D">
              <w:rPr>
                <w:rFonts w:ascii="Times New Roman" w:eastAsia="Times New Roman" w:hAnsi="Times New Roman" w:cs="Times New Roman"/>
                <w:sz w:val="24"/>
                <w:szCs w:val="24"/>
                <w:lang w:eastAsia="de-AT"/>
              </w:rPr>
              <w:t>; Dauer der Besprechungen mit den Kunden und erstellte Leistungen</w:t>
            </w:r>
          </w:p>
        </w:tc>
      </w:tr>
      <w:tr w:rsidR="00B749D8" w:rsidRPr="00061A9D" w:rsidTr="00CF6831">
        <w:trPr>
          <w:trHeight w:val="1015"/>
        </w:trPr>
        <w:tc>
          <w:tcPr>
            <w:cnfStyle w:val="001000000000"/>
            <w:tcW w:w="0" w:type="auto"/>
            <w:hideMark/>
          </w:tcPr>
          <w:p w:rsidR="00B749D8" w:rsidRPr="00061A9D" w:rsidRDefault="00B749D8" w:rsidP="00D8176D">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Patienten</w:t>
            </w:r>
          </w:p>
        </w:tc>
        <w:tc>
          <w:tcPr>
            <w:tcW w:w="0" w:type="auto"/>
            <w:hideMark/>
          </w:tcPr>
          <w:p w:rsidR="00B749D8" w:rsidRPr="00061A9D" w:rsidRDefault="00B749D8" w:rsidP="00D8176D">
            <w:pPr>
              <w:cnfStyle w:val="0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Bekommt einen neuen bzw</w:t>
            </w:r>
            <w:r w:rsidR="009D2D4A" w:rsidRPr="00061A9D">
              <w:rPr>
                <w:rFonts w:ascii="Times New Roman" w:eastAsia="Times New Roman" w:hAnsi="Times New Roman" w:cs="Times New Roman"/>
                <w:sz w:val="24"/>
                <w:szCs w:val="24"/>
                <w:lang w:eastAsia="de-AT"/>
              </w:rPr>
              <w:t>.</w:t>
            </w:r>
            <w:r w:rsidRPr="00061A9D">
              <w:rPr>
                <w:rFonts w:ascii="Times New Roman" w:eastAsia="Times New Roman" w:hAnsi="Times New Roman" w:cs="Times New Roman"/>
                <w:sz w:val="24"/>
                <w:szCs w:val="24"/>
                <w:lang w:eastAsia="de-AT"/>
              </w:rPr>
              <w:t xml:space="preserve"> einen aktualisierten Diätplan von dem Diätassistenten, welcher er für die Behandlung braucht.</w:t>
            </w:r>
          </w:p>
        </w:tc>
        <w:tc>
          <w:tcPr>
            <w:tcW w:w="0" w:type="auto"/>
            <w:hideMark/>
          </w:tcPr>
          <w:p w:rsidR="00B749D8" w:rsidRPr="00061A9D" w:rsidRDefault="009D2D4A" w:rsidP="00D8176D">
            <w:pPr>
              <w:cnfStyle w:val="0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 xml:space="preserve">Optimalisierung </w:t>
            </w:r>
            <w:r w:rsidR="00B749D8" w:rsidRPr="00061A9D">
              <w:rPr>
                <w:rFonts w:ascii="Times New Roman" w:eastAsia="Times New Roman" w:hAnsi="Times New Roman" w:cs="Times New Roman"/>
                <w:sz w:val="24"/>
                <w:szCs w:val="24"/>
                <w:lang w:eastAsia="de-AT"/>
              </w:rPr>
              <w:t>seines Gewichtes. Erstellt Wiegeprotokolle, die von der Assistentin</w:t>
            </w:r>
            <w:r w:rsidR="00FD6740" w:rsidRPr="00061A9D">
              <w:rPr>
                <w:rFonts w:ascii="Times New Roman" w:eastAsia="Times New Roman" w:hAnsi="Times New Roman" w:cs="Times New Roman"/>
                <w:sz w:val="24"/>
                <w:szCs w:val="24"/>
                <w:lang w:eastAsia="de-AT"/>
              </w:rPr>
              <w:t xml:space="preserve"> bzw. über das Webinterface</w:t>
            </w:r>
            <w:r w:rsidR="00B749D8" w:rsidRPr="00061A9D">
              <w:rPr>
                <w:rFonts w:ascii="Times New Roman" w:eastAsia="Times New Roman" w:hAnsi="Times New Roman" w:cs="Times New Roman"/>
                <w:sz w:val="24"/>
                <w:szCs w:val="24"/>
                <w:lang w:eastAsia="de-AT"/>
              </w:rPr>
              <w:t xml:space="preserve"> eingetragen werden. Geschmackliche Vielfalt</w:t>
            </w:r>
            <w:r w:rsidR="00FD6740" w:rsidRPr="00061A9D">
              <w:rPr>
                <w:rFonts w:ascii="Times New Roman" w:eastAsia="Times New Roman" w:hAnsi="Times New Roman" w:cs="Times New Roman"/>
                <w:sz w:val="24"/>
                <w:szCs w:val="24"/>
                <w:lang w:eastAsia="de-AT"/>
              </w:rPr>
              <w:t xml:space="preserve"> der Rezepte des Diätplanes</w:t>
            </w:r>
          </w:p>
        </w:tc>
      </w:tr>
      <w:tr w:rsidR="00CF6831" w:rsidRPr="00061A9D" w:rsidTr="00B749D8">
        <w:trPr>
          <w:cnfStyle w:val="000000100000"/>
        </w:trPr>
        <w:tc>
          <w:tcPr>
            <w:cnfStyle w:val="001000000000"/>
            <w:tcW w:w="0" w:type="auto"/>
            <w:hideMark/>
          </w:tcPr>
          <w:p w:rsidR="00CF6831" w:rsidRPr="00061A9D" w:rsidRDefault="00CF6831" w:rsidP="008A1D12">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Finanzamt</w:t>
            </w:r>
          </w:p>
        </w:tc>
        <w:tc>
          <w:tcPr>
            <w:tcW w:w="0" w:type="auto"/>
            <w:hideMark/>
          </w:tcPr>
          <w:p w:rsidR="00CF6831" w:rsidRPr="00061A9D" w:rsidRDefault="00CF6831" w:rsidP="008A1D12">
            <w:pPr>
              <w:cnfStyle w:val="000000100000"/>
              <w:rPr>
                <w:rFonts w:ascii="Times New Roman" w:eastAsia="Times New Roman" w:hAnsi="Times New Roman" w:cs="Times New Roman"/>
                <w:sz w:val="24"/>
                <w:szCs w:val="24"/>
                <w:lang w:eastAsia="de-AT"/>
              </w:rPr>
            </w:pPr>
          </w:p>
        </w:tc>
        <w:tc>
          <w:tcPr>
            <w:tcW w:w="0" w:type="auto"/>
            <w:hideMark/>
          </w:tcPr>
          <w:p w:rsidR="00CF6831" w:rsidRPr="00061A9D" w:rsidRDefault="00CF6831" w:rsidP="008A1D12">
            <w:pPr>
              <w:cnfStyle w:val="0000001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Steuerabgabe, Buchhaltung</w:t>
            </w:r>
          </w:p>
        </w:tc>
      </w:tr>
      <w:tr w:rsidR="00CF6831" w:rsidRPr="00061A9D" w:rsidTr="00B749D8">
        <w:tc>
          <w:tcPr>
            <w:cnfStyle w:val="001000000000"/>
            <w:tcW w:w="0" w:type="auto"/>
            <w:hideMark/>
          </w:tcPr>
          <w:p w:rsidR="00CF6831" w:rsidRPr="00061A9D" w:rsidRDefault="00CF6831" w:rsidP="00D8176D">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Systembesitzer</w:t>
            </w:r>
          </w:p>
        </w:tc>
        <w:tc>
          <w:tcPr>
            <w:tcW w:w="0" w:type="auto"/>
            <w:hideMark/>
          </w:tcPr>
          <w:p w:rsidR="00CF6831" w:rsidRPr="00061A9D" w:rsidRDefault="00CF6831" w:rsidP="00D8176D">
            <w:pPr>
              <w:cnfStyle w:val="0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finanzierte Geräte</w:t>
            </w:r>
          </w:p>
        </w:tc>
        <w:tc>
          <w:tcPr>
            <w:tcW w:w="0" w:type="auto"/>
            <w:hideMark/>
          </w:tcPr>
          <w:p w:rsidR="00CF6831" w:rsidRPr="00061A9D" w:rsidRDefault="00CF6831" w:rsidP="00D8176D">
            <w:pPr>
              <w:cnfStyle w:val="0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Leistungssteigerung</w:t>
            </w:r>
          </w:p>
        </w:tc>
      </w:tr>
      <w:tr w:rsidR="00CF6831" w:rsidRPr="00061A9D" w:rsidTr="00B749D8">
        <w:trPr>
          <w:cnfStyle w:val="000000100000"/>
        </w:trPr>
        <w:tc>
          <w:tcPr>
            <w:cnfStyle w:val="001000000000"/>
            <w:tcW w:w="0" w:type="auto"/>
            <w:hideMark/>
          </w:tcPr>
          <w:p w:rsidR="00CF6831" w:rsidRPr="00061A9D" w:rsidRDefault="00CF6831" w:rsidP="005D4A39">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(Diät)koch</w:t>
            </w:r>
          </w:p>
        </w:tc>
        <w:tc>
          <w:tcPr>
            <w:tcW w:w="0" w:type="auto"/>
            <w:hideMark/>
          </w:tcPr>
          <w:p w:rsidR="00CF6831" w:rsidRPr="00061A9D" w:rsidRDefault="00CF6831" w:rsidP="00833B6D">
            <w:pPr>
              <w:cnfStyle w:val="0000001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Bereitstellung von verschiedenen Kochrezepten b</w:t>
            </w:r>
            <w:r w:rsidR="00833B6D" w:rsidRPr="00061A9D">
              <w:rPr>
                <w:rFonts w:ascii="Times New Roman" w:eastAsia="Times New Roman" w:hAnsi="Times New Roman" w:cs="Times New Roman"/>
                <w:sz w:val="24"/>
                <w:szCs w:val="24"/>
                <w:lang w:eastAsia="de-AT"/>
              </w:rPr>
              <w:t>zw. Kochen der Rezepte in der Krankenhausk</w:t>
            </w:r>
            <w:r w:rsidR="003916A3" w:rsidRPr="00061A9D">
              <w:rPr>
                <w:rFonts w:ascii="Times New Roman" w:eastAsia="Times New Roman" w:hAnsi="Times New Roman" w:cs="Times New Roman"/>
                <w:sz w:val="24"/>
                <w:szCs w:val="24"/>
                <w:lang w:eastAsia="de-AT"/>
              </w:rPr>
              <w:t>ü</w:t>
            </w:r>
            <w:r w:rsidRPr="00061A9D">
              <w:rPr>
                <w:rFonts w:ascii="Times New Roman" w:eastAsia="Times New Roman" w:hAnsi="Times New Roman" w:cs="Times New Roman"/>
                <w:sz w:val="24"/>
                <w:szCs w:val="24"/>
                <w:lang w:eastAsia="de-AT"/>
              </w:rPr>
              <w:t>che</w:t>
            </w:r>
          </w:p>
        </w:tc>
        <w:tc>
          <w:tcPr>
            <w:tcW w:w="0" w:type="auto"/>
            <w:hideMark/>
          </w:tcPr>
          <w:p w:rsidR="00CF6831" w:rsidRPr="00061A9D" w:rsidRDefault="00CF6831" w:rsidP="00D8176D">
            <w:pPr>
              <w:cnfStyle w:val="0000001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Rezepte</w:t>
            </w:r>
          </w:p>
        </w:tc>
      </w:tr>
      <w:tr w:rsidR="00CF6831" w:rsidRPr="00061A9D" w:rsidTr="00B749D8">
        <w:tc>
          <w:tcPr>
            <w:cnfStyle w:val="001000000000"/>
            <w:tcW w:w="0" w:type="auto"/>
          </w:tcPr>
          <w:p w:rsidR="00CF6831" w:rsidRPr="00061A9D" w:rsidRDefault="00CF6831" w:rsidP="00D8176D">
            <w:pPr>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Krankenhaus</w:t>
            </w:r>
          </w:p>
        </w:tc>
        <w:tc>
          <w:tcPr>
            <w:tcW w:w="0" w:type="auto"/>
          </w:tcPr>
          <w:p w:rsidR="00CF6831" w:rsidRPr="00061A9D" w:rsidRDefault="00CF6831" w:rsidP="00D8176D">
            <w:pPr>
              <w:cnfStyle w:val="0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t>Verwaltet die User Ac</w:t>
            </w:r>
            <w:r w:rsidR="00F05FD1" w:rsidRPr="00061A9D">
              <w:rPr>
                <w:rFonts w:ascii="Times New Roman" w:eastAsia="Times New Roman" w:hAnsi="Times New Roman" w:cs="Times New Roman"/>
                <w:sz w:val="24"/>
                <w:szCs w:val="24"/>
                <w:lang w:eastAsia="de-AT"/>
              </w:rPr>
              <w:t xml:space="preserve">counts, </w:t>
            </w:r>
            <w:r w:rsidR="00F05FD1" w:rsidRPr="00061A9D">
              <w:rPr>
                <w:rFonts w:ascii="Times New Roman" w:eastAsia="Times New Roman" w:hAnsi="Times New Roman" w:cs="Times New Roman"/>
                <w:sz w:val="24"/>
                <w:szCs w:val="24"/>
                <w:lang w:eastAsia="de-AT"/>
              </w:rPr>
              <w:lastRenderedPageBreak/>
              <w:t xml:space="preserve">Bereitstellung von Hard- und </w:t>
            </w:r>
            <w:r w:rsidRPr="00061A9D">
              <w:rPr>
                <w:rFonts w:ascii="Times New Roman" w:eastAsia="Times New Roman" w:hAnsi="Times New Roman" w:cs="Times New Roman"/>
                <w:sz w:val="24"/>
                <w:szCs w:val="24"/>
                <w:lang w:eastAsia="de-AT"/>
              </w:rPr>
              <w:t>Software</w:t>
            </w:r>
          </w:p>
        </w:tc>
        <w:tc>
          <w:tcPr>
            <w:tcW w:w="0" w:type="auto"/>
          </w:tcPr>
          <w:p w:rsidR="00CF6831" w:rsidRPr="00061A9D" w:rsidRDefault="00F05FD1" w:rsidP="00D8176D">
            <w:pPr>
              <w:cnfStyle w:val="000000000000"/>
              <w:rPr>
                <w:rFonts w:ascii="Times New Roman" w:eastAsia="Times New Roman" w:hAnsi="Times New Roman" w:cs="Times New Roman"/>
                <w:sz w:val="24"/>
                <w:szCs w:val="24"/>
                <w:lang w:eastAsia="de-AT"/>
              </w:rPr>
            </w:pPr>
            <w:r w:rsidRPr="00061A9D">
              <w:rPr>
                <w:rFonts w:ascii="Times New Roman" w:eastAsia="Times New Roman" w:hAnsi="Times New Roman" w:cs="Times New Roman"/>
                <w:sz w:val="24"/>
                <w:szCs w:val="24"/>
                <w:lang w:eastAsia="de-AT"/>
              </w:rPr>
              <w:lastRenderedPageBreak/>
              <w:t xml:space="preserve">Einfache Einbindung des Systems in die </w:t>
            </w:r>
            <w:r w:rsidRPr="00061A9D">
              <w:rPr>
                <w:rFonts w:ascii="Times New Roman" w:eastAsia="Times New Roman" w:hAnsi="Times New Roman" w:cs="Times New Roman"/>
                <w:sz w:val="24"/>
                <w:szCs w:val="24"/>
                <w:lang w:eastAsia="de-AT"/>
              </w:rPr>
              <w:lastRenderedPageBreak/>
              <w:t>vorhandene Infrastruktur</w:t>
            </w:r>
          </w:p>
        </w:tc>
      </w:tr>
    </w:tbl>
    <w:p w:rsidR="00480AF2" w:rsidRPr="00061A9D" w:rsidRDefault="00480AF2" w:rsidP="00D8176D">
      <w:pPr>
        <w:rPr>
          <w:rFonts w:ascii="Times New Roman" w:hAnsi="Times New Roman" w:cs="Times New Roman"/>
        </w:rPr>
      </w:pPr>
    </w:p>
    <w:p w:rsidR="00480AF2" w:rsidRPr="00061A9D" w:rsidRDefault="00480AF2" w:rsidP="00D8176D">
      <w:pPr>
        <w:pStyle w:val="berschrift2"/>
        <w:ind w:left="0" w:firstLine="0"/>
        <w:rPr>
          <w:rFonts w:ascii="Times New Roman" w:hAnsi="Times New Roman" w:cs="Times New Roman"/>
        </w:rPr>
      </w:pPr>
      <w:bookmarkStart w:id="9" w:name="_Toc289022581"/>
      <w:r w:rsidRPr="00061A9D">
        <w:rPr>
          <w:rFonts w:ascii="Times New Roman" w:hAnsi="Times New Roman" w:cs="Times New Roman"/>
        </w:rPr>
        <w:t>Benutzerumgebung</w:t>
      </w:r>
      <w:bookmarkEnd w:id="9"/>
      <w:r w:rsidR="000F0793" w:rsidRPr="00061A9D">
        <w:rPr>
          <w:rFonts w:ascii="Times New Roman" w:hAnsi="Times New Roman" w:cs="Times New Roman"/>
        </w:rPr>
        <w:t xml:space="preserve"> </w:t>
      </w:r>
    </w:p>
    <w:p w:rsidR="0075765F" w:rsidRPr="00061A9D" w:rsidRDefault="00D06F06">
      <w:pPr>
        <w:rPr>
          <w:rFonts w:ascii="Times New Roman" w:hAnsi="Times New Roman" w:cs="Times New Roman"/>
        </w:rPr>
      </w:pPr>
      <w:r w:rsidRPr="00061A9D">
        <w:rPr>
          <w:rFonts w:ascii="Times New Roman" w:hAnsi="Times New Roman" w:cs="Times New Roman"/>
        </w:rPr>
        <w:t xml:space="preserve">Im Allgemeinen werden sich mit EasyDiet hauptsächlich zwei </w:t>
      </w:r>
      <w:r w:rsidR="00654A62" w:rsidRPr="00061A9D">
        <w:rPr>
          <w:rFonts w:ascii="Times New Roman" w:hAnsi="Times New Roman" w:cs="Times New Roman"/>
        </w:rPr>
        <w:t>Hauptakteure</w:t>
      </w:r>
      <w:r w:rsidR="00942EE0" w:rsidRPr="00061A9D">
        <w:rPr>
          <w:rFonts w:ascii="Times New Roman" w:hAnsi="Times New Roman" w:cs="Times New Roman"/>
        </w:rPr>
        <w:t xml:space="preserve"> befassen. Der</w:t>
      </w:r>
      <w:r w:rsidRPr="00061A9D">
        <w:rPr>
          <w:rFonts w:ascii="Times New Roman" w:hAnsi="Times New Roman" w:cs="Times New Roman"/>
        </w:rPr>
        <w:t xml:space="preserve"> erste Hauptakteur ist die Diätassistentin. Sie </w:t>
      </w:r>
      <w:r w:rsidR="008A1D12" w:rsidRPr="00061A9D">
        <w:rPr>
          <w:rFonts w:ascii="Times New Roman" w:hAnsi="Times New Roman" w:cs="Times New Roman"/>
        </w:rPr>
        <w:t xml:space="preserve">benutzt das </w:t>
      </w:r>
      <w:r w:rsidRPr="00061A9D">
        <w:rPr>
          <w:rFonts w:ascii="Times New Roman" w:hAnsi="Times New Roman" w:cs="Times New Roman"/>
        </w:rPr>
        <w:t>Programm</w:t>
      </w:r>
      <w:r w:rsidR="008A1D12" w:rsidRPr="00061A9D">
        <w:rPr>
          <w:rFonts w:ascii="Times New Roman" w:hAnsi="Times New Roman" w:cs="Times New Roman"/>
        </w:rPr>
        <w:t xml:space="preserve"> primär um bei der Erstellung von Diätplänen </w:t>
      </w:r>
      <w:r w:rsidRPr="00061A9D">
        <w:rPr>
          <w:rFonts w:ascii="Times New Roman" w:hAnsi="Times New Roman" w:cs="Times New Roman"/>
        </w:rPr>
        <w:t>unterstützt zu werden.</w:t>
      </w:r>
      <w:r w:rsidR="0049246F" w:rsidRPr="00061A9D">
        <w:rPr>
          <w:rFonts w:ascii="Times New Roman" w:hAnsi="Times New Roman" w:cs="Times New Roman"/>
        </w:rPr>
        <w:t xml:space="preserve"> Die Dauer für diese Operation kann je nach Komplexität der geforderten Diät variieren.</w:t>
      </w:r>
      <w:r w:rsidRPr="00061A9D">
        <w:rPr>
          <w:rFonts w:ascii="Times New Roman" w:hAnsi="Times New Roman" w:cs="Times New Roman"/>
        </w:rPr>
        <w:t xml:space="preserve"> Der zweite Hauptakteur ist die </w:t>
      </w:r>
      <w:r w:rsidR="00654A62" w:rsidRPr="00061A9D">
        <w:rPr>
          <w:rFonts w:ascii="Times New Roman" w:hAnsi="Times New Roman" w:cs="Times New Roman"/>
        </w:rPr>
        <w:t>Sekretärin</w:t>
      </w:r>
      <w:r w:rsidRPr="00061A9D">
        <w:rPr>
          <w:rFonts w:ascii="Times New Roman" w:hAnsi="Times New Roman" w:cs="Times New Roman"/>
        </w:rPr>
        <w:t>, welche EasyDiet dazu verwendet, um bequem St</w:t>
      </w:r>
      <w:r w:rsidR="006F63C1" w:rsidRPr="00061A9D">
        <w:rPr>
          <w:rFonts w:ascii="Times New Roman" w:hAnsi="Times New Roman" w:cs="Times New Roman"/>
        </w:rPr>
        <w:t>ammdaten anzulegen oder zu verw</w:t>
      </w:r>
      <w:r w:rsidRPr="00061A9D">
        <w:rPr>
          <w:rFonts w:ascii="Times New Roman" w:hAnsi="Times New Roman" w:cs="Times New Roman"/>
        </w:rPr>
        <w:t xml:space="preserve">alten. </w:t>
      </w:r>
      <w:r w:rsidR="006F63C1" w:rsidRPr="00061A9D">
        <w:rPr>
          <w:rFonts w:ascii="Times New Roman" w:hAnsi="Times New Roman" w:cs="Times New Roman"/>
        </w:rPr>
        <w:t xml:space="preserve">Die Dauer dieser Operation kann sich ebenfalls stetig ändern, da zu einem bestimmten Zeitpunkt eine </w:t>
      </w:r>
      <w:r w:rsidR="00065551">
        <w:rPr>
          <w:rFonts w:ascii="Times New Roman" w:hAnsi="Times New Roman" w:cs="Times New Roman"/>
        </w:rPr>
        <w:t>unterschiedlich große</w:t>
      </w:r>
      <w:r w:rsidR="006F63C1" w:rsidRPr="00061A9D">
        <w:rPr>
          <w:rFonts w:ascii="Times New Roman" w:hAnsi="Times New Roman" w:cs="Times New Roman"/>
        </w:rPr>
        <w:t xml:space="preserve"> Anzahl von Stammdaten zu bearbeiten</w:t>
      </w:r>
      <w:r w:rsidR="00065551">
        <w:rPr>
          <w:rFonts w:ascii="Times New Roman" w:hAnsi="Times New Roman" w:cs="Times New Roman"/>
        </w:rPr>
        <w:t xml:space="preserve"> ist.</w:t>
      </w:r>
      <w:r w:rsidRPr="00061A9D">
        <w:rPr>
          <w:rFonts w:ascii="Times New Roman" w:hAnsi="Times New Roman" w:cs="Times New Roman"/>
        </w:rPr>
        <w:br/>
        <w:t xml:space="preserve">Es kann </w:t>
      </w:r>
      <w:r w:rsidR="0062546F" w:rsidRPr="00061A9D">
        <w:rPr>
          <w:rFonts w:ascii="Times New Roman" w:hAnsi="Times New Roman" w:cs="Times New Roman"/>
        </w:rPr>
        <w:t>zusätzlich</w:t>
      </w:r>
      <w:r w:rsidRPr="00061A9D">
        <w:rPr>
          <w:rFonts w:ascii="Times New Roman" w:hAnsi="Times New Roman" w:cs="Times New Roman"/>
        </w:rPr>
        <w:t xml:space="preserve"> vorkommen, dass Praktikanten </w:t>
      </w:r>
      <w:r w:rsidR="005D6A4B" w:rsidRPr="00061A9D">
        <w:rPr>
          <w:rFonts w:ascii="Times New Roman" w:hAnsi="Times New Roman" w:cs="Times New Roman"/>
        </w:rPr>
        <w:t>mit</w:t>
      </w:r>
      <w:r w:rsidR="00B478FB" w:rsidRPr="00061A9D">
        <w:rPr>
          <w:rFonts w:ascii="Times New Roman" w:hAnsi="Times New Roman" w:cs="Times New Roman"/>
        </w:rPr>
        <w:t xml:space="preserve"> dem Programm arbeiten, um gewisse Operationen durchzuführen, die die Datenintegrität </w:t>
      </w:r>
      <w:r w:rsidR="00942EE0" w:rsidRPr="00061A9D">
        <w:rPr>
          <w:rFonts w:ascii="Times New Roman" w:hAnsi="Times New Roman" w:cs="Times New Roman"/>
        </w:rPr>
        <w:t xml:space="preserve">aber </w:t>
      </w:r>
      <w:r w:rsidR="00B478FB" w:rsidRPr="00061A9D">
        <w:rPr>
          <w:rFonts w:ascii="Times New Roman" w:hAnsi="Times New Roman" w:cs="Times New Roman"/>
        </w:rPr>
        <w:t>nicht verletzen</w:t>
      </w:r>
      <w:r w:rsidR="00942EE0" w:rsidRPr="00061A9D">
        <w:rPr>
          <w:rFonts w:ascii="Times New Roman" w:hAnsi="Times New Roman" w:cs="Times New Roman"/>
        </w:rPr>
        <w:t xml:space="preserve"> dürfen</w:t>
      </w:r>
      <w:r w:rsidR="00B478FB" w:rsidRPr="00061A9D">
        <w:rPr>
          <w:rFonts w:ascii="Times New Roman" w:hAnsi="Times New Roman" w:cs="Times New Roman"/>
        </w:rPr>
        <w:t>.</w:t>
      </w:r>
      <w:r w:rsidR="0075765F" w:rsidRPr="00061A9D">
        <w:rPr>
          <w:rFonts w:ascii="Times New Roman" w:hAnsi="Times New Roman" w:cs="Times New Roman"/>
        </w:rPr>
        <w:br w:type="page"/>
      </w:r>
    </w:p>
    <w:p w:rsidR="00480AF2" w:rsidRPr="00061A9D" w:rsidRDefault="00480AF2" w:rsidP="00D8176D">
      <w:pPr>
        <w:pStyle w:val="berschrift1"/>
        <w:ind w:left="0" w:firstLine="0"/>
        <w:rPr>
          <w:rFonts w:ascii="Times New Roman" w:hAnsi="Times New Roman" w:cs="Times New Roman"/>
        </w:rPr>
      </w:pPr>
      <w:bookmarkStart w:id="10" w:name="_Toc289022582"/>
      <w:r w:rsidRPr="00061A9D">
        <w:rPr>
          <w:rFonts w:ascii="Times New Roman" w:hAnsi="Times New Roman" w:cs="Times New Roman"/>
        </w:rPr>
        <w:lastRenderedPageBreak/>
        <w:t>Produkt Überblick</w:t>
      </w:r>
      <w:bookmarkEnd w:id="10"/>
    </w:p>
    <w:p w:rsidR="00BF45BF" w:rsidRPr="00061A9D" w:rsidRDefault="00BF45BF" w:rsidP="00D8176D">
      <w:pPr>
        <w:pStyle w:val="berschrift2"/>
        <w:ind w:left="0" w:firstLine="0"/>
        <w:rPr>
          <w:rFonts w:ascii="Times New Roman" w:hAnsi="Times New Roman" w:cs="Times New Roman"/>
        </w:rPr>
      </w:pPr>
      <w:bookmarkStart w:id="11" w:name="_Toc289022583"/>
      <w:r w:rsidRPr="00061A9D">
        <w:rPr>
          <w:rFonts w:ascii="Times New Roman" w:hAnsi="Times New Roman" w:cs="Times New Roman"/>
        </w:rPr>
        <w:t>Zusammenfassung der Produktfähigkeiten/Eigenschaften</w:t>
      </w:r>
      <w:bookmarkEnd w:id="11"/>
    </w:p>
    <w:p w:rsidR="00BF45BF" w:rsidRPr="00061A9D" w:rsidRDefault="00BF45BF" w:rsidP="00D8176D">
      <w:pPr>
        <w:rPr>
          <w:rFonts w:ascii="Times New Roman" w:hAnsi="Times New Roman" w:cs="Times New Roman"/>
        </w:rPr>
      </w:pPr>
    </w:p>
    <w:p w:rsidR="00990EEE" w:rsidRPr="00061A9D" w:rsidRDefault="00082DAA" w:rsidP="00D8176D">
      <w:pPr>
        <w:rPr>
          <w:rFonts w:ascii="Times New Roman" w:hAnsi="Times New Roman" w:cs="Times New Roman"/>
        </w:rPr>
      </w:pPr>
      <w:r w:rsidRPr="00061A9D">
        <w:rPr>
          <w:rFonts w:ascii="Times New Roman" w:hAnsi="Times New Roman" w:cs="Times New Roman"/>
        </w:rPr>
        <w:t>Das Produkt EasyDiet soll</w:t>
      </w:r>
      <w:r w:rsidR="00711361">
        <w:rPr>
          <w:rFonts w:ascii="Times New Roman" w:hAnsi="Times New Roman" w:cs="Times New Roman"/>
        </w:rPr>
        <w:t>-</w:t>
      </w:r>
      <w:r w:rsidR="0042428A">
        <w:rPr>
          <w:rFonts w:ascii="Times New Roman" w:hAnsi="Times New Roman" w:cs="Times New Roman"/>
        </w:rPr>
        <w:t>wie bereits erwähnt</w:t>
      </w:r>
      <w:r w:rsidR="00711361">
        <w:rPr>
          <w:rFonts w:ascii="Times New Roman" w:hAnsi="Times New Roman" w:cs="Times New Roman"/>
        </w:rPr>
        <w:t>-</w:t>
      </w:r>
      <w:r w:rsidRPr="00061A9D">
        <w:rPr>
          <w:rFonts w:ascii="Times New Roman" w:hAnsi="Times New Roman" w:cs="Times New Roman"/>
        </w:rPr>
        <w:t xml:space="preserve"> die Diätassistent</w:t>
      </w:r>
      <w:r w:rsidR="007935AF" w:rsidRPr="00061A9D">
        <w:rPr>
          <w:rFonts w:ascii="Times New Roman" w:hAnsi="Times New Roman" w:cs="Times New Roman"/>
        </w:rPr>
        <w:t>i</w:t>
      </w:r>
      <w:r w:rsidRPr="00061A9D">
        <w:rPr>
          <w:rFonts w:ascii="Times New Roman" w:hAnsi="Times New Roman" w:cs="Times New Roman"/>
        </w:rPr>
        <w:t xml:space="preserve">nnen bei der Erstellung und Überwachung von Diäten unterstützen. Desweitern bietet das Programm die Möglichkeit zur Erstellung unterschiedlicher Ernährungspläne mit unterschiedlichen Genauigkeiten. Im Zuge der Erstellung von Ernährungsplänen ist es auch möglich, neue Rezepte, Mahlzeiten und Nahrungsmittel, die sich noch nicht in der umfangreichen, bereits mitgelieferten </w:t>
      </w:r>
      <w:r w:rsidR="003B5C28" w:rsidRPr="00061A9D">
        <w:rPr>
          <w:rFonts w:ascii="Times New Roman" w:hAnsi="Times New Roman" w:cs="Times New Roman"/>
        </w:rPr>
        <w:t xml:space="preserve">BLS </w:t>
      </w:r>
      <w:r w:rsidRPr="00061A9D">
        <w:rPr>
          <w:rFonts w:ascii="Times New Roman" w:hAnsi="Times New Roman" w:cs="Times New Roman"/>
        </w:rPr>
        <w:t xml:space="preserve">Datenbank befinden, hinzuzufügen. Das System bietet überdies noch die Funktion der Stammdatenverwaltung inklusive der Führung eines Kontaktjournals und der Erstellung von patientenspezifischen Parametersets zur Einhaltung und Kontrolle der Diät an. Um die Diätassistentin bestmöglich bei ihren Entscheidung </w:t>
      </w:r>
      <w:r w:rsidR="003B5C28" w:rsidRPr="00061A9D">
        <w:rPr>
          <w:rFonts w:ascii="Times New Roman" w:hAnsi="Times New Roman" w:cs="Times New Roman"/>
        </w:rPr>
        <w:t>in</w:t>
      </w:r>
      <w:r w:rsidRPr="00061A9D">
        <w:rPr>
          <w:rFonts w:ascii="Times New Roman" w:hAnsi="Times New Roman" w:cs="Times New Roman"/>
        </w:rPr>
        <w:t xml:space="preserve"> Bezug auf das weitere Vorgehen bei Diäten zu unterstützen, bietet das Produkt </w:t>
      </w:r>
      <w:r w:rsidR="00DF501A" w:rsidRPr="00061A9D">
        <w:rPr>
          <w:rFonts w:ascii="Times New Roman" w:hAnsi="Times New Roman" w:cs="Times New Roman"/>
        </w:rPr>
        <w:t>die</w:t>
      </w:r>
      <w:r w:rsidRPr="00061A9D">
        <w:rPr>
          <w:rFonts w:ascii="Times New Roman" w:hAnsi="Times New Roman" w:cs="Times New Roman"/>
        </w:rPr>
        <w:t xml:space="preserve"> Möglichkeit einer Soll-Ist Analyse des Patienten inklusive der Berechnung des Über- bzw</w:t>
      </w:r>
      <w:r w:rsidR="004E0B3E" w:rsidRPr="00061A9D">
        <w:rPr>
          <w:rFonts w:ascii="Times New Roman" w:hAnsi="Times New Roman" w:cs="Times New Roman"/>
        </w:rPr>
        <w:t>.</w:t>
      </w:r>
      <w:r w:rsidRPr="00061A9D">
        <w:rPr>
          <w:rFonts w:ascii="Times New Roman" w:hAnsi="Times New Roman" w:cs="Times New Roman"/>
        </w:rPr>
        <w:t xml:space="preserve"> Untergewichts durch benutzerdefinierte Berechnungsverfahren an. </w:t>
      </w:r>
    </w:p>
    <w:tbl>
      <w:tblPr>
        <w:tblStyle w:val="HelleListe-Akzent1"/>
        <w:tblW w:w="0" w:type="auto"/>
        <w:tblLook w:val="04A0"/>
      </w:tblPr>
      <w:tblGrid>
        <w:gridCol w:w="3353"/>
        <w:gridCol w:w="5935"/>
      </w:tblGrid>
      <w:tr w:rsidR="004F27C0" w:rsidRPr="00061A9D" w:rsidTr="006826CC">
        <w:trPr>
          <w:cnfStyle w:val="100000000000"/>
        </w:trPr>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Produktfähigkeit/-eigenschaft</w:t>
            </w:r>
          </w:p>
        </w:tc>
        <w:tc>
          <w:tcPr>
            <w:tcW w:w="0" w:type="auto"/>
            <w:hideMark/>
          </w:tcPr>
          <w:p w:rsidR="00D8176D" w:rsidRPr="00061A9D" w:rsidRDefault="006826CC" w:rsidP="00D8176D">
            <w:pPr>
              <w:spacing w:after="200" w:line="276" w:lineRule="auto"/>
              <w:cnfStyle w:val="100000000000"/>
              <w:rPr>
                <w:rFonts w:ascii="Times New Roman" w:hAnsi="Times New Roman" w:cs="Times New Roman"/>
              </w:rPr>
            </w:pPr>
            <w:r w:rsidRPr="00061A9D">
              <w:rPr>
                <w:rFonts w:ascii="Times New Roman" w:hAnsi="Times New Roman" w:cs="Times New Roman"/>
              </w:rPr>
              <w:t>Stakeholder Nutzen/Gewinn</w:t>
            </w:r>
          </w:p>
        </w:tc>
      </w:tr>
      <w:tr w:rsidR="004F27C0" w:rsidRPr="00061A9D" w:rsidTr="006826CC">
        <w:trPr>
          <w:cnfStyle w:val="000000100000"/>
        </w:trPr>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Stammdatenverwaltung</w:t>
            </w:r>
          </w:p>
        </w:tc>
        <w:tc>
          <w:tcPr>
            <w:tcW w:w="0" w:type="auto"/>
            <w:hideMark/>
          </w:tcPr>
          <w:p w:rsidR="00D8176D" w:rsidRPr="00061A9D" w:rsidRDefault="00BE635F" w:rsidP="00D8176D">
            <w:pPr>
              <w:spacing w:after="200" w:line="276" w:lineRule="auto"/>
              <w:cnfStyle w:val="000000100000"/>
              <w:rPr>
                <w:rFonts w:ascii="Times New Roman" w:hAnsi="Times New Roman" w:cs="Times New Roman"/>
              </w:rPr>
            </w:pPr>
            <w:r w:rsidRPr="00061A9D">
              <w:rPr>
                <w:rFonts w:ascii="Times New Roman" w:hAnsi="Times New Roman" w:cs="Times New Roman"/>
              </w:rPr>
              <w:t>Diätassistentin</w:t>
            </w:r>
            <w:r w:rsidR="006826CC" w:rsidRPr="00061A9D">
              <w:rPr>
                <w:rFonts w:ascii="Times New Roman" w:hAnsi="Times New Roman" w:cs="Times New Roman"/>
              </w:rPr>
              <w:t xml:space="preserve"> und Sekretärin können Patienten dadurch eindeutig identifizieren und können sich </w:t>
            </w:r>
            <w:r w:rsidRPr="00061A9D">
              <w:rPr>
                <w:rFonts w:ascii="Times New Roman" w:hAnsi="Times New Roman" w:cs="Times New Roman"/>
              </w:rPr>
              <w:t xml:space="preserve">schnell </w:t>
            </w:r>
            <w:r w:rsidR="006826CC" w:rsidRPr="00061A9D">
              <w:rPr>
                <w:rFonts w:ascii="Times New Roman" w:hAnsi="Times New Roman" w:cs="Times New Roman"/>
              </w:rPr>
              <w:t xml:space="preserve">einen allgemeinen Überblick </w:t>
            </w:r>
            <w:r w:rsidRPr="00061A9D">
              <w:rPr>
                <w:rFonts w:ascii="Times New Roman" w:hAnsi="Times New Roman" w:cs="Times New Roman"/>
              </w:rPr>
              <w:t xml:space="preserve"> über einen Patienten </w:t>
            </w:r>
            <w:r w:rsidR="006826CC" w:rsidRPr="00061A9D">
              <w:rPr>
                <w:rFonts w:ascii="Times New Roman" w:hAnsi="Times New Roman" w:cs="Times New Roman"/>
              </w:rPr>
              <w:t>schaffen</w:t>
            </w:r>
          </w:p>
        </w:tc>
      </w:tr>
      <w:tr w:rsidR="004F27C0" w:rsidRPr="00061A9D" w:rsidTr="006826CC">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Erfassen von Befunden</w:t>
            </w:r>
          </w:p>
        </w:tc>
        <w:tc>
          <w:tcPr>
            <w:tcW w:w="0" w:type="auto"/>
            <w:hideMark/>
          </w:tcPr>
          <w:p w:rsidR="006826CC" w:rsidRPr="00061A9D" w:rsidRDefault="00174FBD" w:rsidP="007601BE">
            <w:pPr>
              <w:spacing w:after="200" w:line="276" w:lineRule="auto"/>
              <w:cnfStyle w:val="000000000000"/>
              <w:rPr>
                <w:rFonts w:ascii="Times New Roman" w:hAnsi="Times New Roman" w:cs="Times New Roman"/>
              </w:rPr>
            </w:pPr>
            <w:r w:rsidRPr="0029328B">
              <w:rPr>
                <w:rFonts w:ascii="Times New Roman" w:hAnsi="Times New Roman" w:cs="Times New Roman"/>
              </w:rPr>
              <w:t>Aufgrund des erfassten Befundes, des Arztes, kann die Diätassistentin die Diät auf den Patienten abstimmen.</w:t>
            </w:r>
          </w:p>
        </w:tc>
      </w:tr>
      <w:tr w:rsidR="004F27C0" w:rsidRPr="00061A9D" w:rsidTr="006826CC">
        <w:trPr>
          <w:cnfStyle w:val="000000100000"/>
        </w:trPr>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Erfassen des Patientenstatus</w:t>
            </w:r>
          </w:p>
        </w:tc>
        <w:tc>
          <w:tcPr>
            <w:tcW w:w="0" w:type="auto"/>
            <w:hideMark/>
          </w:tcPr>
          <w:p w:rsidR="00D8176D" w:rsidRPr="00061A9D" w:rsidRDefault="007A72D6" w:rsidP="007A72D6">
            <w:pPr>
              <w:spacing w:after="200" w:line="276" w:lineRule="auto"/>
              <w:cnfStyle w:val="000000100000"/>
              <w:rPr>
                <w:rFonts w:ascii="Times New Roman" w:hAnsi="Times New Roman" w:cs="Times New Roman"/>
              </w:rPr>
            </w:pPr>
            <w:r w:rsidRPr="00061A9D">
              <w:rPr>
                <w:rFonts w:ascii="Times New Roman" w:hAnsi="Times New Roman" w:cs="Times New Roman"/>
              </w:rPr>
              <w:t>Durch das kontinuierliche Erfassen des Status</w:t>
            </w:r>
            <w:r w:rsidR="006826CC" w:rsidRPr="00061A9D">
              <w:rPr>
                <w:rFonts w:ascii="Times New Roman" w:hAnsi="Times New Roman" w:cs="Times New Roman"/>
              </w:rPr>
              <w:t xml:space="preserve"> hat</w:t>
            </w:r>
            <w:r w:rsidRPr="00061A9D">
              <w:rPr>
                <w:rFonts w:ascii="Times New Roman" w:hAnsi="Times New Roman" w:cs="Times New Roman"/>
              </w:rPr>
              <w:t xml:space="preserve"> die Diätassistentin</w:t>
            </w:r>
            <w:r w:rsidR="006826CC" w:rsidRPr="00061A9D">
              <w:rPr>
                <w:rFonts w:ascii="Times New Roman" w:hAnsi="Times New Roman" w:cs="Times New Roman"/>
              </w:rPr>
              <w:t xml:space="preserve"> aktuelle Information über </w:t>
            </w:r>
            <w:r w:rsidR="003369E7" w:rsidRPr="00061A9D">
              <w:rPr>
                <w:rFonts w:ascii="Times New Roman" w:hAnsi="Times New Roman" w:cs="Times New Roman"/>
              </w:rPr>
              <w:t>die körperliche Verfassung des</w:t>
            </w:r>
            <w:r w:rsidR="006826CC" w:rsidRPr="00061A9D">
              <w:rPr>
                <w:rFonts w:ascii="Times New Roman" w:hAnsi="Times New Roman" w:cs="Times New Roman"/>
              </w:rPr>
              <w:t xml:space="preserve"> Patienten</w:t>
            </w:r>
            <w:r w:rsidRPr="00061A9D">
              <w:rPr>
                <w:rFonts w:ascii="Times New Roman" w:hAnsi="Times New Roman" w:cs="Times New Roman"/>
              </w:rPr>
              <w:t>.</w:t>
            </w:r>
          </w:p>
        </w:tc>
      </w:tr>
      <w:tr w:rsidR="004F27C0" w:rsidRPr="00061A9D" w:rsidTr="006826CC">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Erfassen von persönlichen und gesundheitlichen Ausschließungskriterien für Nahrungsmittel</w:t>
            </w:r>
          </w:p>
        </w:tc>
        <w:tc>
          <w:tcPr>
            <w:tcW w:w="0" w:type="auto"/>
            <w:hideMark/>
          </w:tcPr>
          <w:p w:rsidR="00D8176D" w:rsidRPr="00061A9D" w:rsidRDefault="007A72D6" w:rsidP="00E907D2">
            <w:pPr>
              <w:spacing w:after="200" w:line="276" w:lineRule="auto"/>
              <w:cnfStyle w:val="000000000000"/>
              <w:rPr>
                <w:rFonts w:ascii="Times New Roman" w:hAnsi="Times New Roman" w:cs="Times New Roman"/>
              </w:rPr>
            </w:pPr>
            <w:r w:rsidRPr="00061A9D">
              <w:rPr>
                <w:rFonts w:ascii="Times New Roman" w:hAnsi="Times New Roman" w:cs="Times New Roman"/>
              </w:rPr>
              <w:t>Durch bestimmte Ausschließungskriterien wird die Au</w:t>
            </w:r>
            <w:r w:rsidR="006826CC" w:rsidRPr="00061A9D">
              <w:rPr>
                <w:rFonts w:ascii="Times New Roman" w:hAnsi="Times New Roman" w:cs="Times New Roman"/>
              </w:rPr>
              <w:t>swahl an Nahrungsm</w:t>
            </w:r>
            <w:r w:rsidR="00BE635F" w:rsidRPr="00061A9D">
              <w:rPr>
                <w:rFonts w:ascii="Times New Roman" w:hAnsi="Times New Roman" w:cs="Times New Roman"/>
              </w:rPr>
              <w:t xml:space="preserve">ittel bei der Erstellung von Diätplänen durch das Programm </w:t>
            </w:r>
            <w:r w:rsidR="00105397" w:rsidRPr="00061A9D">
              <w:rPr>
                <w:rFonts w:ascii="Times New Roman" w:hAnsi="Times New Roman" w:cs="Times New Roman"/>
              </w:rPr>
              <w:t xml:space="preserve">automatisch </w:t>
            </w:r>
            <w:r w:rsidR="00E907D2" w:rsidRPr="00061A9D">
              <w:rPr>
                <w:rFonts w:ascii="Times New Roman" w:hAnsi="Times New Roman" w:cs="Times New Roman"/>
              </w:rPr>
              <w:t>eingeschränkt und die Diätassistentin bei der Auswahl der Nahrungsmittel unterstützt</w:t>
            </w:r>
            <w:r w:rsidRPr="00061A9D">
              <w:rPr>
                <w:rFonts w:ascii="Times New Roman" w:hAnsi="Times New Roman" w:cs="Times New Roman"/>
              </w:rPr>
              <w:t>.</w:t>
            </w:r>
          </w:p>
        </w:tc>
      </w:tr>
      <w:tr w:rsidR="004F27C0" w:rsidRPr="00061A9D" w:rsidTr="006826CC">
        <w:trPr>
          <w:cnfStyle w:val="000000100000"/>
        </w:trPr>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Erfassen von erhaltenen Parametern</w:t>
            </w:r>
          </w:p>
        </w:tc>
        <w:tc>
          <w:tcPr>
            <w:tcW w:w="0" w:type="auto"/>
            <w:hideMark/>
          </w:tcPr>
          <w:p w:rsidR="00D8176D" w:rsidRPr="00061A9D" w:rsidRDefault="00430FFD" w:rsidP="00105397">
            <w:pPr>
              <w:spacing w:after="200" w:line="276" w:lineRule="auto"/>
              <w:cnfStyle w:val="000000100000"/>
              <w:rPr>
                <w:rFonts w:ascii="Times New Roman" w:hAnsi="Times New Roman" w:cs="Times New Roman"/>
              </w:rPr>
            </w:pPr>
            <w:r w:rsidRPr="00061A9D">
              <w:rPr>
                <w:rFonts w:ascii="Times New Roman" w:hAnsi="Times New Roman" w:cs="Times New Roman"/>
              </w:rPr>
              <w:t xml:space="preserve">Diese Parameter </w:t>
            </w:r>
            <w:r w:rsidR="006826CC" w:rsidRPr="00061A9D">
              <w:rPr>
                <w:rFonts w:ascii="Times New Roman" w:hAnsi="Times New Roman" w:cs="Times New Roman"/>
              </w:rPr>
              <w:t xml:space="preserve">geben der </w:t>
            </w:r>
            <w:r w:rsidR="00BE635F" w:rsidRPr="00061A9D">
              <w:rPr>
                <w:rFonts w:ascii="Times New Roman" w:hAnsi="Times New Roman" w:cs="Times New Roman"/>
              </w:rPr>
              <w:t>Diätassistentin</w:t>
            </w:r>
            <w:r w:rsidR="006826CC" w:rsidRPr="00061A9D">
              <w:rPr>
                <w:rFonts w:ascii="Times New Roman" w:hAnsi="Times New Roman" w:cs="Times New Roman"/>
              </w:rPr>
              <w:t xml:space="preserve"> Information darüber, ob ein Nahrungs</w:t>
            </w:r>
            <w:r w:rsidR="00ED0338" w:rsidRPr="00061A9D">
              <w:rPr>
                <w:rFonts w:ascii="Times New Roman" w:hAnsi="Times New Roman" w:cs="Times New Roman"/>
              </w:rPr>
              <w:t xml:space="preserve">mittel für die Erstellung </w:t>
            </w:r>
            <w:r w:rsidR="00105397" w:rsidRPr="00061A9D">
              <w:rPr>
                <w:rFonts w:ascii="Times New Roman" w:hAnsi="Times New Roman" w:cs="Times New Roman"/>
              </w:rPr>
              <w:t xml:space="preserve">eines </w:t>
            </w:r>
            <w:r w:rsidR="00ED0338" w:rsidRPr="00061A9D">
              <w:rPr>
                <w:rFonts w:ascii="Times New Roman" w:hAnsi="Times New Roman" w:cs="Times New Roman"/>
              </w:rPr>
              <w:t xml:space="preserve"> Diätplan</w:t>
            </w:r>
            <w:r w:rsidR="00105397" w:rsidRPr="00061A9D">
              <w:rPr>
                <w:rFonts w:ascii="Times New Roman" w:hAnsi="Times New Roman" w:cs="Times New Roman"/>
              </w:rPr>
              <w:t>es auswählbar ist.</w:t>
            </w:r>
            <w:r w:rsidR="006826CC" w:rsidRPr="00061A9D">
              <w:rPr>
                <w:rFonts w:ascii="Times New Roman" w:hAnsi="Times New Roman" w:cs="Times New Roman"/>
              </w:rPr>
              <w:t xml:space="preserve"> </w:t>
            </w:r>
            <w:r w:rsidR="00105397" w:rsidRPr="00061A9D">
              <w:rPr>
                <w:rFonts w:ascii="Times New Roman" w:hAnsi="Times New Roman" w:cs="Times New Roman"/>
              </w:rPr>
              <w:t>Die Parameter werden vom überweisenden Arzt erhalten.</w:t>
            </w:r>
          </w:p>
        </w:tc>
      </w:tr>
      <w:tr w:rsidR="004F27C0" w:rsidRPr="00061A9D" w:rsidTr="006826CC">
        <w:tc>
          <w:tcPr>
            <w:cnfStyle w:val="001000000000"/>
            <w:tcW w:w="0" w:type="auto"/>
            <w:noWrap/>
            <w:hideMark/>
          </w:tcPr>
          <w:p w:rsidR="006826CC"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Anlegen neuer Parameter</w:t>
            </w:r>
          </w:p>
        </w:tc>
        <w:tc>
          <w:tcPr>
            <w:tcW w:w="0" w:type="auto"/>
            <w:hideMark/>
          </w:tcPr>
          <w:p w:rsidR="00D8176D" w:rsidRPr="00061A9D" w:rsidRDefault="006826CC" w:rsidP="002A6F43">
            <w:pPr>
              <w:spacing w:after="200" w:line="276" w:lineRule="auto"/>
              <w:cnfStyle w:val="000000000000"/>
              <w:rPr>
                <w:rFonts w:ascii="Times New Roman" w:hAnsi="Times New Roman" w:cs="Times New Roman"/>
              </w:rPr>
            </w:pPr>
            <w:r w:rsidRPr="00061A9D">
              <w:rPr>
                <w:rFonts w:ascii="Times New Roman" w:hAnsi="Times New Roman" w:cs="Times New Roman"/>
              </w:rPr>
              <w:t>Da sich die Parameter laufend ändern können, muss das Programm eine Möglichk</w:t>
            </w:r>
            <w:r w:rsidR="002A6F43" w:rsidRPr="00061A9D">
              <w:rPr>
                <w:rFonts w:ascii="Times New Roman" w:hAnsi="Times New Roman" w:cs="Times New Roman"/>
              </w:rPr>
              <w:t>eit besitzen diese anzupassen.</w:t>
            </w:r>
          </w:p>
        </w:tc>
      </w:tr>
      <w:tr w:rsidR="004F27C0" w:rsidRPr="00061A9D" w:rsidTr="006826CC">
        <w:trPr>
          <w:cnfStyle w:val="000000100000"/>
        </w:trPr>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Führung eines Kontaktjournales für jeden Patienten</w:t>
            </w:r>
          </w:p>
        </w:tc>
        <w:tc>
          <w:tcPr>
            <w:tcW w:w="0" w:type="auto"/>
            <w:hideMark/>
          </w:tcPr>
          <w:p w:rsidR="00D8176D" w:rsidRPr="00061A9D" w:rsidRDefault="006826CC" w:rsidP="00D8176D">
            <w:pPr>
              <w:spacing w:after="200" w:line="276" w:lineRule="auto"/>
              <w:cnfStyle w:val="000000100000"/>
              <w:rPr>
                <w:rFonts w:ascii="Times New Roman" w:hAnsi="Times New Roman" w:cs="Times New Roman"/>
              </w:rPr>
            </w:pPr>
            <w:r w:rsidRPr="00061A9D">
              <w:rPr>
                <w:rFonts w:ascii="Times New Roman" w:hAnsi="Times New Roman" w:cs="Times New Roman"/>
              </w:rPr>
              <w:t xml:space="preserve">Ermöglicht der </w:t>
            </w:r>
            <w:r w:rsidR="00BE635F" w:rsidRPr="00061A9D">
              <w:rPr>
                <w:rFonts w:ascii="Times New Roman" w:hAnsi="Times New Roman" w:cs="Times New Roman"/>
              </w:rPr>
              <w:t>Diätassistentin</w:t>
            </w:r>
            <w:r w:rsidRPr="00061A9D">
              <w:rPr>
                <w:rFonts w:ascii="Times New Roman" w:hAnsi="Times New Roman" w:cs="Times New Roman"/>
              </w:rPr>
              <w:t>/Sekretärin Informationen über alle Termine eines Patienten zu erhalten und auch darüber, welche Aktionen während eines bestimmten Kontaktes gesetzt wurden.</w:t>
            </w:r>
          </w:p>
        </w:tc>
      </w:tr>
      <w:tr w:rsidR="004F27C0" w:rsidRPr="00061A9D" w:rsidTr="006826CC">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Erfassen von Ernährungsprotokollen</w:t>
            </w:r>
          </w:p>
        </w:tc>
        <w:tc>
          <w:tcPr>
            <w:tcW w:w="0" w:type="auto"/>
            <w:hideMark/>
          </w:tcPr>
          <w:p w:rsidR="00D8176D" w:rsidRPr="00061A9D" w:rsidRDefault="00BE635F" w:rsidP="00057CED">
            <w:pPr>
              <w:spacing w:after="200" w:line="276" w:lineRule="auto"/>
              <w:cnfStyle w:val="000000000000"/>
              <w:rPr>
                <w:rFonts w:ascii="Times New Roman" w:hAnsi="Times New Roman" w:cs="Times New Roman"/>
              </w:rPr>
            </w:pPr>
            <w:r w:rsidRPr="00061A9D">
              <w:rPr>
                <w:rFonts w:ascii="Times New Roman" w:hAnsi="Times New Roman" w:cs="Times New Roman"/>
              </w:rPr>
              <w:t>Diätassistentin</w:t>
            </w:r>
            <w:r w:rsidR="006826CC" w:rsidRPr="00061A9D">
              <w:rPr>
                <w:rFonts w:ascii="Times New Roman" w:hAnsi="Times New Roman" w:cs="Times New Roman"/>
              </w:rPr>
              <w:t xml:space="preserve"> erhält dadurch einen Ausgangspunkt für die folgende Ernährungsplanung eines Patienten. </w:t>
            </w:r>
            <w:r w:rsidR="00057CED" w:rsidRPr="00061A9D">
              <w:rPr>
                <w:rFonts w:ascii="Times New Roman" w:hAnsi="Times New Roman" w:cs="Times New Roman"/>
              </w:rPr>
              <w:t xml:space="preserve"> Der Patient kann seine Ernährungsprotokolle entweder auf einem vorgefertigten </w:t>
            </w:r>
            <w:r w:rsidR="00057CED" w:rsidRPr="00061A9D">
              <w:rPr>
                <w:rFonts w:ascii="Times New Roman" w:hAnsi="Times New Roman" w:cs="Times New Roman"/>
              </w:rPr>
              <w:lastRenderedPageBreak/>
              <w:t>Formular oder über das Webinterface ausfüllen.</w:t>
            </w:r>
          </w:p>
        </w:tc>
      </w:tr>
      <w:tr w:rsidR="004F27C0" w:rsidRPr="00061A9D" w:rsidTr="006826CC">
        <w:trPr>
          <w:cnfStyle w:val="000000100000"/>
        </w:trPr>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lastRenderedPageBreak/>
              <w:t>Auswertung von Ernährungsprotokollen</w:t>
            </w:r>
          </w:p>
        </w:tc>
        <w:tc>
          <w:tcPr>
            <w:tcW w:w="0" w:type="auto"/>
            <w:hideMark/>
          </w:tcPr>
          <w:p w:rsidR="00D8176D" w:rsidRPr="00061A9D" w:rsidRDefault="002B528F" w:rsidP="002B528F">
            <w:pPr>
              <w:spacing w:after="200" w:line="276" w:lineRule="auto"/>
              <w:cnfStyle w:val="000000100000"/>
              <w:rPr>
                <w:rFonts w:ascii="Times New Roman" w:hAnsi="Times New Roman" w:cs="Times New Roman"/>
              </w:rPr>
            </w:pPr>
            <w:r w:rsidRPr="00061A9D">
              <w:rPr>
                <w:rFonts w:ascii="Times New Roman" w:hAnsi="Times New Roman" w:cs="Times New Roman"/>
              </w:rPr>
              <w:t xml:space="preserve">Die </w:t>
            </w:r>
            <w:r w:rsidR="00BE635F" w:rsidRPr="00061A9D">
              <w:rPr>
                <w:rFonts w:ascii="Times New Roman" w:hAnsi="Times New Roman" w:cs="Times New Roman"/>
              </w:rPr>
              <w:t>Diätassistentin</w:t>
            </w:r>
            <w:r w:rsidR="006826CC" w:rsidRPr="00061A9D">
              <w:rPr>
                <w:rFonts w:ascii="Times New Roman" w:hAnsi="Times New Roman" w:cs="Times New Roman"/>
              </w:rPr>
              <w:t xml:space="preserve"> kann diese Protokolle als </w:t>
            </w:r>
            <w:r w:rsidRPr="00061A9D">
              <w:rPr>
                <w:rFonts w:ascii="Times New Roman" w:hAnsi="Times New Roman" w:cs="Times New Roman"/>
              </w:rPr>
              <w:t>Grundlage für die Erstellung von Diätplänen</w:t>
            </w:r>
            <w:r w:rsidR="006826CC" w:rsidRPr="00061A9D">
              <w:rPr>
                <w:rFonts w:ascii="Times New Roman" w:hAnsi="Times New Roman" w:cs="Times New Roman"/>
              </w:rPr>
              <w:t xml:space="preserve"> verwenden</w:t>
            </w:r>
          </w:p>
        </w:tc>
      </w:tr>
      <w:tr w:rsidR="004F27C0" w:rsidRPr="00061A9D" w:rsidTr="006826CC">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Erstellung von Ernährungsempfehlungen</w:t>
            </w:r>
          </w:p>
        </w:tc>
        <w:tc>
          <w:tcPr>
            <w:tcW w:w="0" w:type="auto"/>
            <w:hideMark/>
          </w:tcPr>
          <w:p w:rsidR="00D8176D" w:rsidRPr="00061A9D" w:rsidRDefault="006826CC" w:rsidP="00D8176D">
            <w:pPr>
              <w:spacing w:after="200" w:line="276" w:lineRule="auto"/>
              <w:cnfStyle w:val="000000000000"/>
              <w:rPr>
                <w:rFonts w:ascii="Times New Roman" w:hAnsi="Times New Roman" w:cs="Times New Roman"/>
              </w:rPr>
            </w:pPr>
            <w:r w:rsidRPr="00061A9D">
              <w:rPr>
                <w:rFonts w:ascii="Times New Roman" w:hAnsi="Times New Roman" w:cs="Times New Roman"/>
              </w:rPr>
              <w:t>Patient bekommt eine relativ freie Form der Ernährungsplanung</w:t>
            </w:r>
          </w:p>
        </w:tc>
      </w:tr>
      <w:tr w:rsidR="004F27C0" w:rsidRPr="00061A9D" w:rsidTr="006826CC">
        <w:trPr>
          <w:cnfStyle w:val="000000100000"/>
        </w:trPr>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Erstellung von Plänen(Speiseplan,</w:t>
            </w:r>
            <w:r w:rsidR="00504A48" w:rsidRPr="00061A9D">
              <w:rPr>
                <w:rFonts w:ascii="Times New Roman" w:hAnsi="Times New Roman" w:cs="Times New Roman"/>
              </w:rPr>
              <w:t xml:space="preserve"> </w:t>
            </w:r>
            <w:r w:rsidRPr="00061A9D">
              <w:rPr>
                <w:rFonts w:ascii="Times New Roman" w:hAnsi="Times New Roman" w:cs="Times New Roman"/>
              </w:rPr>
              <w:t>Diätplan)</w:t>
            </w:r>
          </w:p>
        </w:tc>
        <w:tc>
          <w:tcPr>
            <w:tcW w:w="0" w:type="auto"/>
            <w:hideMark/>
          </w:tcPr>
          <w:p w:rsidR="00D8176D" w:rsidRPr="00061A9D" w:rsidRDefault="00504A48" w:rsidP="003B2FF5">
            <w:pPr>
              <w:spacing w:after="200" w:line="276" w:lineRule="auto"/>
              <w:cnfStyle w:val="000000100000"/>
              <w:rPr>
                <w:rFonts w:ascii="Times New Roman" w:hAnsi="Times New Roman" w:cs="Times New Roman"/>
              </w:rPr>
            </w:pPr>
            <w:r w:rsidRPr="00061A9D">
              <w:rPr>
                <w:rFonts w:ascii="Times New Roman" w:hAnsi="Times New Roman" w:cs="Times New Roman"/>
              </w:rPr>
              <w:t>Die Diätassistenti</w:t>
            </w:r>
            <w:r w:rsidR="00DF679C" w:rsidRPr="00061A9D">
              <w:rPr>
                <w:rFonts w:ascii="Times New Roman" w:hAnsi="Times New Roman" w:cs="Times New Roman"/>
              </w:rPr>
              <w:t>n wird bei der Erstellung von Plänen dahingehend</w:t>
            </w:r>
            <w:r w:rsidR="004F27C0" w:rsidRPr="00061A9D">
              <w:rPr>
                <w:rFonts w:ascii="Times New Roman" w:hAnsi="Times New Roman" w:cs="Times New Roman"/>
              </w:rPr>
              <w:t xml:space="preserve"> vom Programm unterstützt, dass nur solche Rezepte/Nahrungsmittel zum Plan hinzugefügt werden</w:t>
            </w:r>
            <w:r w:rsidR="00942827" w:rsidRPr="00061A9D">
              <w:rPr>
                <w:rFonts w:ascii="Times New Roman" w:hAnsi="Times New Roman" w:cs="Times New Roman"/>
              </w:rPr>
              <w:t xml:space="preserve"> können</w:t>
            </w:r>
            <w:r w:rsidR="004F27C0" w:rsidRPr="00061A9D">
              <w:rPr>
                <w:rFonts w:ascii="Times New Roman" w:hAnsi="Times New Roman" w:cs="Times New Roman"/>
              </w:rPr>
              <w:t xml:space="preserve">, </w:t>
            </w:r>
            <w:r w:rsidR="00942827" w:rsidRPr="00061A9D">
              <w:rPr>
                <w:rFonts w:ascii="Times New Roman" w:hAnsi="Times New Roman" w:cs="Times New Roman"/>
              </w:rPr>
              <w:t>die den Parametern des Patienten genügen</w:t>
            </w:r>
            <w:r w:rsidR="004F27C0" w:rsidRPr="00061A9D">
              <w:rPr>
                <w:rFonts w:ascii="Times New Roman" w:hAnsi="Times New Roman" w:cs="Times New Roman"/>
              </w:rPr>
              <w:t xml:space="preserve">. </w:t>
            </w:r>
            <w:r w:rsidR="0029328B">
              <w:rPr>
                <w:rFonts w:ascii="Times New Roman" w:hAnsi="Times New Roman" w:cs="Times New Roman"/>
              </w:rPr>
              <w:t>Der Patient bekommt je nach Art des Plans eine mehr oder weniger genaue Vorgabe, wie er sich während seiner Diät zu ernähren hat.</w:t>
            </w:r>
          </w:p>
        </w:tc>
      </w:tr>
      <w:tr w:rsidR="004F27C0" w:rsidRPr="00061A9D" w:rsidTr="006826CC">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Soll-Ist Analyse</w:t>
            </w:r>
          </w:p>
        </w:tc>
        <w:tc>
          <w:tcPr>
            <w:tcW w:w="0" w:type="auto"/>
            <w:hideMark/>
          </w:tcPr>
          <w:p w:rsidR="00D8176D" w:rsidRPr="00061A9D" w:rsidRDefault="006826CC" w:rsidP="00D8176D">
            <w:pPr>
              <w:spacing w:after="200" w:line="276" w:lineRule="auto"/>
              <w:cnfStyle w:val="000000000000"/>
              <w:rPr>
                <w:rFonts w:ascii="Times New Roman" w:hAnsi="Times New Roman" w:cs="Times New Roman"/>
              </w:rPr>
            </w:pPr>
            <w:r w:rsidRPr="00061A9D">
              <w:rPr>
                <w:rFonts w:ascii="Times New Roman" w:hAnsi="Times New Roman" w:cs="Times New Roman"/>
              </w:rPr>
              <w:t xml:space="preserve">Erleichtert der </w:t>
            </w:r>
            <w:r w:rsidR="00BE635F" w:rsidRPr="00061A9D">
              <w:rPr>
                <w:rFonts w:ascii="Times New Roman" w:hAnsi="Times New Roman" w:cs="Times New Roman"/>
              </w:rPr>
              <w:t>Diätassistentin</w:t>
            </w:r>
            <w:r w:rsidRPr="00061A9D">
              <w:rPr>
                <w:rFonts w:ascii="Times New Roman" w:hAnsi="Times New Roman" w:cs="Times New Roman"/>
              </w:rPr>
              <w:t xml:space="preserve"> das Erfassen eines Ernährungsprotokoll</w:t>
            </w:r>
            <w:r w:rsidR="00D90D80" w:rsidRPr="00061A9D">
              <w:rPr>
                <w:rFonts w:ascii="Times New Roman" w:hAnsi="Times New Roman" w:cs="Times New Roman"/>
              </w:rPr>
              <w:t>s</w:t>
            </w:r>
            <w:r w:rsidRPr="00061A9D">
              <w:rPr>
                <w:rFonts w:ascii="Times New Roman" w:hAnsi="Times New Roman" w:cs="Times New Roman"/>
              </w:rPr>
              <w:t>, da der Soll-Ist Vergleich permanent eingeblendet wird und die Sollgrößen den zu überwachenden Parametern entsprechen.</w:t>
            </w:r>
            <w:r w:rsidR="00011B1B" w:rsidRPr="00061A9D">
              <w:rPr>
                <w:rFonts w:ascii="Times New Roman" w:hAnsi="Times New Roman" w:cs="Times New Roman"/>
              </w:rPr>
              <w:t xml:space="preserve"> Zugleich kann bei Unstimmigkeiten </w:t>
            </w:r>
            <w:r w:rsidR="006C2DC4" w:rsidRPr="00061A9D">
              <w:rPr>
                <w:rFonts w:ascii="Times New Roman" w:hAnsi="Times New Roman" w:cs="Times New Roman"/>
              </w:rPr>
              <w:t xml:space="preserve">der Sollgrößen </w:t>
            </w:r>
            <w:r w:rsidR="00011B1B" w:rsidRPr="00061A9D">
              <w:rPr>
                <w:rFonts w:ascii="Times New Roman" w:hAnsi="Times New Roman" w:cs="Times New Roman"/>
              </w:rPr>
              <w:t>schneller reagiert werden.</w:t>
            </w:r>
            <w:r w:rsidR="00D77FED" w:rsidRPr="00061A9D">
              <w:rPr>
                <w:rFonts w:ascii="Times New Roman" w:hAnsi="Times New Roman" w:cs="Times New Roman"/>
              </w:rPr>
              <w:t xml:space="preserve"> Weiter</w:t>
            </w:r>
            <w:r w:rsidR="00911BF8" w:rsidRPr="00061A9D">
              <w:rPr>
                <w:rFonts w:ascii="Times New Roman" w:hAnsi="Times New Roman" w:cs="Times New Roman"/>
              </w:rPr>
              <w:t>e</w:t>
            </w:r>
            <w:r w:rsidR="00D77FED" w:rsidRPr="00061A9D">
              <w:rPr>
                <w:rFonts w:ascii="Times New Roman" w:hAnsi="Times New Roman" w:cs="Times New Roman"/>
              </w:rPr>
              <w:t xml:space="preserve">s bietet es dem Patienten die Möglichkeit jederzeit einen Blick auf seinen Diätfortschritt </w:t>
            </w:r>
            <w:r w:rsidR="003B2FF5" w:rsidRPr="00061A9D">
              <w:rPr>
                <w:rFonts w:ascii="Times New Roman" w:hAnsi="Times New Roman" w:cs="Times New Roman"/>
              </w:rPr>
              <w:t xml:space="preserve">über das Webinterface </w:t>
            </w:r>
            <w:r w:rsidR="00D77FED" w:rsidRPr="00061A9D">
              <w:rPr>
                <w:rFonts w:ascii="Times New Roman" w:hAnsi="Times New Roman" w:cs="Times New Roman"/>
              </w:rPr>
              <w:t>zu werfen.</w:t>
            </w:r>
          </w:p>
        </w:tc>
      </w:tr>
      <w:tr w:rsidR="004F27C0" w:rsidRPr="00061A9D" w:rsidTr="006826CC">
        <w:trPr>
          <w:cnfStyle w:val="000000100000"/>
        </w:trPr>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Berechnung von Über- bzw. Untergewicht</w:t>
            </w:r>
          </w:p>
        </w:tc>
        <w:tc>
          <w:tcPr>
            <w:tcW w:w="0" w:type="auto"/>
            <w:hideMark/>
          </w:tcPr>
          <w:p w:rsidR="00D8176D" w:rsidRPr="00061A9D" w:rsidRDefault="006826CC" w:rsidP="002C5520">
            <w:pPr>
              <w:spacing w:after="200" w:line="276" w:lineRule="auto"/>
              <w:cnfStyle w:val="000000100000"/>
              <w:rPr>
                <w:rFonts w:ascii="Times New Roman" w:hAnsi="Times New Roman" w:cs="Times New Roman"/>
              </w:rPr>
            </w:pPr>
            <w:r w:rsidRPr="00061A9D">
              <w:rPr>
                <w:rFonts w:ascii="Times New Roman" w:hAnsi="Times New Roman" w:cs="Times New Roman"/>
              </w:rPr>
              <w:t xml:space="preserve">Die Bestimmung des Über- bzw. Untergewichts dient der Diätassistentin als wichtiger Anhaltspunkt bei der Bestimmung der zuzuführenden Energiemenge. </w:t>
            </w:r>
          </w:p>
        </w:tc>
      </w:tr>
      <w:tr w:rsidR="004F27C0" w:rsidRPr="00061A9D" w:rsidTr="006826CC">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Erstellung von Rezepten</w:t>
            </w:r>
          </w:p>
        </w:tc>
        <w:tc>
          <w:tcPr>
            <w:tcW w:w="0" w:type="auto"/>
            <w:hideMark/>
          </w:tcPr>
          <w:p w:rsidR="00D8176D" w:rsidRPr="00061A9D" w:rsidRDefault="002C5520" w:rsidP="00D8176D">
            <w:pPr>
              <w:spacing w:after="200" w:line="276" w:lineRule="auto"/>
              <w:cnfStyle w:val="000000000000"/>
              <w:rPr>
                <w:rFonts w:ascii="Times New Roman" w:hAnsi="Times New Roman" w:cs="Times New Roman"/>
              </w:rPr>
            </w:pPr>
            <w:r w:rsidRPr="00061A9D">
              <w:rPr>
                <w:rFonts w:ascii="Times New Roman" w:hAnsi="Times New Roman" w:cs="Times New Roman"/>
              </w:rPr>
              <w:t>Ermöglicht der Diätassistentin eigene Rezepte in das System zu integrieren.</w:t>
            </w:r>
          </w:p>
        </w:tc>
      </w:tr>
      <w:tr w:rsidR="004F27C0" w:rsidRPr="00061A9D" w:rsidTr="006826CC">
        <w:trPr>
          <w:cnfStyle w:val="000000100000"/>
        </w:trPr>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Auswertung von Rezepten</w:t>
            </w:r>
          </w:p>
        </w:tc>
        <w:tc>
          <w:tcPr>
            <w:tcW w:w="0" w:type="auto"/>
            <w:hideMark/>
          </w:tcPr>
          <w:p w:rsidR="00D8176D" w:rsidRPr="00061A9D" w:rsidRDefault="006826CC" w:rsidP="008F6057">
            <w:pPr>
              <w:spacing w:after="200" w:line="276" w:lineRule="auto"/>
              <w:cnfStyle w:val="000000100000"/>
              <w:rPr>
                <w:rFonts w:ascii="Times New Roman" w:hAnsi="Times New Roman" w:cs="Times New Roman"/>
              </w:rPr>
            </w:pPr>
            <w:r w:rsidRPr="00061A9D">
              <w:rPr>
                <w:rFonts w:ascii="Times New Roman" w:hAnsi="Times New Roman" w:cs="Times New Roman"/>
              </w:rPr>
              <w:t xml:space="preserve">Durch das Auswerten von Rezepten kann die </w:t>
            </w:r>
            <w:r w:rsidR="00BE635F" w:rsidRPr="00061A9D">
              <w:rPr>
                <w:rFonts w:ascii="Times New Roman" w:hAnsi="Times New Roman" w:cs="Times New Roman"/>
              </w:rPr>
              <w:t>Diätassistentin</w:t>
            </w:r>
            <w:r w:rsidRPr="00061A9D">
              <w:rPr>
                <w:rFonts w:ascii="Times New Roman" w:hAnsi="Times New Roman" w:cs="Times New Roman"/>
              </w:rPr>
              <w:t xml:space="preserve"> diejenigen Rezepte auswählen, die für einen Patienten passend in Bezug auf Energie und Nährstoffe</w:t>
            </w:r>
            <w:r w:rsidR="008F6057" w:rsidRPr="00061A9D">
              <w:rPr>
                <w:rFonts w:ascii="Times New Roman" w:hAnsi="Times New Roman" w:cs="Times New Roman"/>
              </w:rPr>
              <w:t xml:space="preserve"> sind</w:t>
            </w:r>
            <w:r w:rsidRPr="00061A9D">
              <w:rPr>
                <w:rFonts w:ascii="Times New Roman" w:hAnsi="Times New Roman" w:cs="Times New Roman"/>
              </w:rPr>
              <w:t>.</w:t>
            </w:r>
          </w:p>
        </w:tc>
      </w:tr>
      <w:tr w:rsidR="004F27C0" w:rsidRPr="00061A9D" w:rsidTr="006826CC">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Erstellung von Mahlzeiten</w:t>
            </w:r>
          </w:p>
        </w:tc>
        <w:tc>
          <w:tcPr>
            <w:tcW w:w="0" w:type="auto"/>
            <w:hideMark/>
          </w:tcPr>
          <w:p w:rsidR="00D8176D" w:rsidRPr="00061A9D" w:rsidRDefault="008F6057" w:rsidP="008F6057">
            <w:pPr>
              <w:spacing w:after="200" w:line="276" w:lineRule="auto"/>
              <w:cnfStyle w:val="000000000000"/>
              <w:rPr>
                <w:rFonts w:ascii="Times New Roman" w:hAnsi="Times New Roman" w:cs="Times New Roman"/>
              </w:rPr>
            </w:pPr>
            <w:r w:rsidRPr="00061A9D">
              <w:rPr>
                <w:rFonts w:ascii="Times New Roman" w:hAnsi="Times New Roman" w:cs="Times New Roman"/>
              </w:rPr>
              <w:t>D</w:t>
            </w:r>
            <w:r w:rsidR="006826CC" w:rsidRPr="00061A9D">
              <w:rPr>
                <w:rFonts w:ascii="Times New Roman" w:hAnsi="Times New Roman" w:cs="Times New Roman"/>
              </w:rPr>
              <w:t xml:space="preserve">ient der </w:t>
            </w:r>
            <w:r w:rsidR="00BE635F" w:rsidRPr="00061A9D">
              <w:rPr>
                <w:rFonts w:ascii="Times New Roman" w:hAnsi="Times New Roman" w:cs="Times New Roman"/>
              </w:rPr>
              <w:t>Diätassistentin</w:t>
            </w:r>
            <w:r w:rsidR="006826CC" w:rsidRPr="00061A9D">
              <w:rPr>
                <w:rFonts w:ascii="Times New Roman" w:hAnsi="Times New Roman" w:cs="Times New Roman"/>
              </w:rPr>
              <w:t xml:space="preserve"> ein</w:t>
            </w:r>
            <w:r w:rsidRPr="00061A9D">
              <w:rPr>
                <w:rFonts w:ascii="Times New Roman" w:hAnsi="Times New Roman" w:cs="Times New Roman"/>
              </w:rPr>
              <w:t>e</w:t>
            </w:r>
            <w:r w:rsidR="006826CC" w:rsidRPr="00061A9D">
              <w:rPr>
                <w:rFonts w:ascii="Times New Roman" w:hAnsi="Times New Roman" w:cs="Times New Roman"/>
              </w:rPr>
              <w:t xml:space="preserve"> </w:t>
            </w:r>
            <w:r w:rsidRPr="00061A9D">
              <w:rPr>
                <w:rFonts w:ascii="Times New Roman" w:hAnsi="Times New Roman" w:cs="Times New Roman"/>
              </w:rPr>
              <w:t xml:space="preserve">Mahlzeiten für Patienten zu erstellen. </w:t>
            </w:r>
            <w:r w:rsidR="006826CC" w:rsidRPr="00061A9D">
              <w:rPr>
                <w:rFonts w:ascii="Times New Roman" w:hAnsi="Times New Roman" w:cs="Times New Roman"/>
              </w:rPr>
              <w:t>Für einen bestimmten Patienten können alle erstellten Mahlzeiten einer bestimmten Tageszeit zugeordnet werden</w:t>
            </w:r>
          </w:p>
        </w:tc>
      </w:tr>
      <w:tr w:rsidR="004F27C0" w:rsidRPr="00061A9D" w:rsidTr="006826CC">
        <w:trPr>
          <w:cnfStyle w:val="000000100000"/>
        </w:trPr>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Erstellung eines Rezeptbüchleins</w:t>
            </w:r>
          </w:p>
        </w:tc>
        <w:tc>
          <w:tcPr>
            <w:tcW w:w="0" w:type="auto"/>
            <w:hideMark/>
          </w:tcPr>
          <w:p w:rsidR="00D8176D" w:rsidRPr="00061A9D" w:rsidRDefault="00E62F07" w:rsidP="00D8176D">
            <w:pPr>
              <w:spacing w:after="200" w:line="276" w:lineRule="auto"/>
              <w:cnfStyle w:val="000000100000"/>
              <w:rPr>
                <w:rFonts w:ascii="Times New Roman" w:hAnsi="Times New Roman" w:cs="Times New Roman"/>
              </w:rPr>
            </w:pPr>
            <w:r w:rsidRPr="00061A9D">
              <w:rPr>
                <w:rFonts w:ascii="Times New Roman" w:hAnsi="Times New Roman" w:cs="Times New Roman"/>
              </w:rPr>
              <w:t>Bei der Erstellung eines Diätplanes</w:t>
            </w:r>
            <w:r w:rsidR="006826CC" w:rsidRPr="00061A9D">
              <w:rPr>
                <w:rFonts w:ascii="Times New Roman" w:hAnsi="Times New Roman" w:cs="Times New Roman"/>
              </w:rPr>
              <w:t xml:space="preserve"> deklariert die </w:t>
            </w:r>
            <w:r w:rsidR="00BE635F" w:rsidRPr="00061A9D">
              <w:rPr>
                <w:rFonts w:ascii="Times New Roman" w:hAnsi="Times New Roman" w:cs="Times New Roman"/>
              </w:rPr>
              <w:t>Diätassistentin</w:t>
            </w:r>
            <w:r w:rsidR="006826CC" w:rsidRPr="00061A9D">
              <w:rPr>
                <w:rFonts w:ascii="Times New Roman" w:hAnsi="Times New Roman" w:cs="Times New Roman"/>
              </w:rPr>
              <w:t xml:space="preserve"> in diesem Büchlein alle zu verwenden</w:t>
            </w:r>
            <w:r w:rsidR="00911BF8" w:rsidRPr="00061A9D">
              <w:rPr>
                <w:rFonts w:ascii="Times New Roman" w:hAnsi="Times New Roman" w:cs="Times New Roman"/>
              </w:rPr>
              <w:t>d</w:t>
            </w:r>
            <w:r w:rsidR="006826CC" w:rsidRPr="00061A9D">
              <w:rPr>
                <w:rFonts w:ascii="Times New Roman" w:hAnsi="Times New Roman" w:cs="Times New Roman"/>
              </w:rPr>
              <w:t>en Rezepte. In Folge hat der Patient eine genaue Übersicht über alle Rezepte, die laut Parameter für ihn valide sind.</w:t>
            </w:r>
          </w:p>
        </w:tc>
      </w:tr>
      <w:tr w:rsidR="004F27C0" w:rsidRPr="00061A9D" w:rsidTr="006826CC">
        <w:tc>
          <w:tcPr>
            <w:cnfStyle w:val="001000000000"/>
            <w:tcW w:w="0" w:type="auto"/>
            <w:hideMark/>
          </w:tcPr>
          <w:p w:rsidR="00D8176D" w:rsidRPr="00061A9D" w:rsidRDefault="006826CC" w:rsidP="00D8176D">
            <w:pPr>
              <w:spacing w:after="200" w:line="276" w:lineRule="auto"/>
              <w:rPr>
                <w:rFonts w:ascii="Times New Roman" w:hAnsi="Times New Roman" w:cs="Times New Roman"/>
              </w:rPr>
            </w:pPr>
            <w:r w:rsidRPr="00061A9D">
              <w:rPr>
                <w:rFonts w:ascii="Times New Roman" w:hAnsi="Times New Roman" w:cs="Times New Roman"/>
              </w:rPr>
              <w:t>Erstellung einer Gut &amp; Schlecht Liste</w:t>
            </w:r>
          </w:p>
        </w:tc>
        <w:tc>
          <w:tcPr>
            <w:tcW w:w="0" w:type="auto"/>
            <w:hideMark/>
          </w:tcPr>
          <w:p w:rsidR="00D8176D" w:rsidRPr="00061A9D" w:rsidRDefault="00E62F07" w:rsidP="00E62F07">
            <w:pPr>
              <w:spacing w:after="200" w:line="276" w:lineRule="auto"/>
              <w:cnfStyle w:val="000000000000"/>
              <w:rPr>
                <w:rFonts w:ascii="Times New Roman" w:hAnsi="Times New Roman" w:cs="Times New Roman"/>
              </w:rPr>
            </w:pPr>
            <w:r w:rsidRPr="00061A9D">
              <w:rPr>
                <w:rFonts w:ascii="Times New Roman" w:hAnsi="Times New Roman" w:cs="Times New Roman"/>
              </w:rPr>
              <w:t>D</w:t>
            </w:r>
            <w:r w:rsidR="006826CC" w:rsidRPr="00061A9D">
              <w:rPr>
                <w:rFonts w:ascii="Times New Roman" w:hAnsi="Times New Roman" w:cs="Times New Roman"/>
              </w:rPr>
              <w:t xml:space="preserve">ient der </w:t>
            </w:r>
            <w:r w:rsidR="00BE635F" w:rsidRPr="00061A9D">
              <w:rPr>
                <w:rFonts w:ascii="Times New Roman" w:hAnsi="Times New Roman" w:cs="Times New Roman"/>
              </w:rPr>
              <w:t>Diätassistentin</w:t>
            </w:r>
            <w:r w:rsidR="006826CC" w:rsidRPr="00061A9D">
              <w:rPr>
                <w:rFonts w:ascii="Times New Roman" w:hAnsi="Times New Roman" w:cs="Times New Roman"/>
              </w:rPr>
              <w:t xml:space="preserve"> </w:t>
            </w:r>
            <w:r w:rsidR="00326727" w:rsidRPr="00061A9D">
              <w:rPr>
                <w:rFonts w:ascii="Times New Roman" w:hAnsi="Times New Roman" w:cs="Times New Roman"/>
              </w:rPr>
              <w:t>Nahrungsmittel für die Diät</w:t>
            </w:r>
            <w:r w:rsidR="006826CC" w:rsidRPr="00061A9D">
              <w:rPr>
                <w:rFonts w:ascii="Times New Roman" w:hAnsi="Times New Roman" w:cs="Times New Roman"/>
              </w:rPr>
              <w:t xml:space="preserve"> eines Patienten </w:t>
            </w:r>
            <w:r w:rsidR="00326727" w:rsidRPr="00061A9D">
              <w:rPr>
                <w:rFonts w:ascii="Times New Roman" w:hAnsi="Times New Roman" w:cs="Times New Roman"/>
              </w:rPr>
              <w:t>in gut und schlecht zu gliedern. Der Patient hat dadurch eine übersichtliche Form der für ihn guten/schlechten Nahrungsmittel.</w:t>
            </w:r>
          </w:p>
        </w:tc>
      </w:tr>
    </w:tbl>
    <w:p w:rsidR="00082DAA" w:rsidRPr="00061A9D" w:rsidRDefault="00082DAA" w:rsidP="00D8176D">
      <w:pPr>
        <w:rPr>
          <w:rFonts w:ascii="Times New Roman" w:hAnsi="Times New Roman" w:cs="Times New Roman"/>
        </w:rPr>
      </w:pPr>
    </w:p>
    <w:p w:rsidR="00082DAA" w:rsidRPr="00061A9D" w:rsidRDefault="00082DAA" w:rsidP="00D8176D">
      <w:pPr>
        <w:pStyle w:val="berschrift2"/>
        <w:ind w:left="0" w:firstLine="0"/>
        <w:rPr>
          <w:rFonts w:ascii="Times New Roman" w:hAnsi="Times New Roman" w:cs="Times New Roman"/>
        </w:rPr>
      </w:pPr>
      <w:bookmarkStart w:id="12" w:name="_Toc289022584"/>
      <w:r w:rsidRPr="00061A9D">
        <w:rPr>
          <w:rFonts w:ascii="Times New Roman" w:hAnsi="Times New Roman" w:cs="Times New Roman"/>
        </w:rPr>
        <w:lastRenderedPageBreak/>
        <w:t>Produkt Fähigkeiten/Eigenschaften</w:t>
      </w:r>
      <w:bookmarkEnd w:id="12"/>
    </w:p>
    <w:p w:rsidR="00082DAA" w:rsidRPr="00061A9D" w:rsidRDefault="00082DAA" w:rsidP="00D8176D">
      <w:pPr>
        <w:rPr>
          <w:rFonts w:ascii="Times New Roman" w:eastAsiaTheme="majorEastAsia" w:hAnsi="Times New Roman" w:cs="Times New Roman"/>
          <w:b/>
          <w:bCs/>
          <w:color w:val="4F81BD" w:themeColor="accent1"/>
          <w:sz w:val="26"/>
          <w:szCs w:val="26"/>
        </w:rPr>
      </w:pPr>
    </w:p>
    <w:p w:rsidR="00BF45BF" w:rsidRPr="00061A9D" w:rsidRDefault="00082DAA" w:rsidP="00D8176D">
      <w:pPr>
        <w:pStyle w:val="berschrift3"/>
        <w:ind w:left="0" w:firstLine="0"/>
        <w:rPr>
          <w:rFonts w:ascii="Times New Roman" w:hAnsi="Times New Roman" w:cs="Times New Roman"/>
        </w:rPr>
      </w:pPr>
      <w:bookmarkStart w:id="13" w:name="_Toc289022585"/>
      <w:r w:rsidRPr="00061A9D">
        <w:rPr>
          <w:rFonts w:ascii="Times New Roman" w:hAnsi="Times New Roman" w:cs="Times New Roman"/>
        </w:rPr>
        <w:t>Stammdatenverwaltung</w:t>
      </w:r>
      <w:bookmarkEnd w:id="13"/>
    </w:p>
    <w:p w:rsidR="00082DAA" w:rsidRPr="00061A9D" w:rsidRDefault="00F05FB0" w:rsidP="00D8176D">
      <w:pPr>
        <w:rPr>
          <w:rFonts w:ascii="Times New Roman" w:hAnsi="Times New Roman" w:cs="Times New Roman"/>
        </w:rPr>
      </w:pPr>
      <w:r w:rsidRPr="00061A9D">
        <w:rPr>
          <w:rFonts w:ascii="Times New Roman" w:hAnsi="Times New Roman" w:cs="Times New Roman"/>
        </w:rPr>
        <w:t>Das Programm Easy</w:t>
      </w:r>
      <w:r w:rsidR="00082DAA" w:rsidRPr="00061A9D">
        <w:rPr>
          <w:rFonts w:ascii="Times New Roman" w:hAnsi="Times New Roman" w:cs="Times New Roman"/>
        </w:rPr>
        <w:t xml:space="preserve">Diet soll eine einfache Form der Stammdatenverwaltung unterstützen. Es können neue Patienten hinzugefügt werden, sowie bestehende </w:t>
      </w:r>
      <w:r w:rsidR="00731842" w:rsidRPr="00061A9D">
        <w:rPr>
          <w:rFonts w:ascii="Times New Roman" w:hAnsi="Times New Roman" w:cs="Times New Roman"/>
        </w:rPr>
        <w:t>Stammdaten</w:t>
      </w:r>
      <w:r w:rsidR="00082DAA" w:rsidRPr="00061A9D">
        <w:rPr>
          <w:rFonts w:ascii="Times New Roman" w:hAnsi="Times New Roman" w:cs="Times New Roman"/>
        </w:rPr>
        <w:t xml:space="preserve"> verändert werden. Zu den Stammdaten, die verwaltet werden gehören u.a. Name, Adresse, A</w:t>
      </w:r>
      <w:r w:rsidR="008259B9" w:rsidRPr="00061A9D">
        <w:rPr>
          <w:rFonts w:ascii="Times New Roman" w:hAnsi="Times New Roman" w:cs="Times New Roman"/>
        </w:rPr>
        <w:t>namnesen, Parameter</w:t>
      </w:r>
      <w:r w:rsidR="00082DAA" w:rsidRPr="00061A9D">
        <w:rPr>
          <w:rFonts w:ascii="Times New Roman" w:hAnsi="Times New Roman" w:cs="Times New Roman"/>
        </w:rPr>
        <w:t>,</w:t>
      </w:r>
      <w:r w:rsidR="008259B9" w:rsidRPr="00061A9D">
        <w:rPr>
          <w:rFonts w:ascii="Times New Roman" w:hAnsi="Times New Roman" w:cs="Times New Roman"/>
        </w:rPr>
        <w:t xml:space="preserve"> </w:t>
      </w:r>
      <w:r w:rsidR="00082DAA" w:rsidRPr="00061A9D">
        <w:rPr>
          <w:rFonts w:ascii="Times New Roman" w:hAnsi="Times New Roman" w:cs="Times New Roman"/>
        </w:rPr>
        <w:t xml:space="preserve">… </w:t>
      </w:r>
      <w:r w:rsidR="00146D0D" w:rsidRPr="00061A9D">
        <w:rPr>
          <w:rFonts w:ascii="Times New Roman" w:hAnsi="Times New Roman" w:cs="Times New Roman"/>
        </w:rPr>
        <w:t>.</w:t>
      </w:r>
      <w:r w:rsidR="00082DAA" w:rsidRPr="00061A9D">
        <w:rPr>
          <w:rFonts w:ascii="Times New Roman" w:hAnsi="Times New Roman" w:cs="Times New Roman"/>
        </w:rPr>
        <w:t>Falls neue Stammdaten angelegt werden sollen, wird ein übersichtliches Formular angeboten, in welches die erforderlichen Daten eingetragen werden können. Analog können auf gleiche Art und Weise entsprechende Stammdaten e</w:t>
      </w:r>
      <w:r w:rsidR="00B5631C" w:rsidRPr="00061A9D">
        <w:rPr>
          <w:rFonts w:ascii="Times New Roman" w:hAnsi="Times New Roman" w:cs="Times New Roman"/>
        </w:rPr>
        <w:t>ines Patienten geändert werden.</w:t>
      </w:r>
    </w:p>
    <w:p w:rsidR="00082DAA" w:rsidRPr="00061A9D" w:rsidRDefault="00082DAA" w:rsidP="00D8176D">
      <w:pPr>
        <w:pStyle w:val="berschrift3"/>
        <w:ind w:left="0" w:firstLine="0"/>
        <w:rPr>
          <w:rFonts w:ascii="Times New Roman" w:hAnsi="Times New Roman" w:cs="Times New Roman"/>
        </w:rPr>
      </w:pPr>
      <w:bookmarkStart w:id="14" w:name="_Toc289022586"/>
      <w:r w:rsidRPr="00061A9D">
        <w:rPr>
          <w:rFonts w:ascii="Times New Roman" w:hAnsi="Times New Roman" w:cs="Times New Roman"/>
        </w:rPr>
        <w:t>Erfassen des Patientenstatus</w:t>
      </w:r>
      <w:bookmarkEnd w:id="14"/>
    </w:p>
    <w:p w:rsidR="00082DAA" w:rsidRPr="00061A9D" w:rsidRDefault="00082DAA" w:rsidP="00D8176D">
      <w:pPr>
        <w:rPr>
          <w:rFonts w:ascii="Times New Roman" w:hAnsi="Times New Roman" w:cs="Times New Roman"/>
        </w:rPr>
      </w:pPr>
      <w:r w:rsidRPr="00061A9D">
        <w:rPr>
          <w:rFonts w:ascii="Times New Roman" w:hAnsi="Times New Roman" w:cs="Times New Roman"/>
        </w:rPr>
        <w:t>Das Programm soll das laufende Erfassen von Status bei regelmäßigen Kontrollterminen unterstützen. Die regelmäßige Erhebung dieser Daten ermöglicht eine Auswertung der Entwicklung einzelner Parameter während der Betreuung. Um einen Patientenstatus für einen bestimmten Patienten anzulegen, gibt es in der Patientenakte die Möglichkeit ein neues Patientenstatusblatt anzulegen.</w:t>
      </w:r>
    </w:p>
    <w:p w:rsidR="00082DAA" w:rsidRPr="00061A9D" w:rsidRDefault="00082DAA" w:rsidP="00D8176D">
      <w:pPr>
        <w:pStyle w:val="berschrift3"/>
        <w:ind w:left="0" w:firstLine="0"/>
        <w:rPr>
          <w:rFonts w:ascii="Times New Roman" w:hAnsi="Times New Roman" w:cs="Times New Roman"/>
        </w:rPr>
      </w:pPr>
      <w:bookmarkStart w:id="15" w:name="_Toc289022587"/>
      <w:r w:rsidRPr="00061A9D">
        <w:rPr>
          <w:rFonts w:ascii="Times New Roman" w:hAnsi="Times New Roman" w:cs="Times New Roman"/>
        </w:rPr>
        <w:t xml:space="preserve">Erfassen von persönlichen und gesundheitlichen </w:t>
      </w:r>
      <w:r w:rsidR="008F2732" w:rsidRPr="00061A9D">
        <w:rPr>
          <w:rFonts w:ascii="Times New Roman" w:hAnsi="Times New Roman" w:cs="Times New Roman"/>
        </w:rPr>
        <w:t>Ausschließungskriterien</w:t>
      </w:r>
      <w:r w:rsidRPr="00061A9D">
        <w:rPr>
          <w:rFonts w:ascii="Times New Roman" w:hAnsi="Times New Roman" w:cs="Times New Roman"/>
        </w:rPr>
        <w:t xml:space="preserve"> für Nahrungsmittel</w:t>
      </w:r>
      <w:bookmarkEnd w:id="15"/>
    </w:p>
    <w:p w:rsidR="00082DAA" w:rsidRPr="00061A9D" w:rsidRDefault="00082DAA" w:rsidP="00D8176D">
      <w:pPr>
        <w:rPr>
          <w:rFonts w:ascii="Times New Roman" w:hAnsi="Times New Roman" w:cs="Times New Roman"/>
        </w:rPr>
      </w:pPr>
      <w:r w:rsidRPr="00061A9D">
        <w:rPr>
          <w:rFonts w:ascii="Times New Roman" w:hAnsi="Times New Roman" w:cs="Times New Roman"/>
        </w:rPr>
        <w:t>EasyDiet soll eine flexible Form der Diätplanung ermöglichen. Dazu muss das Programm eine Möglichkeit bieten aus einer Vielzahl von Rezepten bzw. Nahrungsmitteln, diese auszuwählen, die für den Patienten passend sind. Dazu müssen Ausschließungskriterien auf persönlicher Ebene- da die Diätplanung selbstverständlich auf die Wünsche eines Patienten eingehen muss- sowie auf gesundheitlicher Ebene beachtet werden. Um nun ei</w:t>
      </w:r>
      <w:r w:rsidR="00731842" w:rsidRPr="00061A9D">
        <w:rPr>
          <w:rFonts w:ascii="Times New Roman" w:hAnsi="Times New Roman" w:cs="Times New Roman"/>
        </w:rPr>
        <w:t>n solches</w:t>
      </w:r>
      <w:r w:rsidRPr="00061A9D">
        <w:rPr>
          <w:rFonts w:ascii="Times New Roman" w:hAnsi="Times New Roman" w:cs="Times New Roman"/>
        </w:rPr>
        <w:t xml:space="preserve"> Ausschließungskriterium für einen Patienten einzutragen, wird im Patientenstatus ein Notizfeld angeboten, in welches die gewünschten Daten eingetragen werden können.</w:t>
      </w:r>
    </w:p>
    <w:p w:rsidR="00082DAA" w:rsidRPr="00061A9D" w:rsidRDefault="00082DAA" w:rsidP="00D8176D">
      <w:pPr>
        <w:pStyle w:val="berschrift3"/>
        <w:ind w:left="0" w:firstLine="0"/>
        <w:rPr>
          <w:rFonts w:ascii="Times New Roman" w:hAnsi="Times New Roman" w:cs="Times New Roman"/>
        </w:rPr>
      </w:pPr>
      <w:bookmarkStart w:id="16" w:name="_Toc289022588"/>
      <w:r w:rsidRPr="00061A9D">
        <w:rPr>
          <w:rFonts w:ascii="Times New Roman" w:hAnsi="Times New Roman" w:cs="Times New Roman"/>
        </w:rPr>
        <w:t>Erfassen von erhaltenen Parametern</w:t>
      </w:r>
      <w:bookmarkEnd w:id="16"/>
    </w:p>
    <w:p w:rsidR="00082DAA" w:rsidRPr="00061A9D" w:rsidRDefault="00082DAA" w:rsidP="00D8176D">
      <w:pPr>
        <w:rPr>
          <w:rFonts w:ascii="Times New Roman" w:hAnsi="Times New Roman" w:cs="Times New Roman"/>
        </w:rPr>
      </w:pPr>
      <w:r w:rsidRPr="00061A9D">
        <w:rPr>
          <w:rFonts w:ascii="Times New Roman" w:hAnsi="Times New Roman" w:cs="Times New Roman"/>
        </w:rPr>
        <w:t>Üblicherweise werden Parameter(sets) vom Arzt übergeben und sind für einen bestimmten Zeitraum konstant. Deshalb verfüg</w:t>
      </w:r>
      <w:r w:rsidR="00251B10" w:rsidRPr="00061A9D">
        <w:rPr>
          <w:rFonts w:ascii="Times New Roman" w:hAnsi="Times New Roman" w:cs="Times New Roman"/>
        </w:rPr>
        <w:t>t Easy</w:t>
      </w:r>
      <w:r w:rsidRPr="00061A9D">
        <w:rPr>
          <w:rFonts w:ascii="Times New Roman" w:hAnsi="Times New Roman" w:cs="Times New Roman"/>
        </w:rPr>
        <w:t>Diet über eine Möglichkeit, erhaltene Parameter für einen Patienten zu speichern. Das Hinzufügen eines Parameters zu einer Patientenakte erfolgt über eine Maske, in die die erhaltenen Daten eingegeben werden können. Die hinzugefügten Parameter sind dann in einem Parameterset zusammengefasst.</w:t>
      </w:r>
    </w:p>
    <w:p w:rsidR="00082DAA" w:rsidRPr="00061A9D" w:rsidRDefault="00082DAA" w:rsidP="00D8176D">
      <w:pPr>
        <w:pStyle w:val="berschrift3"/>
        <w:ind w:left="0" w:firstLine="0"/>
        <w:rPr>
          <w:rFonts w:ascii="Times New Roman" w:hAnsi="Times New Roman" w:cs="Times New Roman"/>
        </w:rPr>
      </w:pPr>
      <w:bookmarkStart w:id="17" w:name="_Toc289022589"/>
      <w:r w:rsidRPr="00061A9D">
        <w:rPr>
          <w:rFonts w:ascii="Times New Roman" w:hAnsi="Times New Roman" w:cs="Times New Roman"/>
        </w:rPr>
        <w:t>Anlegen neuer Parameter</w:t>
      </w:r>
      <w:bookmarkEnd w:id="17"/>
    </w:p>
    <w:p w:rsidR="00082DAA" w:rsidRPr="00061A9D" w:rsidRDefault="00731842" w:rsidP="00D8176D">
      <w:pPr>
        <w:rPr>
          <w:rFonts w:ascii="Times New Roman" w:hAnsi="Times New Roman" w:cs="Times New Roman"/>
        </w:rPr>
      </w:pPr>
      <w:r w:rsidRPr="00061A9D">
        <w:rPr>
          <w:rFonts w:ascii="Times New Roman" w:hAnsi="Times New Roman" w:cs="Times New Roman"/>
        </w:rPr>
        <w:t>EasyDiet bietet die Möglichkeit noch nicht vorhanden Parameter zu erstellen und in weiterer Folge patientenübergreifend benutzen zu können.</w:t>
      </w:r>
    </w:p>
    <w:p w:rsidR="00082DAA" w:rsidRPr="00061A9D" w:rsidRDefault="00082DAA" w:rsidP="00D8176D">
      <w:pPr>
        <w:pStyle w:val="berschrift3"/>
        <w:ind w:left="0" w:firstLine="0"/>
        <w:rPr>
          <w:rFonts w:ascii="Times New Roman" w:hAnsi="Times New Roman" w:cs="Times New Roman"/>
        </w:rPr>
      </w:pPr>
      <w:bookmarkStart w:id="18" w:name="_Toc289022590"/>
      <w:r w:rsidRPr="00061A9D">
        <w:rPr>
          <w:rFonts w:ascii="Times New Roman" w:hAnsi="Times New Roman" w:cs="Times New Roman"/>
        </w:rPr>
        <w:t>Führung eines Kontaktjournales für jeden Patienten</w:t>
      </w:r>
      <w:bookmarkEnd w:id="18"/>
    </w:p>
    <w:p w:rsidR="00082DAA" w:rsidRPr="00061A9D" w:rsidRDefault="00082DAA" w:rsidP="00D8176D">
      <w:pPr>
        <w:rPr>
          <w:rFonts w:ascii="Times New Roman" w:hAnsi="Times New Roman" w:cs="Times New Roman"/>
        </w:rPr>
      </w:pPr>
      <w:r w:rsidRPr="00061A9D">
        <w:rPr>
          <w:rFonts w:ascii="Times New Roman" w:hAnsi="Times New Roman" w:cs="Times New Roman"/>
        </w:rPr>
        <w:t>EasyDiet soll eine Übersicht über al</w:t>
      </w:r>
      <w:r w:rsidR="00EA1BCA" w:rsidRPr="00061A9D">
        <w:rPr>
          <w:rFonts w:ascii="Times New Roman" w:hAnsi="Times New Roman" w:cs="Times New Roman"/>
        </w:rPr>
        <w:t>le K</w:t>
      </w:r>
      <w:r w:rsidR="00751E86" w:rsidRPr="00061A9D">
        <w:rPr>
          <w:rFonts w:ascii="Times New Roman" w:hAnsi="Times New Roman" w:cs="Times New Roman"/>
        </w:rPr>
        <w:t>ontakte und</w:t>
      </w:r>
      <w:r w:rsidR="00EA1BCA" w:rsidRPr="00061A9D">
        <w:rPr>
          <w:rFonts w:ascii="Times New Roman" w:hAnsi="Times New Roman" w:cs="Times New Roman"/>
        </w:rPr>
        <w:t xml:space="preserve"> Termine des Patienten</w:t>
      </w:r>
      <w:r w:rsidRPr="00061A9D">
        <w:rPr>
          <w:rFonts w:ascii="Times New Roman" w:hAnsi="Times New Roman" w:cs="Times New Roman"/>
        </w:rPr>
        <w:t xml:space="preserve"> liefern können. Dazu wird eine Struktur benötigt, in der alle Termine gespeichert und schnell abgefragt werden können. Dies wird durch das Kontaktjournal ermöglicht, in welches jeder Termin eines Patienten</w:t>
      </w:r>
      <w:r w:rsidR="00751E86" w:rsidRPr="00061A9D">
        <w:rPr>
          <w:rFonts w:ascii="Times New Roman" w:hAnsi="Times New Roman" w:cs="Times New Roman"/>
        </w:rPr>
        <w:t xml:space="preserve"> und jeder patientenbezogen Kontakt</w:t>
      </w:r>
      <w:r w:rsidRPr="00061A9D">
        <w:rPr>
          <w:rFonts w:ascii="Times New Roman" w:hAnsi="Times New Roman" w:cs="Times New Roman"/>
        </w:rPr>
        <w:t xml:space="preserve"> mit Art und Grund eingetragen wird.</w:t>
      </w:r>
    </w:p>
    <w:p w:rsidR="00082DAA" w:rsidRPr="00061A9D" w:rsidRDefault="00082DAA" w:rsidP="00D8176D">
      <w:pPr>
        <w:pStyle w:val="berschrift3"/>
        <w:ind w:left="0" w:firstLine="0"/>
        <w:rPr>
          <w:rFonts w:ascii="Times New Roman" w:hAnsi="Times New Roman" w:cs="Times New Roman"/>
        </w:rPr>
      </w:pPr>
      <w:bookmarkStart w:id="19" w:name="_Toc289022591"/>
      <w:r w:rsidRPr="00061A9D">
        <w:rPr>
          <w:rFonts w:ascii="Times New Roman" w:hAnsi="Times New Roman" w:cs="Times New Roman"/>
        </w:rPr>
        <w:t>Erfassen von Ernährungsprotokollen</w:t>
      </w:r>
      <w:bookmarkEnd w:id="19"/>
    </w:p>
    <w:p w:rsidR="00720265" w:rsidRPr="00061A9D" w:rsidRDefault="00082DAA" w:rsidP="00D8176D">
      <w:pPr>
        <w:rPr>
          <w:rFonts w:ascii="Times New Roman" w:hAnsi="Times New Roman" w:cs="Times New Roman"/>
        </w:rPr>
      </w:pPr>
      <w:r w:rsidRPr="00061A9D">
        <w:rPr>
          <w:rFonts w:ascii="Times New Roman" w:hAnsi="Times New Roman" w:cs="Times New Roman"/>
        </w:rPr>
        <w:t xml:space="preserve">Das Ernährungsprotokoll ist wichtiger Bestandteil einer Diät, da es eine chronologische Sicht auf die verzehrten Nahrungsmittel über einen bestimmten Zeitraum ermöglicht. Es wird selbständig vom Patienten geführt. Von einem Patienten können in einem Zeitraum mehrere Ernährungsprotokolle geführt werden. Ausschlaggebend ist die Krankheit. Bei durch Diätfehler negativ beeinträchtigten </w:t>
      </w:r>
      <w:r w:rsidRPr="00061A9D">
        <w:rPr>
          <w:rFonts w:ascii="Times New Roman" w:hAnsi="Times New Roman" w:cs="Times New Roman"/>
        </w:rPr>
        <w:lastRenderedPageBreak/>
        <w:t>Krankheiten wird ein äußerst genaues Ernährungspro</w:t>
      </w:r>
      <w:r w:rsidR="00AB1880" w:rsidRPr="00061A9D">
        <w:rPr>
          <w:rFonts w:ascii="Times New Roman" w:hAnsi="Times New Roman" w:cs="Times New Roman"/>
        </w:rPr>
        <w:t>tokoll vom Patienten verlangt, a</w:t>
      </w:r>
      <w:r w:rsidRPr="00061A9D">
        <w:rPr>
          <w:rFonts w:ascii="Times New Roman" w:hAnsi="Times New Roman" w:cs="Times New Roman"/>
        </w:rPr>
        <w:t>nsonsten reic</w:t>
      </w:r>
      <w:r w:rsidR="00720265" w:rsidRPr="00061A9D">
        <w:rPr>
          <w:rFonts w:ascii="Times New Roman" w:hAnsi="Times New Roman" w:cs="Times New Roman"/>
        </w:rPr>
        <w:t>ht ein ungenaues Protokoll aus.</w:t>
      </w:r>
    </w:p>
    <w:p w:rsidR="00082DAA" w:rsidRPr="00061A9D" w:rsidRDefault="00720265" w:rsidP="00D8176D">
      <w:pPr>
        <w:pStyle w:val="berschrift3"/>
        <w:ind w:left="0" w:firstLine="0"/>
        <w:rPr>
          <w:rFonts w:ascii="Times New Roman" w:hAnsi="Times New Roman" w:cs="Times New Roman"/>
        </w:rPr>
      </w:pPr>
      <w:bookmarkStart w:id="20" w:name="_Toc289022592"/>
      <w:r w:rsidRPr="00061A9D">
        <w:rPr>
          <w:rFonts w:ascii="Times New Roman" w:hAnsi="Times New Roman" w:cs="Times New Roman"/>
        </w:rPr>
        <w:t>A</w:t>
      </w:r>
      <w:r w:rsidR="00082DAA" w:rsidRPr="00061A9D">
        <w:rPr>
          <w:rFonts w:ascii="Times New Roman" w:hAnsi="Times New Roman" w:cs="Times New Roman"/>
        </w:rPr>
        <w:t>uswertung von Ernährungsprotokollen</w:t>
      </w:r>
      <w:bookmarkEnd w:id="20"/>
    </w:p>
    <w:p w:rsidR="00082DAA" w:rsidRPr="00061A9D" w:rsidRDefault="00082DAA" w:rsidP="00D8176D">
      <w:pPr>
        <w:rPr>
          <w:rFonts w:ascii="Times New Roman" w:hAnsi="Times New Roman" w:cs="Times New Roman"/>
        </w:rPr>
      </w:pPr>
      <w:r w:rsidRPr="00061A9D">
        <w:rPr>
          <w:rFonts w:ascii="Times New Roman" w:hAnsi="Times New Roman" w:cs="Times New Roman"/>
        </w:rPr>
        <w:t xml:space="preserve">Die Auswertung der Protokolle erfolgt unter Berücksichtigung von Parametersets, die vom Diättyp, </w:t>
      </w:r>
      <w:r w:rsidR="00E146C8" w:rsidRPr="00061A9D">
        <w:rPr>
          <w:rFonts w:ascii="Times New Roman" w:hAnsi="Times New Roman" w:cs="Times New Roman"/>
        </w:rPr>
        <w:t>den Arztvorgaben</w:t>
      </w:r>
      <w:r w:rsidRPr="00061A9D">
        <w:rPr>
          <w:rFonts w:ascii="Times New Roman" w:hAnsi="Times New Roman" w:cs="Times New Roman"/>
        </w:rPr>
        <w:t xml:space="preserve"> und vom Patientenstatus abhängig sind. Welche Parameter und wie diese zu berücksichtigen sind, entscheidet der Diätassistent letztlic</w:t>
      </w:r>
      <w:r w:rsidR="00720265" w:rsidRPr="00061A9D">
        <w:rPr>
          <w:rFonts w:ascii="Times New Roman" w:hAnsi="Times New Roman" w:cs="Times New Roman"/>
        </w:rPr>
        <w:t>h zum Zeitpunkt der Auswertung.</w:t>
      </w:r>
    </w:p>
    <w:p w:rsidR="00082DAA" w:rsidRPr="00061A9D" w:rsidRDefault="00082DAA" w:rsidP="00D8176D">
      <w:pPr>
        <w:pStyle w:val="berschrift3"/>
        <w:ind w:left="0" w:firstLine="0"/>
        <w:rPr>
          <w:rFonts w:ascii="Times New Roman" w:hAnsi="Times New Roman" w:cs="Times New Roman"/>
        </w:rPr>
      </w:pPr>
      <w:bookmarkStart w:id="21" w:name="_Toc289022593"/>
      <w:r w:rsidRPr="00061A9D">
        <w:rPr>
          <w:rFonts w:ascii="Times New Roman" w:hAnsi="Times New Roman" w:cs="Times New Roman"/>
        </w:rPr>
        <w:t>Erstellung von Ernährungsempfehlungen</w:t>
      </w:r>
      <w:bookmarkEnd w:id="21"/>
    </w:p>
    <w:p w:rsidR="00082DAA" w:rsidRPr="00061A9D" w:rsidRDefault="00082DAA" w:rsidP="00D8176D">
      <w:pPr>
        <w:rPr>
          <w:rFonts w:ascii="Times New Roman" w:hAnsi="Times New Roman" w:cs="Times New Roman"/>
        </w:rPr>
      </w:pPr>
      <w:r w:rsidRPr="00061A9D">
        <w:rPr>
          <w:rFonts w:ascii="Times New Roman" w:hAnsi="Times New Roman" w:cs="Times New Roman"/>
        </w:rPr>
        <w:t>Die Ernährungsempfehlung ist bezüglich ihrer Struktur die freieste Form der Ernährungsplanung. Dementsprechend gibt es keine dem Speise- oder Diätplan vergleichbare Datenstruktur. Die Abgabe einer Ernährungsempfehlung ist jedoch ein protokollierungspflichtiges Ereignis. Die Inhalte der Empfehlung werden als Text festgehal</w:t>
      </w:r>
      <w:r w:rsidR="00720265" w:rsidRPr="00061A9D">
        <w:rPr>
          <w:rFonts w:ascii="Times New Roman" w:hAnsi="Times New Roman" w:cs="Times New Roman"/>
        </w:rPr>
        <w:t>ten.</w:t>
      </w:r>
    </w:p>
    <w:p w:rsidR="00082DAA" w:rsidRPr="00061A9D" w:rsidRDefault="00082DAA" w:rsidP="00D8176D">
      <w:pPr>
        <w:pStyle w:val="berschrift3"/>
        <w:ind w:left="0" w:firstLine="0"/>
        <w:rPr>
          <w:rFonts w:ascii="Times New Roman" w:hAnsi="Times New Roman" w:cs="Times New Roman"/>
        </w:rPr>
      </w:pPr>
      <w:bookmarkStart w:id="22" w:name="_Toc289022594"/>
      <w:r w:rsidRPr="00061A9D">
        <w:rPr>
          <w:rFonts w:ascii="Times New Roman" w:hAnsi="Times New Roman" w:cs="Times New Roman"/>
        </w:rPr>
        <w:t>Erstellung von Speiseplänen</w:t>
      </w:r>
      <w:bookmarkEnd w:id="22"/>
    </w:p>
    <w:p w:rsidR="00082DAA" w:rsidRPr="00061A9D" w:rsidRDefault="00082DAA" w:rsidP="00D8176D">
      <w:pPr>
        <w:rPr>
          <w:rFonts w:ascii="Times New Roman" w:hAnsi="Times New Roman" w:cs="Times New Roman"/>
        </w:rPr>
      </w:pPr>
      <w:r w:rsidRPr="00061A9D">
        <w:rPr>
          <w:rFonts w:ascii="Times New Roman" w:hAnsi="Times New Roman" w:cs="Times New Roman"/>
        </w:rPr>
        <w:t>siehe Erstellung von Diätplan</w:t>
      </w:r>
      <w:r w:rsidR="00E146C8" w:rsidRPr="00061A9D">
        <w:rPr>
          <w:rFonts w:ascii="Times New Roman" w:hAnsi="Times New Roman" w:cs="Times New Roman"/>
        </w:rPr>
        <w:t>.</w:t>
      </w:r>
      <w:r w:rsidR="00562F90" w:rsidRPr="00061A9D">
        <w:rPr>
          <w:rFonts w:ascii="Times New Roman" w:hAnsi="Times New Roman" w:cs="Times New Roman"/>
        </w:rPr>
        <w:t xml:space="preserve"> Ein Speiseplan ist die strikteste Form der Diätpläne.</w:t>
      </w:r>
      <w:r w:rsidR="006366FE" w:rsidRPr="00061A9D">
        <w:rPr>
          <w:rFonts w:ascii="Times New Roman" w:hAnsi="Times New Roman" w:cs="Times New Roman"/>
        </w:rPr>
        <w:tab/>
      </w:r>
    </w:p>
    <w:p w:rsidR="00082DAA" w:rsidRPr="00061A9D" w:rsidRDefault="00082DAA" w:rsidP="00D8176D">
      <w:pPr>
        <w:pStyle w:val="berschrift3"/>
        <w:ind w:left="0" w:firstLine="0"/>
        <w:rPr>
          <w:rFonts w:ascii="Times New Roman" w:hAnsi="Times New Roman" w:cs="Times New Roman"/>
        </w:rPr>
      </w:pPr>
      <w:bookmarkStart w:id="23" w:name="_Toc289022595"/>
      <w:r w:rsidRPr="00061A9D">
        <w:rPr>
          <w:rFonts w:ascii="Times New Roman" w:hAnsi="Times New Roman" w:cs="Times New Roman"/>
        </w:rPr>
        <w:t>Erstellung von Diätplänen</w:t>
      </w:r>
      <w:bookmarkEnd w:id="23"/>
    </w:p>
    <w:p w:rsidR="00082DAA" w:rsidRPr="00061A9D" w:rsidRDefault="00082DAA" w:rsidP="00D8176D">
      <w:pPr>
        <w:rPr>
          <w:rFonts w:ascii="Times New Roman" w:hAnsi="Times New Roman" w:cs="Times New Roman"/>
        </w:rPr>
      </w:pPr>
      <w:r w:rsidRPr="00061A9D">
        <w:rPr>
          <w:rFonts w:ascii="Times New Roman" w:hAnsi="Times New Roman" w:cs="Times New Roman"/>
        </w:rPr>
        <w:t>Ein Diätplan stellt im Gegensatz</w:t>
      </w:r>
      <w:r w:rsidR="00DC74A7" w:rsidRPr="00061A9D">
        <w:rPr>
          <w:rFonts w:ascii="Times New Roman" w:hAnsi="Times New Roman" w:cs="Times New Roman"/>
        </w:rPr>
        <w:t xml:space="preserve"> zur Diätempfehlung eine exakt</w:t>
      </w:r>
      <w:r w:rsidRPr="00061A9D">
        <w:rPr>
          <w:rFonts w:ascii="Times New Roman" w:hAnsi="Times New Roman" w:cs="Times New Roman"/>
        </w:rPr>
        <w:t>e Ernährungsvorgabe dar. Im Diätplan wird genau geregelt, welche Nahrungsmittel der Patient in welcher Menge essen darf. Durch eine Zusammenstellung einer Liste austauschbarer Nahrungsmittel für die jeweiligen Mahlzeiten wird dem Patienten eine gewi</w:t>
      </w:r>
      <w:r w:rsidR="00BE2DAF" w:rsidRPr="00061A9D">
        <w:rPr>
          <w:rFonts w:ascii="Times New Roman" w:hAnsi="Times New Roman" w:cs="Times New Roman"/>
        </w:rPr>
        <w:t>sse Freiheit gelassen. Dabei muss</w:t>
      </w:r>
      <w:r w:rsidRPr="00061A9D">
        <w:rPr>
          <w:rFonts w:ascii="Times New Roman" w:hAnsi="Times New Roman" w:cs="Times New Roman"/>
        </w:rPr>
        <w:t xml:space="preserve"> </w:t>
      </w:r>
      <w:r w:rsidR="00BE2DAF" w:rsidRPr="00061A9D">
        <w:rPr>
          <w:rFonts w:ascii="Times New Roman" w:hAnsi="Times New Roman" w:cs="Times New Roman"/>
        </w:rPr>
        <w:t>jedoch gewährleistet werden, dass</w:t>
      </w:r>
      <w:r w:rsidRPr="00061A9D">
        <w:rPr>
          <w:rFonts w:ascii="Times New Roman" w:hAnsi="Times New Roman" w:cs="Times New Roman"/>
        </w:rPr>
        <w:t xml:space="preserve"> Grenzwerte von zwingenden Parametern keinesfalls über- oder unterschritten werden können. Das Erfassen eines Diätplans und die Auswertung der vorgeschlagenen Daten geschieht in einem Vorgang. Die parallel stattfindende Auswertung hat den Sinn, da</w:t>
      </w:r>
      <w:r w:rsidR="002D5406" w:rsidRPr="00061A9D">
        <w:rPr>
          <w:rFonts w:ascii="Times New Roman" w:hAnsi="Times New Roman" w:cs="Times New Roman"/>
        </w:rPr>
        <w:t>ss</w:t>
      </w:r>
      <w:r w:rsidRPr="00061A9D">
        <w:rPr>
          <w:rFonts w:ascii="Times New Roman" w:hAnsi="Times New Roman" w:cs="Times New Roman"/>
        </w:rPr>
        <w:t xml:space="preserve"> nur solche Nahrungsmittel vorgeschlagen werden, die den Parametergrenzwerten genügen. Bei der Diätplanerstellung dürfen Nahrungsmittel mit fehlenden zwingenden Parametern gar nicht auswählbar sein. Bei freizügigen Parametern entscheidet die Diätassis</w:t>
      </w:r>
      <w:r w:rsidR="00165F55" w:rsidRPr="00061A9D">
        <w:rPr>
          <w:rFonts w:ascii="Times New Roman" w:hAnsi="Times New Roman" w:cs="Times New Roman"/>
        </w:rPr>
        <w:t xml:space="preserve">tentin aufgrund ihrer Erfahrung, </w:t>
      </w:r>
      <w:r w:rsidRPr="00061A9D">
        <w:rPr>
          <w:rFonts w:ascii="Times New Roman" w:hAnsi="Times New Roman" w:cs="Times New Roman"/>
        </w:rPr>
        <w:t>ob das Nahrungsmittel trotzdem ver</w:t>
      </w:r>
      <w:r w:rsidR="00720265" w:rsidRPr="00061A9D">
        <w:rPr>
          <w:rFonts w:ascii="Times New Roman" w:hAnsi="Times New Roman" w:cs="Times New Roman"/>
        </w:rPr>
        <w:t xml:space="preserve">wendet werden soll oder nicht. </w:t>
      </w:r>
    </w:p>
    <w:p w:rsidR="00082DAA" w:rsidRPr="00061A9D" w:rsidRDefault="00082DAA" w:rsidP="00D8176D">
      <w:pPr>
        <w:pStyle w:val="berschrift3"/>
        <w:ind w:left="0" w:firstLine="0"/>
        <w:rPr>
          <w:rFonts w:ascii="Times New Roman" w:hAnsi="Times New Roman" w:cs="Times New Roman"/>
        </w:rPr>
      </w:pPr>
      <w:bookmarkStart w:id="24" w:name="_Toc289022596"/>
      <w:r w:rsidRPr="00061A9D">
        <w:rPr>
          <w:rFonts w:ascii="Times New Roman" w:hAnsi="Times New Roman" w:cs="Times New Roman"/>
        </w:rPr>
        <w:t>Soll-Ist Analyse</w:t>
      </w:r>
      <w:bookmarkEnd w:id="24"/>
    </w:p>
    <w:p w:rsidR="00082DAA" w:rsidRPr="00061A9D" w:rsidRDefault="00082DAA" w:rsidP="00D8176D">
      <w:pPr>
        <w:rPr>
          <w:rFonts w:ascii="Times New Roman" w:hAnsi="Times New Roman" w:cs="Times New Roman"/>
        </w:rPr>
      </w:pPr>
      <w:r w:rsidRPr="00061A9D">
        <w:rPr>
          <w:rFonts w:ascii="Times New Roman" w:hAnsi="Times New Roman" w:cs="Times New Roman"/>
        </w:rPr>
        <w:t xml:space="preserve">Der Soll-Ist Vergleich wird während der Erfassung von EPs durchgeführt. Die anzuzeigenden Sollgrößen entsprechen den zu überwachenden Parametern. </w:t>
      </w:r>
    </w:p>
    <w:p w:rsidR="00082DAA" w:rsidRPr="00061A9D" w:rsidRDefault="00082DAA" w:rsidP="00D8176D">
      <w:pPr>
        <w:pStyle w:val="berschrift3"/>
        <w:ind w:left="0" w:firstLine="0"/>
        <w:rPr>
          <w:rFonts w:ascii="Times New Roman" w:hAnsi="Times New Roman" w:cs="Times New Roman"/>
        </w:rPr>
      </w:pPr>
      <w:bookmarkStart w:id="25" w:name="_Toc289022597"/>
      <w:r w:rsidRPr="00061A9D">
        <w:rPr>
          <w:rFonts w:ascii="Times New Roman" w:hAnsi="Times New Roman" w:cs="Times New Roman"/>
        </w:rPr>
        <w:t>Berechnung von Über- bzw. Untergewicht</w:t>
      </w:r>
      <w:bookmarkEnd w:id="25"/>
    </w:p>
    <w:p w:rsidR="0063022A" w:rsidRPr="00061A9D" w:rsidRDefault="0063022A" w:rsidP="00D8176D">
      <w:pPr>
        <w:rPr>
          <w:rFonts w:ascii="Times New Roman" w:hAnsi="Times New Roman" w:cs="Times New Roman"/>
        </w:rPr>
      </w:pPr>
      <w:r w:rsidRPr="00061A9D">
        <w:rPr>
          <w:rFonts w:ascii="Times New Roman" w:hAnsi="Times New Roman" w:cs="Times New Roman"/>
        </w:rPr>
        <w:t>EasyDiet soll die Möglichkeit bieten über verschiedene Standardverfahren das Über- bzw. Untergewicht von dem Patienten zu bestimmen.</w:t>
      </w:r>
      <w:r w:rsidR="00A343D1" w:rsidRPr="00061A9D">
        <w:rPr>
          <w:rFonts w:ascii="Times New Roman" w:hAnsi="Times New Roman" w:cs="Times New Roman"/>
        </w:rPr>
        <w:t xml:space="preserve"> Das Berechnungsverfahren kann von der Diätassistentin selbst ausgewählt werden.</w:t>
      </w:r>
    </w:p>
    <w:p w:rsidR="00082DAA" w:rsidRPr="00061A9D" w:rsidRDefault="00082DAA" w:rsidP="00D8176D">
      <w:pPr>
        <w:pStyle w:val="berschrift3"/>
        <w:ind w:left="0" w:firstLine="0"/>
        <w:rPr>
          <w:rFonts w:ascii="Times New Roman" w:hAnsi="Times New Roman" w:cs="Times New Roman"/>
        </w:rPr>
      </w:pPr>
      <w:bookmarkStart w:id="26" w:name="_Toc289022598"/>
      <w:r w:rsidRPr="00061A9D">
        <w:rPr>
          <w:rFonts w:ascii="Times New Roman" w:hAnsi="Times New Roman" w:cs="Times New Roman"/>
        </w:rPr>
        <w:t>Erstellung von Rezepten</w:t>
      </w:r>
      <w:bookmarkEnd w:id="26"/>
    </w:p>
    <w:p w:rsidR="0063022A" w:rsidRPr="00061A9D" w:rsidRDefault="0063022A" w:rsidP="00D8176D">
      <w:pPr>
        <w:rPr>
          <w:rFonts w:ascii="Times New Roman" w:hAnsi="Times New Roman" w:cs="Times New Roman"/>
        </w:rPr>
      </w:pPr>
      <w:r w:rsidRPr="00061A9D">
        <w:rPr>
          <w:rFonts w:ascii="Times New Roman" w:hAnsi="Times New Roman" w:cs="Times New Roman"/>
        </w:rPr>
        <w:t>Es soll möglich sein neue Rezept</w:t>
      </w:r>
      <w:r w:rsidR="00571EC0" w:rsidRPr="00061A9D">
        <w:rPr>
          <w:rFonts w:ascii="Times New Roman" w:hAnsi="Times New Roman" w:cs="Times New Roman"/>
        </w:rPr>
        <w:t>e in die Datenbank einzutragen.</w:t>
      </w:r>
    </w:p>
    <w:p w:rsidR="00082DAA" w:rsidRPr="00061A9D" w:rsidRDefault="00082DAA" w:rsidP="00D8176D">
      <w:pPr>
        <w:pStyle w:val="berschrift3"/>
        <w:ind w:left="0" w:firstLine="0"/>
        <w:rPr>
          <w:rFonts w:ascii="Times New Roman" w:hAnsi="Times New Roman" w:cs="Times New Roman"/>
        </w:rPr>
      </w:pPr>
      <w:bookmarkStart w:id="27" w:name="_Toc289022599"/>
      <w:r w:rsidRPr="00061A9D">
        <w:rPr>
          <w:rFonts w:ascii="Times New Roman" w:hAnsi="Times New Roman" w:cs="Times New Roman"/>
        </w:rPr>
        <w:t>Auswertung von Rezepten</w:t>
      </w:r>
      <w:bookmarkEnd w:id="27"/>
    </w:p>
    <w:p w:rsidR="005932C0" w:rsidRPr="00061A9D" w:rsidRDefault="005932C0" w:rsidP="00D8176D">
      <w:pPr>
        <w:rPr>
          <w:rFonts w:ascii="Times New Roman" w:hAnsi="Times New Roman" w:cs="Times New Roman"/>
        </w:rPr>
      </w:pPr>
      <w:r w:rsidRPr="00061A9D">
        <w:rPr>
          <w:rFonts w:ascii="Times New Roman" w:hAnsi="Times New Roman" w:cs="Times New Roman"/>
        </w:rPr>
        <w:t>Die Auswertung von Rezepten erfolgt bei der Erstellung eines Diätplans, dabei werden 2 Gruppen von Parametern unterschieden, Energie und Nährstoffe.</w:t>
      </w:r>
    </w:p>
    <w:p w:rsidR="00082DAA" w:rsidRPr="00061A9D" w:rsidRDefault="00082DAA" w:rsidP="00D8176D">
      <w:pPr>
        <w:pStyle w:val="berschrift3"/>
        <w:ind w:left="0" w:firstLine="0"/>
        <w:rPr>
          <w:rFonts w:ascii="Times New Roman" w:hAnsi="Times New Roman" w:cs="Times New Roman"/>
        </w:rPr>
      </w:pPr>
      <w:bookmarkStart w:id="28" w:name="_Toc289022600"/>
      <w:r w:rsidRPr="00061A9D">
        <w:rPr>
          <w:rFonts w:ascii="Times New Roman" w:hAnsi="Times New Roman" w:cs="Times New Roman"/>
        </w:rPr>
        <w:t>Erstellung von Mahlzeiten</w:t>
      </w:r>
      <w:bookmarkEnd w:id="28"/>
      <w:r w:rsidRPr="00061A9D">
        <w:rPr>
          <w:rFonts w:ascii="Times New Roman" w:hAnsi="Times New Roman" w:cs="Times New Roman"/>
        </w:rPr>
        <w:tab/>
      </w:r>
    </w:p>
    <w:p w:rsidR="004D7554" w:rsidRPr="00061A9D" w:rsidRDefault="004D7554" w:rsidP="00D8176D">
      <w:pPr>
        <w:rPr>
          <w:rFonts w:ascii="Times New Roman" w:hAnsi="Times New Roman" w:cs="Times New Roman"/>
        </w:rPr>
      </w:pPr>
      <w:r w:rsidRPr="00061A9D">
        <w:rPr>
          <w:rFonts w:ascii="Times New Roman" w:hAnsi="Times New Roman" w:cs="Times New Roman"/>
        </w:rPr>
        <w:t>Es muss möglich sein mehrere Rezepte zu einer Mahlzeit zusammenzuführen die für einen besti</w:t>
      </w:r>
      <w:r w:rsidR="005D56DB" w:rsidRPr="00061A9D">
        <w:rPr>
          <w:rFonts w:ascii="Times New Roman" w:hAnsi="Times New Roman" w:cs="Times New Roman"/>
        </w:rPr>
        <w:t>mmten Tageszeitraum bestimmt sind</w:t>
      </w:r>
      <w:r w:rsidRPr="00061A9D">
        <w:rPr>
          <w:rFonts w:ascii="Times New Roman" w:hAnsi="Times New Roman" w:cs="Times New Roman"/>
        </w:rPr>
        <w:t xml:space="preserve"> z.B.: Frühstück. </w:t>
      </w:r>
    </w:p>
    <w:p w:rsidR="00082DAA" w:rsidRPr="00061A9D" w:rsidRDefault="00082DAA" w:rsidP="00D8176D">
      <w:pPr>
        <w:pStyle w:val="berschrift3"/>
        <w:ind w:left="0" w:firstLine="0"/>
        <w:rPr>
          <w:rFonts w:ascii="Times New Roman" w:hAnsi="Times New Roman" w:cs="Times New Roman"/>
        </w:rPr>
      </w:pPr>
      <w:bookmarkStart w:id="29" w:name="_Toc289022601"/>
      <w:r w:rsidRPr="00061A9D">
        <w:rPr>
          <w:rFonts w:ascii="Times New Roman" w:hAnsi="Times New Roman" w:cs="Times New Roman"/>
        </w:rPr>
        <w:lastRenderedPageBreak/>
        <w:t>Erstellung eines Rezeptbüchleins</w:t>
      </w:r>
      <w:bookmarkEnd w:id="29"/>
    </w:p>
    <w:p w:rsidR="00BE4C5C" w:rsidRPr="00061A9D" w:rsidRDefault="00BE4C5C" w:rsidP="00D8176D">
      <w:pPr>
        <w:rPr>
          <w:rFonts w:ascii="Times New Roman" w:hAnsi="Times New Roman" w:cs="Times New Roman"/>
        </w:rPr>
      </w:pPr>
      <w:r w:rsidRPr="00061A9D">
        <w:rPr>
          <w:rFonts w:ascii="Times New Roman" w:hAnsi="Times New Roman" w:cs="Times New Roman"/>
        </w:rPr>
        <w:t xml:space="preserve">EasyDiet soll dem Patienten </w:t>
      </w:r>
      <w:r w:rsidR="00F76D44" w:rsidRPr="00061A9D">
        <w:rPr>
          <w:rFonts w:ascii="Times New Roman" w:hAnsi="Times New Roman" w:cs="Times New Roman"/>
        </w:rPr>
        <w:t xml:space="preserve">die </w:t>
      </w:r>
      <w:r w:rsidRPr="00061A9D">
        <w:rPr>
          <w:rFonts w:ascii="Times New Roman" w:hAnsi="Times New Roman" w:cs="Times New Roman"/>
        </w:rPr>
        <w:t>verwendeten Rezepte</w:t>
      </w:r>
      <w:r w:rsidR="00F76D44" w:rsidRPr="00061A9D">
        <w:rPr>
          <w:rFonts w:ascii="Times New Roman" w:hAnsi="Times New Roman" w:cs="Times New Roman"/>
        </w:rPr>
        <w:t xml:space="preserve"> des Diätplanes</w:t>
      </w:r>
      <w:r w:rsidRPr="00061A9D">
        <w:rPr>
          <w:rFonts w:ascii="Times New Roman" w:hAnsi="Times New Roman" w:cs="Times New Roman"/>
        </w:rPr>
        <w:t xml:space="preserve"> in ausgedruckter Form </w:t>
      </w:r>
      <w:r w:rsidR="00F76D44" w:rsidRPr="00061A9D">
        <w:rPr>
          <w:rFonts w:ascii="Times New Roman" w:hAnsi="Times New Roman" w:cs="Times New Roman"/>
        </w:rPr>
        <w:t xml:space="preserve">zur </w:t>
      </w:r>
      <w:r w:rsidRPr="00061A9D">
        <w:rPr>
          <w:rFonts w:ascii="Times New Roman" w:hAnsi="Times New Roman" w:cs="Times New Roman"/>
        </w:rPr>
        <w:t>Verfügung stellen.</w:t>
      </w:r>
    </w:p>
    <w:p w:rsidR="00082DAA" w:rsidRPr="00061A9D" w:rsidRDefault="00082DAA" w:rsidP="00D8176D">
      <w:pPr>
        <w:pStyle w:val="berschrift3"/>
        <w:ind w:left="0" w:firstLine="0"/>
        <w:rPr>
          <w:rFonts w:ascii="Times New Roman" w:hAnsi="Times New Roman" w:cs="Times New Roman"/>
        </w:rPr>
      </w:pPr>
      <w:bookmarkStart w:id="30" w:name="_Toc289022602"/>
      <w:r w:rsidRPr="00061A9D">
        <w:rPr>
          <w:rFonts w:ascii="Times New Roman" w:hAnsi="Times New Roman" w:cs="Times New Roman"/>
        </w:rPr>
        <w:t>Erstellung einer Gut &amp; Schlecht Liste</w:t>
      </w:r>
      <w:bookmarkEnd w:id="30"/>
    </w:p>
    <w:p w:rsidR="00B92025" w:rsidRPr="00061A9D" w:rsidRDefault="00B92025" w:rsidP="00D8176D">
      <w:pPr>
        <w:rPr>
          <w:rFonts w:ascii="Times New Roman" w:hAnsi="Times New Roman" w:cs="Times New Roman"/>
        </w:rPr>
      </w:pPr>
      <w:r w:rsidRPr="00061A9D">
        <w:rPr>
          <w:rFonts w:ascii="Times New Roman" w:hAnsi="Times New Roman" w:cs="Times New Roman"/>
        </w:rPr>
        <w:t>EasyDiet soll eine Gut &amp; Schlechte Liste für den Patienten zur Verfügung stellen, in welcher die verschiedenen Nahrungsmittel aufgelistet sind die für den Patienten gut bzw. schlecht sind. Sie beschränkt sich nur auf die für den Patienten wichtigsten Lebensmittel und soll in ausgedruckter Form zur Verfügung stehen.</w:t>
      </w:r>
    </w:p>
    <w:p w:rsidR="00082DAA" w:rsidRPr="00061A9D" w:rsidRDefault="00784566" w:rsidP="00D8176D">
      <w:pPr>
        <w:pStyle w:val="berschrift3"/>
        <w:ind w:left="0" w:firstLine="0"/>
        <w:rPr>
          <w:rFonts w:ascii="Times New Roman" w:hAnsi="Times New Roman" w:cs="Times New Roman"/>
        </w:rPr>
      </w:pPr>
      <w:bookmarkStart w:id="31" w:name="_Toc289022603"/>
      <w:r w:rsidRPr="00061A9D">
        <w:rPr>
          <w:rFonts w:ascii="Times New Roman" w:hAnsi="Times New Roman" w:cs="Times New Roman"/>
        </w:rPr>
        <w:t>Drucken einer</w:t>
      </w:r>
      <w:r w:rsidR="00082DAA" w:rsidRPr="00061A9D">
        <w:rPr>
          <w:rFonts w:ascii="Times New Roman" w:hAnsi="Times New Roman" w:cs="Times New Roman"/>
        </w:rPr>
        <w:t xml:space="preserve"> </w:t>
      </w:r>
      <w:r w:rsidRPr="00061A9D">
        <w:rPr>
          <w:rFonts w:ascii="Times New Roman" w:hAnsi="Times New Roman" w:cs="Times New Roman"/>
        </w:rPr>
        <w:t>Ernährungsprotokollvorlage</w:t>
      </w:r>
      <w:bookmarkEnd w:id="31"/>
    </w:p>
    <w:p w:rsidR="00082DAA" w:rsidRPr="00061A9D" w:rsidRDefault="00784566" w:rsidP="00D8176D">
      <w:pPr>
        <w:rPr>
          <w:rFonts w:ascii="Times New Roman" w:hAnsi="Times New Roman" w:cs="Times New Roman"/>
        </w:rPr>
      </w:pPr>
      <w:r w:rsidRPr="00061A9D">
        <w:rPr>
          <w:rFonts w:ascii="Times New Roman" w:hAnsi="Times New Roman" w:cs="Times New Roman"/>
        </w:rPr>
        <w:t>Es soll m</w:t>
      </w:r>
      <w:r w:rsidR="00100627" w:rsidRPr="00061A9D">
        <w:rPr>
          <w:rFonts w:ascii="Times New Roman" w:hAnsi="Times New Roman" w:cs="Times New Roman"/>
        </w:rPr>
        <w:t>öglich sein eine Vorlage des</w:t>
      </w:r>
      <w:r w:rsidRPr="00061A9D">
        <w:rPr>
          <w:rFonts w:ascii="Times New Roman" w:hAnsi="Times New Roman" w:cs="Times New Roman"/>
        </w:rPr>
        <w:t xml:space="preserve"> Ernährungsprotokoll</w:t>
      </w:r>
      <w:r w:rsidR="00100627" w:rsidRPr="00061A9D">
        <w:rPr>
          <w:rFonts w:ascii="Times New Roman" w:hAnsi="Times New Roman" w:cs="Times New Roman"/>
        </w:rPr>
        <w:t>es</w:t>
      </w:r>
      <w:r w:rsidRPr="00061A9D">
        <w:rPr>
          <w:rFonts w:ascii="Times New Roman" w:hAnsi="Times New Roman" w:cs="Times New Roman"/>
        </w:rPr>
        <w:t xml:space="preserve"> auszudrucken, damit der Patient eine korrekte Auflistung seiner an diesem Tag gegessenen Lebensmittel machen kann.</w:t>
      </w:r>
    </w:p>
    <w:p w:rsidR="001D00C5" w:rsidRPr="00061A9D" w:rsidRDefault="001D00C5" w:rsidP="001D00C5">
      <w:pPr>
        <w:pStyle w:val="berschrift3"/>
        <w:ind w:left="0" w:firstLine="0"/>
        <w:rPr>
          <w:rFonts w:ascii="Times New Roman" w:hAnsi="Times New Roman" w:cs="Times New Roman"/>
        </w:rPr>
      </w:pPr>
      <w:bookmarkStart w:id="32" w:name="_Toc289022604"/>
      <w:r w:rsidRPr="00061A9D">
        <w:rPr>
          <w:rFonts w:ascii="Times New Roman" w:hAnsi="Times New Roman" w:cs="Times New Roman"/>
        </w:rPr>
        <w:t>Erfassen von Befunden</w:t>
      </w:r>
      <w:bookmarkEnd w:id="32"/>
    </w:p>
    <w:p w:rsidR="001D00C5" w:rsidRPr="00061A9D" w:rsidRDefault="001D00C5" w:rsidP="00D8176D">
      <w:pPr>
        <w:rPr>
          <w:rFonts w:ascii="Times New Roman" w:eastAsiaTheme="majorEastAsia" w:hAnsi="Times New Roman" w:cs="Times New Roman"/>
          <w:b/>
          <w:bCs/>
          <w:color w:val="4F81BD" w:themeColor="accent1"/>
          <w:sz w:val="26"/>
          <w:szCs w:val="26"/>
        </w:rPr>
      </w:pPr>
      <w:r w:rsidRPr="00061A9D">
        <w:rPr>
          <w:rFonts w:ascii="Times New Roman" w:hAnsi="Times New Roman" w:cs="Times New Roman"/>
        </w:rPr>
        <w:t>Es soll möglich sein zu jeden Patienten verschiedene Befunde zu erfassen.</w:t>
      </w:r>
    </w:p>
    <w:p w:rsidR="00480AF2" w:rsidRPr="00061A9D" w:rsidRDefault="00480AF2" w:rsidP="00100627">
      <w:pPr>
        <w:pStyle w:val="berschrift2"/>
        <w:rPr>
          <w:rFonts w:ascii="Times New Roman" w:hAnsi="Times New Roman" w:cs="Times New Roman"/>
        </w:rPr>
      </w:pPr>
      <w:bookmarkStart w:id="33" w:name="_Toc289022605"/>
      <w:r w:rsidRPr="00061A9D">
        <w:rPr>
          <w:rFonts w:ascii="Times New Roman" w:hAnsi="Times New Roman" w:cs="Times New Roman"/>
        </w:rPr>
        <w:t>Annahmen und Abhängigkeiten</w:t>
      </w:r>
      <w:bookmarkEnd w:id="33"/>
    </w:p>
    <w:p w:rsidR="00100627" w:rsidRPr="00061A9D" w:rsidRDefault="00480AF2" w:rsidP="00D8176D">
      <w:pPr>
        <w:rPr>
          <w:rFonts w:ascii="Times New Roman" w:hAnsi="Times New Roman" w:cs="Times New Roman"/>
        </w:rPr>
      </w:pPr>
      <w:r w:rsidRPr="00061A9D">
        <w:rPr>
          <w:rFonts w:ascii="Times New Roman" w:hAnsi="Times New Roman" w:cs="Times New Roman"/>
        </w:rPr>
        <w:t xml:space="preserve">Es muss eine Java Virtual Machine für das vom Kunden eingesetzte Betriebssystem existieren. Die Verbindung zum Datenbankserver muss </w:t>
      </w:r>
      <w:r w:rsidR="00F77471" w:rsidRPr="00061A9D">
        <w:rPr>
          <w:rFonts w:ascii="Times New Roman" w:hAnsi="Times New Roman" w:cs="Times New Roman"/>
        </w:rPr>
        <w:t>vorhanden</w:t>
      </w:r>
      <w:r w:rsidRPr="00061A9D">
        <w:rPr>
          <w:rFonts w:ascii="Times New Roman" w:hAnsi="Times New Roman" w:cs="Times New Roman"/>
        </w:rPr>
        <w:t xml:space="preserve"> sein und Adresse zu diesem Server muss ebenfalls bekannt sein. Das Betriebssystem muss grafische Benutzeroberflächen unterstützen, zusätzlich sollte auch noch ein Drucker vorhanden sein.</w:t>
      </w:r>
    </w:p>
    <w:p w:rsidR="00100627" w:rsidRPr="00061A9D" w:rsidRDefault="00100627">
      <w:pPr>
        <w:rPr>
          <w:rFonts w:ascii="Times New Roman" w:hAnsi="Times New Roman" w:cs="Times New Roman"/>
        </w:rPr>
      </w:pPr>
      <w:r w:rsidRPr="00061A9D">
        <w:rPr>
          <w:rFonts w:ascii="Times New Roman" w:hAnsi="Times New Roman" w:cs="Times New Roman"/>
        </w:rPr>
        <w:br w:type="page"/>
      </w:r>
    </w:p>
    <w:p w:rsidR="00480AF2" w:rsidRPr="00061A9D" w:rsidRDefault="00480AF2" w:rsidP="00D8176D">
      <w:pPr>
        <w:pStyle w:val="berschrift1"/>
        <w:ind w:left="0" w:firstLine="0"/>
        <w:rPr>
          <w:rFonts w:ascii="Times New Roman" w:hAnsi="Times New Roman" w:cs="Times New Roman"/>
        </w:rPr>
      </w:pPr>
      <w:bookmarkStart w:id="34" w:name="_Toc289022606"/>
      <w:r w:rsidRPr="00061A9D">
        <w:rPr>
          <w:rFonts w:ascii="Times New Roman" w:hAnsi="Times New Roman" w:cs="Times New Roman"/>
        </w:rPr>
        <w:lastRenderedPageBreak/>
        <w:t>Domänenmodell</w:t>
      </w:r>
      <w:bookmarkEnd w:id="34"/>
    </w:p>
    <w:p w:rsidR="00480AF2" w:rsidRPr="00061A9D" w:rsidRDefault="00480AF2" w:rsidP="00D8176D">
      <w:pPr>
        <w:rPr>
          <w:rFonts w:ascii="Times New Roman" w:hAnsi="Times New Roman" w:cs="Times New Roman"/>
        </w:rPr>
      </w:pPr>
    </w:p>
    <w:p w:rsidR="00480AF2" w:rsidRPr="00061A9D" w:rsidRDefault="00480AF2" w:rsidP="00D8176D">
      <w:pPr>
        <w:pStyle w:val="berschrift2"/>
        <w:ind w:left="0" w:firstLine="0"/>
        <w:rPr>
          <w:rFonts w:ascii="Times New Roman" w:hAnsi="Times New Roman" w:cs="Times New Roman"/>
        </w:rPr>
      </w:pPr>
      <w:bookmarkStart w:id="35" w:name="_Toc289022607"/>
      <w:r w:rsidRPr="00061A9D">
        <w:rPr>
          <w:rFonts w:ascii="Times New Roman" w:hAnsi="Times New Roman" w:cs="Times New Roman"/>
        </w:rPr>
        <w:t>Überblick</w:t>
      </w:r>
      <w:bookmarkEnd w:id="35"/>
    </w:p>
    <w:p w:rsidR="00480AF2" w:rsidRPr="00061A9D" w:rsidRDefault="00E43938" w:rsidP="00D8176D">
      <w:pPr>
        <w:rPr>
          <w:rFonts w:ascii="Times New Roman" w:hAnsi="Times New Roman" w:cs="Times New Roman"/>
        </w:rPr>
      </w:pPr>
      <w:r w:rsidRPr="00061A9D">
        <w:rPr>
          <w:rFonts w:ascii="Times New Roman" w:hAnsi="Times New Roman" w:cs="Times New Roman"/>
          <w:noProof/>
          <w:lang w:val="de-DE" w:eastAsia="de-DE"/>
        </w:rPr>
        <w:drawing>
          <wp:inline distT="0" distB="0" distL="0" distR="0">
            <wp:extent cx="5762625" cy="3286125"/>
            <wp:effectExtent l="0" t="0" r="0" b="0"/>
            <wp:docPr id="17" name="Grafik 17" descr="C:\Users\Manuel\Documents\eclipse\Easy Diet\doc\Domänenmodell_ohne_at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ocuments\eclipse\Easy Diet\doc\Domänenmodell_ohne_attribute.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286125"/>
                    </a:xfrm>
                    <a:prstGeom prst="rect">
                      <a:avLst/>
                    </a:prstGeom>
                    <a:noFill/>
                    <a:ln>
                      <a:noFill/>
                    </a:ln>
                  </pic:spPr>
                </pic:pic>
              </a:graphicData>
            </a:graphic>
          </wp:inline>
        </w:drawing>
      </w:r>
    </w:p>
    <w:p w:rsidR="00480AF2" w:rsidRPr="00061A9D" w:rsidRDefault="00480AF2" w:rsidP="00D8176D">
      <w:pPr>
        <w:pStyle w:val="berschrift2"/>
        <w:ind w:left="0" w:firstLine="0"/>
        <w:rPr>
          <w:rFonts w:ascii="Times New Roman" w:hAnsi="Times New Roman" w:cs="Times New Roman"/>
        </w:rPr>
      </w:pPr>
      <w:bookmarkStart w:id="36" w:name="_Toc289022608"/>
      <w:r w:rsidRPr="00061A9D">
        <w:rPr>
          <w:rFonts w:ascii="Times New Roman" w:hAnsi="Times New Roman" w:cs="Times New Roman"/>
        </w:rPr>
        <w:lastRenderedPageBreak/>
        <w:t>Detailliertes Modell</w:t>
      </w:r>
      <w:bookmarkEnd w:id="36"/>
    </w:p>
    <w:p w:rsidR="00480AF2" w:rsidRPr="00061A9D" w:rsidRDefault="00CC7C05" w:rsidP="00D8176D">
      <w:pPr>
        <w:rPr>
          <w:rFonts w:ascii="Times New Roman" w:hAnsi="Times New Roman" w:cs="Times New Roman"/>
        </w:rPr>
      </w:pPr>
      <w:r w:rsidRPr="00061A9D">
        <w:rPr>
          <w:rFonts w:ascii="Times New Roman" w:hAnsi="Times New Roman" w:cs="Times New Roman"/>
          <w:noProof/>
          <w:lang w:val="de-DE" w:eastAsia="de-DE"/>
        </w:rPr>
        <w:drawing>
          <wp:inline distT="0" distB="0" distL="0" distR="0">
            <wp:extent cx="5753735" cy="4589145"/>
            <wp:effectExtent l="0" t="0" r="0" b="1905"/>
            <wp:docPr id="3" name="Grafik 3" descr="C:\Users\Manuel\Documents\eclipse\Easy Diet\doc\Domänenmodell_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Documents\eclipse\Easy Diet\doc\Domänenmodell_Patient.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4589145"/>
                    </a:xfrm>
                    <a:prstGeom prst="rect">
                      <a:avLst/>
                    </a:prstGeom>
                    <a:noFill/>
                    <a:ln>
                      <a:noFill/>
                    </a:ln>
                  </pic:spPr>
                </pic:pic>
              </a:graphicData>
            </a:graphic>
          </wp:inline>
        </w:drawing>
      </w:r>
    </w:p>
    <w:p w:rsidR="00480AF2" w:rsidRPr="00061A9D" w:rsidRDefault="00480AF2" w:rsidP="00D8176D">
      <w:pPr>
        <w:pStyle w:val="berschrift3"/>
        <w:ind w:left="0" w:firstLine="0"/>
        <w:rPr>
          <w:rFonts w:ascii="Times New Roman" w:hAnsi="Times New Roman" w:cs="Times New Roman"/>
        </w:rPr>
      </w:pPr>
      <w:bookmarkStart w:id="37" w:name="_Toc289022609"/>
      <w:r w:rsidRPr="00061A9D">
        <w:rPr>
          <w:rFonts w:ascii="Times New Roman" w:hAnsi="Times New Roman" w:cs="Times New Roman"/>
        </w:rPr>
        <w:t>Patient</w:t>
      </w:r>
      <w:bookmarkEnd w:id="37"/>
    </w:p>
    <w:p w:rsidR="00480AF2" w:rsidRPr="00061A9D" w:rsidRDefault="00480AF2" w:rsidP="00D8176D">
      <w:pPr>
        <w:rPr>
          <w:rFonts w:ascii="Times New Roman" w:hAnsi="Times New Roman" w:cs="Times New Roman"/>
        </w:rPr>
      </w:pPr>
      <w:r w:rsidRPr="00061A9D">
        <w:rPr>
          <w:rFonts w:ascii="Times New Roman" w:hAnsi="Times New Roman" w:cs="Times New Roman"/>
        </w:rPr>
        <w:t>Die Klasse Patient steht im Mittelpunkt unseres Modelles, da nahezu alles von diesem abhängt. Sie beinhaltet die Stammdaten sowie diverse Zusatzinformationen. Zusätzliche Informationen kann man in dem Attribut Notizzettel unterbringen.</w:t>
      </w:r>
    </w:p>
    <w:p w:rsidR="00480AF2" w:rsidRPr="00061A9D" w:rsidRDefault="00480AF2" w:rsidP="00D8176D">
      <w:pPr>
        <w:pStyle w:val="berschrift3"/>
        <w:ind w:left="0" w:firstLine="0"/>
        <w:rPr>
          <w:rFonts w:ascii="Times New Roman" w:hAnsi="Times New Roman" w:cs="Times New Roman"/>
        </w:rPr>
      </w:pPr>
      <w:bookmarkStart w:id="38" w:name="_Toc289022610"/>
      <w:r w:rsidRPr="00061A9D">
        <w:rPr>
          <w:rFonts w:ascii="Times New Roman" w:hAnsi="Times New Roman" w:cs="Times New Roman"/>
        </w:rPr>
        <w:t>Gewohnheiten</w:t>
      </w:r>
      <w:bookmarkEnd w:id="38"/>
    </w:p>
    <w:p w:rsidR="00480AF2" w:rsidRPr="00061A9D" w:rsidRDefault="00480AF2" w:rsidP="00D8176D">
      <w:pPr>
        <w:rPr>
          <w:rFonts w:ascii="Times New Roman" w:hAnsi="Times New Roman" w:cs="Times New Roman"/>
        </w:rPr>
      </w:pPr>
      <w:r w:rsidRPr="00061A9D">
        <w:rPr>
          <w:rFonts w:ascii="Times New Roman" w:hAnsi="Times New Roman" w:cs="Times New Roman"/>
        </w:rPr>
        <w:t xml:space="preserve">Diese Klasse bezieht sich auf einen bestimmten Patienten und dessen Essensgewohnheiten. </w:t>
      </w:r>
      <w:r w:rsidR="00E74036" w:rsidRPr="00061A9D">
        <w:rPr>
          <w:rFonts w:ascii="Times New Roman" w:hAnsi="Times New Roman" w:cs="Times New Roman"/>
        </w:rPr>
        <w:t xml:space="preserve">Hier stehen Informationen darüber, was der Patient mag und was er nicht mag. Diese dient dem Programm dazu gewisse Nahrungsmittel von vornherein für den Patienten auszuschließen. Des Weiteren können </w:t>
      </w:r>
      <w:r w:rsidR="00BB5051">
        <w:rPr>
          <w:rFonts w:ascii="Times New Roman" w:hAnsi="Times New Roman" w:cs="Times New Roman"/>
        </w:rPr>
        <w:t xml:space="preserve">noch etwaige Beeinträchtigungen, </w:t>
      </w:r>
      <w:r w:rsidR="00E74036" w:rsidRPr="00061A9D">
        <w:rPr>
          <w:rFonts w:ascii="Times New Roman" w:hAnsi="Times New Roman" w:cs="Times New Roman"/>
        </w:rPr>
        <w:t>wie zum B</w:t>
      </w:r>
      <w:r w:rsidR="00BB5051">
        <w:rPr>
          <w:rFonts w:ascii="Times New Roman" w:hAnsi="Times New Roman" w:cs="Times New Roman"/>
        </w:rPr>
        <w:t xml:space="preserve">eispiel Allergien des Patienten, </w:t>
      </w:r>
      <w:r w:rsidR="00E74036" w:rsidRPr="00061A9D">
        <w:rPr>
          <w:rFonts w:ascii="Times New Roman" w:hAnsi="Times New Roman" w:cs="Times New Roman"/>
        </w:rPr>
        <w:t>vermerkt werden.</w:t>
      </w:r>
    </w:p>
    <w:p w:rsidR="00480AF2" w:rsidRPr="00061A9D" w:rsidRDefault="00480AF2" w:rsidP="00D8176D">
      <w:pPr>
        <w:pStyle w:val="berschrift3"/>
        <w:ind w:left="0" w:firstLine="0"/>
        <w:rPr>
          <w:rFonts w:ascii="Times New Roman" w:hAnsi="Times New Roman" w:cs="Times New Roman"/>
        </w:rPr>
      </w:pPr>
      <w:bookmarkStart w:id="39" w:name="_Toc289022611"/>
      <w:r w:rsidRPr="00061A9D">
        <w:rPr>
          <w:rFonts w:ascii="Times New Roman" w:hAnsi="Times New Roman" w:cs="Times New Roman"/>
        </w:rPr>
        <w:t>Befund</w:t>
      </w:r>
      <w:bookmarkEnd w:id="39"/>
    </w:p>
    <w:p w:rsidR="00480AF2" w:rsidRPr="00061A9D" w:rsidRDefault="00480AF2" w:rsidP="00D8176D">
      <w:pPr>
        <w:rPr>
          <w:rFonts w:ascii="Times New Roman" w:hAnsi="Times New Roman" w:cs="Times New Roman"/>
        </w:rPr>
      </w:pPr>
      <w:r w:rsidRPr="00061A9D">
        <w:rPr>
          <w:rFonts w:ascii="Times New Roman" w:hAnsi="Times New Roman" w:cs="Times New Roman"/>
        </w:rPr>
        <w:t>Die Klasse Befund bein</w:t>
      </w:r>
      <w:r w:rsidR="00557F81" w:rsidRPr="00061A9D">
        <w:rPr>
          <w:rFonts w:ascii="Times New Roman" w:hAnsi="Times New Roman" w:cs="Times New Roman"/>
        </w:rPr>
        <w:t>h</w:t>
      </w:r>
      <w:r w:rsidRPr="00061A9D">
        <w:rPr>
          <w:rFonts w:ascii="Times New Roman" w:hAnsi="Times New Roman" w:cs="Times New Roman"/>
        </w:rPr>
        <w:t>altet die Befunde welche für diesen Patienten erstellt werden.</w:t>
      </w:r>
      <w:r w:rsidR="00557F81" w:rsidRPr="00061A9D">
        <w:rPr>
          <w:rFonts w:ascii="Times New Roman" w:hAnsi="Times New Roman" w:cs="Times New Roman"/>
        </w:rPr>
        <w:t xml:space="preserve"> Die Befunde gliedern sich in Überweisungsbefund, Nebenbefund und Laborbefund.</w:t>
      </w:r>
    </w:p>
    <w:p w:rsidR="00720265" w:rsidRPr="00061A9D" w:rsidRDefault="00480AF2" w:rsidP="00D8176D">
      <w:pPr>
        <w:pStyle w:val="berschrift3"/>
        <w:ind w:left="0" w:firstLine="0"/>
        <w:rPr>
          <w:rFonts w:ascii="Times New Roman" w:hAnsi="Times New Roman" w:cs="Times New Roman"/>
        </w:rPr>
      </w:pPr>
      <w:bookmarkStart w:id="40" w:name="_Toc289022612"/>
      <w:r w:rsidRPr="00061A9D">
        <w:rPr>
          <w:rFonts w:ascii="Times New Roman" w:hAnsi="Times New Roman" w:cs="Times New Roman"/>
        </w:rPr>
        <w:t>Nebenbefund</w:t>
      </w:r>
      <w:bookmarkEnd w:id="40"/>
    </w:p>
    <w:p w:rsidR="00480AF2" w:rsidRPr="00061A9D" w:rsidRDefault="00480AF2" w:rsidP="00D8176D">
      <w:pPr>
        <w:rPr>
          <w:rFonts w:ascii="Times New Roman" w:hAnsi="Times New Roman" w:cs="Times New Roman"/>
        </w:rPr>
      </w:pPr>
      <w:r w:rsidRPr="00061A9D">
        <w:rPr>
          <w:rFonts w:ascii="Times New Roman" w:hAnsi="Times New Roman" w:cs="Times New Roman"/>
        </w:rPr>
        <w:t xml:space="preserve">Im Nebenbefund </w:t>
      </w:r>
      <w:r w:rsidR="007475A1" w:rsidRPr="00061A9D">
        <w:rPr>
          <w:rFonts w:ascii="Times New Roman" w:hAnsi="Times New Roman" w:cs="Times New Roman"/>
        </w:rPr>
        <w:t>befinden sich</w:t>
      </w:r>
      <w:r w:rsidRPr="00061A9D">
        <w:rPr>
          <w:rFonts w:ascii="Times New Roman" w:hAnsi="Times New Roman" w:cs="Times New Roman"/>
        </w:rPr>
        <w:t xml:space="preserve"> die von einem Arzt interpretierte</w:t>
      </w:r>
      <w:r w:rsidR="00360F51" w:rsidRPr="00061A9D">
        <w:rPr>
          <w:rFonts w:ascii="Times New Roman" w:hAnsi="Times New Roman" w:cs="Times New Roman"/>
        </w:rPr>
        <w:t>n</w:t>
      </w:r>
      <w:r w:rsidRPr="00061A9D">
        <w:rPr>
          <w:rFonts w:ascii="Times New Roman" w:hAnsi="Times New Roman" w:cs="Times New Roman"/>
        </w:rPr>
        <w:t xml:space="preserve"> Daten die nicht direkt etwas mit der Diät des Patienten zu tun haben.</w:t>
      </w:r>
    </w:p>
    <w:p w:rsidR="00480AF2" w:rsidRPr="00061A9D" w:rsidRDefault="00480AF2" w:rsidP="00D8176D">
      <w:pPr>
        <w:pStyle w:val="berschrift3"/>
        <w:ind w:left="0" w:firstLine="0"/>
        <w:rPr>
          <w:rFonts w:ascii="Times New Roman" w:hAnsi="Times New Roman" w:cs="Times New Roman"/>
        </w:rPr>
      </w:pPr>
      <w:bookmarkStart w:id="41" w:name="_Toc289022613"/>
      <w:r w:rsidRPr="00061A9D">
        <w:rPr>
          <w:rFonts w:ascii="Times New Roman" w:hAnsi="Times New Roman" w:cs="Times New Roman"/>
        </w:rPr>
        <w:t>Laborbefund</w:t>
      </w:r>
      <w:bookmarkEnd w:id="41"/>
    </w:p>
    <w:p w:rsidR="00480AF2" w:rsidRPr="00061A9D" w:rsidRDefault="007475A1" w:rsidP="00D8176D">
      <w:pPr>
        <w:rPr>
          <w:rFonts w:ascii="Times New Roman" w:hAnsi="Times New Roman" w:cs="Times New Roman"/>
        </w:rPr>
      </w:pPr>
      <w:r w:rsidRPr="00061A9D">
        <w:rPr>
          <w:rFonts w:ascii="Times New Roman" w:hAnsi="Times New Roman" w:cs="Times New Roman"/>
        </w:rPr>
        <w:t>Hier befinden sich sämtliche vom Labor mitgeteilten Laborwerte des Patienten, die vom Labor.</w:t>
      </w:r>
      <w:r w:rsidR="00B72C44" w:rsidRPr="00061A9D">
        <w:rPr>
          <w:rFonts w:ascii="Times New Roman" w:hAnsi="Times New Roman" w:cs="Times New Roman"/>
        </w:rPr>
        <w:t xml:space="preserve"> Der Laborbefund besteht aus Laborbefundeinträgen.</w:t>
      </w:r>
    </w:p>
    <w:p w:rsidR="00480AF2" w:rsidRPr="00061A9D" w:rsidRDefault="00480AF2" w:rsidP="00D8176D">
      <w:pPr>
        <w:pStyle w:val="berschrift3"/>
        <w:ind w:left="0" w:firstLine="0"/>
        <w:rPr>
          <w:rFonts w:ascii="Times New Roman" w:hAnsi="Times New Roman" w:cs="Times New Roman"/>
        </w:rPr>
      </w:pPr>
      <w:bookmarkStart w:id="42" w:name="_Toc289022614"/>
      <w:r w:rsidRPr="00061A9D">
        <w:rPr>
          <w:rFonts w:ascii="Times New Roman" w:hAnsi="Times New Roman" w:cs="Times New Roman"/>
        </w:rPr>
        <w:lastRenderedPageBreak/>
        <w:t>Laborbefundeinträge</w:t>
      </w:r>
      <w:bookmarkEnd w:id="42"/>
    </w:p>
    <w:p w:rsidR="00720265" w:rsidRPr="00061A9D" w:rsidRDefault="00B72C44" w:rsidP="00D8176D">
      <w:pPr>
        <w:rPr>
          <w:rFonts w:ascii="Times New Roman" w:hAnsi="Times New Roman" w:cs="Times New Roman"/>
        </w:rPr>
      </w:pPr>
      <w:r w:rsidRPr="00061A9D">
        <w:rPr>
          <w:rFonts w:ascii="Times New Roman" w:hAnsi="Times New Roman" w:cs="Times New Roman"/>
        </w:rPr>
        <w:t>In e</w:t>
      </w:r>
      <w:r w:rsidR="00BB5051">
        <w:rPr>
          <w:rFonts w:ascii="Times New Roman" w:hAnsi="Times New Roman" w:cs="Times New Roman"/>
        </w:rPr>
        <w:t xml:space="preserve">inem Laborbefundeintrag befinden </w:t>
      </w:r>
      <w:r w:rsidR="00720265" w:rsidRPr="00061A9D">
        <w:rPr>
          <w:rFonts w:ascii="Times New Roman" w:hAnsi="Times New Roman" w:cs="Times New Roman"/>
        </w:rPr>
        <w:t xml:space="preserve">sich </w:t>
      </w:r>
      <w:r w:rsidRPr="00061A9D">
        <w:rPr>
          <w:rFonts w:ascii="Times New Roman" w:hAnsi="Times New Roman" w:cs="Times New Roman"/>
        </w:rPr>
        <w:t>der festg</w:t>
      </w:r>
      <w:r w:rsidR="00A46702">
        <w:rPr>
          <w:rFonts w:ascii="Times New Roman" w:hAnsi="Times New Roman" w:cs="Times New Roman"/>
        </w:rPr>
        <w:t xml:space="preserve">estellte Wert des Labors, </w:t>
      </w:r>
      <w:r w:rsidRPr="00061A9D">
        <w:rPr>
          <w:rFonts w:ascii="Times New Roman" w:hAnsi="Times New Roman" w:cs="Times New Roman"/>
        </w:rPr>
        <w:t>sowie der Name des Wertes.</w:t>
      </w:r>
    </w:p>
    <w:p w:rsidR="00480AF2" w:rsidRPr="00061A9D" w:rsidRDefault="00480AF2" w:rsidP="00D8176D">
      <w:pPr>
        <w:pStyle w:val="berschrift3"/>
        <w:ind w:left="0" w:firstLine="0"/>
        <w:rPr>
          <w:rFonts w:ascii="Times New Roman" w:hAnsi="Times New Roman" w:cs="Times New Roman"/>
        </w:rPr>
      </w:pPr>
      <w:bookmarkStart w:id="43" w:name="_Toc289022615"/>
      <w:r w:rsidRPr="00061A9D">
        <w:rPr>
          <w:rFonts w:ascii="Times New Roman" w:hAnsi="Times New Roman" w:cs="Times New Roman"/>
        </w:rPr>
        <w:t>Überweisungsbefund</w:t>
      </w:r>
      <w:bookmarkEnd w:id="43"/>
    </w:p>
    <w:p w:rsidR="00480AF2" w:rsidRPr="00061A9D" w:rsidRDefault="00B72C44" w:rsidP="00D8176D">
      <w:pPr>
        <w:rPr>
          <w:rFonts w:ascii="Times New Roman" w:hAnsi="Times New Roman" w:cs="Times New Roman"/>
        </w:rPr>
      </w:pPr>
      <w:r w:rsidRPr="00061A9D">
        <w:rPr>
          <w:rFonts w:ascii="Times New Roman" w:hAnsi="Times New Roman" w:cs="Times New Roman"/>
        </w:rPr>
        <w:t>Eine vom Arz</w:t>
      </w:r>
      <w:r w:rsidR="00480AF2" w:rsidRPr="00061A9D">
        <w:rPr>
          <w:rFonts w:ascii="Times New Roman" w:hAnsi="Times New Roman" w:cs="Times New Roman"/>
        </w:rPr>
        <w:t>t erstellte Diagnose welche zufolge hat, dass der Patient zu der Diätassistentin verwiesen wird</w:t>
      </w:r>
      <w:r w:rsidRPr="00061A9D">
        <w:rPr>
          <w:rFonts w:ascii="Times New Roman" w:hAnsi="Times New Roman" w:cs="Times New Roman"/>
        </w:rPr>
        <w:t>.</w:t>
      </w:r>
    </w:p>
    <w:p w:rsidR="00A475D4" w:rsidRPr="00061A9D" w:rsidRDefault="00A475D4" w:rsidP="00D8176D">
      <w:pPr>
        <w:pStyle w:val="berschrift3"/>
        <w:ind w:left="0" w:firstLine="0"/>
        <w:rPr>
          <w:rFonts w:ascii="Times New Roman" w:hAnsi="Times New Roman" w:cs="Times New Roman"/>
        </w:rPr>
      </w:pPr>
      <w:bookmarkStart w:id="44" w:name="_Toc289022616"/>
      <w:r w:rsidRPr="00061A9D">
        <w:rPr>
          <w:rFonts w:ascii="Times New Roman" w:hAnsi="Times New Roman" w:cs="Times New Roman"/>
        </w:rPr>
        <w:t>Status</w:t>
      </w:r>
      <w:bookmarkEnd w:id="44"/>
    </w:p>
    <w:p w:rsidR="00A475D4" w:rsidRPr="00061A9D" w:rsidRDefault="00A475D4" w:rsidP="00D8176D">
      <w:pPr>
        <w:rPr>
          <w:rFonts w:ascii="Times New Roman" w:hAnsi="Times New Roman" w:cs="Times New Roman"/>
        </w:rPr>
      </w:pPr>
      <w:r w:rsidRPr="00061A9D">
        <w:rPr>
          <w:rFonts w:ascii="Times New Roman" w:hAnsi="Times New Roman" w:cs="Times New Roman"/>
        </w:rPr>
        <w:t>Der Patientenstatus wird wiederkehrend ermittelt und spiegelt die Effekte der Diättherapie auf den Patienten wieder.</w:t>
      </w:r>
      <w:r w:rsidR="00B72C44" w:rsidRPr="00061A9D">
        <w:rPr>
          <w:rFonts w:ascii="Times New Roman" w:hAnsi="Times New Roman" w:cs="Times New Roman"/>
        </w:rPr>
        <w:t xml:space="preserve"> Unter anderem kann auch festgehalten werden, wie motiviert der Patient ist und wie stark er sich an die Diät hält.</w:t>
      </w:r>
    </w:p>
    <w:p w:rsidR="00CC7C05" w:rsidRPr="00061A9D" w:rsidRDefault="00CC7C05" w:rsidP="00D8176D">
      <w:pPr>
        <w:rPr>
          <w:rFonts w:ascii="Times New Roman" w:hAnsi="Times New Roman" w:cs="Times New Roman"/>
        </w:rPr>
      </w:pPr>
      <w:r w:rsidRPr="00061A9D">
        <w:rPr>
          <w:rFonts w:ascii="Times New Roman" w:hAnsi="Times New Roman" w:cs="Times New Roman"/>
          <w:noProof/>
          <w:lang w:val="de-DE" w:eastAsia="de-DE"/>
        </w:rPr>
        <w:drawing>
          <wp:inline distT="0" distB="0" distL="0" distR="0">
            <wp:extent cx="5760720" cy="1237567"/>
            <wp:effectExtent l="0" t="0" r="0" b="1270"/>
            <wp:docPr id="4" name="Grafik 4" descr="C:\Users\Manuel\Documents\eclipse\Easy Diet\doc\Domänenmodell_Anamn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ocuments\eclipse\Easy Diet\doc\Domänenmodell_Anamnese.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1237567"/>
                    </a:xfrm>
                    <a:prstGeom prst="rect">
                      <a:avLst/>
                    </a:prstGeom>
                    <a:noFill/>
                    <a:ln>
                      <a:noFill/>
                    </a:ln>
                  </pic:spPr>
                </pic:pic>
              </a:graphicData>
            </a:graphic>
          </wp:inline>
        </w:drawing>
      </w:r>
    </w:p>
    <w:p w:rsidR="00480AF2" w:rsidRPr="00061A9D" w:rsidRDefault="00480AF2" w:rsidP="00D8176D">
      <w:pPr>
        <w:pStyle w:val="berschrift3"/>
        <w:ind w:left="0" w:firstLine="0"/>
        <w:rPr>
          <w:rFonts w:ascii="Times New Roman" w:hAnsi="Times New Roman" w:cs="Times New Roman"/>
        </w:rPr>
      </w:pPr>
      <w:bookmarkStart w:id="45" w:name="_Toc289022617"/>
      <w:r w:rsidRPr="00061A9D">
        <w:rPr>
          <w:rFonts w:ascii="Times New Roman" w:hAnsi="Times New Roman" w:cs="Times New Roman"/>
        </w:rPr>
        <w:t>Anamnese</w:t>
      </w:r>
      <w:bookmarkEnd w:id="45"/>
    </w:p>
    <w:p w:rsidR="00480AF2" w:rsidRPr="00061A9D" w:rsidRDefault="00480AF2" w:rsidP="00D8176D">
      <w:pPr>
        <w:rPr>
          <w:rFonts w:ascii="Times New Roman" w:hAnsi="Times New Roman" w:cs="Times New Roman"/>
        </w:rPr>
      </w:pPr>
      <w:r w:rsidRPr="00061A9D">
        <w:rPr>
          <w:rFonts w:ascii="Times New Roman" w:hAnsi="Times New Roman" w:cs="Times New Roman"/>
        </w:rPr>
        <w:t>Krankheitsgeschichte des Patienten, in der auch Umgebungsparameter erhoben werden, die in einem Zusammenhang mit dem Krankheitsverlauf stehen könnte</w:t>
      </w:r>
      <w:r w:rsidR="002D23BC" w:rsidRPr="00061A9D">
        <w:rPr>
          <w:rFonts w:ascii="Times New Roman" w:hAnsi="Times New Roman" w:cs="Times New Roman"/>
        </w:rPr>
        <w:t>. Die Anamnese besteht aus der Sozialanamnese, Ernährungsanamnese und der Familienanamnese.</w:t>
      </w:r>
    </w:p>
    <w:p w:rsidR="00480AF2" w:rsidRPr="00061A9D" w:rsidRDefault="00480AF2" w:rsidP="00D8176D">
      <w:pPr>
        <w:pStyle w:val="berschrift3"/>
        <w:ind w:left="0" w:firstLine="0"/>
        <w:rPr>
          <w:rFonts w:ascii="Times New Roman" w:hAnsi="Times New Roman" w:cs="Times New Roman"/>
        </w:rPr>
      </w:pPr>
      <w:bookmarkStart w:id="46" w:name="_Toc289022618"/>
      <w:r w:rsidRPr="00061A9D">
        <w:rPr>
          <w:rFonts w:ascii="Times New Roman" w:hAnsi="Times New Roman" w:cs="Times New Roman"/>
        </w:rPr>
        <w:t>Sozialanamnese</w:t>
      </w:r>
      <w:bookmarkEnd w:id="46"/>
    </w:p>
    <w:p w:rsidR="00480AF2" w:rsidRPr="00061A9D" w:rsidRDefault="00FD2E61" w:rsidP="00D8176D">
      <w:pPr>
        <w:rPr>
          <w:rFonts w:ascii="Times New Roman" w:hAnsi="Times New Roman" w:cs="Times New Roman"/>
        </w:rPr>
      </w:pPr>
      <w:r w:rsidRPr="00061A9D">
        <w:rPr>
          <w:rFonts w:ascii="Times New Roman" w:hAnsi="Times New Roman" w:cs="Times New Roman"/>
        </w:rPr>
        <w:t>Mit der Sozialanamnese soll die soziale Position des Patienten erfasst werden. Gefragt wird unter anderem nach dem Familienstatus dem Beruf sowie nach der Religionszugehörigkeit.</w:t>
      </w:r>
    </w:p>
    <w:p w:rsidR="00480AF2" w:rsidRPr="00061A9D" w:rsidRDefault="00480AF2" w:rsidP="00D8176D">
      <w:pPr>
        <w:pStyle w:val="berschrift3"/>
        <w:ind w:left="0" w:firstLine="0"/>
        <w:rPr>
          <w:rFonts w:ascii="Times New Roman" w:hAnsi="Times New Roman" w:cs="Times New Roman"/>
        </w:rPr>
      </w:pPr>
      <w:bookmarkStart w:id="47" w:name="_Toc289022619"/>
      <w:r w:rsidRPr="00061A9D">
        <w:rPr>
          <w:rFonts w:ascii="Times New Roman" w:hAnsi="Times New Roman" w:cs="Times New Roman"/>
        </w:rPr>
        <w:t>Ernährungsanamnese</w:t>
      </w:r>
      <w:bookmarkEnd w:id="47"/>
    </w:p>
    <w:p w:rsidR="00480AF2" w:rsidRPr="00061A9D" w:rsidRDefault="00762131" w:rsidP="00D8176D">
      <w:pPr>
        <w:rPr>
          <w:rFonts w:ascii="Times New Roman" w:hAnsi="Times New Roman" w:cs="Times New Roman"/>
        </w:rPr>
      </w:pPr>
      <w:r w:rsidRPr="00061A9D">
        <w:rPr>
          <w:rFonts w:ascii="Times New Roman" w:hAnsi="Times New Roman" w:cs="Times New Roman"/>
        </w:rPr>
        <w:t>Daten welche die Ernährung des Patienten betreffen</w:t>
      </w:r>
      <w:r w:rsidR="00D20486" w:rsidRPr="00061A9D">
        <w:rPr>
          <w:rFonts w:ascii="Times New Roman" w:hAnsi="Times New Roman" w:cs="Times New Roman"/>
        </w:rPr>
        <w:t>. D</w:t>
      </w:r>
      <w:r w:rsidRPr="00061A9D">
        <w:rPr>
          <w:rFonts w:ascii="Times New Roman" w:hAnsi="Times New Roman" w:cs="Times New Roman"/>
        </w:rPr>
        <w:t xml:space="preserve">arunter fallen unter anderem </w:t>
      </w:r>
      <w:r w:rsidR="00D20486" w:rsidRPr="00061A9D">
        <w:rPr>
          <w:rFonts w:ascii="Times New Roman" w:hAnsi="Times New Roman" w:cs="Times New Roman"/>
        </w:rPr>
        <w:t xml:space="preserve">das </w:t>
      </w:r>
      <w:r w:rsidRPr="00061A9D">
        <w:rPr>
          <w:rFonts w:ascii="Times New Roman" w:hAnsi="Times New Roman" w:cs="Times New Roman"/>
        </w:rPr>
        <w:t xml:space="preserve">Körpergewicht und </w:t>
      </w:r>
      <w:r w:rsidR="00D20486" w:rsidRPr="00061A9D">
        <w:rPr>
          <w:rFonts w:ascii="Times New Roman" w:hAnsi="Times New Roman" w:cs="Times New Roman"/>
        </w:rPr>
        <w:t xml:space="preserve">etwaige </w:t>
      </w:r>
      <w:r w:rsidRPr="00061A9D">
        <w:rPr>
          <w:rFonts w:ascii="Times New Roman" w:hAnsi="Times New Roman" w:cs="Times New Roman"/>
        </w:rPr>
        <w:t>Allergien.</w:t>
      </w:r>
    </w:p>
    <w:p w:rsidR="00480AF2" w:rsidRPr="00061A9D" w:rsidRDefault="00480AF2" w:rsidP="00D8176D">
      <w:pPr>
        <w:pStyle w:val="berschrift3"/>
        <w:ind w:left="0" w:firstLine="0"/>
        <w:rPr>
          <w:rFonts w:ascii="Times New Roman" w:hAnsi="Times New Roman" w:cs="Times New Roman"/>
        </w:rPr>
      </w:pPr>
      <w:bookmarkStart w:id="48" w:name="_Toc289022620"/>
      <w:r w:rsidRPr="00061A9D">
        <w:rPr>
          <w:rFonts w:ascii="Times New Roman" w:hAnsi="Times New Roman" w:cs="Times New Roman"/>
        </w:rPr>
        <w:t>Familienanamnese</w:t>
      </w:r>
      <w:bookmarkEnd w:id="48"/>
    </w:p>
    <w:p w:rsidR="00480AF2" w:rsidRPr="00061A9D" w:rsidRDefault="003D3DDE" w:rsidP="00D8176D">
      <w:pPr>
        <w:rPr>
          <w:rFonts w:ascii="Times New Roman" w:hAnsi="Times New Roman" w:cs="Times New Roman"/>
        </w:rPr>
      </w:pPr>
      <w:r w:rsidRPr="00061A9D">
        <w:rPr>
          <w:rFonts w:ascii="Times New Roman" w:hAnsi="Times New Roman" w:cs="Times New Roman"/>
        </w:rPr>
        <w:t>Beinhaltet d</w:t>
      </w:r>
      <w:r w:rsidR="00A00CB5" w:rsidRPr="00061A9D">
        <w:rPr>
          <w:rFonts w:ascii="Times New Roman" w:hAnsi="Times New Roman" w:cs="Times New Roman"/>
        </w:rPr>
        <w:t>ie Krankheitsgeschichte der Familie</w:t>
      </w:r>
      <w:r w:rsidR="00791CDD" w:rsidRPr="00061A9D">
        <w:rPr>
          <w:rFonts w:ascii="Times New Roman" w:hAnsi="Times New Roman" w:cs="Times New Roman"/>
        </w:rPr>
        <w:t xml:space="preserve"> des Patienten.</w:t>
      </w:r>
    </w:p>
    <w:p w:rsidR="00480AF2" w:rsidRPr="00061A9D" w:rsidRDefault="00480AF2" w:rsidP="00D8176D">
      <w:pPr>
        <w:pStyle w:val="berschrift3"/>
        <w:ind w:left="0" w:firstLine="0"/>
        <w:rPr>
          <w:rFonts w:ascii="Times New Roman" w:hAnsi="Times New Roman" w:cs="Times New Roman"/>
        </w:rPr>
      </w:pPr>
      <w:bookmarkStart w:id="49" w:name="_Toc289022621"/>
      <w:r w:rsidRPr="00061A9D">
        <w:rPr>
          <w:rFonts w:ascii="Times New Roman" w:hAnsi="Times New Roman" w:cs="Times New Roman"/>
        </w:rPr>
        <w:t>Fragenkatalog</w:t>
      </w:r>
      <w:bookmarkEnd w:id="49"/>
    </w:p>
    <w:p w:rsidR="00480AF2" w:rsidRPr="00061A9D" w:rsidRDefault="00BA3372" w:rsidP="00D8176D">
      <w:pPr>
        <w:rPr>
          <w:rFonts w:ascii="Times New Roman" w:hAnsi="Times New Roman" w:cs="Times New Roman"/>
        </w:rPr>
      </w:pPr>
      <w:r>
        <w:rPr>
          <w:rFonts w:ascii="Times New Roman" w:hAnsi="Times New Roman" w:cs="Times New Roman"/>
        </w:rPr>
        <w:t xml:space="preserve">Ist eine Sammlung von Fragen, </w:t>
      </w:r>
      <w:r w:rsidR="00480AF2" w:rsidRPr="00061A9D">
        <w:rPr>
          <w:rFonts w:ascii="Times New Roman" w:hAnsi="Times New Roman" w:cs="Times New Roman"/>
        </w:rPr>
        <w:t>welche für die Ernährungsanamnese benötigt werden.</w:t>
      </w:r>
    </w:p>
    <w:p w:rsidR="00480AF2" w:rsidRPr="00061A9D" w:rsidRDefault="00480AF2" w:rsidP="00D8176D">
      <w:pPr>
        <w:pStyle w:val="berschrift3"/>
        <w:ind w:left="0" w:firstLine="0"/>
        <w:rPr>
          <w:rFonts w:ascii="Times New Roman" w:hAnsi="Times New Roman" w:cs="Times New Roman"/>
        </w:rPr>
      </w:pPr>
      <w:bookmarkStart w:id="50" w:name="_Toc289022622"/>
      <w:r w:rsidRPr="00061A9D">
        <w:rPr>
          <w:rFonts w:ascii="Times New Roman" w:hAnsi="Times New Roman" w:cs="Times New Roman"/>
        </w:rPr>
        <w:t>Frage</w:t>
      </w:r>
      <w:bookmarkEnd w:id="50"/>
    </w:p>
    <w:p w:rsidR="00480AF2" w:rsidRPr="00061A9D" w:rsidRDefault="00480AF2" w:rsidP="00D8176D">
      <w:pPr>
        <w:rPr>
          <w:rFonts w:ascii="Times New Roman" w:hAnsi="Times New Roman" w:cs="Times New Roman"/>
        </w:rPr>
      </w:pPr>
      <w:r w:rsidRPr="00061A9D">
        <w:rPr>
          <w:rFonts w:ascii="Times New Roman" w:hAnsi="Times New Roman" w:cs="Times New Roman"/>
        </w:rPr>
        <w:t>Fragen sind einem Fragenkatalog zugeordnet und beziehen sich auf die Ernährungsanamnese.</w:t>
      </w:r>
    </w:p>
    <w:p w:rsidR="00296FC8" w:rsidRPr="00061A9D" w:rsidRDefault="00E46856" w:rsidP="00D8176D">
      <w:pPr>
        <w:rPr>
          <w:rFonts w:ascii="Times New Roman" w:hAnsi="Times New Roman" w:cs="Times New Roman"/>
        </w:rPr>
      </w:pPr>
      <w:r w:rsidRPr="00061A9D">
        <w:rPr>
          <w:rFonts w:ascii="Times New Roman" w:hAnsi="Times New Roman" w:cs="Times New Roman"/>
          <w:noProof/>
          <w:lang w:val="de-DE" w:eastAsia="de-DE"/>
        </w:rPr>
        <w:lastRenderedPageBreak/>
        <w:drawing>
          <wp:inline distT="0" distB="0" distL="0" distR="0">
            <wp:extent cx="5760720" cy="23945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änenmodell_Diä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2394585"/>
                    </a:xfrm>
                    <a:prstGeom prst="rect">
                      <a:avLst/>
                    </a:prstGeom>
                  </pic:spPr>
                </pic:pic>
              </a:graphicData>
            </a:graphic>
          </wp:inline>
        </w:drawing>
      </w:r>
    </w:p>
    <w:p w:rsidR="00480AF2" w:rsidRPr="00061A9D" w:rsidRDefault="00480AF2" w:rsidP="00D8176D">
      <w:pPr>
        <w:pStyle w:val="berschrift3"/>
        <w:ind w:left="0" w:firstLine="0"/>
        <w:rPr>
          <w:rFonts w:ascii="Times New Roman" w:hAnsi="Times New Roman" w:cs="Times New Roman"/>
        </w:rPr>
      </w:pPr>
      <w:bookmarkStart w:id="51" w:name="_Toc289022623"/>
      <w:r w:rsidRPr="00061A9D">
        <w:rPr>
          <w:rFonts w:ascii="Times New Roman" w:hAnsi="Times New Roman" w:cs="Times New Roman"/>
        </w:rPr>
        <w:t>Gut &amp; Schlecht Liste</w:t>
      </w:r>
      <w:bookmarkEnd w:id="51"/>
    </w:p>
    <w:p w:rsidR="00480AF2" w:rsidRPr="00061A9D" w:rsidRDefault="00480AF2" w:rsidP="00D8176D">
      <w:pPr>
        <w:rPr>
          <w:rFonts w:ascii="Times New Roman" w:hAnsi="Times New Roman" w:cs="Times New Roman"/>
        </w:rPr>
      </w:pPr>
      <w:r w:rsidRPr="00061A9D">
        <w:rPr>
          <w:rFonts w:ascii="Times New Roman" w:hAnsi="Times New Roman" w:cs="Times New Roman"/>
        </w:rPr>
        <w:t>Eine Auflistung von Nahrungsmittel</w:t>
      </w:r>
      <w:r w:rsidR="00BA3372">
        <w:rPr>
          <w:rFonts w:ascii="Times New Roman" w:hAnsi="Times New Roman" w:cs="Times New Roman"/>
        </w:rPr>
        <w:t xml:space="preserve">, </w:t>
      </w:r>
      <w:r w:rsidRPr="00061A9D">
        <w:rPr>
          <w:rFonts w:ascii="Times New Roman" w:hAnsi="Times New Roman" w:cs="Times New Roman"/>
        </w:rPr>
        <w:t>welche für einen Patient gut bzw</w:t>
      </w:r>
      <w:r w:rsidR="00791CDD" w:rsidRPr="00061A9D">
        <w:rPr>
          <w:rFonts w:ascii="Times New Roman" w:hAnsi="Times New Roman" w:cs="Times New Roman"/>
        </w:rPr>
        <w:t>.</w:t>
      </w:r>
      <w:r w:rsidRPr="00061A9D">
        <w:rPr>
          <w:rFonts w:ascii="Times New Roman" w:hAnsi="Times New Roman" w:cs="Times New Roman"/>
        </w:rPr>
        <w:t xml:space="preserve"> schlecht sind</w:t>
      </w:r>
      <w:r w:rsidR="00791CDD" w:rsidRPr="00061A9D">
        <w:rPr>
          <w:rFonts w:ascii="Times New Roman" w:hAnsi="Times New Roman" w:cs="Times New Roman"/>
        </w:rPr>
        <w:t>. D</w:t>
      </w:r>
      <w:r w:rsidRPr="00061A9D">
        <w:rPr>
          <w:rFonts w:ascii="Times New Roman" w:hAnsi="Times New Roman" w:cs="Times New Roman"/>
        </w:rPr>
        <w:t>iese Liste wird von einer Diätassistent</w:t>
      </w:r>
      <w:r w:rsidR="00F4592E" w:rsidRPr="00061A9D">
        <w:rPr>
          <w:rFonts w:ascii="Times New Roman" w:hAnsi="Times New Roman" w:cs="Times New Roman"/>
        </w:rPr>
        <w:t>in</w:t>
      </w:r>
      <w:r w:rsidRPr="00061A9D">
        <w:rPr>
          <w:rFonts w:ascii="Times New Roman" w:hAnsi="Times New Roman" w:cs="Times New Roman"/>
        </w:rPr>
        <w:t xml:space="preserve"> erfasst</w:t>
      </w:r>
      <w:r w:rsidR="00791CDD" w:rsidRPr="00061A9D">
        <w:rPr>
          <w:rFonts w:ascii="Times New Roman" w:hAnsi="Times New Roman" w:cs="Times New Roman"/>
        </w:rPr>
        <w:t xml:space="preserve"> und ist einem bestimmten Patienten zugeordnet</w:t>
      </w:r>
      <w:r w:rsidRPr="00061A9D">
        <w:rPr>
          <w:rFonts w:ascii="Times New Roman" w:hAnsi="Times New Roman" w:cs="Times New Roman"/>
        </w:rPr>
        <w:t>.</w:t>
      </w:r>
    </w:p>
    <w:p w:rsidR="00480AF2" w:rsidRPr="00061A9D" w:rsidRDefault="00480AF2" w:rsidP="00D8176D">
      <w:pPr>
        <w:pStyle w:val="berschrift3"/>
        <w:ind w:left="0" w:firstLine="0"/>
        <w:rPr>
          <w:rFonts w:ascii="Times New Roman" w:hAnsi="Times New Roman" w:cs="Times New Roman"/>
        </w:rPr>
      </w:pPr>
      <w:bookmarkStart w:id="52" w:name="_Toc289022624"/>
      <w:r w:rsidRPr="00061A9D">
        <w:rPr>
          <w:rFonts w:ascii="Times New Roman" w:hAnsi="Times New Roman" w:cs="Times New Roman"/>
        </w:rPr>
        <w:t>Diätplan</w:t>
      </w:r>
      <w:bookmarkEnd w:id="52"/>
    </w:p>
    <w:p w:rsidR="00480AF2" w:rsidRPr="00061A9D" w:rsidRDefault="00480AF2" w:rsidP="00D8176D">
      <w:pPr>
        <w:rPr>
          <w:rFonts w:ascii="Times New Roman" w:hAnsi="Times New Roman" w:cs="Times New Roman"/>
        </w:rPr>
      </w:pPr>
      <w:r w:rsidRPr="00061A9D">
        <w:rPr>
          <w:rFonts w:ascii="Times New Roman" w:hAnsi="Times New Roman" w:cs="Times New Roman"/>
        </w:rPr>
        <w:t>Ein Diätplan ist einem bestimmten Patien</w:t>
      </w:r>
      <w:r w:rsidR="00295B95" w:rsidRPr="00061A9D">
        <w:rPr>
          <w:rFonts w:ascii="Times New Roman" w:hAnsi="Times New Roman" w:cs="Times New Roman"/>
        </w:rPr>
        <w:t xml:space="preserve">ten zugeordnet und </w:t>
      </w:r>
      <w:r w:rsidR="00EF45C3" w:rsidRPr="00061A9D">
        <w:rPr>
          <w:rFonts w:ascii="Times New Roman" w:hAnsi="Times New Roman" w:cs="Times New Roman"/>
        </w:rPr>
        <w:t xml:space="preserve">wurde </w:t>
      </w:r>
      <w:r w:rsidR="00295B95" w:rsidRPr="00061A9D">
        <w:rPr>
          <w:rFonts w:ascii="Times New Roman" w:hAnsi="Times New Roman" w:cs="Times New Roman"/>
        </w:rPr>
        <w:t>von der Diät</w:t>
      </w:r>
      <w:r w:rsidRPr="00061A9D">
        <w:rPr>
          <w:rFonts w:ascii="Times New Roman" w:hAnsi="Times New Roman" w:cs="Times New Roman"/>
        </w:rPr>
        <w:t xml:space="preserve">assistentin erstellt. Er beinhaltet </w:t>
      </w:r>
      <w:r w:rsidR="00EF45C3" w:rsidRPr="00061A9D">
        <w:rPr>
          <w:rFonts w:ascii="Times New Roman" w:hAnsi="Times New Roman" w:cs="Times New Roman"/>
        </w:rPr>
        <w:t>mehrere</w:t>
      </w:r>
      <w:r w:rsidRPr="00061A9D">
        <w:rPr>
          <w:rFonts w:ascii="Times New Roman" w:hAnsi="Times New Roman" w:cs="Times New Roman"/>
        </w:rPr>
        <w:t xml:space="preserve"> </w:t>
      </w:r>
      <w:r w:rsidR="00EF45C3" w:rsidRPr="00061A9D">
        <w:rPr>
          <w:rFonts w:ascii="Times New Roman" w:hAnsi="Times New Roman" w:cs="Times New Roman"/>
        </w:rPr>
        <w:t>Diätplanzeilen.</w:t>
      </w:r>
    </w:p>
    <w:p w:rsidR="00480AF2" w:rsidRPr="00061A9D" w:rsidRDefault="00E46856" w:rsidP="00D8176D">
      <w:pPr>
        <w:pStyle w:val="berschrift3"/>
        <w:ind w:left="0" w:firstLine="0"/>
        <w:rPr>
          <w:rFonts w:ascii="Times New Roman" w:hAnsi="Times New Roman" w:cs="Times New Roman"/>
        </w:rPr>
      </w:pPr>
      <w:bookmarkStart w:id="53" w:name="_Toc289022625"/>
      <w:r w:rsidRPr="00061A9D">
        <w:rPr>
          <w:rFonts w:ascii="Times New Roman" w:hAnsi="Times New Roman" w:cs="Times New Roman"/>
        </w:rPr>
        <w:t>Diätplanzeile</w:t>
      </w:r>
      <w:bookmarkEnd w:id="53"/>
    </w:p>
    <w:p w:rsidR="00480AF2" w:rsidRPr="00061A9D" w:rsidRDefault="00480AF2" w:rsidP="00D8176D">
      <w:pPr>
        <w:rPr>
          <w:rFonts w:ascii="Times New Roman" w:hAnsi="Times New Roman" w:cs="Times New Roman"/>
        </w:rPr>
      </w:pPr>
      <w:r w:rsidRPr="00061A9D">
        <w:rPr>
          <w:rFonts w:ascii="Times New Roman" w:hAnsi="Times New Roman" w:cs="Times New Roman"/>
        </w:rPr>
        <w:t xml:space="preserve">Eine </w:t>
      </w:r>
      <w:r w:rsidR="00E46856" w:rsidRPr="00061A9D">
        <w:rPr>
          <w:rFonts w:ascii="Times New Roman" w:hAnsi="Times New Roman" w:cs="Times New Roman"/>
        </w:rPr>
        <w:t>Diätplanzeile</w:t>
      </w:r>
      <w:r w:rsidRPr="00061A9D">
        <w:rPr>
          <w:rFonts w:ascii="Times New Roman" w:hAnsi="Times New Roman" w:cs="Times New Roman"/>
        </w:rPr>
        <w:t xml:space="preserve"> ist </w:t>
      </w:r>
      <w:r w:rsidR="00295B95" w:rsidRPr="00061A9D">
        <w:rPr>
          <w:rFonts w:ascii="Times New Roman" w:hAnsi="Times New Roman" w:cs="Times New Roman"/>
        </w:rPr>
        <w:t>an einen</w:t>
      </w:r>
      <w:r w:rsidRPr="00061A9D">
        <w:rPr>
          <w:rFonts w:ascii="Times New Roman" w:hAnsi="Times New Roman" w:cs="Times New Roman"/>
        </w:rPr>
        <w:t xml:space="preserve"> bestimmten </w:t>
      </w:r>
      <w:r w:rsidR="00295B95" w:rsidRPr="00061A9D">
        <w:rPr>
          <w:rFonts w:ascii="Times New Roman" w:hAnsi="Times New Roman" w:cs="Times New Roman"/>
        </w:rPr>
        <w:t>Tag gebunden</w:t>
      </w:r>
      <w:r w:rsidRPr="00061A9D">
        <w:rPr>
          <w:rFonts w:ascii="Times New Roman" w:hAnsi="Times New Roman" w:cs="Times New Roman"/>
        </w:rPr>
        <w:t xml:space="preserve"> und beinhaltet verschiedene Mahlzeiten.</w:t>
      </w:r>
    </w:p>
    <w:p w:rsidR="00480AF2" w:rsidRPr="00061A9D" w:rsidRDefault="00480AF2" w:rsidP="00D8176D">
      <w:pPr>
        <w:pStyle w:val="berschrift3"/>
        <w:ind w:left="0" w:firstLine="0"/>
        <w:rPr>
          <w:rFonts w:ascii="Times New Roman" w:hAnsi="Times New Roman" w:cs="Times New Roman"/>
        </w:rPr>
      </w:pPr>
      <w:bookmarkStart w:id="54" w:name="_Toc289022626"/>
      <w:r w:rsidRPr="00061A9D">
        <w:rPr>
          <w:rFonts w:ascii="Times New Roman" w:hAnsi="Times New Roman" w:cs="Times New Roman"/>
        </w:rPr>
        <w:t>Mahlzeit</w:t>
      </w:r>
      <w:bookmarkEnd w:id="54"/>
    </w:p>
    <w:p w:rsidR="00480AF2" w:rsidRPr="00061A9D" w:rsidRDefault="00480AF2" w:rsidP="00D8176D">
      <w:pPr>
        <w:rPr>
          <w:rFonts w:ascii="Times New Roman" w:hAnsi="Times New Roman" w:cs="Times New Roman"/>
        </w:rPr>
      </w:pPr>
      <w:r w:rsidRPr="00061A9D">
        <w:rPr>
          <w:rFonts w:ascii="Times New Roman" w:hAnsi="Times New Roman" w:cs="Times New Roman"/>
        </w:rPr>
        <w:t xml:space="preserve">Eine Mahlzeit </w:t>
      </w:r>
      <w:r w:rsidR="00295B95" w:rsidRPr="00061A9D">
        <w:rPr>
          <w:rFonts w:ascii="Times New Roman" w:hAnsi="Times New Roman" w:cs="Times New Roman"/>
        </w:rPr>
        <w:t>besteht aus einem Mahlzeit Code, der einer bestimmten Tageszeit (Frühstück, Mittagessen, Abendessen)  zugeordnet ist und Mahlzeitzeilen.</w:t>
      </w:r>
    </w:p>
    <w:p w:rsidR="00E46856" w:rsidRPr="00061A9D" w:rsidRDefault="00E46856" w:rsidP="00E46856">
      <w:pPr>
        <w:pStyle w:val="berschrift3"/>
        <w:ind w:left="0" w:firstLine="0"/>
        <w:rPr>
          <w:rFonts w:ascii="Times New Roman" w:hAnsi="Times New Roman" w:cs="Times New Roman"/>
        </w:rPr>
      </w:pPr>
      <w:bookmarkStart w:id="55" w:name="_Toc289022627"/>
      <w:r w:rsidRPr="00061A9D">
        <w:rPr>
          <w:rFonts w:ascii="Times New Roman" w:hAnsi="Times New Roman" w:cs="Times New Roman"/>
        </w:rPr>
        <w:t>Mahlzeitzeile</w:t>
      </w:r>
      <w:bookmarkEnd w:id="55"/>
    </w:p>
    <w:p w:rsidR="00E46856" w:rsidRPr="00061A9D" w:rsidRDefault="00E46856" w:rsidP="00E46856">
      <w:pPr>
        <w:rPr>
          <w:rFonts w:ascii="Times New Roman" w:hAnsi="Times New Roman" w:cs="Times New Roman"/>
        </w:rPr>
      </w:pPr>
      <w:r w:rsidRPr="00061A9D">
        <w:rPr>
          <w:rFonts w:ascii="Times New Roman" w:hAnsi="Times New Roman" w:cs="Times New Roman"/>
        </w:rPr>
        <w:t>Eine Mahlzeitzeile stellt eine Komponente einer bestimmten Mahlzeit dar und beinhaltet Rezepte und Nahrungsmittel.</w:t>
      </w:r>
    </w:p>
    <w:p w:rsidR="00480AF2" w:rsidRPr="00061A9D" w:rsidRDefault="00480AF2" w:rsidP="00D8176D">
      <w:pPr>
        <w:pStyle w:val="berschrift3"/>
        <w:ind w:left="0" w:firstLine="0"/>
        <w:rPr>
          <w:rFonts w:ascii="Times New Roman" w:hAnsi="Times New Roman" w:cs="Times New Roman"/>
        </w:rPr>
      </w:pPr>
      <w:bookmarkStart w:id="56" w:name="_Toc289022628"/>
      <w:r w:rsidRPr="00061A9D">
        <w:rPr>
          <w:rFonts w:ascii="Times New Roman" w:hAnsi="Times New Roman" w:cs="Times New Roman"/>
        </w:rPr>
        <w:t>Speiseplan</w:t>
      </w:r>
      <w:bookmarkEnd w:id="56"/>
    </w:p>
    <w:p w:rsidR="00480AF2" w:rsidRPr="00061A9D" w:rsidRDefault="00480AF2" w:rsidP="00D8176D">
      <w:pPr>
        <w:rPr>
          <w:rFonts w:ascii="Times New Roman" w:hAnsi="Times New Roman" w:cs="Times New Roman"/>
        </w:rPr>
      </w:pPr>
      <w:r w:rsidRPr="00061A9D">
        <w:rPr>
          <w:rFonts w:ascii="Times New Roman" w:hAnsi="Times New Roman" w:cs="Times New Roman"/>
        </w:rPr>
        <w:t>In einem Speiseplan ist jede Mahlzeit fest vorgegeben. Speisepläne können für einen beliebigen Zeitraum erstellt werden.</w:t>
      </w:r>
    </w:p>
    <w:p w:rsidR="00480AF2" w:rsidRPr="00061A9D" w:rsidRDefault="00480AF2" w:rsidP="00D8176D">
      <w:pPr>
        <w:pStyle w:val="berschrift3"/>
        <w:ind w:left="0" w:firstLine="0"/>
        <w:rPr>
          <w:rFonts w:ascii="Times New Roman" w:hAnsi="Times New Roman" w:cs="Times New Roman"/>
        </w:rPr>
      </w:pPr>
      <w:bookmarkStart w:id="57" w:name="_Toc289022629"/>
      <w:r w:rsidRPr="00061A9D">
        <w:rPr>
          <w:rFonts w:ascii="Times New Roman" w:hAnsi="Times New Roman" w:cs="Times New Roman"/>
        </w:rPr>
        <w:t>Ernährungsplan</w:t>
      </w:r>
      <w:bookmarkEnd w:id="57"/>
    </w:p>
    <w:p w:rsidR="00EF4F11" w:rsidRPr="00061A9D" w:rsidRDefault="00EF4F11" w:rsidP="00EF4F11">
      <w:pPr>
        <w:rPr>
          <w:rFonts w:ascii="Times New Roman" w:hAnsi="Times New Roman" w:cs="Times New Roman"/>
        </w:rPr>
      </w:pPr>
      <w:r w:rsidRPr="00061A9D">
        <w:rPr>
          <w:rFonts w:ascii="Times New Roman" w:hAnsi="Times New Roman" w:cs="Times New Roman"/>
        </w:rPr>
        <w:t>Der Ernährungsplan ist einer weniger strikte Form eines Speiseplans.</w:t>
      </w:r>
    </w:p>
    <w:p w:rsidR="00296FC8" w:rsidRPr="00061A9D" w:rsidRDefault="00296FC8" w:rsidP="00D8176D">
      <w:pPr>
        <w:pStyle w:val="berschrift3"/>
        <w:ind w:left="0" w:firstLine="0"/>
        <w:rPr>
          <w:rFonts w:ascii="Times New Roman" w:hAnsi="Times New Roman" w:cs="Times New Roman"/>
        </w:rPr>
      </w:pPr>
      <w:bookmarkStart w:id="58" w:name="_Toc289022630"/>
      <w:r w:rsidRPr="00061A9D">
        <w:rPr>
          <w:rFonts w:ascii="Times New Roman" w:hAnsi="Times New Roman" w:cs="Times New Roman"/>
        </w:rPr>
        <w:t>Blockdiät</w:t>
      </w:r>
      <w:bookmarkEnd w:id="58"/>
    </w:p>
    <w:p w:rsidR="00296FC8" w:rsidRPr="00061A9D" w:rsidRDefault="00296FC8" w:rsidP="00D8176D">
      <w:pPr>
        <w:rPr>
          <w:rFonts w:ascii="Times New Roman" w:hAnsi="Times New Roman" w:cs="Times New Roman"/>
        </w:rPr>
      </w:pPr>
      <w:r w:rsidRPr="00061A9D">
        <w:rPr>
          <w:rFonts w:ascii="Times New Roman" w:hAnsi="Times New Roman" w:cs="Times New Roman"/>
        </w:rPr>
        <w:t xml:space="preserve">Eine Blockdiät wird von der Diätassistentin erstellt und kann von vielen verschiedenen Patienten verwenden werden. Sie Beinhaltet </w:t>
      </w:r>
      <w:r w:rsidR="00255051" w:rsidRPr="00061A9D">
        <w:rPr>
          <w:rFonts w:ascii="Times New Roman" w:hAnsi="Times New Roman" w:cs="Times New Roman"/>
        </w:rPr>
        <w:t>Diätplanzeilen</w:t>
      </w:r>
      <w:r w:rsidRPr="00061A9D">
        <w:rPr>
          <w:rFonts w:ascii="Times New Roman" w:hAnsi="Times New Roman" w:cs="Times New Roman"/>
        </w:rPr>
        <w:t xml:space="preserve"> welchen den Nahrungsmittelkonsum für den Patienten für eine bestimmte Tageszeit vorgeben.</w:t>
      </w:r>
    </w:p>
    <w:p w:rsidR="00E91F56" w:rsidRPr="00061A9D" w:rsidRDefault="00E91F56" w:rsidP="00D8176D">
      <w:pPr>
        <w:pStyle w:val="berschrift3"/>
        <w:ind w:left="0" w:firstLine="0"/>
        <w:rPr>
          <w:rFonts w:ascii="Times New Roman" w:hAnsi="Times New Roman" w:cs="Times New Roman"/>
        </w:rPr>
      </w:pPr>
      <w:bookmarkStart w:id="59" w:name="_Toc289022631"/>
      <w:r w:rsidRPr="00061A9D">
        <w:rPr>
          <w:rFonts w:ascii="Times New Roman" w:hAnsi="Times New Roman" w:cs="Times New Roman"/>
        </w:rPr>
        <w:t>Ernährungsempfehlung</w:t>
      </w:r>
      <w:bookmarkEnd w:id="59"/>
    </w:p>
    <w:p w:rsidR="00E91F56" w:rsidRPr="00061A9D" w:rsidRDefault="00E91F56" w:rsidP="00D8176D">
      <w:pPr>
        <w:rPr>
          <w:rFonts w:ascii="Times New Roman" w:hAnsi="Times New Roman" w:cs="Times New Roman"/>
        </w:rPr>
      </w:pPr>
      <w:r w:rsidRPr="00061A9D">
        <w:rPr>
          <w:rFonts w:ascii="Times New Roman" w:hAnsi="Times New Roman" w:cs="Times New Roman"/>
        </w:rPr>
        <w:t>Die Ernährungsempfehlung ist bezüglich ihrer Struktur die frei</w:t>
      </w:r>
      <w:r w:rsidR="000B098C" w:rsidRPr="00061A9D">
        <w:rPr>
          <w:rFonts w:ascii="Times New Roman" w:hAnsi="Times New Roman" w:cs="Times New Roman"/>
        </w:rPr>
        <w:t>este Form der Ernährungsplanung.</w:t>
      </w:r>
    </w:p>
    <w:p w:rsidR="000B098C" w:rsidRPr="00061A9D" w:rsidRDefault="000B098C" w:rsidP="000B098C">
      <w:pPr>
        <w:pStyle w:val="berschrift3"/>
        <w:ind w:left="0" w:firstLine="0"/>
        <w:rPr>
          <w:rFonts w:ascii="Times New Roman" w:hAnsi="Times New Roman" w:cs="Times New Roman"/>
        </w:rPr>
      </w:pPr>
      <w:bookmarkStart w:id="60" w:name="_Toc289022632"/>
      <w:r w:rsidRPr="00061A9D">
        <w:rPr>
          <w:rFonts w:ascii="Times New Roman" w:hAnsi="Times New Roman" w:cs="Times New Roman"/>
        </w:rPr>
        <w:lastRenderedPageBreak/>
        <w:t>Rezeptbüchlein</w:t>
      </w:r>
      <w:bookmarkEnd w:id="60"/>
    </w:p>
    <w:p w:rsidR="00296FC8" w:rsidRPr="00061A9D" w:rsidRDefault="000B098C" w:rsidP="00D8176D">
      <w:pPr>
        <w:rPr>
          <w:rFonts w:ascii="Times New Roman" w:hAnsi="Times New Roman" w:cs="Times New Roman"/>
        </w:rPr>
      </w:pPr>
      <w:r w:rsidRPr="00061A9D">
        <w:rPr>
          <w:rFonts w:ascii="Times New Roman" w:hAnsi="Times New Roman" w:cs="Times New Roman"/>
        </w:rPr>
        <w:t>Ein Rezeptbüchlein ist eine Sammlung von verschiedenen Rezepten und ist einem Diätplan zugeordnet.</w:t>
      </w:r>
      <w:r w:rsidR="00045A89" w:rsidRPr="00061A9D">
        <w:rPr>
          <w:rFonts w:ascii="Times New Roman" w:hAnsi="Times New Roman" w:cs="Times New Roman"/>
        </w:rPr>
        <w:t xml:space="preserve"> Es besteht aber durchaus die Möglichkeit ein Rezeptbüchlein zu erstellen, das nicht mit einem bestimmten Diätplan assoziiert ist.</w:t>
      </w:r>
    </w:p>
    <w:p w:rsidR="00CC7C05" w:rsidRPr="00061A9D" w:rsidRDefault="00E43938" w:rsidP="00D8176D">
      <w:pPr>
        <w:rPr>
          <w:rFonts w:ascii="Times New Roman" w:hAnsi="Times New Roman" w:cs="Times New Roman"/>
        </w:rPr>
      </w:pPr>
      <w:r w:rsidRPr="00061A9D">
        <w:rPr>
          <w:rFonts w:ascii="Times New Roman" w:hAnsi="Times New Roman" w:cs="Times New Roman"/>
          <w:noProof/>
          <w:lang w:val="de-DE" w:eastAsia="de-DE"/>
        </w:rPr>
        <w:drawing>
          <wp:inline distT="0" distB="0" distL="0" distR="0">
            <wp:extent cx="5762625" cy="3762375"/>
            <wp:effectExtent l="0" t="0" r="0" b="0"/>
            <wp:docPr id="20" name="Grafik 20" descr="C:\Users\Manuel\Documents\eclipse\Easy Diet\doc\Domänenmodell_Rezept_Nahrungsmit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uel\Documents\eclipse\Easy Diet\doc\Domänenmodell_Rezept_Nahrungsmittel.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762375"/>
                    </a:xfrm>
                    <a:prstGeom prst="rect">
                      <a:avLst/>
                    </a:prstGeom>
                    <a:noFill/>
                    <a:ln>
                      <a:noFill/>
                    </a:ln>
                  </pic:spPr>
                </pic:pic>
              </a:graphicData>
            </a:graphic>
          </wp:inline>
        </w:drawing>
      </w:r>
    </w:p>
    <w:p w:rsidR="00480AF2" w:rsidRPr="00061A9D" w:rsidRDefault="00480AF2" w:rsidP="00D8176D">
      <w:pPr>
        <w:pStyle w:val="berschrift3"/>
        <w:ind w:left="0" w:firstLine="0"/>
        <w:rPr>
          <w:rFonts w:ascii="Times New Roman" w:hAnsi="Times New Roman" w:cs="Times New Roman"/>
        </w:rPr>
      </w:pPr>
      <w:bookmarkStart w:id="61" w:name="_Toc289022633"/>
      <w:r w:rsidRPr="00061A9D">
        <w:rPr>
          <w:rFonts w:ascii="Times New Roman" w:hAnsi="Times New Roman" w:cs="Times New Roman"/>
        </w:rPr>
        <w:t>Nahrungsmittelgruppe</w:t>
      </w:r>
      <w:bookmarkEnd w:id="61"/>
    </w:p>
    <w:p w:rsidR="00480AF2" w:rsidRPr="00061A9D" w:rsidRDefault="001959F2" w:rsidP="00D8176D">
      <w:pPr>
        <w:rPr>
          <w:rFonts w:ascii="Times New Roman" w:hAnsi="Times New Roman" w:cs="Times New Roman"/>
        </w:rPr>
      </w:pPr>
      <w:r w:rsidRPr="00061A9D">
        <w:rPr>
          <w:rFonts w:ascii="Times New Roman" w:hAnsi="Times New Roman" w:cs="Times New Roman"/>
        </w:rPr>
        <w:t>Die verschiedenen Nahrungsmittel sind nach verschiedenen Kriterien in dem BLS gruppiert und diese Gruppen finden sich hier wieder.</w:t>
      </w:r>
    </w:p>
    <w:p w:rsidR="00480AF2" w:rsidRPr="00061A9D" w:rsidRDefault="00480AF2" w:rsidP="00D8176D">
      <w:pPr>
        <w:pStyle w:val="berschrift3"/>
        <w:ind w:left="0" w:firstLine="0"/>
        <w:rPr>
          <w:rFonts w:ascii="Times New Roman" w:hAnsi="Times New Roman" w:cs="Times New Roman"/>
        </w:rPr>
      </w:pPr>
      <w:bookmarkStart w:id="62" w:name="_Toc289022634"/>
      <w:r w:rsidRPr="00061A9D">
        <w:rPr>
          <w:rFonts w:ascii="Times New Roman" w:hAnsi="Times New Roman" w:cs="Times New Roman"/>
        </w:rPr>
        <w:t>Rezept</w:t>
      </w:r>
      <w:bookmarkEnd w:id="62"/>
    </w:p>
    <w:p w:rsidR="00480AF2" w:rsidRPr="00061A9D" w:rsidRDefault="00CB3718" w:rsidP="00D8176D">
      <w:pPr>
        <w:rPr>
          <w:rFonts w:ascii="Times New Roman" w:hAnsi="Times New Roman" w:cs="Times New Roman"/>
        </w:rPr>
      </w:pPr>
      <w:r w:rsidRPr="00061A9D">
        <w:rPr>
          <w:rFonts w:ascii="Times New Roman" w:hAnsi="Times New Roman" w:cs="Times New Roman"/>
        </w:rPr>
        <w:t>Ein Rezept wird von der Diät</w:t>
      </w:r>
      <w:r w:rsidR="00480AF2" w:rsidRPr="00061A9D">
        <w:rPr>
          <w:rFonts w:ascii="Times New Roman" w:hAnsi="Times New Roman" w:cs="Times New Roman"/>
        </w:rPr>
        <w:t>assistentin erstellt und bes</w:t>
      </w:r>
      <w:r w:rsidRPr="00061A9D">
        <w:rPr>
          <w:rFonts w:ascii="Times New Roman" w:hAnsi="Times New Roman" w:cs="Times New Roman"/>
        </w:rPr>
        <w:t>teht aus verschiedenen Zu</w:t>
      </w:r>
      <w:r w:rsidR="00480AF2" w:rsidRPr="00061A9D">
        <w:rPr>
          <w:rFonts w:ascii="Times New Roman" w:hAnsi="Times New Roman" w:cs="Times New Roman"/>
        </w:rPr>
        <w:t>taten. Es wird durch einen BLS Code eindeutig identifiziert.</w:t>
      </w:r>
    </w:p>
    <w:p w:rsidR="00480AF2" w:rsidRPr="00061A9D" w:rsidRDefault="00480AF2" w:rsidP="00D8176D">
      <w:pPr>
        <w:pStyle w:val="berschrift3"/>
        <w:ind w:left="0" w:firstLine="0"/>
        <w:rPr>
          <w:rFonts w:ascii="Times New Roman" w:hAnsi="Times New Roman" w:cs="Times New Roman"/>
        </w:rPr>
      </w:pPr>
      <w:bookmarkStart w:id="63" w:name="_Toc289022635"/>
      <w:r w:rsidRPr="00061A9D">
        <w:rPr>
          <w:rFonts w:ascii="Times New Roman" w:hAnsi="Times New Roman" w:cs="Times New Roman"/>
        </w:rPr>
        <w:t>Zutat</w:t>
      </w:r>
      <w:bookmarkEnd w:id="63"/>
    </w:p>
    <w:p w:rsidR="00480AF2" w:rsidRPr="00061A9D" w:rsidRDefault="00CB3718" w:rsidP="00D8176D">
      <w:pPr>
        <w:rPr>
          <w:rFonts w:ascii="Times New Roman" w:hAnsi="Times New Roman" w:cs="Times New Roman"/>
        </w:rPr>
      </w:pPr>
      <w:r w:rsidRPr="00061A9D">
        <w:rPr>
          <w:rFonts w:ascii="Times New Roman" w:hAnsi="Times New Roman" w:cs="Times New Roman"/>
        </w:rPr>
        <w:t xml:space="preserve">Es gibt zwei verschiedene Arten von Zutaten, auf der einen Seite kann es ein einzelnes Nahrungsmittel sein, auf der anderen Seite kann es aber auch ein ganzes Rezept sein. </w:t>
      </w:r>
      <w:r w:rsidR="00480AF2" w:rsidRPr="00061A9D">
        <w:rPr>
          <w:rFonts w:ascii="Times New Roman" w:hAnsi="Times New Roman" w:cs="Times New Roman"/>
        </w:rPr>
        <w:t xml:space="preserve">Eine Zutat </w:t>
      </w:r>
      <w:r w:rsidRPr="00061A9D">
        <w:rPr>
          <w:rFonts w:ascii="Times New Roman" w:hAnsi="Times New Roman" w:cs="Times New Roman"/>
        </w:rPr>
        <w:t xml:space="preserve">hat eine </w:t>
      </w:r>
      <w:r w:rsidR="00480AF2" w:rsidRPr="00061A9D">
        <w:rPr>
          <w:rFonts w:ascii="Times New Roman" w:hAnsi="Times New Roman" w:cs="Times New Roman"/>
        </w:rPr>
        <w:t>Gewichtsangabe in Gramm und in Haushaltsmengen (</w:t>
      </w:r>
      <w:r w:rsidRPr="00061A9D">
        <w:rPr>
          <w:rFonts w:ascii="Times New Roman" w:hAnsi="Times New Roman" w:cs="Times New Roman"/>
        </w:rPr>
        <w:t>zB. eine Messerspitze Salz).</w:t>
      </w:r>
    </w:p>
    <w:p w:rsidR="00480AF2" w:rsidRPr="00061A9D" w:rsidRDefault="00480AF2" w:rsidP="00D8176D">
      <w:pPr>
        <w:pStyle w:val="berschrift3"/>
        <w:ind w:left="0" w:firstLine="0"/>
        <w:rPr>
          <w:rFonts w:ascii="Times New Roman" w:hAnsi="Times New Roman" w:cs="Times New Roman"/>
        </w:rPr>
      </w:pPr>
      <w:bookmarkStart w:id="64" w:name="_Toc289022636"/>
      <w:r w:rsidRPr="00061A9D">
        <w:rPr>
          <w:rFonts w:ascii="Times New Roman" w:hAnsi="Times New Roman" w:cs="Times New Roman"/>
        </w:rPr>
        <w:t>Nahrungsmittel</w:t>
      </w:r>
      <w:bookmarkEnd w:id="64"/>
    </w:p>
    <w:p w:rsidR="00480AF2" w:rsidRPr="00061A9D" w:rsidRDefault="00480AF2" w:rsidP="00D8176D">
      <w:pPr>
        <w:rPr>
          <w:rFonts w:ascii="Times New Roman" w:hAnsi="Times New Roman" w:cs="Times New Roman"/>
        </w:rPr>
      </w:pPr>
      <w:r w:rsidRPr="00061A9D">
        <w:rPr>
          <w:rFonts w:ascii="Times New Roman" w:hAnsi="Times New Roman" w:cs="Times New Roman"/>
        </w:rPr>
        <w:t>Ein Nahrungsmittel hat verschiedene Inhaltsstoffe sowie Nährstoffe und wird in unserer Datenbank eindeutig mittels einem BLS Code identifiziert.</w:t>
      </w:r>
    </w:p>
    <w:p w:rsidR="00480AF2" w:rsidRPr="00061A9D" w:rsidRDefault="00480AF2" w:rsidP="00D8176D">
      <w:pPr>
        <w:pStyle w:val="berschrift3"/>
        <w:ind w:left="0" w:firstLine="0"/>
        <w:rPr>
          <w:rFonts w:ascii="Times New Roman" w:hAnsi="Times New Roman" w:cs="Times New Roman"/>
        </w:rPr>
      </w:pPr>
      <w:bookmarkStart w:id="65" w:name="_Toc289022637"/>
      <w:r w:rsidRPr="00061A9D">
        <w:rPr>
          <w:rFonts w:ascii="Times New Roman" w:hAnsi="Times New Roman" w:cs="Times New Roman"/>
        </w:rPr>
        <w:t>Nährstoff</w:t>
      </w:r>
      <w:bookmarkEnd w:id="65"/>
    </w:p>
    <w:p w:rsidR="00480AF2" w:rsidRPr="00061A9D" w:rsidRDefault="00480AF2" w:rsidP="00D8176D">
      <w:pPr>
        <w:rPr>
          <w:rFonts w:ascii="Times New Roman" w:hAnsi="Times New Roman" w:cs="Times New Roman"/>
        </w:rPr>
      </w:pPr>
      <w:r w:rsidRPr="00061A9D">
        <w:rPr>
          <w:rFonts w:ascii="Times New Roman" w:hAnsi="Times New Roman" w:cs="Times New Roman"/>
        </w:rPr>
        <w:t>Die energieliefernden Bestandteile der Nahrung.</w:t>
      </w:r>
    </w:p>
    <w:p w:rsidR="00480AF2" w:rsidRPr="00061A9D" w:rsidRDefault="00480AF2" w:rsidP="00D8176D">
      <w:pPr>
        <w:pStyle w:val="berschrift3"/>
        <w:ind w:left="0" w:firstLine="0"/>
        <w:rPr>
          <w:rFonts w:ascii="Times New Roman" w:hAnsi="Times New Roman" w:cs="Times New Roman"/>
        </w:rPr>
      </w:pPr>
      <w:bookmarkStart w:id="66" w:name="_Toc289022638"/>
      <w:r w:rsidRPr="00061A9D">
        <w:rPr>
          <w:rFonts w:ascii="Times New Roman" w:hAnsi="Times New Roman" w:cs="Times New Roman"/>
        </w:rPr>
        <w:t>Inhaltsstoff</w:t>
      </w:r>
      <w:bookmarkEnd w:id="66"/>
    </w:p>
    <w:p w:rsidR="00480AF2" w:rsidRPr="00061A9D" w:rsidRDefault="00480AF2" w:rsidP="00D8176D">
      <w:pPr>
        <w:rPr>
          <w:rFonts w:ascii="Times New Roman" w:hAnsi="Times New Roman" w:cs="Times New Roman"/>
        </w:rPr>
      </w:pPr>
      <w:r w:rsidRPr="00061A9D">
        <w:rPr>
          <w:rFonts w:ascii="Times New Roman" w:hAnsi="Times New Roman" w:cs="Times New Roman"/>
        </w:rPr>
        <w:t>Dieser Begriff wird hier für alle im BLS angeführten Nahrungsbestandteile verwendet, die nicht Grundnährstoffe sind.</w:t>
      </w:r>
    </w:p>
    <w:p w:rsidR="00E63D71" w:rsidRPr="00061A9D" w:rsidRDefault="00E63D71" w:rsidP="00E63D71">
      <w:pPr>
        <w:pStyle w:val="berschrift3"/>
        <w:ind w:left="0" w:firstLine="0"/>
        <w:rPr>
          <w:rFonts w:ascii="Times New Roman" w:hAnsi="Times New Roman" w:cs="Times New Roman"/>
        </w:rPr>
      </w:pPr>
      <w:bookmarkStart w:id="67" w:name="_Toc289022639"/>
      <w:r w:rsidRPr="00061A9D">
        <w:rPr>
          <w:rFonts w:ascii="Times New Roman" w:hAnsi="Times New Roman" w:cs="Times New Roman"/>
        </w:rPr>
        <w:lastRenderedPageBreak/>
        <w:t>NahrungsmittelZutat</w:t>
      </w:r>
      <w:bookmarkEnd w:id="67"/>
    </w:p>
    <w:p w:rsidR="00E63D71" w:rsidRPr="00061A9D" w:rsidRDefault="00E63D71" w:rsidP="00E63D71">
      <w:pPr>
        <w:rPr>
          <w:rFonts w:ascii="Times New Roman" w:hAnsi="Times New Roman" w:cs="Times New Roman"/>
        </w:rPr>
      </w:pPr>
      <w:r w:rsidRPr="00061A9D">
        <w:rPr>
          <w:rFonts w:ascii="Times New Roman" w:hAnsi="Times New Roman" w:cs="Times New Roman"/>
        </w:rPr>
        <w:t>Eine Nahrungsmittel Zutat besteht aus einem bestimmten Nahrungsmittel.</w:t>
      </w:r>
    </w:p>
    <w:p w:rsidR="00E63D71" w:rsidRPr="00061A9D" w:rsidRDefault="00E63D71" w:rsidP="00E63D71">
      <w:pPr>
        <w:pStyle w:val="berschrift3"/>
        <w:ind w:left="0" w:firstLine="0"/>
        <w:rPr>
          <w:rFonts w:ascii="Times New Roman" w:hAnsi="Times New Roman" w:cs="Times New Roman"/>
        </w:rPr>
      </w:pPr>
      <w:bookmarkStart w:id="68" w:name="_Toc289022640"/>
      <w:r w:rsidRPr="00061A9D">
        <w:rPr>
          <w:rFonts w:ascii="Times New Roman" w:hAnsi="Times New Roman" w:cs="Times New Roman"/>
        </w:rPr>
        <w:t>RezeptZutat</w:t>
      </w:r>
      <w:bookmarkEnd w:id="68"/>
    </w:p>
    <w:p w:rsidR="00E63D71" w:rsidRPr="00061A9D" w:rsidRDefault="00E63D71" w:rsidP="00E63D71">
      <w:pPr>
        <w:rPr>
          <w:rFonts w:ascii="Times New Roman" w:hAnsi="Times New Roman" w:cs="Times New Roman"/>
        </w:rPr>
      </w:pPr>
      <w:r w:rsidRPr="00061A9D">
        <w:rPr>
          <w:rFonts w:ascii="Times New Roman" w:hAnsi="Times New Roman" w:cs="Times New Roman"/>
        </w:rPr>
        <w:t>Ein Rezept kann auch aus weiteren Unterrezepten bestehen. Diese Unterrezepte eines Rezeptes werden hier erfasst.</w:t>
      </w:r>
    </w:p>
    <w:p w:rsidR="00E63D71" w:rsidRPr="00061A9D" w:rsidRDefault="00E63D71" w:rsidP="00E63D71">
      <w:pPr>
        <w:rPr>
          <w:rFonts w:ascii="Times New Roman" w:hAnsi="Times New Roman" w:cs="Times New Roman"/>
        </w:rPr>
      </w:pPr>
    </w:p>
    <w:p w:rsidR="00CC7C05" w:rsidRPr="00061A9D" w:rsidRDefault="00154B18" w:rsidP="00D8176D">
      <w:pPr>
        <w:rPr>
          <w:rFonts w:ascii="Times New Roman" w:hAnsi="Times New Roman" w:cs="Times New Roman"/>
        </w:rPr>
      </w:pPr>
      <w:r w:rsidRPr="00061A9D">
        <w:rPr>
          <w:rFonts w:ascii="Times New Roman" w:hAnsi="Times New Roman" w:cs="Times New Roman"/>
          <w:noProof/>
          <w:lang w:val="de-DE" w:eastAsia="de-DE"/>
        </w:rPr>
        <w:drawing>
          <wp:inline distT="0" distB="0" distL="0" distR="0">
            <wp:extent cx="5760720" cy="42157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änenmodell_Protokoll_Parameter_Diätassistentin.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4215765"/>
                    </a:xfrm>
                    <a:prstGeom prst="rect">
                      <a:avLst/>
                    </a:prstGeom>
                  </pic:spPr>
                </pic:pic>
              </a:graphicData>
            </a:graphic>
          </wp:inline>
        </w:drawing>
      </w:r>
    </w:p>
    <w:p w:rsidR="00480AF2" w:rsidRPr="00061A9D" w:rsidRDefault="00480AF2" w:rsidP="00D8176D">
      <w:pPr>
        <w:pStyle w:val="berschrift3"/>
        <w:ind w:left="0" w:firstLine="0"/>
        <w:rPr>
          <w:rFonts w:ascii="Times New Roman" w:hAnsi="Times New Roman" w:cs="Times New Roman"/>
        </w:rPr>
      </w:pPr>
      <w:bookmarkStart w:id="69" w:name="_Toc289022641"/>
      <w:r w:rsidRPr="00061A9D">
        <w:rPr>
          <w:rFonts w:ascii="Times New Roman" w:hAnsi="Times New Roman" w:cs="Times New Roman"/>
        </w:rPr>
        <w:t>Kontaktjournal</w:t>
      </w:r>
      <w:bookmarkEnd w:id="69"/>
    </w:p>
    <w:p w:rsidR="00480AF2" w:rsidRPr="00061A9D" w:rsidRDefault="00480AF2" w:rsidP="00D8176D">
      <w:pPr>
        <w:rPr>
          <w:rFonts w:ascii="Times New Roman" w:hAnsi="Times New Roman" w:cs="Times New Roman"/>
        </w:rPr>
      </w:pPr>
      <w:r w:rsidRPr="00061A9D">
        <w:rPr>
          <w:rFonts w:ascii="Times New Roman" w:hAnsi="Times New Roman" w:cs="Times New Roman"/>
        </w:rPr>
        <w:t xml:space="preserve">Diese Klasse ist </w:t>
      </w:r>
      <w:r w:rsidR="008F267E" w:rsidRPr="00061A9D">
        <w:rPr>
          <w:rFonts w:ascii="Times New Roman" w:hAnsi="Times New Roman" w:cs="Times New Roman"/>
        </w:rPr>
        <w:t xml:space="preserve">beinhaltet </w:t>
      </w:r>
      <w:r w:rsidRPr="00061A9D">
        <w:rPr>
          <w:rFonts w:ascii="Times New Roman" w:hAnsi="Times New Roman" w:cs="Times New Roman"/>
        </w:rPr>
        <w:t xml:space="preserve">eine Sammlung </w:t>
      </w:r>
      <w:r w:rsidR="008F267E" w:rsidRPr="00061A9D">
        <w:rPr>
          <w:rFonts w:ascii="Times New Roman" w:hAnsi="Times New Roman" w:cs="Times New Roman"/>
        </w:rPr>
        <w:t>aller Kontakte</w:t>
      </w:r>
      <w:r w:rsidRPr="00061A9D">
        <w:rPr>
          <w:rFonts w:ascii="Times New Roman" w:hAnsi="Times New Roman" w:cs="Times New Roman"/>
        </w:rPr>
        <w:t xml:space="preserve"> die ein Patient mit </w:t>
      </w:r>
      <w:r w:rsidR="008F267E" w:rsidRPr="00061A9D">
        <w:rPr>
          <w:rFonts w:ascii="Times New Roman" w:hAnsi="Times New Roman" w:cs="Times New Roman"/>
        </w:rPr>
        <w:t>der Diätassistent</w:t>
      </w:r>
      <w:r w:rsidR="00AA19D8" w:rsidRPr="00061A9D">
        <w:rPr>
          <w:rFonts w:ascii="Times New Roman" w:hAnsi="Times New Roman" w:cs="Times New Roman"/>
        </w:rPr>
        <w:t>in</w:t>
      </w:r>
      <w:r w:rsidR="008F267E" w:rsidRPr="00061A9D">
        <w:rPr>
          <w:rFonts w:ascii="Times New Roman" w:hAnsi="Times New Roman" w:cs="Times New Roman"/>
        </w:rPr>
        <w:t xml:space="preserve"> hatte</w:t>
      </w:r>
      <w:r w:rsidR="00AA19D8" w:rsidRPr="00061A9D">
        <w:rPr>
          <w:rFonts w:ascii="Times New Roman" w:hAnsi="Times New Roman" w:cs="Times New Roman"/>
        </w:rPr>
        <w:t>. J</w:t>
      </w:r>
      <w:r w:rsidR="008F267E" w:rsidRPr="00061A9D">
        <w:rPr>
          <w:rFonts w:ascii="Times New Roman" w:hAnsi="Times New Roman" w:cs="Times New Roman"/>
        </w:rPr>
        <w:t xml:space="preserve">eder </w:t>
      </w:r>
      <w:r w:rsidR="00AA19D8" w:rsidRPr="00061A9D">
        <w:rPr>
          <w:rFonts w:ascii="Times New Roman" w:hAnsi="Times New Roman" w:cs="Times New Roman"/>
        </w:rPr>
        <w:t xml:space="preserve">patientenbezogene </w:t>
      </w:r>
      <w:r w:rsidR="008F267E" w:rsidRPr="00061A9D">
        <w:rPr>
          <w:rFonts w:ascii="Times New Roman" w:hAnsi="Times New Roman" w:cs="Times New Roman"/>
        </w:rPr>
        <w:t>Konta</w:t>
      </w:r>
      <w:r w:rsidRPr="00061A9D">
        <w:rPr>
          <w:rFonts w:ascii="Times New Roman" w:hAnsi="Times New Roman" w:cs="Times New Roman"/>
        </w:rPr>
        <w:t xml:space="preserve">kt wird im Kontaktjournal </w:t>
      </w:r>
      <w:r w:rsidR="00665F81" w:rsidRPr="00061A9D">
        <w:rPr>
          <w:rFonts w:ascii="Times New Roman" w:hAnsi="Times New Roman" w:cs="Times New Roman"/>
        </w:rPr>
        <w:t>festgehalten. Jeder Patient besitzt genau ein Kontaktjournal.</w:t>
      </w:r>
    </w:p>
    <w:p w:rsidR="00480AF2" w:rsidRPr="00061A9D" w:rsidRDefault="00480AF2" w:rsidP="00D8176D">
      <w:pPr>
        <w:pStyle w:val="berschrift3"/>
        <w:ind w:left="0" w:firstLine="0"/>
        <w:rPr>
          <w:rFonts w:ascii="Times New Roman" w:hAnsi="Times New Roman" w:cs="Times New Roman"/>
        </w:rPr>
      </w:pPr>
      <w:bookmarkStart w:id="70" w:name="_Toc289022642"/>
      <w:r w:rsidRPr="00061A9D">
        <w:rPr>
          <w:rFonts w:ascii="Times New Roman" w:hAnsi="Times New Roman" w:cs="Times New Roman"/>
        </w:rPr>
        <w:t>Kontakt</w:t>
      </w:r>
      <w:bookmarkEnd w:id="70"/>
    </w:p>
    <w:p w:rsidR="00480AF2" w:rsidRPr="00061A9D" w:rsidRDefault="00E7655F" w:rsidP="00D8176D">
      <w:pPr>
        <w:rPr>
          <w:rFonts w:ascii="Times New Roman" w:hAnsi="Times New Roman" w:cs="Times New Roman"/>
        </w:rPr>
      </w:pPr>
      <w:r w:rsidRPr="00061A9D">
        <w:rPr>
          <w:rFonts w:ascii="Times New Roman" w:hAnsi="Times New Roman" w:cs="Times New Roman"/>
        </w:rPr>
        <w:t>Für jede patientenbezogene</w:t>
      </w:r>
      <w:r w:rsidR="00480AF2" w:rsidRPr="00061A9D">
        <w:rPr>
          <w:rFonts w:ascii="Times New Roman" w:hAnsi="Times New Roman" w:cs="Times New Roman"/>
        </w:rPr>
        <w:t xml:space="preserve"> Aktivität wird ein neuer Kontakt angelegt. Aktivitäten </w:t>
      </w:r>
      <w:r w:rsidRPr="00061A9D">
        <w:rPr>
          <w:rFonts w:ascii="Times New Roman" w:hAnsi="Times New Roman" w:cs="Times New Roman"/>
        </w:rPr>
        <w:t>können</w:t>
      </w:r>
      <w:r w:rsidR="00480AF2" w:rsidRPr="00061A9D">
        <w:rPr>
          <w:rFonts w:ascii="Times New Roman" w:hAnsi="Times New Roman" w:cs="Times New Roman"/>
        </w:rPr>
        <w:t xml:space="preserve"> </w:t>
      </w:r>
      <w:r w:rsidRPr="00061A9D">
        <w:rPr>
          <w:rFonts w:ascii="Times New Roman" w:hAnsi="Times New Roman" w:cs="Times New Roman"/>
        </w:rPr>
        <w:t>zum Beispiel Beratungsg</w:t>
      </w:r>
      <w:r w:rsidR="00480AF2" w:rsidRPr="00061A9D">
        <w:rPr>
          <w:rFonts w:ascii="Times New Roman" w:hAnsi="Times New Roman" w:cs="Times New Roman"/>
        </w:rPr>
        <w:t>espräche</w:t>
      </w:r>
      <w:r w:rsidRPr="00061A9D">
        <w:rPr>
          <w:rFonts w:ascii="Times New Roman" w:hAnsi="Times New Roman" w:cs="Times New Roman"/>
        </w:rPr>
        <w:t xml:space="preserve"> und die Erstellung von Diätplänen sein.</w:t>
      </w:r>
    </w:p>
    <w:p w:rsidR="00480AF2" w:rsidRPr="00061A9D" w:rsidRDefault="00480AF2" w:rsidP="00D8176D">
      <w:pPr>
        <w:pStyle w:val="berschrift3"/>
        <w:ind w:left="0" w:firstLine="0"/>
        <w:rPr>
          <w:rFonts w:ascii="Times New Roman" w:hAnsi="Times New Roman" w:cs="Times New Roman"/>
        </w:rPr>
      </w:pPr>
      <w:bookmarkStart w:id="71" w:name="_Toc289022643"/>
      <w:r w:rsidRPr="00061A9D">
        <w:rPr>
          <w:rFonts w:ascii="Times New Roman" w:hAnsi="Times New Roman" w:cs="Times New Roman"/>
        </w:rPr>
        <w:t>Protokoll</w:t>
      </w:r>
      <w:bookmarkEnd w:id="71"/>
    </w:p>
    <w:p w:rsidR="00480AF2" w:rsidRPr="00061A9D" w:rsidRDefault="00863C1A" w:rsidP="00D8176D">
      <w:pPr>
        <w:rPr>
          <w:rFonts w:ascii="Times New Roman" w:hAnsi="Times New Roman" w:cs="Times New Roman"/>
        </w:rPr>
      </w:pPr>
      <w:r w:rsidRPr="00061A9D">
        <w:rPr>
          <w:rFonts w:ascii="Times New Roman" w:hAnsi="Times New Roman" w:cs="Times New Roman"/>
        </w:rPr>
        <w:t>Das</w:t>
      </w:r>
      <w:r w:rsidR="00480AF2" w:rsidRPr="00061A9D">
        <w:rPr>
          <w:rFonts w:ascii="Times New Roman" w:hAnsi="Times New Roman" w:cs="Times New Roman"/>
        </w:rPr>
        <w:t xml:space="preserve"> Protokoll besteht aus Protokollzeilen, welches als gesamtes ein vom Patienten geschriebenes Protokoll beinhaltet.</w:t>
      </w:r>
      <w:r w:rsidRPr="00061A9D">
        <w:rPr>
          <w:rFonts w:ascii="Times New Roman" w:hAnsi="Times New Roman" w:cs="Times New Roman"/>
        </w:rPr>
        <w:t xml:space="preserve"> Es gibt unterschiedliche Arten von Protokollen wie zum Beispiel 24 Stunden Recall Protokolle, 7/14 Tage Protokolle und Wägeprotokolle</w:t>
      </w:r>
      <w:r w:rsidR="00BA3372">
        <w:rPr>
          <w:rFonts w:ascii="Times New Roman" w:hAnsi="Times New Roman" w:cs="Times New Roman"/>
        </w:rPr>
        <w:t>.</w:t>
      </w:r>
    </w:p>
    <w:p w:rsidR="00480AF2" w:rsidRPr="00061A9D" w:rsidRDefault="00480AF2" w:rsidP="00D8176D">
      <w:pPr>
        <w:pStyle w:val="berschrift3"/>
        <w:ind w:left="0" w:firstLine="0"/>
        <w:rPr>
          <w:rFonts w:ascii="Times New Roman" w:hAnsi="Times New Roman" w:cs="Times New Roman"/>
        </w:rPr>
      </w:pPr>
      <w:bookmarkStart w:id="72" w:name="_Toc289022644"/>
      <w:r w:rsidRPr="00061A9D">
        <w:rPr>
          <w:rFonts w:ascii="Times New Roman" w:hAnsi="Times New Roman" w:cs="Times New Roman"/>
        </w:rPr>
        <w:t>Protokollzeile</w:t>
      </w:r>
      <w:bookmarkEnd w:id="72"/>
    </w:p>
    <w:p w:rsidR="00480AF2" w:rsidRPr="00061A9D" w:rsidRDefault="003F091C" w:rsidP="00D8176D">
      <w:pPr>
        <w:rPr>
          <w:rFonts w:ascii="Times New Roman" w:hAnsi="Times New Roman" w:cs="Times New Roman"/>
        </w:rPr>
      </w:pPr>
      <w:r w:rsidRPr="00061A9D">
        <w:rPr>
          <w:rFonts w:ascii="Times New Roman" w:hAnsi="Times New Roman" w:cs="Times New Roman"/>
        </w:rPr>
        <w:t xml:space="preserve">Jeder Eintrag im vom Patienten geführten Protokoll stellt einen Eintrag in der Protokollzeile dar. </w:t>
      </w:r>
    </w:p>
    <w:p w:rsidR="00480AF2" w:rsidRPr="00061A9D" w:rsidRDefault="00480AF2" w:rsidP="00D8176D">
      <w:pPr>
        <w:pStyle w:val="berschrift3"/>
        <w:ind w:left="0" w:firstLine="0"/>
        <w:rPr>
          <w:rFonts w:ascii="Times New Roman" w:hAnsi="Times New Roman" w:cs="Times New Roman"/>
        </w:rPr>
      </w:pPr>
      <w:bookmarkStart w:id="73" w:name="_Toc289022645"/>
      <w:r w:rsidRPr="00061A9D">
        <w:rPr>
          <w:rFonts w:ascii="Times New Roman" w:hAnsi="Times New Roman" w:cs="Times New Roman"/>
        </w:rPr>
        <w:lastRenderedPageBreak/>
        <w:t>Parameterset</w:t>
      </w:r>
      <w:bookmarkEnd w:id="73"/>
    </w:p>
    <w:p w:rsidR="00480AF2" w:rsidRPr="00061A9D" w:rsidRDefault="00480AF2" w:rsidP="00D8176D">
      <w:pPr>
        <w:rPr>
          <w:rFonts w:ascii="Times New Roman" w:hAnsi="Times New Roman" w:cs="Times New Roman"/>
        </w:rPr>
      </w:pPr>
      <w:r w:rsidRPr="00061A9D">
        <w:rPr>
          <w:rFonts w:ascii="Times New Roman" w:hAnsi="Times New Roman" w:cs="Times New Roman"/>
        </w:rPr>
        <w:t>Ein Parameterset ist eine Kombination von Parametern, die für die Auswertung bzw. Erstellung von Ernährungsempfehlungen oder Diätplänen</w:t>
      </w:r>
      <w:r w:rsidR="00E26B9C" w:rsidRPr="00061A9D">
        <w:rPr>
          <w:rFonts w:ascii="Times New Roman" w:hAnsi="Times New Roman" w:cs="Times New Roman"/>
        </w:rPr>
        <w:t xml:space="preserve"> nötig ist.</w:t>
      </w:r>
    </w:p>
    <w:p w:rsidR="00480AF2" w:rsidRPr="00061A9D" w:rsidRDefault="00480AF2" w:rsidP="00D8176D">
      <w:pPr>
        <w:pStyle w:val="berschrift3"/>
        <w:ind w:left="0" w:firstLine="0"/>
        <w:rPr>
          <w:rFonts w:ascii="Times New Roman" w:hAnsi="Times New Roman" w:cs="Times New Roman"/>
        </w:rPr>
      </w:pPr>
      <w:bookmarkStart w:id="74" w:name="_Toc289022646"/>
      <w:r w:rsidRPr="00061A9D">
        <w:rPr>
          <w:rFonts w:ascii="Times New Roman" w:hAnsi="Times New Roman" w:cs="Times New Roman"/>
        </w:rPr>
        <w:t>Parameter</w:t>
      </w:r>
      <w:bookmarkEnd w:id="74"/>
    </w:p>
    <w:p w:rsidR="00480AF2" w:rsidRPr="00061A9D" w:rsidRDefault="00480AF2" w:rsidP="00D8176D">
      <w:pPr>
        <w:rPr>
          <w:rFonts w:ascii="Times New Roman" w:hAnsi="Times New Roman" w:cs="Times New Roman"/>
        </w:rPr>
      </w:pPr>
      <w:r w:rsidRPr="00061A9D">
        <w:rPr>
          <w:rFonts w:ascii="Times New Roman" w:hAnsi="Times New Roman" w:cs="Times New Roman"/>
        </w:rPr>
        <w:t xml:space="preserve">Ist ein Medizinisch erfassbarer Wert. </w:t>
      </w:r>
    </w:p>
    <w:p w:rsidR="00480AF2" w:rsidRPr="00061A9D" w:rsidRDefault="00155618" w:rsidP="00D8176D">
      <w:pPr>
        <w:pStyle w:val="berschrift3"/>
        <w:ind w:left="0" w:firstLine="0"/>
        <w:rPr>
          <w:rFonts w:ascii="Times New Roman" w:hAnsi="Times New Roman" w:cs="Times New Roman"/>
        </w:rPr>
      </w:pPr>
      <w:bookmarkStart w:id="75" w:name="_Toc289022647"/>
      <w:r w:rsidRPr="00061A9D">
        <w:rPr>
          <w:rFonts w:ascii="Times New Roman" w:hAnsi="Times New Roman" w:cs="Times New Roman"/>
        </w:rPr>
        <w:t>Parametere</w:t>
      </w:r>
      <w:r w:rsidR="00480AF2" w:rsidRPr="00061A9D">
        <w:rPr>
          <w:rFonts w:ascii="Times New Roman" w:hAnsi="Times New Roman" w:cs="Times New Roman"/>
        </w:rPr>
        <w:t>intrag</w:t>
      </w:r>
      <w:bookmarkEnd w:id="75"/>
    </w:p>
    <w:p w:rsidR="00480AF2" w:rsidRPr="00061A9D" w:rsidRDefault="00E26B9C" w:rsidP="00D8176D">
      <w:pPr>
        <w:rPr>
          <w:rFonts w:ascii="Times New Roman" w:hAnsi="Times New Roman" w:cs="Times New Roman"/>
        </w:rPr>
      </w:pPr>
      <w:r w:rsidRPr="00061A9D">
        <w:rPr>
          <w:rFonts w:ascii="Times New Roman" w:hAnsi="Times New Roman" w:cs="Times New Roman"/>
        </w:rPr>
        <w:t>Ist der k</w:t>
      </w:r>
      <w:r w:rsidR="00CF07E6" w:rsidRPr="00061A9D">
        <w:rPr>
          <w:rFonts w:ascii="Times New Roman" w:hAnsi="Times New Roman" w:cs="Times New Roman"/>
        </w:rPr>
        <w:t xml:space="preserve">onkrete Wert mit einem Zeitraum und ist einem Parameter zugeordnet. </w:t>
      </w:r>
    </w:p>
    <w:p w:rsidR="00480AF2" w:rsidRPr="00061A9D" w:rsidRDefault="00480AF2" w:rsidP="00D8176D">
      <w:pPr>
        <w:pStyle w:val="berschrift3"/>
        <w:ind w:left="0" w:firstLine="0"/>
        <w:rPr>
          <w:rFonts w:ascii="Times New Roman" w:hAnsi="Times New Roman" w:cs="Times New Roman"/>
        </w:rPr>
      </w:pPr>
      <w:bookmarkStart w:id="76" w:name="_Toc289022648"/>
      <w:r w:rsidRPr="00061A9D">
        <w:rPr>
          <w:rFonts w:ascii="Times New Roman" w:hAnsi="Times New Roman" w:cs="Times New Roman"/>
        </w:rPr>
        <w:t>Diätassistentin</w:t>
      </w:r>
      <w:bookmarkEnd w:id="76"/>
    </w:p>
    <w:p w:rsidR="00480AF2" w:rsidRPr="00061A9D" w:rsidRDefault="00480AF2" w:rsidP="00D8176D">
      <w:pPr>
        <w:rPr>
          <w:rFonts w:ascii="Times New Roman" w:hAnsi="Times New Roman" w:cs="Times New Roman"/>
        </w:rPr>
      </w:pPr>
      <w:r w:rsidRPr="00061A9D">
        <w:rPr>
          <w:rFonts w:ascii="Times New Roman" w:hAnsi="Times New Roman" w:cs="Times New Roman"/>
        </w:rPr>
        <w:t xml:space="preserve">Eine zentrale Klasse zur Verwaltung </w:t>
      </w:r>
      <w:r w:rsidR="00742C50" w:rsidRPr="00061A9D">
        <w:rPr>
          <w:rFonts w:ascii="Times New Roman" w:hAnsi="Times New Roman" w:cs="Times New Roman"/>
        </w:rPr>
        <w:t xml:space="preserve">des </w:t>
      </w:r>
      <w:r w:rsidRPr="00061A9D">
        <w:rPr>
          <w:rFonts w:ascii="Times New Roman" w:hAnsi="Times New Roman" w:cs="Times New Roman"/>
        </w:rPr>
        <w:t xml:space="preserve"> ganzen System</w:t>
      </w:r>
      <w:r w:rsidR="00BA7480" w:rsidRPr="00061A9D">
        <w:rPr>
          <w:rFonts w:ascii="Times New Roman" w:hAnsi="Times New Roman" w:cs="Times New Roman"/>
        </w:rPr>
        <w:t>s</w:t>
      </w:r>
      <w:r w:rsidRPr="00061A9D">
        <w:rPr>
          <w:rFonts w:ascii="Times New Roman" w:hAnsi="Times New Roman" w:cs="Times New Roman"/>
        </w:rPr>
        <w:t>.</w:t>
      </w:r>
    </w:p>
    <w:p w:rsidR="00480AF2" w:rsidRPr="00061A9D" w:rsidRDefault="00480AF2" w:rsidP="00D8176D">
      <w:pPr>
        <w:pStyle w:val="berschrift1"/>
        <w:ind w:left="0" w:firstLine="0"/>
        <w:rPr>
          <w:rFonts w:ascii="Times New Roman" w:hAnsi="Times New Roman" w:cs="Times New Roman"/>
        </w:rPr>
      </w:pPr>
      <w:bookmarkStart w:id="77" w:name="_Toc289022649"/>
      <w:r w:rsidRPr="00061A9D">
        <w:rPr>
          <w:rFonts w:ascii="Times New Roman" w:hAnsi="Times New Roman" w:cs="Times New Roman"/>
        </w:rPr>
        <w:t>Dynamisches Modell</w:t>
      </w:r>
      <w:bookmarkEnd w:id="77"/>
    </w:p>
    <w:p w:rsidR="00480AF2" w:rsidRPr="00061A9D" w:rsidRDefault="00480AF2" w:rsidP="00D8176D">
      <w:pPr>
        <w:rPr>
          <w:rFonts w:ascii="Times New Roman" w:hAnsi="Times New Roman" w:cs="Times New Roman"/>
        </w:rPr>
      </w:pPr>
    </w:p>
    <w:p w:rsidR="00480AF2" w:rsidRPr="00061A9D" w:rsidRDefault="00480AF2" w:rsidP="00D8176D">
      <w:pPr>
        <w:pStyle w:val="berschrift2"/>
        <w:ind w:left="0" w:firstLine="0"/>
        <w:rPr>
          <w:rFonts w:ascii="Times New Roman" w:hAnsi="Times New Roman" w:cs="Times New Roman"/>
        </w:rPr>
      </w:pPr>
      <w:bookmarkStart w:id="78" w:name="_Toc289022650"/>
      <w:r w:rsidRPr="00061A9D">
        <w:rPr>
          <w:rFonts w:ascii="Times New Roman" w:hAnsi="Times New Roman" w:cs="Times New Roman"/>
        </w:rPr>
        <w:t>De</w:t>
      </w:r>
      <w:r w:rsidR="005B3873" w:rsidRPr="00061A9D">
        <w:rPr>
          <w:rFonts w:ascii="Times New Roman" w:hAnsi="Times New Roman" w:cs="Times New Roman"/>
        </w:rPr>
        <w:t>taillierte Benutzungsfälle (UseC</w:t>
      </w:r>
      <w:r w:rsidRPr="00061A9D">
        <w:rPr>
          <w:rFonts w:ascii="Times New Roman" w:hAnsi="Times New Roman" w:cs="Times New Roman"/>
        </w:rPr>
        <w:t>ases)</w:t>
      </w:r>
      <w:bookmarkEnd w:id="78"/>
    </w:p>
    <w:p w:rsidR="00E6507A" w:rsidRPr="00061A9D" w:rsidRDefault="00E6507A" w:rsidP="00D8176D">
      <w:pPr>
        <w:pStyle w:val="berschrift3"/>
        <w:ind w:left="0" w:firstLine="0"/>
        <w:rPr>
          <w:rFonts w:ascii="Times New Roman" w:hAnsi="Times New Roman" w:cs="Times New Roman"/>
        </w:rPr>
      </w:pPr>
      <w:bookmarkStart w:id="79" w:name="_Toc289022651"/>
      <w:r w:rsidRPr="00061A9D">
        <w:rPr>
          <w:rFonts w:ascii="Times New Roman" w:hAnsi="Times New Roman" w:cs="Times New Roman"/>
        </w:rPr>
        <w:t>Erhebung des Patientenstatus (Diäteinhaltung)</w:t>
      </w:r>
      <w:bookmarkEnd w:id="79"/>
    </w:p>
    <w:p w:rsidR="00E6507A" w:rsidRPr="00061A9D" w:rsidRDefault="00E6507A" w:rsidP="00D8176D">
      <w:pPr>
        <w:rPr>
          <w:rFonts w:ascii="Times New Roman" w:hAnsi="Times New Roman" w:cs="Times New Roman"/>
          <w:b/>
          <w:bCs/>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Beschreibt den Ablauf beim erheben des Status eines Patienten bezüglich der Einhaltung der Diät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numPr>
          <w:ilvl w:val="0"/>
          <w:numId w:val="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Stakeholder</w:t>
      </w:r>
    </w:p>
    <w:p w:rsidR="00E6507A" w:rsidRPr="00061A9D" w:rsidRDefault="00E6507A" w:rsidP="00D8176D">
      <w:pPr>
        <w:rPr>
          <w:rFonts w:ascii="Times New Roman" w:hAnsi="Times New Roman" w:cs="Times New Roman"/>
        </w:rPr>
      </w:pPr>
    </w:p>
    <w:tbl>
      <w:tblPr>
        <w:tblW w:w="0" w:type="auto"/>
        <w:tblLook w:val="04A0"/>
      </w:tblPr>
      <w:tblGrid>
        <w:gridCol w:w="2670"/>
        <w:gridCol w:w="5460"/>
      </w:tblGrid>
      <w:tr w:rsidR="00E6507A" w:rsidRPr="00061A9D" w:rsidTr="00E6507A">
        <w:trPr>
          <w:trHeight w:val="300"/>
        </w:trPr>
        <w:tc>
          <w:tcPr>
            <w:tcW w:w="2670" w:type="dxa"/>
            <w:tcBorders>
              <w:top w:val="single" w:sz="4" w:space="0" w:color="000000"/>
              <w:left w:val="single" w:sz="4" w:space="0" w:color="000000"/>
              <w:bottom w:val="single" w:sz="4" w:space="0" w:color="000000"/>
              <w:right w:val="single" w:sz="4" w:space="0" w:color="000000"/>
            </w:tcBorders>
            <w:tcMar>
              <w:top w:w="99" w:type="dxa"/>
              <w:left w:w="99" w:type="dxa"/>
              <w:bottom w:w="99" w:type="dxa"/>
              <w:right w:w="99"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 Verarbeitung der eingegebenen Daten</w:t>
            </w:r>
          </w:p>
        </w:tc>
      </w:tr>
      <w:tr w:rsidR="00E6507A" w:rsidRPr="00061A9D"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 Erfassung seiner Daten</w:t>
            </w:r>
          </w:p>
        </w:tc>
      </w:tr>
      <w:tr w:rsidR="00E6507A" w:rsidRPr="00061A9D" w:rsidTr="00E6507A">
        <w:tc>
          <w:tcPr>
            <w:tcW w:w="26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Arzt</w:t>
            </w:r>
          </w:p>
        </w:tc>
        <w:tc>
          <w:tcPr>
            <w:tcW w:w="54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Fortschritt des Patienten bei der Diät</w:t>
            </w:r>
          </w:p>
        </w:tc>
      </w:tr>
    </w:tbl>
    <w:p w:rsidR="00E6507A" w:rsidRPr="00061A9D" w:rsidRDefault="00E6507A" w:rsidP="00D8176D">
      <w:pPr>
        <w:rPr>
          <w:rFonts w:ascii="Times New Roman" w:eastAsia="Arial" w:hAnsi="Times New Roman" w:cs="Times New Roman"/>
          <w:color w:val="000000"/>
        </w:rPr>
      </w:pPr>
    </w:p>
    <w:p w:rsidR="004707BD" w:rsidRPr="00061A9D" w:rsidRDefault="004707BD">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D8176D">
      <w:pPr>
        <w:numPr>
          <w:ilvl w:val="0"/>
          <w:numId w:val="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D8176D">
      <w:pPr>
        <w:numPr>
          <w:ilvl w:val="0"/>
          <w:numId w:val="3"/>
        </w:numPr>
        <w:tabs>
          <w:tab w:val="num" w:pos="720"/>
        </w:tabs>
        <w:spacing w:after="0"/>
        <w:ind w:left="0" w:firstLine="0"/>
        <w:rPr>
          <w:rFonts w:ascii="Times New Roman" w:hAnsi="Times New Roman" w:cs="Times New Roman"/>
        </w:rPr>
      </w:pPr>
      <w:r w:rsidRPr="00061A9D">
        <w:rPr>
          <w:rFonts w:ascii="Times New Roman" w:hAnsi="Times New Roman" w:cs="Times New Roman"/>
        </w:rPr>
        <w:t>Patient sitzt im Behandlungszimmer</w:t>
      </w:r>
    </w:p>
    <w:p w:rsidR="00E6507A" w:rsidRPr="00061A9D" w:rsidRDefault="00E6507A" w:rsidP="00D8176D">
      <w:pPr>
        <w:numPr>
          <w:ilvl w:val="0"/>
          <w:numId w:val="3"/>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ist bereits geöffnet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numPr>
          <w:ilvl w:val="0"/>
          <w:numId w:val="4"/>
        </w:numPr>
        <w:tabs>
          <w:tab w:val="num" w:pos="720"/>
        </w:tabs>
        <w:spacing w:after="0"/>
        <w:ind w:left="0" w:firstLine="0"/>
        <w:rPr>
          <w:rFonts w:ascii="Times New Roman" w:hAnsi="Times New Roman" w:cs="Times New Roman"/>
        </w:rPr>
      </w:pPr>
      <w:r w:rsidRPr="00061A9D">
        <w:rPr>
          <w:rFonts w:ascii="Times New Roman" w:hAnsi="Times New Roman" w:cs="Times New Roman"/>
        </w:rPr>
        <w:t>Neuer Patientenstatus ist im System erfasst und mit dem Patienten verlinkt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D8176D">
      <w:pPr>
        <w:numPr>
          <w:ilvl w:val="0"/>
          <w:numId w:val="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Ansicht für Patientenstatus</w:t>
      </w:r>
    </w:p>
    <w:p w:rsidR="00E6507A" w:rsidRPr="00061A9D" w:rsidRDefault="00E6507A" w:rsidP="00D8176D">
      <w:pPr>
        <w:numPr>
          <w:ilvl w:val="0"/>
          <w:numId w:val="5"/>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Ansicht für Patientenstatus an</w:t>
      </w:r>
    </w:p>
    <w:p w:rsidR="00E6507A" w:rsidRPr="00061A9D" w:rsidRDefault="00E6507A" w:rsidP="00D8176D">
      <w:pPr>
        <w:numPr>
          <w:ilvl w:val="0"/>
          <w:numId w:val="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neues Patientenstatusblatt anlegen aus</w:t>
      </w:r>
    </w:p>
    <w:p w:rsidR="00E6507A" w:rsidRPr="00061A9D" w:rsidRDefault="00E6507A" w:rsidP="00D8176D">
      <w:pPr>
        <w:numPr>
          <w:ilvl w:val="0"/>
          <w:numId w:val="5"/>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leeren Patientenstatus an</w:t>
      </w:r>
    </w:p>
    <w:p w:rsidR="00E6507A" w:rsidRPr="00061A9D" w:rsidRDefault="00E6507A" w:rsidP="00D8176D">
      <w:pPr>
        <w:numPr>
          <w:ilvl w:val="0"/>
          <w:numId w:val="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trägt die anthropometrischen Daten des Patienten ein</w:t>
      </w:r>
    </w:p>
    <w:p w:rsidR="00E6507A" w:rsidRPr="00061A9D" w:rsidRDefault="004707BD" w:rsidP="00D8176D">
      <w:pPr>
        <w:numPr>
          <w:ilvl w:val="0"/>
          <w:numId w:val="5"/>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die anthrop</w:t>
      </w:r>
      <w:r w:rsidR="00E6507A" w:rsidRPr="00061A9D">
        <w:rPr>
          <w:rFonts w:ascii="Times New Roman" w:hAnsi="Times New Roman" w:cs="Times New Roman"/>
        </w:rPr>
        <w:t>ometrischen Daten</w:t>
      </w:r>
    </w:p>
    <w:p w:rsidR="00E6507A" w:rsidRPr="00061A9D" w:rsidRDefault="00E6507A" w:rsidP="00D8176D">
      <w:pPr>
        <w:numPr>
          <w:ilvl w:val="0"/>
          <w:numId w:val="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verknüpft Befund mit Patientenstatus</w:t>
      </w:r>
    </w:p>
    <w:p w:rsidR="00E6507A" w:rsidRPr="00061A9D" w:rsidRDefault="00E6507A" w:rsidP="00D8176D">
      <w:pPr>
        <w:numPr>
          <w:ilvl w:val="0"/>
          <w:numId w:val="5"/>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Daten des Befundes</w:t>
      </w:r>
    </w:p>
    <w:p w:rsidR="00E6507A" w:rsidRPr="00061A9D" w:rsidRDefault="00E6507A" w:rsidP="00D8176D">
      <w:pPr>
        <w:numPr>
          <w:ilvl w:val="0"/>
          <w:numId w:val="5"/>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Wiederholung Schritt 7-8 bis alle Befunde übernommen worden sind</w:t>
      </w:r>
    </w:p>
    <w:p w:rsidR="00E6507A" w:rsidRPr="00061A9D" w:rsidRDefault="00E6507A" w:rsidP="00D8176D">
      <w:pPr>
        <w:numPr>
          <w:ilvl w:val="0"/>
          <w:numId w:val="5"/>
        </w:numPr>
        <w:tabs>
          <w:tab w:val="num" w:pos="720"/>
        </w:tabs>
        <w:spacing w:after="0"/>
        <w:ind w:left="0" w:firstLine="0"/>
        <w:rPr>
          <w:rFonts w:ascii="Times New Roman" w:hAnsi="Times New Roman" w:cs="Times New Roman"/>
        </w:rPr>
      </w:pPr>
      <w:r w:rsidRPr="00061A9D">
        <w:rPr>
          <w:rFonts w:ascii="Times New Roman" w:hAnsi="Times New Roman" w:cs="Times New Roman"/>
        </w:rPr>
        <w:t>Neue Daten werden gespeichert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8E7C1B" w:rsidP="00D8176D">
      <w:pPr>
        <w:rPr>
          <w:rFonts w:ascii="Times New Roman" w:hAnsi="Times New Roman" w:cs="Times New Roman"/>
        </w:rPr>
      </w:pPr>
      <w:r w:rsidRPr="00061A9D">
        <w:rPr>
          <w:rFonts w:ascii="Times New Roman" w:hAnsi="Times New Roman" w:cs="Times New Roman"/>
        </w:rPr>
        <w:t>Jedes Mal</w:t>
      </w:r>
      <w:r w:rsidR="00E6507A" w:rsidRPr="00061A9D">
        <w:rPr>
          <w:rFonts w:ascii="Times New Roman" w:hAnsi="Times New Roman" w:cs="Times New Roman"/>
        </w:rPr>
        <w:t>, wenn ein Patient zur Besprechung kommt.</w:t>
      </w:r>
    </w:p>
    <w:p w:rsidR="00E6507A" w:rsidRPr="00061A9D" w:rsidRDefault="00E6507A" w:rsidP="00D8176D">
      <w:pPr>
        <w:rPr>
          <w:rFonts w:ascii="Times New Roman" w:hAnsi="Times New Roman" w:cs="Times New Roman"/>
        </w:rPr>
      </w:pPr>
    </w:p>
    <w:p w:rsidR="004707BD"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4707BD" w:rsidRPr="00061A9D" w:rsidRDefault="004707BD">
      <w:pPr>
        <w:rPr>
          <w:rFonts w:ascii="Times New Roman" w:hAnsi="Times New Roman" w:cs="Times New Roman"/>
          <w:u w:val="single"/>
        </w:rPr>
      </w:pPr>
      <w:r w:rsidRPr="00061A9D">
        <w:rPr>
          <w:rFonts w:ascii="Times New Roman" w:hAnsi="Times New Roman" w:cs="Times New Roman"/>
          <w:u w:val="single"/>
        </w:rPr>
        <w:br w:type="page"/>
      </w:r>
    </w:p>
    <w:p w:rsidR="00BC39A9" w:rsidRPr="00061A9D" w:rsidRDefault="00BC39A9" w:rsidP="00BC39A9">
      <w:pPr>
        <w:pStyle w:val="berschrift4"/>
        <w:rPr>
          <w:rFonts w:ascii="Times New Roman" w:hAnsi="Times New Roman" w:cs="Times New Roman"/>
        </w:rPr>
      </w:pPr>
      <w:r w:rsidRPr="00061A9D">
        <w:rPr>
          <w:rFonts w:ascii="Times New Roman" w:hAnsi="Times New Roman" w:cs="Times New Roman"/>
        </w:rPr>
        <w:lastRenderedPageBreak/>
        <w:t>Kontrakte</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makeNewPatientState(in p:Patient)</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Querverweis:</w:t>
      </w:r>
      <w:r w:rsidR="004707BD" w:rsidRPr="00061A9D">
        <w:rPr>
          <w:rFonts w:ascii="Times New Roman" w:eastAsia="Times New Roman" w:hAnsi="Times New Roman" w:cs="Times New Roman"/>
          <w:b/>
          <w:bCs/>
          <w:color w:val="000000"/>
          <w:lang w:eastAsia="de-AT"/>
        </w:rPr>
        <w:t xml:space="preserve"> </w:t>
      </w:r>
      <w:r w:rsidRPr="00061A9D">
        <w:rPr>
          <w:rFonts w:ascii="Times New Roman" w:eastAsia="Times New Roman" w:hAnsi="Times New Roman" w:cs="Times New Roman"/>
          <w:color w:val="000000"/>
          <w:lang w:eastAsia="de-AT"/>
        </w:rPr>
        <w:t>UseCase Patientenstatus erfassen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203"/>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Patienten Objekt p existiert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204"/>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ein PatientState Objekt pso wurde instanziiert mit pso.CreationDate=currentDate</w:t>
      </w:r>
    </w:p>
    <w:p w:rsidR="00876860" w:rsidRPr="00061A9D" w:rsidRDefault="00876860" w:rsidP="00E47BE4">
      <w:pPr>
        <w:numPr>
          <w:ilvl w:val="0"/>
          <w:numId w:val="204"/>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pso wurde mit p assoziiert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getFindingsList(in p:Patient, in d:Date)</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Querverweis:</w:t>
      </w:r>
      <w:r w:rsidRPr="00061A9D">
        <w:rPr>
          <w:rFonts w:ascii="Times New Roman" w:eastAsia="Times New Roman" w:hAnsi="Times New Roman" w:cs="Times New Roman"/>
          <w:color w:val="000000"/>
          <w:lang w:eastAsia="de-AT"/>
        </w:rPr>
        <w:t>UseCase Patientenstatus erfassen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205"/>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Patient Objekt p existiert</w:t>
      </w:r>
    </w:p>
    <w:p w:rsidR="00876860" w:rsidRPr="00061A9D" w:rsidRDefault="00876860" w:rsidP="00E47BE4">
      <w:pPr>
        <w:numPr>
          <w:ilvl w:val="0"/>
          <w:numId w:val="205"/>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Date d&lt;=currentDate</w:t>
      </w:r>
    </w:p>
    <w:p w:rsidR="00876860" w:rsidRPr="00061A9D" w:rsidRDefault="00876860" w:rsidP="00E47BE4">
      <w:pPr>
        <w:numPr>
          <w:ilvl w:val="0"/>
          <w:numId w:val="205"/>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Es existieren Finding Objekte fOb mit fOb.CreationDate&gt;==d AND fOb.Patient==p</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206"/>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wurde eine ListOfFindings lof welche mindestens ein fOb enthält erstellt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addFinding(in f:Finding)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Querverweis:</w:t>
      </w:r>
      <w:r w:rsidRPr="00061A9D">
        <w:rPr>
          <w:rFonts w:ascii="Times New Roman" w:eastAsia="Times New Roman" w:hAnsi="Times New Roman" w:cs="Times New Roman"/>
          <w:color w:val="000000"/>
          <w:lang w:eastAsia="de-AT"/>
        </w:rPr>
        <w:t>UseCase Patientenstatus erfassen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207"/>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PatientState Objekt pso existiert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208"/>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 ListOfFindings pso.lof mit pso.lof.contains(f)</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lastRenderedPageBreak/>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addAntropometricData(in weight:Double, in height:Double)</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Querverweis:</w:t>
      </w:r>
      <w:r w:rsidRPr="00061A9D">
        <w:rPr>
          <w:rFonts w:ascii="Times New Roman" w:eastAsia="Times New Roman" w:hAnsi="Times New Roman" w:cs="Times New Roman"/>
          <w:color w:val="000000"/>
          <w:lang w:eastAsia="de-AT"/>
        </w:rPr>
        <w:t>UseCase Patientenstatus erfassen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209"/>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PatientState Objekt pso existiert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21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pso.Weight=weight</w:t>
      </w:r>
    </w:p>
    <w:p w:rsidR="00876860" w:rsidRPr="00061A9D" w:rsidRDefault="00876860" w:rsidP="00E47BE4">
      <w:pPr>
        <w:numPr>
          <w:ilvl w:val="0"/>
          <w:numId w:val="21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pso.Height=height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addCompliance(in c:Integer)</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Querverweis:</w:t>
      </w:r>
      <w:r w:rsidRPr="00061A9D">
        <w:rPr>
          <w:rFonts w:ascii="Times New Roman" w:eastAsia="Times New Roman" w:hAnsi="Times New Roman" w:cs="Times New Roman"/>
          <w:color w:val="000000"/>
          <w:lang w:eastAsia="de-AT"/>
        </w:rPr>
        <w:t>UseCase Patientenstatus erfassen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211"/>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PatientState Objekt pso existiert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212"/>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pso.Compliance=c</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addMotivation(in m:Integer)</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Querverweis:</w:t>
      </w:r>
      <w:r w:rsidRPr="00061A9D">
        <w:rPr>
          <w:rFonts w:ascii="Times New Roman" w:eastAsia="Times New Roman" w:hAnsi="Times New Roman" w:cs="Times New Roman"/>
          <w:color w:val="000000"/>
          <w:lang w:eastAsia="de-AT"/>
        </w:rPr>
        <w:t>UseCase Patientenstatus erfassen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213"/>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PatientState Objekt pso existiert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214"/>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pso.Motivation=m</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lastRenderedPageBreak/>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addNote(in physicalActivity:String, in observations:String, in medication:String)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Patientenstatus erfassen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215"/>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PatientState Objekt pso existiert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216"/>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pso.PhysicalAcitivity=physicalActivity</w:t>
      </w:r>
    </w:p>
    <w:p w:rsidR="00876860" w:rsidRPr="00061A9D" w:rsidRDefault="00876860" w:rsidP="00E47BE4">
      <w:pPr>
        <w:numPr>
          <w:ilvl w:val="0"/>
          <w:numId w:val="216"/>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pso.Observations=observations</w:t>
      </w:r>
    </w:p>
    <w:p w:rsidR="00876860" w:rsidRPr="00061A9D" w:rsidRDefault="00876860" w:rsidP="00E47BE4">
      <w:pPr>
        <w:numPr>
          <w:ilvl w:val="0"/>
          <w:numId w:val="216"/>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pso.Medication=medication</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addProtocoll(in pro:Protocol)</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Querverweis:</w:t>
      </w:r>
      <w:r w:rsidRPr="00061A9D">
        <w:rPr>
          <w:rFonts w:ascii="Times New Roman" w:eastAsia="Times New Roman" w:hAnsi="Times New Roman" w:cs="Times New Roman"/>
          <w:color w:val="000000"/>
          <w:lang w:eastAsia="de-AT"/>
        </w:rPr>
        <w:t>UseCase Patientenstatus erfassen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217"/>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PatientState Objekt pso existiert</w:t>
      </w:r>
    </w:p>
    <w:p w:rsidR="00876860" w:rsidRPr="00061A9D" w:rsidRDefault="00876860" w:rsidP="00E47BE4">
      <w:pPr>
        <w:numPr>
          <w:ilvl w:val="0"/>
          <w:numId w:val="217"/>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Protocol Objekt pro existiert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218"/>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pso.Motivation=m</w:t>
      </w:r>
    </w:p>
    <w:p w:rsidR="00876860" w:rsidRPr="00061A9D" w:rsidRDefault="00876860" w:rsidP="00E47BE4">
      <w:pPr>
        <w:numPr>
          <w:ilvl w:val="0"/>
          <w:numId w:val="218"/>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pso.protocol=pro</w:t>
      </w:r>
    </w:p>
    <w:p w:rsidR="00BC39A9" w:rsidRPr="00061A9D" w:rsidRDefault="00BC39A9" w:rsidP="00BC39A9">
      <w:pPr>
        <w:rPr>
          <w:rFonts w:ascii="Times New Roman" w:hAnsi="Times New Roman" w:cs="Times New Roman"/>
          <w:b/>
          <w:bCs/>
        </w:rPr>
      </w:pPr>
    </w:p>
    <w:p w:rsidR="00D24BAE" w:rsidRPr="00061A9D" w:rsidRDefault="00D24BAE">
      <w:pPr>
        <w:rPr>
          <w:rFonts w:ascii="Times New Roman" w:eastAsiaTheme="majorEastAsia" w:hAnsi="Times New Roman" w:cs="Times New Roman"/>
          <w:b/>
          <w:bCs/>
          <w:i/>
          <w:iCs/>
          <w:color w:val="4F81BD" w:themeColor="accent1"/>
        </w:rPr>
      </w:pPr>
      <w:r w:rsidRPr="00061A9D">
        <w:rPr>
          <w:rFonts w:ascii="Times New Roman" w:hAnsi="Times New Roman" w:cs="Times New Roman"/>
        </w:rPr>
        <w:br w:type="page"/>
      </w:r>
    </w:p>
    <w:p w:rsidR="00B5114E" w:rsidRPr="00061A9D" w:rsidRDefault="00BC39A9" w:rsidP="00D8176D">
      <w:pPr>
        <w:pStyle w:val="berschrift4"/>
        <w:rPr>
          <w:rFonts w:ascii="Times New Roman" w:hAnsi="Times New Roman" w:cs="Times New Roman"/>
        </w:rPr>
      </w:pPr>
      <w:r w:rsidRPr="00061A9D">
        <w:rPr>
          <w:rFonts w:ascii="Times New Roman" w:hAnsi="Times New Roman" w:cs="Times New Roman"/>
        </w:rPr>
        <w:lastRenderedPageBreak/>
        <w:t>Sequenzdiagramme</w:t>
      </w:r>
    </w:p>
    <w:p w:rsidR="00BC39A9" w:rsidRPr="00061A9D" w:rsidRDefault="00106034" w:rsidP="00D8176D">
      <w:pPr>
        <w:rPr>
          <w:rFonts w:ascii="Times New Roman" w:hAnsi="Times New Roman" w:cs="Times New Roman"/>
          <w:u w:val="single"/>
        </w:rPr>
      </w:pPr>
      <w:r w:rsidRPr="00061A9D">
        <w:rPr>
          <w:rFonts w:ascii="Times New Roman" w:hAnsi="Times New Roman" w:cs="Times New Roman"/>
          <w:noProof/>
          <w:lang w:val="de-DE" w:eastAsia="de-DE"/>
        </w:rPr>
        <w:drawing>
          <wp:inline distT="0" distB="0" distL="0" distR="0">
            <wp:extent cx="5143500" cy="5046191"/>
            <wp:effectExtent l="0" t="0" r="0" b="0"/>
            <wp:docPr id="2" name="Grafik 2" descr="C:\Users\Manuel\Documents\eclipse\Easy Diet\doc\Sequenzdiagramme\Patientenstatus_erfas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nuel\Documents\eclipse\Easy Diet\doc\Sequenzdiagramme\Patientenstatus_erfassen.jpg"/>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07" t="7202" r="34935" b="15891"/>
                    <a:stretch/>
                  </pic:blipFill>
                  <pic:spPr bwMode="auto">
                    <a:xfrm>
                      <a:off x="0" y="0"/>
                      <a:ext cx="5143500" cy="504619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pStyle w:val="berschrift3"/>
        <w:ind w:left="0" w:firstLine="0"/>
        <w:rPr>
          <w:rFonts w:ascii="Times New Roman" w:hAnsi="Times New Roman" w:cs="Times New Roman"/>
        </w:rPr>
      </w:pPr>
      <w:r w:rsidRPr="00061A9D">
        <w:rPr>
          <w:rFonts w:ascii="Times New Roman" w:hAnsi="Times New Roman" w:cs="Times New Roman"/>
        </w:rPr>
        <w:t xml:space="preserve"> </w:t>
      </w:r>
      <w:bookmarkStart w:id="80" w:name="_Toc289022652"/>
      <w:r w:rsidRPr="00061A9D">
        <w:rPr>
          <w:rFonts w:ascii="Times New Roman" w:hAnsi="Times New Roman" w:cs="Times New Roman"/>
        </w:rPr>
        <w:t>Erfassung von Ernährungsprotokollen</w:t>
      </w:r>
      <w:bookmarkEnd w:id="80"/>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Beschreibt, wie ein neues Ernährungsprotokoll eines Patienten von der Sekretär</w:t>
      </w:r>
      <w:r w:rsidR="00AE5CFF" w:rsidRPr="00061A9D">
        <w:rPr>
          <w:rFonts w:ascii="Times New Roman" w:hAnsi="Times New Roman" w:cs="Times New Roman"/>
        </w:rPr>
        <w:t>in ins System eingetragen wird.</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numPr>
          <w:ilvl w:val="0"/>
          <w:numId w:val="6"/>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w:t>
      </w:r>
    </w:p>
    <w:p w:rsidR="00AE5CFF" w:rsidRPr="00061A9D" w:rsidRDefault="00AE5CFF">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AE5CFF" w:rsidP="00D8176D">
      <w:pPr>
        <w:rPr>
          <w:rFonts w:ascii="Times New Roman" w:hAnsi="Times New Roman" w:cs="Times New Roman"/>
          <w:u w:val="single"/>
        </w:rPr>
      </w:pPr>
      <w:r w:rsidRPr="00061A9D">
        <w:rPr>
          <w:rFonts w:ascii="Times New Roman" w:hAnsi="Times New Roman" w:cs="Times New Roman"/>
          <w:u w:val="single"/>
        </w:rPr>
        <w:lastRenderedPageBreak/>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 Erfassung des Protokolles</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 Erfassung des Protokolles</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D8176D">
      <w:pPr>
        <w:numPr>
          <w:ilvl w:val="0"/>
          <w:numId w:val="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D8176D">
      <w:pPr>
        <w:numPr>
          <w:ilvl w:val="0"/>
          <w:numId w:val="7"/>
        </w:numPr>
        <w:tabs>
          <w:tab w:val="num" w:pos="720"/>
        </w:tabs>
        <w:spacing w:after="0"/>
        <w:ind w:left="0" w:firstLine="0"/>
        <w:rPr>
          <w:rFonts w:ascii="Times New Roman" w:hAnsi="Times New Roman" w:cs="Times New Roman"/>
        </w:rPr>
      </w:pPr>
      <w:r w:rsidRPr="00061A9D">
        <w:rPr>
          <w:rFonts w:ascii="Times New Roman" w:hAnsi="Times New Roman" w:cs="Times New Roman"/>
        </w:rPr>
        <w:t>Ernährungsprotokoll vom Patienten erhalten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numPr>
          <w:ilvl w:val="0"/>
          <w:numId w:val="8"/>
        </w:numPr>
        <w:tabs>
          <w:tab w:val="num" w:pos="720"/>
        </w:tabs>
        <w:spacing w:after="0"/>
        <w:ind w:left="0" w:firstLine="0"/>
        <w:rPr>
          <w:rFonts w:ascii="Times New Roman" w:hAnsi="Times New Roman" w:cs="Times New Roman"/>
        </w:rPr>
      </w:pPr>
      <w:r w:rsidRPr="00061A9D">
        <w:rPr>
          <w:rFonts w:ascii="Times New Roman" w:hAnsi="Times New Roman" w:cs="Times New Roman"/>
        </w:rPr>
        <w:t>Das Ernährungsprotokoll ist korrekt im System erfasst und mit dem Patienten verlinkt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 sucht im System nach dem Patienten mittels dessen Namen.</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alle Patienten mit diesem Namen an</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 wählt aufgrund der Adresse den passenden Patienten aus.</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Aufruf der Seite zur Erfassung von Ernährungsprotokollen für diesen Patient.</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bietet die Möglichkeit die vorhanden Protokolle einzusehen, oder ein neues Protokoll zu erfassen.</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 wählt “neues Protokoll erstellen”</w:t>
      </w:r>
    </w:p>
    <w:p w:rsidR="00E6507A" w:rsidRPr="00061A9D" w:rsidRDefault="00AE5CFF"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System öffnet ein neues Ernäh</w:t>
      </w:r>
      <w:r w:rsidR="00E6507A" w:rsidRPr="00061A9D">
        <w:rPr>
          <w:rFonts w:ascii="Times New Roman" w:hAnsi="Times New Roman" w:cs="Times New Roman"/>
        </w:rPr>
        <w:t>rungsprotokoll</w:t>
      </w:r>
    </w:p>
    <w:p w:rsidR="00E6507A" w:rsidRPr="00061A9D" w:rsidRDefault="00AE5CFF"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w:t>
      </w:r>
      <w:r w:rsidR="00E6507A" w:rsidRPr="00061A9D">
        <w:rPr>
          <w:rFonts w:ascii="Times New Roman" w:hAnsi="Times New Roman" w:cs="Times New Roman"/>
        </w:rPr>
        <w:t xml:space="preserve"> wählt Protokolltyp aus</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entsprechenden Prot</w:t>
      </w:r>
      <w:r w:rsidR="00AE5CFF" w:rsidRPr="00061A9D">
        <w:rPr>
          <w:rFonts w:ascii="Times New Roman" w:hAnsi="Times New Roman" w:cs="Times New Roman"/>
        </w:rPr>
        <w:t>o</w:t>
      </w:r>
      <w:r w:rsidRPr="00061A9D">
        <w:rPr>
          <w:rFonts w:ascii="Times New Roman" w:hAnsi="Times New Roman" w:cs="Times New Roman"/>
        </w:rPr>
        <w:t>kolltyp an.</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 erstellt neue Pro</w:t>
      </w:r>
      <w:r w:rsidR="00AE5CFF" w:rsidRPr="00061A9D">
        <w:rPr>
          <w:rFonts w:ascii="Times New Roman" w:hAnsi="Times New Roman" w:cs="Times New Roman"/>
        </w:rPr>
        <w:t>to</w:t>
      </w:r>
      <w:r w:rsidRPr="00061A9D">
        <w:rPr>
          <w:rFonts w:ascii="Times New Roman" w:hAnsi="Times New Roman" w:cs="Times New Roman"/>
        </w:rPr>
        <w:t>kollzeile</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System generiert neue Protokollzeile</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 trägt Mahlzeit ein</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Liste verfügbarer Rezepte und Lebensmittel an</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Sekretärin wählt </w:t>
      </w:r>
      <w:r w:rsidR="00AE5CFF" w:rsidRPr="00061A9D">
        <w:rPr>
          <w:rFonts w:ascii="Times New Roman" w:hAnsi="Times New Roman" w:cs="Times New Roman"/>
        </w:rPr>
        <w:t>entsprechendes</w:t>
      </w:r>
      <w:r w:rsidRPr="00061A9D">
        <w:rPr>
          <w:rFonts w:ascii="Times New Roman" w:hAnsi="Times New Roman" w:cs="Times New Roman"/>
        </w:rPr>
        <w:t xml:space="preserve"> Rezept oder Lebensmittel aus</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Wiederholung Schritt 8-12 bis alle Mahlzeiten des abgegebenen Ernährungsprotokolls digitalisiert sind</w:t>
      </w:r>
    </w:p>
    <w:p w:rsidR="00E6507A" w:rsidRPr="00061A9D" w:rsidRDefault="00E6507A" w:rsidP="00D8176D">
      <w:pPr>
        <w:numPr>
          <w:ilvl w:val="0"/>
          <w:numId w:val="9"/>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 speichert die Daten</w:t>
      </w:r>
    </w:p>
    <w:p w:rsidR="00E6507A" w:rsidRPr="00061A9D" w:rsidRDefault="00E6507A" w:rsidP="00D8176D">
      <w:pPr>
        <w:rPr>
          <w:rFonts w:ascii="Times New Roman" w:hAnsi="Times New Roman" w:cs="Times New Roman"/>
        </w:rPr>
      </w:pPr>
    </w:p>
    <w:p w:rsidR="00AE5CFF" w:rsidRPr="00061A9D" w:rsidRDefault="00AE5CFF">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AE5CFF" w:rsidP="00D8176D">
      <w:pPr>
        <w:rPr>
          <w:rFonts w:ascii="Times New Roman" w:hAnsi="Times New Roman" w:cs="Times New Roman"/>
        </w:rPr>
      </w:pPr>
      <w:r w:rsidRPr="00061A9D">
        <w:rPr>
          <w:rFonts w:ascii="Times New Roman" w:hAnsi="Times New Roman" w:cs="Times New Roman"/>
        </w:rPr>
        <w:t>Jedes Mal</w:t>
      </w:r>
      <w:r w:rsidR="00E6507A" w:rsidRPr="00061A9D">
        <w:rPr>
          <w:rFonts w:ascii="Times New Roman" w:hAnsi="Times New Roman" w:cs="Times New Roman"/>
        </w:rPr>
        <w:t>, wenn die Sekretärin ein neues Protok</w:t>
      </w:r>
      <w:r w:rsidRPr="00061A9D">
        <w:rPr>
          <w:rFonts w:ascii="Times New Roman" w:hAnsi="Times New Roman" w:cs="Times New Roman"/>
        </w:rPr>
        <w:t>oll von einem Patienten erhält.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F76F22" w:rsidRPr="00061A9D" w:rsidRDefault="00F76F22" w:rsidP="00F76F22">
      <w:pPr>
        <w:pStyle w:val="berschrift4"/>
        <w:rPr>
          <w:rFonts w:ascii="Times New Roman" w:hAnsi="Times New Roman" w:cs="Times New Roman"/>
        </w:rPr>
      </w:pPr>
      <w:r w:rsidRPr="00061A9D">
        <w:rPr>
          <w:rFonts w:ascii="Times New Roman" w:hAnsi="Times New Roman" w:cs="Times New Roman"/>
        </w:rPr>
        <w:t>Kontrakte</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makeNewDietaryProtocol(in pt:ProtocolType)</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Erfassung von Ernährungsprotokollen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198"/>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Patienten Objekt patienObj existiert</w:t>
      </w:r>
    </w:p>
    <w:p w:rsidR="00876860" w:rsidRPr="00061A9D" w:rsidRDefault="00876860" w:rsidP="00E47BE4">
      <w:pPr>
        <w:numPr>
          <w:ilvl w:val="0"/>
          <w:numId w:val="198"/>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Dietican Objekt dieticanObj existiert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199"/>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ein DietaryProtocol dp wurde instanziiert</w:t>
      </w:r>
    </w:p>
    <w:p w:rsidR="00876860" w:rsidRPr="00061A9D" w:rsidRDefault="00876860" w:rsidP="00E47BE4">
      <w:pPr>
        <w:numPr>
          <w:ilvl w:val="0"/>
          <w:numId w:val="20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dp.creadtionDate = currentDate</w:t>
      </w:r>
    </w:p>
    <w:p w:rsidR="00876860" w:rsidRPr="00061A9D" w:rsidRDefault="00876860" w:rsidP="00E47BE4">
      <w:pPr>
        <w:numPr>
          <w:ilvl w:val="0"/>
          <w:numId w:val="20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dp.creator = dieticanObj.Name</w:t>
      </w:r>
    </w:p>
    <w:p w:rsidR="00876860" w:rsidRPr="00061A9D" w:rsidRDefault="00876860" w:rsidP="00E47BE4">
      <w:pPr>
        <w:numPr>
          <w:ilvl w:val="0"/>
          <w:numId w:val="20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dp.protocolType = pt</w:t>
      </w:r>
    </w:p>
    <w:p w:rsidR="00876860" w:rsidRPr="00061A9D" w:rsidRDefault="00876860" w:rsidP="00E47BE4">
      <w:pPr>
        <w:numPr>
          <w:ilvl w:val="0"/>
          <w:numId w:val="20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dp.protocollinelist ist instanziiert worden</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addNewProtocolLine (in d:date, in f:food, in q:Quantity, in u:Unit)</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Erfassung Ernährungsprotokoll</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201"/>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 DiätPlan Objekt dp</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lastRenderedPageBreak/>
        <w:t>Nachbedingung:</w:t>
      </w:r>
      <w:r w:rsidRPr="00061A9D">
        <w:rPr>
          <w:rFonts w:ascii="Times New Roman" w:eastAsia="Times New Roman" w:hAnsi="Times New Roman" w:cs="Times New Roman"/>
          <w:color w:val="000000"/>
          <w:sz w:val="27"/>
          <w:szCs w:val="27"/>
          <w:lang w:eastAsia="de-AT"/>
        </w:rPr>
        <w:br/>
      </w:r>
    </w:p>
    <w:p w:rsidR="00876860" w:rsidRPr="00061A9D" w:rsidRDefault="00876860" w:rsidP="00E47BE4">
      <w:pPr>
        <w:numPr>
          <w:ilvl w:val="0"/>
          <w:numId w:val="202"/>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es wurde ein ProtcolLine Objekt plo instanziiert mit</w:t>
      </w:r>
    </w:p>
    <w:p w:rsidR="00876860" w:rsidRPr="00061A9D" w:rsidRDefault="00876860" w:rsidP="00E47BE4">
      <w:pPr>
        <w:numPr>
          <w:ilvl w:val="0"/>
          <w:numId w:val="202"/>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 xml:space="preserve">plo.date=d </w:t>
      </w:r>
    </w:p>
    <w:p w:rsidR="00876860" w:rsidRPr="00061A9D" w:rsidRDefault="00876860" w:rsidP="00E47BE4">
      <w:pPr>
        <w:numPr>
          <w:ilvl w:val="0"/>
          <w:numId w:val="202"/>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plo.food = f</w:t>
      </w:r>
    </w:p>
    <w:p w:rsidR="00876860" w:rsidRPr="00061A9D" w:rsidRDefault="00876860" w:rsidP="00E47BE4">
      <w:pPr>
        <w:numPr>
          <w:ilvl w:val="0"/>
          <w:numId w:val="202"/>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plo.quantity = q</w:t>
      </w:r>
    </w:p>
    <w:p w:rsidR="00876860" w:rsidRPr="00061A9D" w:rsidRDefault="00876860" w:rsidP="00E47BE4">
      <w:pPr>
        <w:numPr>
          <w:ilvl w:val="0"/>
          <w:numId w:val="202"/>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plo.unit = u</w:t>
      </w:r>
    </w:p>
    <w:p w:rsidR="00876860" w:rsidRPr="00061A9D" w:rsidRDefault="00876860" w:rsidP="00E47BE4">
      <w:pPr>
        <w:numPr>
          <w:ilvl w:val="0"/>
          <w:numId w:val="202"/>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plo wird dp.protocolllinelist hinzugefügt</w:t>
      </w:r>
    </w:p>
    <w:p w:rsidR="00F76F22" w:rsidRPr="00061A9D" w:rsidRDefault="00F76F22" w:rsidP="00F76F22">
      <w:pPr>
        <w:rPr>
          <w:rFonts w:ascii="Times New Roman" w:hAnsi="Times New Roman" w:cs="Times New Roman"/>
          <w:b/>
          <w:bCs/>
        </w:rPr>
      </w:pPr>
    </w:p>
    <w:p w:rsidR="00B5114E" w:rsidRPr="00061A9D" w:rsidRDefault="00F76F22" w:rsidP="00D8176D">
      <w:pPr>
        <w:pStyle w:val="berschrift4"/>
        <w:rPr>
          <w:rFonts w:ascii="Times New Roman" w:hAnsi="Times New Roman" w:cs="Times New Roman"/>
        </w:rPr>
      </w:pPr>
      <w:r w:rsidRPr="00061A9D">
        <w:rPr>
          <w:rFonts w:ascii="Times New Roman" w:hAnsi="Times New Roman" w:cs="Times New Roman"/>
        </w:rPr>
        <w:t>Sequenzdiagramme</w:t>
      </w:r>
    </w:p>
    <w:p w:rsidR="00F76F22" w:rsidRPr="00061A9D" w:rsidRDefault="00106034" w:rsidP="00D8176D">
      <w:pPr>
        <w:rPr>
          <w:rFonts w:ascii="Times New Roman" w:hAnsi="Times New Roman" w:cs="Times New Roman"/>
          <w:u w:val="single"/>
        </w:rPr>
      </w:pPr>
      <w:r w:rsidRPr="00061A9D">
        <w:rPr>
          <w:rFonts w:ascii="Times New Roman" w:hAnsi="Times New Roman" w:cs="Times New Roman"/>
          <w:noProof/>
          <w:lang w:val="de-DE" w:eastAsia="de-DE"/>
        </w:rPr>
        <w:drawing>
          <wp:inline distT="0" distB="0" distL="0" distR="0">
            <wp:extent cx="4343400" cy="1950098"/>
            <wp:effectExtent l="0" t="0" r="0" b="0"/>
            <wp:docPr id="6" name="Grafik 6" descr="C:\Users\Manuel\Documents\eclipse\Easy Diet\doc\Sequenzdiagramme\Ernährungsprotokoll_erfas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uel\Documents\eclipse\Easy Diet\doc\Sequenzdiagramme\Ernährungsprotokoll_erfassen.jpg"/>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443" t="11412" r="42881" b="48949"/>
                    <a:stretch/>
                  </pic:blipFill>
                  <pic:spPr bwMode="auto">
                    <a:xfrm>
                      <a:off x="0" y="0"/>
                      <a:ext cx="4343400" cy="195009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pStyle w:val="berschrift3"/>
        <w:ind w:left="0" w:firstLine="0"/>
        <w:rPr>
          <w:rFonts w:ascii="Times New Roman" w:hAnsi="Times New Roman" w:cs="Times New Roman"/>
        </w:rPr>
      </w:pPr>
      <w:bookmarkStart w:id="81" w:name="_Toc289022653"/>
      <w:r w:rsidRPr="00061A9D">
        <w:rPr>
          <w:rFonts w:ascii="Times New Roman" w:hAnsi="Times New Roman" w:cs="Times New Roman"/>
        </w:rPr>
        <w:t>3. Erfassung des 24 Stunden Recall Protokolles (Stephan: siehe UseCase Erfassung von Ernährungsprotokollen)</w:t>
      </w:r>
      <w:bookmarkEnd w:id="81"/>
    </w:p>
    <w:p w:rsidR="00E6507A" w:rsidRPr="00061A9D" w:rsidRDefault="00E6507A" w:rsidP="00D8176D">
      <w:pPr>
        <w:rPr>
          <w:rFonts w:ascii="Times New Roman" w:hAnsi="Times New Roman" w:cs="Times New Roman"/>
          <w:b/>
          <w:bCs/>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Ablauf zur Erfassung der Lebensmittel, die vom Patienten in den letzten</w:t>
      </w:r>
      <w:r w:rsidR="00AE5CFF" w:rsidRPr="00061A9D">
        <w:rPr>
          <w:rFonts w:ascii="Times New Roman" w:hAnsi="Times New Roman" w:cs="Times New Roman"/>
        </w:rPr>
        <w:t xml:space="preserve"> 24 Stunden konsumiert wurden.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numPr>
          <w:ilvl w:val="0"/>
          <w:numId w:val="1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Stakeholder</w:t>
      </w:r>
    </w:p>
    <w:p w:rsidR="00E6507A" w:rsidRPr="00061A9D" w:rsidRDefault="00E6507A" w:rsidP="00D8176D">
      <w:pPr>
        <w:rPr>
          <w:rFonts w:ascii="Times New Roman" w:hAnsi="Times New Roman" w:cs="Times New Roman"/>
        </w:rPr>
      </w:pP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Möglichst genaue Angaben des Patienten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Möglichst schnelle Erfassung</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3.1 Vorbedingung</w:t>
      </w:r>
    </w:p>
    <w:p w:rsidR="00E6507A" w:rsidRPr="00061A9D" w:rsidRDefault="00E6507A" w:rsidP="00D8176D">
      <w:pPr>
        <w:numPr>
          <w:ilvl w:val="0"/>
          <w:numId w:val="1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D8176D">
      <w:pPr>
        <w:numPr>
          <w:ilvl w:val="0"/>
          <w:numId w:val="11"/>
        </w:numPr>
        <w:tabs>
          <w:tab w:val="num" w:pos="720"/>
        </w:tabs>
        <w:spacing w:after="0"/>
        <w:ind w:left="0" w:firstLine="0"/>
        <w:rPr>
          <w:rFonts w:ascii="Times New Roman" w:hAnsi="Times New Roman" w:cs="Times New Roman"/>
        </w:rPr>
      </w:pPr>
      <w:r w:rsidRPr="00061A9D">
        <w:rPr>
          <w:rFonts w:ascii="Times New Roman" w:hAnsi="Times New Roman" w:cs="Times New Roman"/>
        </w:rPr>
        <w:t>Patient sitzt im Behandlungszimmer</w:t>
      </w:r>
    </w:p>
    <w:p w:rsidR="00E6507A" w:rsidRPr="00061A9D" w:rsidRDefault="00E6507A" w:rsidP="00D8176D">
      <w:pPr>
        <w:numPr>
          <w:ilvl w:val="0"/>
          <w:numId w:val="11"/>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wurde bereits geöffnet</w:t>
      </w:r>
    </w:p>
    <w:p w:rsidR="00E6507A" w:rsidRPr="00061A9D" w:rsidRDefault="00AE5CFF"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D8176D">
      <w:pPr>
        <w:numPr>
          <w:ilvl w:val="0"/>
          <w:numId w:val="12"/>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öffnet die Ansicht für die Erfassung des 24hRecallProt</w:t>
      </w:r>
    </w:p>
    <w:p w:rsidR="00E6507A" w:rsidRPr="00061A9D" w:rsidRDefault="00E6507A" w:rsidP="00D8176D">
      <w:pPr>
        <w:numPr>
          <w:ilvl w:val="0"/>
          <w:numId w:val="12"/>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zeigt die Ansicht für die Erfassung eines Protokolls</w:t>
      </w:r>
    </w:p>
    <w:p w:rsidR="00E6507A" w:rsidRPr="00061A9D" w:rsidRDefault="00E6507A" w:rsidP="00D8176D">
      <w:pPr>
        <w:numPr>
          <w:ilvl w:val="0"/>
          <w:numId w:val="1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erstellt neue Protokollzeile</w:t>
      </w:r>
    </w:p>
    <w:p w:rsidR="00E6507A" w:rsidRPr="00061A9D" w:rsidRDefault="00E6507A" w:rsidP="00D8176D">
      <w:pPr>
        <w:numPr>
          <w:ilvl w:val="0"/>
          <w:numId w:val="1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trägt die Lebensmittel ein die der Patient in den letzten 24h zu sich genommen hat</w:t>
      </w:r>
    </w:p>
    <w:p w:rsidR="00E6507A" w:rsidRPr="00061A9D" w:rsidRDefault="00E6507A" w:rsidP="00D8176D">
      <w:pPr>
        <w:numPr>
          <w:ilvl w:val="0"/>
          <w:numId w:val="12"/>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eine Liste der aktuellen Lebensmittel im Protokoll</w:t>
      </w:r>
    </w:p>
    <w:p w:rsidR="00E6507A" w:rsidRPr="00061A9D" w:rsidRDefault="00E6507A" w:rsidP="00D8176D">
      <w:pPr>
        <w:numPr>
          <w:ilvl w:val="0"/>
          <w:numId w:val="12"/>
        </w:numPr>
        <w:tabs>
          <w:tab w:val="num" w:pos="720"/>
        </w:tabs>
        <w:spacing w:after="0"/>
        <w:ind w:left="0" w:firstLine="0"/>
        <w:rPr>
          <w:rFonts w:ascii="Times New Roman" w:hAnsi="Times New Roman" w:cs="Times New Roman"/>
          <w:i/>
          <w:iCs/>
        </w:rPr>
      </w:pPr>
      <w:r w:rsidRPr="00061A9D">
        <w:rPr>
          <w:rFonts w:ascii="Times New Roman" w:hAnsi="Times New Roman" w:cs="Times New Roman"/>
          <w:i/>
          <w:iCs/>
        </w:rPr>
        <w:t>Wiederhole Schritt 1-3 bis Patient alles angegeben hat</w:t>
      </w:r>
    </w:p>
    <w:p w:rsidR="00E6507A" w:rsidRPr="00061A9D" w:rsidRDefault="00E6507A" w:rsidP="00D8176D">
      <w:pPr>
        <w:numPr>
          <w:ilvl w:val="0"/>
          <w:numId w:val="12"/>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 Diätassistentin speichert die Daten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AE5CFF" w:rsidP="00D8176D">
      <w:pPr>
        <w:rPr>
          <w:rFonts w:ascii="Times New Roman" w:hAnsi="Times New Roman" w:cs="Times New Roman"/>
        </w:rPr>
      </w:pPr>
      <w:r w:rsidRPr="00061A9D">
        <w:rPr>
          <w:rFonts w:ascii="Times New Roman" w:hAnsi="Times New Roman" w:cs="Times New Roman"/>
        </w:rPr>
        <w:t>Jedes Mal</w:t>
      </w:r>
      <w:r w:rsidR="00E6507A" w:rsidRPr="00061A9D">
        <w:rPr>
          <w:rFonts w:ascii="Times New Roman" w:hAnsi="Times New Roman" w:cs="Times New Roman"/>
        </w:rPr>
        <w:t xml:space="preserve">, wenn </w:t>
      </w:r>
      <w:r w:rsidRPr="00061A9D">
        <w:rPr>
          <w:rFonts w:ascii="Times New Roman" w:hAnsi="Times New Roman" w:cs="Times New Roman"/>
        </w:rPr>
        <w:t>der Patient danach gefragt wird</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pStyle w:val="berschrift3"/>
        <w:ind w:left="0" w:firstLine="0"/>
        <w:rPr>
          <w:rFonts w:ascii="Times New Roman" w:hAnsi="Times New Roman" w:cs="Times New Roman"/>
        </w:rPr>
      </w:pPr>
      <w:r w:rsidRPr="00061A9D">
        <w:rPr>
          <w:rFonts w:ascii="Times New Roman" w:hAnsi="Times New Roman" w:cs="Times New Roman"/>
        </w:rPr>
        <w:t xml:space="preserve"> </w:t>
      </w:r>
      <w:bookmarkStart w:id="82" w:name="_Toc289022654"/>
      <w:r w:rsidRPr="00061A9D">
        <w:rPr>
          <w:rFonts w:ascii="Times New Roman" w:hAnsi="Times New Roman" w:cs="Times New Roman"/>
        </w:rPr>
        <w:t>Erfassung 7/14 Tage Protokoll (Stephan: siehe UseCase Erfassung von Ernährungsprotokollen)</w:t>
      </w:r>
      <w:bookmarkEnd w:id="82"/>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Erfassung der Lebensmittel, die der Patient die letzten 7 bzw 14 Tage zu sich genommen und protokolliert hat.</w:t>
      </w:r>
    </w:p>
    <w:p w:rsidR="00AE5CFF" w:rsidRPr="00061A9D" w:rsidRDefault="00AE5CFF">
      <w:pPr>
        <w:rPr>
          <w:rFonts w:ascii="Times New Roman" w:hAnsi="Times New Roman" w:cs="Times New Roman"/>
        </w:rPr>
      </w:pPr>
      <w:r w:rsidRPr="00061A9D">
        <w:rPr>
          <w:rFonts w:ascii="Times New Roman" w:hAnsi="Times New Roman" w:cs="Times New Roman"/>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numPr>
          <w:ilvl w:val="0"/>
          <w:numId w:val="1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AE5CFF"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 geführtes Protokoll</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 Eingabe des Protokolles</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D8176D">
      <w:pPr>
        <w:numPr>
          <w:ilvl w:val="0"/>
          <w:numId w:val="1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D8176D">
      <w:pPr>
        <w:numPr>
          <w:ilvl w:val="0"/>
          <w:numId w:val="14"/>
        </w:numPr>
        <w:tabs>
          <w:tab w:val="num" w:pos="720"/>
        </w:tabs>
        <w:spacing w:after="0"/>
        <w:ind w:left="0" w:firstLine="0"/>
        <w:rPr>
          <w:rFonts w:ascii="Times New Roman" w:hAnsi="Times New Roman" w:cs="Times New Roman"/>
        </w:rPr>
      </w:pPr>
      <w:r w:rsidRPr="00061A9D">
        <w:rPr>
          <w:rFonts w:ascii="Times New Roman" w:hAnsi="Times New Roman" w:cs="Times New Roman"/>
        </w:rPr>
        <w:t>Patient sitzt im Behandlungszimmer</w:t>
      </w:r>
    </w:p>
    <w:p w:rsidR="00E6507A" w:rsidRPr="00061A9D" w:rsidRDefault="00E6507A" w:rsidP="00D8176D">
      <w:pPr>
        <w:numPr>
          <w:ilvl w:val="0"/>
          <w:numId w:val="14"/>
        </w:numPr>
        <w:tabs>
          <w:tab w:val="num" w:pos="720"/>
        </w:tabs>
        <w:spacing w:after="0"/>
        <w:ind w:left="0" w:firstLine="0"/>
        <w:rPr>
          <w:rFonts w:ascii="Times New Roman" w:hAnsi="Times New Roman" w:cs="Times New Roman"/>
        </w:rPr>
      </w:pPr>
      <w:r w:rsidRPr="00061A9D">
        <w:rPr>
          <w:rFonts w:ascii="Times New Roman" w:hAnsi="Times New Roman" w:cs="Times New Roman"/>
        </w:rPr>
        <w:t>Patient hat das Protokoll in tabellarischer Form dabei</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w:t>
      </w:r>
      <w:r w:rsidR="00AE5CFF" w:rsidRPr="00061A9D">
        <w:rPr>
          <w:rFonts w:ascii="Times New Roman" w:hAnsi="Times New Roman" w:cs="Times New Roman"/>
          <w:u w:val="single"/>
        </w:rPr>
        <w:t>achbedingung</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D8176D">
      <w:pPr>
        <w:numPr>
          <w:ilvl w:val="0"/>
          <w:numId w:val="15"/>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öffnet das Fenster für die Erfassung des Protokolls</w:t>
      </w:r>
    </w:p>
    <w:p w:rsidR="00E6507A" w:rsidRPr="00061A9D" w:rsidRDefault="00E6507A" w:rsidP="00D8176D">
      <w:pPr>
        <w:numPr>
          <w:ilvl w:val="0"/>
          <w:numId w:val="15"/>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eine Auswahl verschiedener Protokolltypen an.</w:t>
      </w:r>
    </w:p>
    <w:p w:rsidR="00E6507A" w:rsidRPr="00061A9D" w:rsidRDefault="00E6507A" w:rsidP="00D8176D">
      <w:pPr>
        <w:numPr>
          <w:ilvl w:val="0"/>
          <w:numId w:val="15"/>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wählt das entsprechende Protokoll aus.</w:t>
      </w:r>
    </w:p>
    <w:p w:rsidR="00E6507A" w:rsidRPr="00061A9D" w:rsidRDefault="00E6507A" w:rsidP="00D8176D">
      <w:pPr>
        <w:numPr>
          <w:ilvl w:val="0"/>
          <w:numId w:val="15"/>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ein neues Protokoll an.</w:t>
      </w:r>
    </w:p>
    <w:p w:rsidR="00E6507A" w:rsidRPr="00061A9D" w:rsidRDefault="00E6507A" w:rsidP="00D8176D">
      <w:pPr>
        <w:numPr>
          <w:ilvl w:val="0"/>
          <w:numId w:val="15"/>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übernimmt die Daten aus dem vorgelegten Protokoll in das System.</w:t>
      </w:r>
    </w:p>
    <w:p w:rsidR="00E6507A" w:rsidRPr="00061A9D" w:rsidRDefault="00E6507A" w:rsidP="00D8176D">
      <w:pPr>
        <w:numPr>
          <w:ilvl w:val="0"/>
          <w:numId w:val="15"/>
        </w:numPr>
        <w:tabs>
          <w:tab w:val="num" w:pos="720"/>
        </w:tabs>
        <w:spacing w:after="0"/>
        <w:ind w:left="0" w:firstLine="0"/>
        <w:rPr>
          <w:rFonts w:ascii="Times New Roman" w:hAnsi="Times New Roman" w:cs="Times New Roman"/>
          <w:i/>
          <w:iCs/>
        </w:rPr>
      </w:pPr>
      <w:r w:rsidRPr="00061A9D">
        <w:rPr>
          <w:rFonts w:ascii="Times New Roman" w:hAnsi="Times New Roman" w:cs="Times New Roman"/>
          <w:i/>
          <w:iCs/>
        </w:rPr>
        <w:t>Wiederhole Schritt 4  bis alle Daten vollständig eingetragen sind.</w:t>
      </w:r>
    </w:p>
    <w:p w:rsidR="00E6507A" w:rsidRPr="00061A9D" w:rsidRDefault="00E6507A" w:rsidP="00D8176D">
      <w:pPr>
        <w:numPr>
          <w:ilvl w:val="0"/>
          <w:numId w:val="1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die Daten</w:t>
      </w:r>
    </w:p>
    <w:p w:rsidR="00E6507A" w:rsidRPr="00061A9D" w:rsidRDefault="00E6507A" w:rsidP="00D8176D">
      <w:pPr>
        <w:rPr>
          <w:rFonts w:ascii="Times New Roman" w:hAnsi="Times New Roman" w:cs="Times New Roman"/>
        </w:rPr>
      </w:pPr>
    </w:p>
    <w:p w:rsidR="00E6507A" w:rsidRPr="00061A9D" w:rsidRDefault="00AE5CFF" w:rsidP="00D8176D">
      <w:pPr>
        <w:rPr>
          <w:rFonts w:ascii="Times New Roman" w:hAnsi="Times New Roman" w:cs="Times New Roman"/>
          <w:u w:val="single"/>
        </w:rPr>
      </w:pPr>
      <w:r w:rsidRPr="00061A9D">
        <w:rPr>
          <w:rFonts w:ascii="Times New Roman" w:hAnsi="Times New Roman" w:cs="Times New Roman"/>
          <w:u w:val="single"/>
        </w:rPr>
        <w:t>4.2 Alternativablauf</w:t>
      </w:r>
    </w:p>
    <w:p w:rsidR="00AE5CFF" w:rsidRPr="00061A9D" w:rsidRDefault="00AE5CFF" w:rsidP="00D8176D">
      <w:pPr>
        <w:rPr>
          <w:rFonts w:ascii="Times New Roman" w:hAnsi="Times New Roman" w:cs="Times New Roman"/>
          <w:u w:val="single"/>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AE5CFF" w:rsidRPr="00061A9D" w:rsidRDefault="00AE5CFF">
      <w:pPr>
        <w:rPr>
          <w:rFonts w:ascii="Times New Roman" w:hAnsi="Times New Roman" w:cs="Times New Roman"/>
        </w:rPr>
      </w:pPr>
      <w:r w:rsidRPr="00061A9D">
        <w:rPr>
          <w:rFonts w:ascii="Times New Roman" w:hAnsi="Times New Roman" w:cs="Times New Roman"/>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7. Benutzungsfrequenz</w:t>
      </w:r>
    </w:p>
    <w:p w:rsidR="00E6507A" w:rsidRPr="00061A9D" w:rsidRDefault="00AE5CFF" w:rsidP="00D8176D">
      <w:pPr>
        <w:rPr>
          <w:rFonts w:ascii="Times New Roman" w:hAnsi="Times New Roman" w:cs="Times New Roman"/>
        </w:rPr>
      </w:pPr>
      <w:r w:rsidRPr="00061A9D">
        <w:rPr>
          <w:rFonts w:ascii="Times New Roman" w:hAnsi="Times New Roman" w:cs="Times New Roman"/>
        </w:rPr>
        <w:t>Jedes Mal</w:t>
      </w:r>
      <w:r w:rsidR="00E6507A" w:rsidRPr="00061A9D">
        <w:rPr>
          <w:rFonts w:ascii="Times New Roman" w:hAnsi="Times New Roman" w:cs="Times New Roman"/>
        </w:rPr>
        <w:t>, wenn ein Patient mit seinem Proto</w:t>
      </w:r>
      <w:r w:rsidRPr="00061A9D">
        <w:rPr>
          <w:rFonts w:ascii="Times New Roman" w:hAnsi="Times New Roman" w:cs="Times New Roman"/>
        </w:rPr>
        <w:t>koll zur Kontrolle vorbei kommt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numPr>
          <w:ilvl w:val="0"/>
          <w:numId w:val="16"/>
        </w:numPr>
        <w:tabs>
          <w:tab w:val="num" w:pos="720"/>
        </w:tabs>
        <w:spacing w:after="0"/>
        <w:ind w:left="0" w:firstLine="0"/>
        <w:rPr>
          <w:rFonts w:ascii="Times New Roman" w:hAnsi="Times New Roman" w:cs="Times New Roman"/>
        </w:rPr>
      </w:pPr>
      <w:r w:rsidRPr="00061A9D">
        <w:rPr>
          <w:rFonts w:ascii="Times New Roman" w:hAnsi="Times New Roman" w:cs="Times New Roman"/>
        </w:rPr>
        <w:t>Kann das Protokoll auch per Mail geschickt werden?</w:t>
      </w:r>
    </w:p>
    <w:p w:rsidR="00E6507A" w:rsidRPr="00061A9D" w:rsidRDefault="00E6507A" w:rsidP="00D8176D">
      <w:pPr>
        <w:pStyle w:val="berschrift3"/>
        <w:ind w:left="0" w:firstLine="0"/>
        <w:rPr>
          <w:rFonts w:ascii="Times New Roman" w:hAnsi="Times New Roman" w:cs="Times New Roman"/>
        </w:rPr>
      </w:pPr>
      <w:r w:rsidRPr="00061A9D">
        <w:rPr>
          <w:rFonts w:ascii="Times New Roman" w:hAnsi="Times New Roman" w:cs="Times New Roman"/>
        </w:rPr>
        <w:t xml:space="preserve"> </w:t>
      </w:r>
      <w:bookmarkStart w:id="83" w:name="_Toc289022655"/>
      <w:r w:rsidRPr="00061A9D">
        <w:rPr>
          <w:rFonts w:ascii="Times New Roman" w:hAnsi="Times New Roman" w:cs="Times New Roman"/>
        </w:rPr>
        <w:t>Digitalisierung des Wägeprotokolles (Stephan: siehe UseCase Erfassung von Ernährungsprotokollen)</w:t>
      </w:r>
      <w:bookmarkEnd w:id="83"/>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Digitalisierung des Wägeprotokolles, das vom Patienten geschrieben und anschließend an die Diä</w:t>
      </w:r>
      <w:r w:rsidR="00AE5CFF" w:rsidRPr="00061A9D">
        <w:rPr>
          <w:rFonts w:ascii="Times New Roman" w:hAnsi="Times New Roman" w:cs="Times New Roman"/>
        </w:rPr>
        <w:t>tassistentin übermittelt wurde.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numPr>
          <w:ilvl w:val="0"/>
          <w:numId w:val="1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w:t>
      </w:r>
      <w:r w:rsidR="00AE5CFF" w:rsidRPr="00061A9D">
        <w:rPr>
          <w:rFonts w:ascii="Times New Roman" w:hAnsi="Times New Roman" w:cs="Times New Roman"/>
          <w:u w:val="single"/>
        </w:rPr>
        <w:t>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Korrekter Erfassung der Daten; Korrekte Angaben des Patienten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 Erfassung der Daten im System</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D8176D">
      <w:pPr>
        <w:numPr>
          <w:ilvl w:val="0"/>
          <w:numId w:val="1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D8176D">
      <w:pPr>
        <w:numPr>
          <w:ilvl w:val="0"/>
          <w:numId w:val="18"/>
        </w:numPr>
        <w:tabs>
          <w:tab w:val="num" w:pos="720"/>
        </w:tabs>
        <w:spacing w:after="0"/>
        <w:ind w:left="0" w:firstLine="0"/>
        <w:rPr>
          <w:rFonts w:ascii="Times New Roman" w:hAnsi="Times New Roman" w:cs="Times New Roman"/>
        </w:rPr>
      </w:pPr>
      <w:r w:rsidRPr="00061A9D">
        <w:rPr>
          <w:rFonts w:ascii="Times New Roman" w:hAnsi="Times New Roman" w:cs="Times New Roman"/>
        </w:rPr>
        <w:t>Patient sitzt im Behandlungszimmer</w:t>
      </w:r>
    </w:p>
    <w:p w:rsidR="00E6507A" w:rsidRPr="00061A9D" w:rsidRDefault="00E6507A" w:rsidP="00D8176D">
      <w:pPr>
        <w:numPr>
          <w:ilvl w:val="0"/>
          <w:numId w:val="18"/>
        </w:numPr>
        <w:tabs>
          <w:tab w:val="num" w:pos="720"/>
        </w:tabs>
        <w:spacing w:after="0"/>
        <w:ind w:left="0" w:firstLine="0"/>
        <w:rPr>
          <w:rFonts w:ascii="Times New Roman" w:hAnsi="Times New Roman" w:cs="Times New Roman"/>
        </w:rPr>
      </w:pPr>
      <w:r w:rsidRPr="00061A9D">
        <w:rPr>
          <w:rFonts w:ascii="Times New Roman" w:hAnsi="Times New Roman" w:cs="Times New Roman"/>
        </w:rPr>
        <w:t>Patient hat das von ihm geführte Wägeprotokoll dabei</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numPr>
          <w:ilvl w:val="0"/>
          <w:numId w:val="19"/>
        </w:numPr>
        <w:tabs>
          <w:tab w:val="num" w:pos="720"/>
        </w:tabs>
        <w:spacing w:after="0"/>
        <w:ind w:left="0" w:firstLine="0"/>
        <w:rPr>
          <w:rFonts w:ascii="Times New Roman" w:hAnsi="Times New Roman" w:cs="Times New Roman"/>
        </w:rPr>
      </w:pPr>
      <w:r w:rsidRPr="00061A9D">
        <w:rPr>
          <w:rFonts w:ascii="Times New Roman" w:hAnsi="Times New Roman" w:cs="Times New Roman"/>
        </w:rPr>
        <w:t>Protokoll ist im System erfasst und ist dem Patienten richtigen Patienten zugeordnet</w:t>
      </w:r>
    </w:p>
    <w:p w:rsidR="00E6507A" w:rsidRPr="00061A9D" w:rsidRDefault="00E6507A" w:rsidP="00D8176D">
      <w:pPr>
        <w:rPr>
          <w:rFonts w:ascii="Times New Roman" w:hAnsi="Times New Roman" w:cs="Times New Roman"/>
        </w:rPr>
      </w:pPr>
    </w:p>
    <w:p w:rsidR="00AE5CFF" w:rsidRPr="00061A9D" w:rsidRDefault="00AE5CFF">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ruft im Patientenakt das Fenster Protokolle auf.</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Protokolltypen an</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sucht sich Wägeprotokoll aus.</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Wägeprotokolle an</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neues Wägeprotokoll erstellen aus</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leeres Wägeprotokoll an.</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Zeile hinzufügen aus.</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Zeile hinzufügen Dialog an.</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Lebensmittel hinzufügen aus</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LebensmittelSuchen Dialog an</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sucht Lebensmittel aus.</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Lebensmittel in Protokollzeile</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trägt grammgenaue Angaben des analogen Wägeprotokolles im System ein.</w:t>
      </w:r>
    </w:p>
    <w:p w:rsidR="00E6507A" w:rsidRPr="00061A9D" w:rsidRDefault="00E6507A" w:rsidP="00D8176D">
      <w:pPr>
        <w:numPr>
          <w:ilvl w:val="0"/>
          <w:numId w:val="20"/>
        </w:numPr>
        <w:tabs>
          <w:tab w:val="num" w:pos="720"/>
        </w:tabs>
        <w:spacing w:after="0"/>
        <w:ind w:left="0" w:firstLine="0"/>
        <w:rPr>
          <w:rFonts w:ascii="Times New Roman" w:hAnsi="Times New Roman" w:cs="Times New Roman"/>
          <w:i/>
          <w:iCs/>
        </w:rPr>
      </w:pPr>
      <w:r w:rsidRPr="00061A9D">
        <w:rPr>
          <w:rFonts w:ascii="Times New Roman" w:hAnsi="Times New Roman" w:cs="Times New Roman"/>
          <w:i/>
          <w:iCs/>
        </w:rPr>
        <w:t>Diätassistentin wiederholt Schritt 7 - 13 bis alle Lebensmittel mit jeweiligen grammgenauen Gewicht erfasst sind.</w:t>
      </w:r>
    </w:p>
    <w:p w:rsidR="00E6507A" w:rsidRPr="00061A9D" w:rsidRDefault="00E6507A" w:rsidP="00D8176D">
      <w:pPr>
        <w:numPr>
          <w:ilvl w:val="0"/>
          <w:numId w:val="2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das Wägeprotokoll ab.</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AE5CFF" w:rsidP="00D8176D">
      <w:pPr>
        <w:rPr>
          <w:rFonts w:ascii="Times New Roman" w:hAnsi="Times New Roman" w:cs="Times New Roman"/>
        </w:rPr>
      </w:pPr>
      <w:r w:rsidRPr="00061A9D">
        <w:rPr>
          <w:rFonts w:ascii="Times New Roman" w:hAnsi="Times New Roman" w:cs="Times New Roman"/>
        </w:rPr>
        <w:t>Jedes Mal</w:t>
      </w:r>
      <w:r w:rsidR="00E6507A" w:rsidRPr="00061A9D">
        <w:rPr>
          <w:rFonts w:ascii="Times New Roman" w:hAnsi="Times New Roman" w:cs="Times New Roman"/>
        </w:rPr>
        <w:t>, wenn ein neues Wägeprotokoll erhalten wurde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numPr>
          <w:ilvl w:val="0"/>
          <w:numId w:val="21"/>
        </w:numPr>
        <w:tabs>
          <w:tab w:val="num" w:pos="720"/>
        </w:tabs>
        <w:spacing w:after="0"/>
        <w:ind w:left="0" w:firstLine="0"/>
        <w:rPr>
          <w:rFonts w:ascii="Times New Roman" w:hAnsi="Times New Roman" w:cs="Times New Roman"/>
        </w:rPr>
      </w:pPr>
      <w:r w:rsidRPr="00061A9D">
        <w:rPr>
          <w:rFonts w:ascii="Times New Roman" w:hAnsi="Times New Roman" w:cs="Times New Roman"/>
        </w:rPr>
        <w:t>Muss der Patient das Wägeprotokoll persönlich abgeben?</w:t>
      </w:r>
    </w:p>
    <w:p w:rsidR="00AE5CFF" w:rsidRPr="00061A9D" w:rsidRDefault="00AE5CFF">
      <w:pPr>
        <w:rPr>
          <w:rFonts w:ascii="Times New Roman" w:eastAsiaTheme="majorEastAsia" w:hAnsi="Times New Roman" w:cs="Times New Roman"/>
          <w:b/>
          <w:bCs/>
          <w:color w:val="4F81BD" w:themeColor="accent1"/>
        </w:rPr>
      </w:pPr>
      <w:r w:rsidRPr="00061A9D">
        <w:rPr>
          <w:rFonts w:ascii="Times New Roman" w:hAnsi="Times New Roman" w:cs="Times New Roman"/>
        </w:rPr>
        <w:br w:type="page"/>
      </w:r>
    </w:p>
    <w:p w:rsidR="00E6507A" w:rsidRPr="00061A9D" w:rsidRDefault="00E6507A" w:rsidP="00D8176D">
      <w:pPr>
        <w:pStyle w:val="berschrift3"/>
        <w:ind w:left="0" w:firstLine="0"/>
        <w:rPr>
          <w:rFonts w:ascii="Times New Roman" w:hAnsi="Times New Roman" w:cs="Times New Roman"/>
        </w:rPr>
      </w:pPr>
      <w:r w:rsidRPr="00061A9D">
        <w:rPr>
          <w:rFonts w:ascii="Times New Roman" w:hAnsi="Times New Roman" w:cs="Times New Roman"/>
        </w:rPr>
        <w:lastRenderedPageBreak/>
        <w:t xml:space="preserve"> </w:t>
      </w:r>
      <w:bookmarkStart w:id="84" w:name="_Toc289022656"/>
      <w:r w:rsidRPr="00061A9D">
        <w:rPr>
          <w:rFonts w:ascii="Times New Roman" w:hAnsi="Times New Roman" w:cs="Times New Roman"/>
        </w:rPr>
        <w:t>Erstellung der Ernährungsanamnese</w:t>
      </w:r>
      <w:bookmarkEnd w:id="84"/>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Ablauf zur Erfassung der E</w:t>
      </w:r>
      <w:r w:rsidR="006A0125" w:rsidRPr="00061A9D">
        <w:rPr>
          <w:rFonts w:ascii="Times New Roman" w:hAnsi="Times New Roman" w:cs="Times New Roman"/>
        </w:rPr>
        <w:t>rnährungsanamnese des Patienten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numPr>
          <w:ilvl w:val="0"/>
          <w:numId w:val="2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6A0125"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6"/>
        <w:gridCol w:w="4636"/>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Erfassung möglichst aller medizinischer Daten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D8176D">
      <w:pPr>
        <w:numPr>
          <w:ilvl w:val="0"/>
          <w:numId w:val="2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D8176D">
      <w:pPr>
        <w:numPr>
          <w:ilvl w:val="0"/>
          <w:numId w:val="23"/>
        </w:numPr>
        <w:tabs>
          <w:tab w:val="num" w:pos="720"/>
        </w:tabs>
        <w:spacing w:after="0"/>
        <w:ind w:left="0" w:firstLine="0"/>
        <w:rPr>
          <w:rFonts w:ascii="Times New Roman" w:hAnsi="Times New Roman" w:cs="Times New Roman"/>
        </w:rPr>
      </w:pPr>
      <w:r w:rsidRPr="00061A9D">
        <w:rPr>
          <w:rFonts w:ascii="Times New Roman" w:hAnsi="Times New Roman" w:cs="Times New Roman"/>
        </w:rPr>
        <w:t>Patient sitzt im Behandlungszimmer</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numPr>
          <w:ilvl w:val="0"/>
          <w:numId w:val="24"/>
        </w:numPr>
        <w:tabs>
          <w:tab w:val="num" w:pos="720"/>
        </w:tabs>
        <w:spacing w:after="0"/>
        <w:ind w:left="0" w:firstLine="0"/>
        <w:rPr>
          <w:rFonts w:ascii="Times New Roman" w:hAnsi="Times New Roman" w:cs="Times New Roman"/>
        </w:rPr>
      </w:pPr>
      <w:r w:rsidRPr="00061A9D">
        <w:rPr>
          <w:rFonts w:ascii="Times New Roman" w:hAnsi="Times New Roman" w:cs="Times New Roman"/>
        </w:rPr>
        <w:t>Anamnese ist im System erfasst und dem Patienten zugeordnet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D8176D">
      <w:pPr>
        <w:numPr>
          <w:ilvl w:val="0"/>
          <w:numId w:val="25"/>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Diätassistentin öffnet den Fragenkatalog </w:t>
      </w:r>
    </w:p>
    <w:p w:rsidR="00E6507A" w:rsidRPr="00061A9D" w:rsidRDefault="00E6507A" w:rsidP="00D8176D">
      <w:pPr>
        <w:numPr>
          <w:ilvl w:val="0"/>
          <w:numId w:val="25"/>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Fragenkatalogfragen an</w:t>
      </w:r>
    </w:p>
    <w:p w:rsidR="00E6507A" w:rsidRPr="00061A9D" w:rsidRDefault="00E6507A" w:rsidP="00D8176D">
      <w:pPr>
        <w:numPr>
          <w:ilvl w:val="0"/>
          <w:numId w:val="2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trägt die Antworte im System ein.</w:t>
      </w:r>
    </w:p>
    <w:p w:rsidR="00E6507A" w:rsidRPr="00061A9D" w:rsidRDefault="00E6507A" w:rsidP="00D8176D">
      <w:pPr>
        <w:numPr>
          <w:ilvl w:val="0"/>
          <w:numId w:val="25"/>
        </w:numPr>
        <w:tabs>
          <w:tab w:val="num" w:pos="720"/>
        </w:tabs>
        <w:spacing w:after="0"/>
        <w:ind w:left="0" w:firstLine="0"/>
        <w:rPr>
          <w:rFonts w:ascii="Times New Roman" w:hAnsi="Times New Roman" w:cs="Times New Roman"/>
          <w:i/>
          <w:iCs/>
        </w:rPr>
      </w:pPr>
      <w:r w:rsidRPr="00061A9D">
        <w:rPr>
          <w:rFonts w:ascii="Times New Roman" w:hAnsi="Times New Roman" w:cs="Times New Roman"/>
          <w:i/>
          <w:iCs/>
        </w:rPr>
        <w:t>Wiederho</w:t>
      </w:r>
      <w:r w:rsidR="006A0125" w:rsidRPr="00061A9D">
        <w:rPr>
          <w:rFonts w:ascii="Times New Roman" w:hAnsi="Times New Roman" w:cs="Times New Roman"/>
          <w:i/>
          <w:iCs/>
        </w:rPr>
        <w:t>le Schritt 3 bis alle Fragen be</w:t>
      </w:r>
      <w:r w:rsidRPr="00061A9D">
        <w:rPr>
          <w:rFonts w:ascii="Times New Roman" w:hAnsi="Times New Roman" w:cs="Times New Roman"/>
          <w:i/>
          <w:iCs/>
        </w:rPr>
        <w:t>antwortet sind.</w:t>
      </w:r>
    </w:p>
    <w:p w:rsidR="00E6507A" w:rsidRPr="00061A9D" w:rsidRDefault="00E6507A" w:rsidP="00D8176D">
      <w:pPr>
        <w:numPr>
          <w:ilvl w:val="0"/>
          <w:numId w:val="2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den Fragenkatalog ab.</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r w:rsidRPr="00061A9D">
        <w:rPr>
          <w:rFonts w:ascii="Times New Roman" w:hAnsi="Times New Roman" w:cs="Times New Roman"/>
        </w:rPr>
        <w:lastRenderedPageBreak/>
        <w:t>Einm</w:t>
      </w:r>
      <w:r w:rsidR="006A0125" w:rsidRPr="00061A9D">
        <w:rPr>
          <w:rFonts w:ascii="Times New Roman" w:hAnsi="Times New Roman" w:cs="Times New Roman"/>
        </w:rPr>
        <w:t>alig bei jedem neuen Patienten.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rPr>
      </w:pPr>
    </w:p>
    <w:p w:rsidR="00E6507A" w:rsidRPr="00061A9D" w:rsidRDefault="00E6507A" w:rsidP="00D8176D">
      <w:pPr>
        <w:pStyle w:val="berschrift3"/>
        <w:ind w:left="0" w:firstLine="0"/>
        <w:rPr>
          <w:rFonts w:ascii="Times New Roman" w:hAnsi="Times New Roman" w:cs="Times New Roman"/>
        </w:rPr>
      </w:pPr>
      <w:r w:rsidRPr="00061A9D">
        <w:rPr>
          <w:rFonts w:ascii="Times New Roman" w:hAnsi="Times New Roman" w:cs="Times New Roman"/>
        </w:rPr>
        <w:t xml:space="preserve"> </w:t>
      </w:r>
      <w:bookmarkStart w:id="85" w:name="_Toc289022657"/>
      <w:r w:rsidRPr="00061A9D">
        <w:rPr>
          <w:rFonts w:ascii="Times New Roman" w:hAnsi="Times New Roman" w:cs="Times New Roman"/>
        </w:rPr>
        <w:t>Auswertung der Ernährungsprotokolle eines Patienten</w:t>
      </w:r>
      <w:bookmarkEnd w:id="85"/>
      <w:r w:rsidRPr="00061A9D">
        <w:rPr>
          <w:rFonts w:ascii="Times New Roman" w:hAnsi="Times New Roman" w:cs="Times New Roman"/>
        </w:rPr>
        <w:t xml:space="preserve"> </w:t>
      </w:r>
    </w:p>
    <w:p w:rsidR="00E6507A" w:rsidRPr="00061A9D" w:rsidRDefault="00E6507A" w:rsidP="00D8176D">
      <w:pPr>
        <w:rPr>
          <w:rFonts w:ascii="Times New Roman" w:hAnsi="Times New Roman" w:cs="Times New Roman"/>
          <w:b/>
          <w:bCs/>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Die Diätassistentin wertet die bereits in die Datenbank eingegebene</w:t>
      </w:r>
      <w:r w:rsidR="006A0125" w:rsidRPr="00061A9D">
        <w:rPr>
          <w:rFonts w:ascii="Times New Roman" w:hAnsi="Times New Roman" w:cs="Times New Roman"/>
        </w:rPr>
        <w:t>n Protokolle des Patienten aus.</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numPr>
          <w:ilvl w:val="0"/>
          <w:numId w:val="2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6A0125"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2"/>
        <w:gridCol w:w="4640"/>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 eingegebene Daten im Ernährungsprotokoll</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 ausgewertete Protokolle, damit seine Diät bestmöglichst auf ihn angepasst werden kann.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D8176D">
      <w:pPr>
        <w:numPr>
          <w:ilvl w:val="0"/>
          <w:numId w:val="2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D8176D">
      <w:pPr>
        <w:numPr>
          <w:ilvl w:val="0"/>
          <w:numId w:val="27"/>
        </w:numPr>
        <w:tabs>
          <w:tab w:val="num" w:pos="720"/>
        </w:tabs>
        <w:spacing w:after="0"/>
        <w:ind w:left="0" w:firstLine="0"/>
        <w:rPr>
          <w:rFonts w:ascii="Times New Roman" w:hAnsi="Times New Roman" w:cs="Times New Roman"/>
        </w:rPr>
      </w:pPr>
      <w:r w:rsidRPr="00061A9D">
        <w:rPr>
          <w:rFonts w:ascii="Times New Roman" w:hAnsi="Times New Roman" w:cs="Times New Roman"/>
        </w:rPr>
        <w:t>Nährstofftabelle muss vorhanden sein</w:t>
      </w:r>
    </w:p>
    <w:p w:rsidR="00E6507A" w:rsidRPr="00061A9D" w:rsidRDefault="00E6507A" w:rsidP="00D8176D">
      <w:pPr>
        <w:numPr>
          <w:ilvl w:val="0"/>
          <w:numId w:val="27"/>
        </w:numPr>
        <w:tabs>
          <w:tab w:val="num" w:pos="720"/>
        </w:tabs>
        <w:spacing w:after="0"/>
        <w:ind w:left="0" w:firstLine="0"/>
        <w:rPr>
          <w:rFonts w:ascii="Times New Roman" w:hAnsi="Times New Roman" w:cs="Times New Roman"/>
        </w:rPr>
      </w:pPr>
      <w:r w:rsidRPr="00061A9D">
        <w:rPr>
          <w:rFonts w:ascii="Times New Roman" w:hAnsi="Times New Roman" w:cs="Times New Roman"/>
        </w:rPr>
        <w:t>Ernährungsprotokoll bereits geöffnet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w:t>
      </w:r>
      <w:r w:rsidR="006A0125" w:rsidRPr="00061A9D">
        <w:rPr>
          <w:rFonts w:ascii="Times New Roman" w:hAnsi="Times New Roman" w:cs="Times New Roman"/>
          <w:u w:val="single"/>
        </w:rPr>
        <w:t>gung</w:t>
      </w:r>
    </w:p>
    <w:p w:rsidR="006A0125" w:rsidRPr="00061A9D" w:rsidRDefault="006A0125">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D8176D">
      <w:pPr>
        <w:numPr>
          <w:ilvl w:val="0"/>
          <w:numId w:val="28"/>
        </w:numPr>
        <w:tabs>
          <w:tab w:val="num" w:pos="720"/>
        </w:tabs>
        <w:spacing w:after="0"/>
        <w:ind w:left="0" w:firstLine="0"/>
        <w:rPr>
          <w:rFonts w:ascii="Times New Roman" w:hAnsi="Times New Roman" w:cs="Times New Roman"/>
        </w:rPr>
      </w:pPr>
      <w:r w:rsidRPr="00061A9D">
        <w:rPr>
          <w:rFonts w:ascii="Times New Roman" w:hAnsi="Times New Roman" w:cs="Times New Roman"/>
        </w:rPr>
        <w:t>Auswahl eines Lebensmittels.</w:t>
      </w:r>
    </w:p>
    <w:p w:rsidR="00E6507A" w:rsidRPr="00061A9D" w:rsidRDefault="00E6507A" w:rsidP="00D8176D">
      <w:pPr>
        <w:numPr>
          <w:ilvl w:val="0"/>
          <w:numId w:val="28"/>
        </w:numPr>
        <w:tabs>
          <w:tab w:val="num" w:pos="720"/>
        </w:tabs>
        <w:spacing w:after="0"/>
        <w:ind w:left="0" w:firstLine="0"/>
        <w:rPr>
          <w:rFonts w:ascii="Times New Roman" w:hAnsi="Times New Roman" w:cs="Times New Roman"/>
        </w:rPr>
      </w:pPr>
      <w:r w:rsidRPr="00061A9D">
        <w:rPr>
          <w:rFonts w:ascii="Times New Roman" w:hAnsi="Times New Roman" w:cs="Times New Roman"/>
        </w:rPr>
        <w:t>System sucht das Lebensmittel in den Nährstofftabellen</w:t>
      </w:r>
    </w:p>
    <w:p w:rsidR="00E6507A" w:rsidRPr="00061A9D" w:rsidRDefault="00E6507A" w:rsidP="00D8176D">
      <w:pPr>
        <w:numPr>
          <w:ilvl w:val="0"/>
          <w:numId w:val="28"/>
        </w:numPr>
        <w:tabs>
          <w:tab w:val="num" w:pos="720"/>
        </w:tabs>
        <w:spacing w:after="0"/>
        <w:ind w:left="0" w:firstLine="0"/>
        <w:rPr>
          <w:rFonts w:ascii="Times New Roman" w:hAnsi="Times New Roman" w:cs="Times New Roman"/>
        </w:rPr>
      </w:pPr>
      <w:r w:rsidRPr="00061A9D">
        <w:rPr>
          <w:rFonts w:ascii="Times New Roman" w:hAnsi="Times New Roman" w:cs="Times New Roman"/>
        </w:rPr>
        <w:t>System bewertet das Lebensmittel wird anhand  Nährstofftabellen (BLS) bewertet.</w:t>
      </w:r>
    </w:p>
    <w:p w:rsidR="00E6507A" w:rsidRPr="00061A9D" w:rsidRDefault="00E6507A" w:rsidP="00D8176D">
      <w:pPr>
        <w:numPr>
          <w:ilvl w:val="0"/>
          <w:numId w:val="28"/>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Wiederholung Schritt 1 bis 4 bis alle Lebensmittel des Protokolles bewertet sind.</w:t>
      </w:r>
    </w:p>
    <w:p w:rsidR="00E6507A" w:rsidRPr="00061A9D" w:rsidRDefault="00E6507A" w:rsidP="00D8176D">
      <w:pPr>
        <w:numPr>
          <w:ilvl w:val="0"/>
          <w:numId w:val="28"/>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Diätassistentin speichert </w:t>
      </w:r>
    </w:p>
    <w:p w:rsidR="006A0125" w:rsidRPr="00061A9D" w:rsidRDefault="006A0125" w:rsidP="00D8176D">
      <w:pPr>
        <w:rPr>
          <w:rFonts w:ascii="Times New Roman" w:hAnsi="Times New Roman" w:cs="Times New Roman"/>
          <w:u w:val="single"/>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1.a) kein Ernährungsprotokoll vorhanden → führt zu Abbruch der Auswertung</w:t>
      </w:r>
    </w:p>
    <w:p w:rsidR="00E6507A" w:rsidRPr="00061A9D" w:rsidRDefault="00E6507A" w:rsidP="00D8176D">
      <w:pPr>
        <w:rPr>
          <w:rFonts w:ascii="Times New Roman" w:hAnsi="Times New Roman" w:cs="Times New Roman"/>
        </w:rPr>
      </w:pPr>
      <w:r w:rsidRPr="00061A9D">
        <w:rPr>
          <w:rFonts w:ascii="Times New Roman" w:hAnsi="Times New Roman" w:cs="Times New Roman"/>
        </w:rPr>
        <w:t>3.a) Lebensmittel in der Datenbank nicht vorhanden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Lebensmittel muss in der Datenbank erfasst werden danach weiter bei 4</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numPr>
          <w:ilvl w:val="0"/>
          <w:numId w:val="29"/>
        </w:numPr>
        <w:tabs>
          <w:tab w:val="num" w:pos="720"/>
        </w:tabs>
        <w:spacing w:after="0"/>
        <w:ind w:left="0" w:firstLine="0"/>
        <w:rPr>
          <w:rFonts w:ascii="Times New Roman" w:hAnsi="Times New Roman" w:cs="Times New Roman"/>
        </w:rPr>
      </w:pPr>
      <w:r w:rsidRPr="00061A9D">
        <w:rPr>
          <w:rFonts w:ascii="Times New Roman" w:hAnsi="Times New Roman" w:cs="Times New Roman"/>
        </w:rPr>
        <w:t>Beim Neuerhalt von Ernährungsprotokolle, dies variiert nach Protokolltyp.</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b/>
          <w:bCs/>
        </w:rPr>
      </w:pPr>
    </w:p>
    <w:p w:rsidR="006A0125" w:rsidRPr="00061A9D" w:rsidRDefault="006A0125">
      <w:pPr>
        <w:rPr>
          <w:rFonts w:ascii="Times New Roman" w:eastAsiaTheme="majorEastAsia" w:hAnsi="Times New Roman" w:cs="Times New Roman"/>
          <w:b/>
          <w:bCs/>
          <w:color w:val="4F81BD" w:themeColor="accent1"/>
        </w:rPr>
      </w:pPr>
      <w:r w:rsidRPr="00061A9D">
        <w:rPr>
          <w:rFonts w:ascii="Times New Roman" w:hAnsi="Times New Roman" w:cs="Times New Roman"/>
        </w:rPr>
        <w:br w:type="page"/>
      </w:r>
    </w:p>
    <w:p w:rsidR="00E6507A" w:rsidRPr="00061A9D" w:rsidRDefault="00E6507A" w:rsidP="00D8176D">
      <w:pPr>
        <w:pStyle w:val="berschrift3"/>
        <w:ind w:left="0" w:firstLine="0"/>
        <w:rPr>
          <w:rFonts w:ascii="Times New Roman" w:hAnsi="Times New Roman" w:cs="Times New Roman"/>
        </w:rPr>
      </w:pPr>
      <w:bookmarkStart w:id="86" w:name="_Toc289022658"/>
      <w:r w:rsidRPr="00061A9D">
        <w:rPr>
          <w:rFonts w:ascii="Times New Roman" w:hAnsi="Times New Roman" w:cs="Times New Roman"/>
        </w:rPr>
        <w:lastRenderedPageBreak/>
        <w:t>Erstellung einer Ernährungsempfehlung</w:t>
      </w:r>
      <w:bookmarkEnd w:id="86"/>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Ablauf zur Erf</w:t>
      </w:r>
      <w:r w:rsidR="006A0125" w:rsidRPr="00061A9D">
        <w:rPr>
          <w:rFonts w:ascii="Times New Roman" w:hAnsi="Times New Roman" w:cs="Times New Roman"/>
        </w:rPr>
        <w:t xml:space="preserve">assung einer Lebensmittelliste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numPr>
          <w:ilvl w:val="0"/>
          <w:numId w:val="2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6A0125"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6"/>
        <w:gridCol w:w="4636"/>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Erfassung möglichst aller medizinischer Daten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Möglichst bekömmlichen und schmackhaften Diät</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D8176D">
      <w:pPr>
        <w:numPr>
          <w:ilvl w:val="0"/>
          <w:numId w:val="2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D8176D">
      <w:pPr>
        <w:numPr>
          <w:ilvl w:val="0"/>
          <w:numId w:val="23"/>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Patientendatei geöffnet(von hier aus können allerlei Operationen gestartet werden)</w:t>
      </w:r>
    </w:p>
    <w:p w:rsidR="00E6507A" w:rsidRPr="00061A9D" w:rsidRDefault="00E6507A" w:rsidP="00D8176D">
      <w:pPr>
        <w:numPr>
          <w:ilvl w:val="0"/>
          <w:numId w:val="23"/>
        </w:numPr>
        <w:tabs>
          <w:tab w:val="num" w:pos="720"/>
        </w:tabs>
        <w:spacing w:after="0"/>
        <w:ind w:left="0" w:firstLine="0"/>
        <w:rPr>
          <w:rFonts w:ascii="Times New Roman" w:hAnsi="Times New Roman" w:cs="Times New Roman"/>
        </w:rPr>
      </w:pPr>
      <w:r w:rsidRPr="00061A9D">
        <w:rPr>
          <w:rFonts w:ascii="Times New Roman" w:hAnsi="Times New Roman" w:cs="Times New Roman"/>
        </w:rPr>
        <w:t>Vorliegen eines konkreten Ernährungsprotokoll, da diese die Grundlage für Entscheidungen im Diätplan/Speiseplan und in der Ernährungsempfehlung sind.</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numPr>
          <w:ilvl w:val="0"/>
          <w:numId w:val="31"/>
        </w:numPr>
        <w:tabs>
          <w:tab w:val="num" w:pos="720"/>
        </w:tabs>
        <w:spacing w:after="0"/>
        <w:ind w:left="0" w:firstLine="0"/>
        <w:rPr>
          <w:rFonts w:ascii="Times New Roman" w:hAnsi="Times New Roman" w:cs="Times New Roman"/>
        </w:rPr>
      </w:pPr>
      <w:r w:rsidRPr="00061A9D">
        <w:rPr>
          <w:rFonts w:ascii="Times New Roman" w:hAnsi="Times New Roman" w:cs="Times New Roman"/>
        </w:rPr>
        <w:t>Die Empfehlung ist im System gespeichert und ist mit dem Patienten assoziiert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p>
    <w:p w:rsidR="00E6507A" w:rsidRPr="00061A9D" w:rsidRDefault="00E6507A" w:rsidP="00D8176D">
      <w:pPr>
        <w:numPr>
          <w:ilvl w:val="0"/>
          <w:numId w:val="3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die Ansicht z</w:t>
      </w:r>
      <w:r w:rsidR="006A0125" w:rsidRPr="00061A9D">
        <w:rPr>
          <w:rFonts w:ascii="Times New Roman" w:hAnsi="Times New Roman" w:cs="Times New Roman"/>
        </w:rPr>
        <w:t>ur Erstellung eines neuer Ernähr</w:t>
      </w:r>
      <w:r w:rsidRPr="00061A9D">
        <w:rPr>
          <w:rFonts w:ascii="Times New Roman" w:hAnsi="Times New Roman" w:cs="Times New Roman"/>
        </w:rPr>
        <w:t>ungsempfehlung</w:t>
      </w:r>
    </w:p>
    <w:p w:rsidR="00E6507A" w:rsidRPr="00061A9D" w:rsidRDefault="00E6507A" w:rsidP="00D8176D">
      <w:pPr>
        <w:numPr>
          <w:ilvl w:val="0"/>
          <w:numId w:val="32"/>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zeigt leere Ernährungsempfehlung an.</w:t>
      </w:r>
    </w:p>
    <w:p w:rsidR="00E6507A" w:rsidRPr="00061A9D" w:rsidRDefault="00E6507A" w:rsidP="00D8176D">
      <w:pPr>
        <w:numPr>
          <w:ilvl w:val="0"/>
          <w:numId w:val="3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gibt in der Suchmaske das gewünschte Lebensmittel ein</w:t>
      </w:r>
    </w:p>
    <w:p w:rsidR="00E6507A" w:rsidRPr="00061A9D" w:rsidRDefault="00E6507A" w:rsidP="00D8176D">
      <w:pPr>
        <w:numPr>
          <w:ilvl w:val="0"/>
          <w:numId w:val="32"/>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alle Suchtreffer an</w:t>
      </w:r>
    </w:p>
    <w:p w:rsidR="00E6507A" w:rsidRPr="00061A9D" w:rsidRDefault="00E6507A" w:rsidP="00D8176D">
      <w:pPr>
        <w:numPr>
          <w:ilvl w:val="0"/>
          <w:numId w:val="3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markiert das gewünschte Lebensmittel und bestätigt die Eingabe</w:t>
      </w:r>
    </w:p>
    <w:p w:rsidR="00E6507A" w:rsidRPr="00061A9D" w:rsidRDefault="00E6507A" w:rsidP="00D8176D">
      <w:pPr>
        <w:numPr>
          <w:ilvl w:val="0"/>
          <w:numId w:val="32"/>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fügt das ausgewählte Lebensmittel zur Ernährungsempfehlung hinzu</w:t>
      </w:r>
    </w:p>
    <w:p w:rsidR="00E6507A" w:rsidRPr="00061A9D" w:rsidRDefault="00E6507A" w:rsidP="00D8176D">
      <w:pPr>
        <w:numPr>
          <w:ilvl w:val="0"/>
          <w:numId w:val="32"/>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Wiederhole Schritt 4 - 8 solange bis alle gewünschten Lebensmittel eingetragen wurden</w:t>
      </w:r>
    </w:p>
    <w:p w:rsidR="00E6507A" w:rsidRPr="00061A9D" w:rsidRDefault="00E6507A" w:rsidP="00D8176D">
      <w:pPr>
        <w:numPr>
          <w:ilvl w:val="0"/>
          <w:numId w:val="3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die neu erstellte Ernährungsempfehlung</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r w:rsidRPr="00061A9D">
        <w:rPr>
          <w:rFonts w:ascii="Times New Roman" w:hAnsi="Times New Roman" w:cs="Times New Roman"/>
        </w:rPr>
        <w:t>Einm</w:t>
      </w:r>
      <w:r w:rsidR="0064161F" w:rsidRPr="00061A9D">
        <w:rPr>
          <w:rFonts w:ascii="Times New Roman" w:hAnsi="Times New Roman" w:cs="Times New Roman"/>
        </w:rPr>
        <w:t>alig bei jedem neuen Patienten.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A2289E" w:rsidRPr="00061A9D" w:rsidRDefault="00E6507A" w:rsidP="00A2289E">
      <w:pPr>
        <w:pStyle w:val="berschrift3"/>
        <w:ind w:left="0" w:firstLine="0"/>
        <w:rPr>
          <w:rFonts w:ascii="Times New Roman" w:hAnsi="Times New Roman" w:cs="Times New Roman"/>
        </w:rPr>
      </w:pPr>
      <w:bookmarkStart w:id="87" w:name="_Toc289022659"/>
      <w:r w:rsidRPr="00061A9D">
        <w:rPr>
          <w:rFonts w:ascii="Times New Roman" w:hAnsi="Times New Roman" w:cs="Times New Roman"/>
        </w:rPr>
        <w:t>Diätplan erstellen</w:t>
      </w:r>
      <w:bookmarkEnd w:id="87"/>
      <w:r w:rsidRPr="00061A9D">
        <w:rPr>
          <w:rFonts w:ascii="Times New Roman" w:hAnsi="Times New Roman" w:cs="Times New Roman"/>
        </w:rPr>
        <w:t xml:space="preserve">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Ablauf zur Erfassung eines Diätplanes mit bestimmten Mahlzeiten die aus Lebensmitteln und Rezepten bestehen die den Parametern und Aussc</w:t>
      </w:r>
      <w:r w:rsidR="0064161F" w:rsidRPr="00061A9D">
        <w:rPr>
          <w:rFonts w:ascii="Times New Roman" w:hAnsi="Times New Roman" w:cs="Times New Roman"/>
        </w:rPr>
        <w:t>hließungskriterien entsprechen.</w:t>
      </w:r>
    </w:p>
    <w:p w:rsidR="00E6507A" w:rsidRPr="00061A9D" w:rsidRDefault="00E6507A" w:rsidP="00D8176D">
      <w:pPr>
        <w:rPr>
          <w:rFonts w:ascii="Times New Roman" w:hAnsi="Times New Roman" w:cs="Times New Roman"/>
        </w:rPr>
      </w:pPr>
      <w:r w:rsidRPr="00061A9D">
        <w:rPr>
          <w:rFonts w:ascii="Times New Roman" w:hAnsi="Times New Roman" w:cs="Times New Roman"/>
        </w:rPr>
        <w:t xml:space="preserve">Alle vorangegangen Erhebungen dienen als Grundlage für den Diätassistentin zum </w:t>
      </w:r>
      <w:r w:rsidR="0064161F" w:rsidRPr="00061A9D">
        <w:rPr>
          <w:rFonts w:ascii="Times New Roman" w:hAnsi="Times New Roman" w:cs="Times New Roman"/>
        </w:rPr>
        <w:t>Erstellen</w:t>
      </w:r>
      <w:r w:rsidRPr="00061A9D">
        <w:rPr>
          <w:rFonts w:ascii="Times New Roman" w:hAnsi="Times New Roman" w:cs="Times New Roman"/>
        </w:rPr>
        <w:t xml:space="preserve"> des </w:t>
      </w:r>
      <w:r w:rsidR="0064161F" w:rsidRPr="00061A9D">
        <w:rPr>
          <w:rFonts w:ascii="Times New Roman" w:hAnsi="Times New Roman" w:cs="Times New Roman"/>
        </w:rPr>
        <w:t>Diätplanes</w:t>
      </w:r>
      <w:r w:rsidRPr="00061A9D">
        <w:rPr>
          <w:rFonts w:ascii="Times New Roman" w:hAnsi="Times New Roman" w:cs="Times New Roman"/>
        </w:rPr>
        <w:t>. Das Erfassen und die Auswertung der Da</w:t>
      </w:r>
      <w:r w:rsidR="0064161F" w:rsidRPr="00061A9D">
        <w:rPr>
          <w:rFonts w:ascii="Times New Roman" w:hAnsi="Times New Roman" w:cs="Times New Roman"/>
        </w:rPr>
        <w:t xml:space="preserve">ten geschieht in einem Vorgang, </w:t>
      </w:r>
      <w:r w:rsidRPr="00061A9D">
        <w:rPr>
          <w:rFonts w:ascii="Times New Roman" w:hAnsi="Times New Roman" w:cs="Times New Roman"/>
        </w:rPr>
        <w:t>dies hat den Vorteil, dass nur Nahrungsmittel vorgeschlagen werden, die de</w:t>
      </w:r>
      <w:r w:rsidR="0064161F" w:rsidRPr="00061A9D">
        <w:rPr>
          <w:rFonts w:ascii="Times New Roman" w:hAnsi="Times New Roman" w:cs="Times New Roman"/>
        </w:rPr>
        <w:t>n Parametergrenzwerten genügen.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numPr>
          <w:ilvl w:val="0"/>
          <w:numId w:val="2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64161F"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3"/>
        <w:gridCol w:w="4639"/>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Berücksichtigung möglichst aller medizinischer Daten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Möchte einen maßgeschneiderten Diätplan für seine Bedürfnisse und seinen Geschmack.</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Legt hohen Wert auf erreichen der Zielparameter über die Diät</w:t>
            </w:r>
          </w:p>
        </w:tc>
      </w:tr>
    </w:tbl>
    <w:p w:rsidR="00E6507A" w:rsidRPr="00061A9D" w:rsidRDefault="00E6507A" w:rsidP="00D8176D">
      <w:pPr>
        <w:spacing w:line="240" w:lineRule="auto"/>
        <w:rPr>
          <w:rFonts w:ascii="Times New Roman" w:eastAsia="Arial" w:hAnsi="Times New Roman" w:cs="Times New Roman"/>
          <w:color w:val="000000"/>
        </w:rPr>
      </w:pPr>
    </w:p>
    <w:p w:rsidR="0064161F" w:rsidRPr="00061A9D" w:rsidRDefault="0064161F">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D8176D">
      <w:pPr>
        <w:numPr>
          <w:ilvl w:val="0"/>
          <w:numId w:val="2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D8176D">
      <w:pPr>
        <w:numPr>
          <w:ilvl w:val="0"/>
          <w:numId w:val="23"/>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geöffnet</w:t>
      </w:r>
    </w:p>
    <w:p w:rsidR="00E6507A" w:rsidRPr="00061A9D" w:rsidRDefault="00E6507A" w:rsidP="00D8176D">
      <w:pPr>
        <w:numPr>
          <w:ilvl w:val="0"/>
          <w:numId w:val="23"/>
        </w:numPr>
        <w:tabs>
          <w:tab w:val="num" w:pos="720"/>
        </w:tabs>
        <w:spacing w:after="0"/>
        <w:ind w:left="0" w:firstLine="0"/>
        <w:rPr>
          <w:rFonts w:ascii="Times New Roman" w:hAnsi="Times New Roman" w:cs="Times New Roman"/>
        </w:rPr>
      </w:pPr>
      <w:r w:rsidRPr="00061A9D">
        <w:rPr>
          <w:rFonts w:ascii="Times New Roman" w:hAnsi="Times New Roman" w:cs="Times New Roman"/>
        </w:rPr>
        <w:t>Zielparameter vorhanden (Patienten-Spezifisch oder WHO- Standard)</w:t>
      </w:r>
    </w:p>
    <w:p w:rsidR="00E6507A" w:rsidRPr="00061A9D" w:rsidRDefault="00E6507A" w:rsidP="00D8176D">
      <w:pPr>
        <w:numPr>
          <w:ilvl w:val="0"/>
          <w:numId w:val="23"/>
        </w:numPr>
        <w:tabs>
          <w:tab w:val="num" w:pos="720"/>
        </w:tabs>
        <w:spacing w:after="0"/>
        <w:ind w:left="0" w:firstLine="0"/>
        <w:rPr>
          <w:rFonts w:ascii="Times New Roman" w:hAnsi="Times New Roman" w:cs="Times New Roman"/>
        </w:rPr>
      </w:pPr>
      <w:r w:rsidRPr="00061A9D">
        <w:rPr>
          <w:rFonts w:ascii="Times New Roman" w:hAnsi="Times New Roman" w:cs="Times New Roman"/>
        </w:rPr>
        <w:t>Ausschließungskriterien erfasst</w:t>
      </w:r>
    </w:p>
    <w:p w:rsidR="00E6507A" w:rsidRPr="00061A9D" w:rsidRDefault="00E6507A" w:rsidP="00D8176D">
      <w:pPr>
        <w:numPr>
          <w:ilvl w:val="0"/>
          <w:numId w:val="23"/>
        </w:numPr>
        <w:tabs>
          <w:tab w:val="num" w:pos="720"/>
        </w:tabs>
        <w:spacing w:after="0"/>
        <w:ind w:left="0" w:firstLine="0"/>
        <w:rPr>
          <w:rFonts w:ascii="Times New Roman" w:hAnsi="Times New Roman" w:cs="Times New Roman"/>
        </w:rPr>
      </w:pPr>
      <w:r w:rsidRPr="00061A9D">
        <w:rPr>
          <w:rFonts w:ascii="Times New Roman" w:hAnsi="Times New Roman" w:cs="Times New Roman"/>
        </w:rPr>
        <w:t>Der/Die Diätassistent/In befindet sich in der PatientenMaske.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numPr>
          <w:ilvl w:val="0"/>
          <w:numId w:val="33"/>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 ist ein neuer Diätplan zugeordnet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die Ansicht der Diätpläne des Patienten</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zeigt alle bereits vorhanden Diätpläne an und bietet eine Möglichkeit zur Erstellung eines neuen Planes</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neuen Diätplan erstellen</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öffnet einen neuen leeren Diätplan</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Ansicht zur Auswahl der Mahlzeiten</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bietet eine Übersicht aller Mahlzeiten gruppiert nach Kategorie und nach Zielparametern gefiltert. Es werden nur Mahlzeiten angezeigt, die den Zielparametern genügen.</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die gewünschte Mahlzeit aus.</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fügt die Mahlzeit dem Diätplan hinzu.</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passt die ausgewählte Mahlzeit an (zB Ändert Kaffee zu Tee), falls erwünscht.</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Wiederhole Schritt 5 - 9 bis alle Mahlzeiten hinzugefügt sind</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den Plan ab</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System generiert anschließend automatisch das Rezeptbüchlein und bietet die Möglichkeit den Plan und das Rezeptbüchlein auszudrucken.</w:t>
      </w:r>
    </w:p>
    <w:p w:rsidR="00E6507A" w:rsidRPr="00061A9D" w:rsidRDefault="00E6507A" w:rsidP="00D8176D">
      <w:pPr>
        <w:numPr>
          <w:ilvl w:val="0"/>
          <w:numId w:val="3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druckt die vorgeschlagenen Dokumente aus und händigt sie dem Patienten aus.</w:t>
      </w:r>
      <w:r w:rsidRPr="00061A9D">
        <w:rPr>
          <w:rFonts w:ascii="Times New Roman" w:hAnsi="Times New Roman" w:cs="Times New Roman"/>
        </w:rPr>
        <w:tab/>
      </w:r>
    </w:p>
    <w:p w:rsidR="00F75DEC"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F75DEC" w:rsidRPr="00061A9D" w:rsidRDefault="00F75DEC" w:rsidP="00D8176D">
      <w:pPr>
        <w:rPr>
          <w:rFonts w:ascii="Times New Roman" w:hAnsi="Times New Roman" w:cs="Times New Roman"/>
        </w:rPr>
      </w:pPr>
      <w:r w:rsidRPr="00061A9D">
        <w:rPr>
          <w:rFonts w:ascii="Times New Roman" w:hAnsi="Times New Roman" w:cs="Times New Roman"/>
        </w:rPr>
        <w:t xml:space="preserve">2a) System zeigt keine vorhandenen Diätpläne an. Weiter bei 3. </w:t>
      </w:r>
    </w:p>
    <w:p w:rsidR="00EF6C2B" w:rsidRPr="00061A9D" w:rsidRDefault="00EF6C2B" w:rsidP="00D8176D">
      <w:pPr>
        <w:rPr>
          <w:rFonts w:ascii="Times New Roman" w:hAnsi="Times New Roman" w:cs="Times New Roman"/>
        </w:rPr>
      </w:pPr>
    </w:p>
    <w:p w:rsidR="00E6507A" w:rsidRPr="00061A9D" w:rsidRDefault="00E6507A" w:rsidP="00D8176D">
      <w:pPr>
        <w:rPr>
          <w:rFonts w:ascii="Times New Roman" w:hAnsi="Times New Roman" w:cs="Times New Roman"/>
        </w:rPr>
      </w:pPr>
      <w:r w:rsidRPr="00061A9D">
        <w:rPr>
          <w:rFonts w:ascii="Times New Roman" w:hAnsi="Times New Roman" w:cs="Times New Roman"/>
        </w:rPr>
        <w:t>6a) Es ist keine Mahlzeit vorhanden</w:t>
      </w:r>
    </w:p>
    <w:p w:rsidR="00E6507A" w:rsidRPr="00061A9D" w:rsidRDefault="00E6507A" w:rsidP="00D8176D">
      <w:pPr>
        <w:rPr>
          <w:rFonts w:ascii="Times New Roman" w:hAnsi="Times New Roman" w:cs="Times New Roman"/>
        </w:rPr>
      </w:pPr>
      <w:r w:rsidRPr="00061A9D">
        <w:rPr>
          <w:rFonts w:ascii="Times New Roman" w:hAnsi="Times New Roman" w:cs="Times New Roman"/>
        </w:rPr>
        <w:t>1. Es muss eine neue Mahlzeit angelegt werden (anderer UseCase)</w:t>
      </w:r>
    </w:p>
    <w:p w:rsidR="00E6507A" w:rsidRPr="00061A9D" w:rsidRDefault="00E6507A" w:rsidP="00D8176D">
      <w:pPr>
        <w:rPr>
          <w:rFonts w:ascii="Times New Roman" w:hAnsi="Times New Roman" w:cs="Times New Roman"/>
        </w:rPr>
      </w:pPr>
      <w:r w:rsidRPr="00061A9D">
        <w:rPr>
          <w:rFonts w:ascii="Times New Roman" w:hAnsi="Times New Roman" w:cs="Times New Roman"/>
        </w:rPr>
        <w:t xml:space="preserve">    6b) Keine Malhzeiten werden angezeigt da alle Zielparamter außerhalb der Toleranzwerte sind</w:t>
      </w:r>
    </w:p>
    <w:p w:rsidR="006578D4" w:rsidRPr="00061A9D" w:rsidRDefault="00E6507A" w:rsidP="00D8176D">
      <w:pPr>
        <w:rPr>
          <w:rFonts w:ascii="Times New Roman" w:hAnsi="Times New Roman" w:cs="Times New Roman"/>
        </w:rPr>
      </w:pPr>
      <w:r w:rsidRPr="00061A9D">
        <w:rPr>
          <w:rFonts w:ascii="Times New Roman" w:hAnsi="Times New Roman" w:cs="Times New Roman"/>
        </w:rPr>
        <w:tab/>
        <w:t>1. Es  muss eine neue Mahlzeit erstelllt werden</w:t>
      </w:r>
    </w:p>
    <w:p w:rsidR="00E6507A" w:rsidRPr="00061A9D" w:rsidRDefault="00E6507A" w:rsidP="00D8176D">
      <w:pPr>
        <w:rPr>
          <w:rFonts w:ascii="Times New Roman" w:hAnsi="Times New Roman" w:cs="Times New Roman"/>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r w:rsidRPr="00061A9D">
        <w:rPr>
          <w:rFonts w:ascii="Times New Roman" w:hAnsi="Times New Roman" w:cs="Times New Roman"/>
        </w:rPr>
        <w:t>Einmalig bei jedem neuen Patienten.</w:t>
      </w:r>
    </w:p>
    <w:p w:rsidR="00E6507A" w:rsidRPr="00061A9D" w:rsidRDefault="00E6507A" w:rsidP="00D8176D">
      <w:pPr>
        <w:rPr>
          <w:rFonts w:ascii="Times New Roman" w:hAnsi="Times New Roman" w:cs="Times New Roman"/>
        </w:rPr>
      </w:pPr>
      <w:r w:rsidRPr="00061A9D">
        <w:rPr>
          <w:rFonts w:ascii="Times New Roman" w:hAnsi="Times New Roman" w:cs="Times New Roman"/>
        </w:rPr>
        <w:t>mehrmals täglich</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6F2053">
      <w:pPr>
        <w:numPr>
          <w:ilvl w:val="0"/>
          <w:numId w:val="35"/>
        </w:numPr>
        <w:tabs>
          <w:tab w:val="num" w:pos="720"/>
        </w:tabs>
        <w:spacing w:after="0"/>
        <w:ind w:left="0" w:firstLine="0"/>
        <w:rPr>
          <w:rFonts w:ascii="Times New Roman" w:hAnsi="Times New Roman" w:cs="Times New Roman"/>
        </w:rPr>
      </w:pPr>
      <w:r w:rsidRPr="00061A9D">
        <w:rPr>
          <w:rFonts w:ascii="Times New Roman" w:hAnsi="Times New Roman" w:cs="Times New Roman"/>
        </w:rPr>
        <w:t>Werden Mahlzeiten zentral gespeichert oder nur für den aktuellen Patienten erstellt und gespeichert?</w:t>
      </w:r>
    </w:p>
    <w:p w:rsidR="00E6507A" w:rsidRPr="00061A9D" w:rsidRDefault="00E6507A" w:rsidP="006F2053">
      <w:pPr>
        <w:numPr>
          <w:ilvl w:val="0"/>
          <w:numId w:val="35"/>
        </w:numPr>
        <w:tabs>
          <w:tab w:val="num" w:pos="720"/>
        </w:tabs>
        <w:spacing w:after="0"/>
        <w:ind w:left="0" w:firstLine="0"/>
        <w:rPr>
          <w:rFonts w:ascii="Times New Roman" w:hAnsi="Times New Roman" w:cs="Times New Roman"/>
        </w:rPr>
      </w:pPr>
      <w:r w:rsidRPr="00061A9D">
        <w:rPr>
          <w:rFonts w:ascii="Times New Roman" w:hAnsi="Times New Roman" w:cs="Times New Roman"/>
        </w:rPr>
        <w:t>Mahlzeit: Nur Tageszeit oder Mini Speiseplan?</w:t>
      </w:r>
    </w:p>
    <w:p w:rsidR="00E6507A" w:rsidRPr="00061A9D" w:rsidRDefault="00E6507A" w:rsidP="00D8176D">
      <w:pPr>
        <w:rPr>
          <w:rFonts w:ascii="Times New Roman" w:hAnsi="Times New Roman" w:cs="Times New Roman"/>
        </w:rPr>
      </w:pPr>
    </w:p>
    <w:p w:rsidR="00E6507A" w:rsidRPr="00061A9D" w:rsidRDefault="00A2289E" w:rsidP="00A2289E">
      <w:pPr>
        <w:pStyle w:val="berschrift4"/>
        <w:rPr>
          <w:rFonts w:ascii="Times New Roman" w:hAnsi="Times New Roman" w:cs="Times New Roman"/>
        </w:rPr>
      </w:pPr>
      <w:r w:rsidRPr="00061A9D">
        <w:rPr>
          <w:rFonts w:ascii="Times New Roman" w:hAnsi="Times New Roman" w:cs="Times New Roman"/>
        </w:rPr>
        <w:t>Kontrakte</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makeNewDietaryPlan(in startDate:Date, in endDate:Date, in patientObj:Patient)</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Querverweis:</w:t>
      </w:r>
      <w:r w:rsidRPr="00061A9D">
        <w:rPr>
          <w:rFonts w:ascii="Times New Roman" w:eastAsia="Times New Roman" w:hAnsi="Times New Roman" w:cs="Times New Roman"/>
          <w:color w:val="000000"/>
          <w:lang w:eastAsia="de-AT"/>
        </w:rPr>
        <w:t xml:space="preserve"> UseCase Diätplan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Vorbedingung: </w:t>
      </w:r>
    </w:p>
    <w:p w:rsidR="00876860" w:rsidRPr="00061A9D" w:rsidRDefault="00876860" w:rsidP="00E47BE4">
      <w:pPr>
        <w:numPr>
          <w:ilvl w:val="0"/>
          <w:numId w:val="188"/>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Patientenobjekt patientObj existiert</w:t>
      </w:r>
    </w:p>
    <w:p w:rsidR="00876860" w:rsidRPr="00061A9D" w:rsidRDefault="00876860" w:rsidP="00E47BE4">
      <w:pPr>
        <w:numPr>
          <w:ilvl w:val="0"/>
          <w:numId w:val="188"/>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 xml:space="preserve">es existiert ein Parameterset Objekt patientObj.targetParameterset </w:t>
      </w:r>
    </w:p>
    <w:p w:rsidR="00876860" w:rsidRPr="00061A9D" w:rsidRDefault="00876860" w:rsidP="00E47BE4">
      <w:pPr>
        <w:numPr>
          <w:ilvl w:val="0"/>
          <w:numId w:val="188"/>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startDate&gt;=currentDate</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Nachbedingung: </w:t>
      </w:r>
    </w:p>
    <w:p w:rsidR="00876860" w:rsidRPr="00061A9D" w:rsidRDefault="00876860" w:rsidP="00E47BE4">
      <w:pPr>
        <w:numPr>
          <w:ilvl w:val="0"/>
          <w:numId w:val="189"/>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wurde eine Instanz DietaryPlan dipla erzeugt</w:t>
      </w:r>
    </w:p>
    <w:p w:rsidR="00876860" w:rsidRPr="00061A9D" w:rsidRDefault="00876860" w:rsidP="00E47BE4">
      <w:pPr>
        <w:numPr>
          <w:ilvl w:val="0"/>
          <w:numId w:val="189"/>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dipla wurde mit patientObj assoziiert</w:t>
      </w:r>
    </w:p>
    <w:p w:rsidR="00876860" w:rsidRPr="00061A9D" w:rsidRDefault="00876860" w:rsidP="00E47BE4">
      <w:pPr>
        <w:numPr>
          <w:ilvl w:val="0"/>
          <w:numId w:val="189"/>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dipla.creationDate=currentDate</w:t>
      </w:r>
    </w:p>
    <w:p w:rsidR="00876860" w:rsidRPr="00061A9D" w:rsidRDefault="00876860" w:rsidP="00E47BE4">
      <w:pPr>
        <w:numPr>
          <w:ilvl w:val="0"/>
          <w:numId w:val="189"/>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dipla.startDate und dipla.endDate sind gesetzt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checkValidityPeriod(Date startDate, Date endDate) : Boolean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UseCaseDiätplan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19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dipla.startDate != null</w:t>
      </w:r>
    </w:p>
    <w:p w:rsidR="00876860" w:rsidRPr="00061A9D" w:rsidRDefault="00876860" w:rsidP="00E47BE4">
      <w:pPr>
        <w:numPr>
          <w:ilvl w:val="0"/>
          <w:numId w:val="19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dipla.endDate != null</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lastRenderedPageBreak/>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191"/>
        </w:numPr>
        <w:spacing w:before="100" w:beforeAutospacing="1" w:after="100" w:afterAutospacing="1" w:line="240" w:lineRule="auto"/>
        <w:textAlignment w:val="baseline"/>
        <w:rPr>
          <w:rFonts w:ascii="Times New Roman" w:eastAsia="Times New Roman" w:hAnsi="Times New Roman" w:cs="Times New Roman"/>
          <w:color w:val="000000"/>
          <w:sz w:val="28"/>
          <w:szCs w:val="28"/>
          <w:lang w:eastAsia="de-AT"/>
        </w:rPr>
      </w:pPr>
      <w:r w:rsidRPr="00061A9D">
        <w:rPr>
          <w:rFonts w:ascii="Times New Roman" w:eastAsia="Times New Roman" w:hAnsi="Times New Roman" w:cs="Times New Roman"/>
          <w:color w:val="000000"/>
          <w:lang w:eastAsia="de-AT"/>
        </w:rPr>
        <w:t>dipla.startDate &lt;= dipla.endDate (Diätplan kann auch für einen Tag gültig sein)</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showMealList(MealCode mCode): ListOfMeals</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Diätplan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192"/>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dipla.checkValidityPeriod==true</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193"/>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für jedes Meal mealObj in der ListOfMeals gilt:</w:t>
      </w:r>
      <w:r w:rsidRPr="00061A9D">
        <w:rPr>
          <w:rFonts w:ascii="Times New Roman" w:eastAsia="Times New Roman" w:hAnsi="Times New Roman" w:cs="Times New Roman"/>
          <w:color w:val="000000"/>
          <w:lang w:eastAsia="de-AT"/>
        </w:rPr>
        <w:br/>
        <w:t>mealObj.MealCode==mCode AND mealObj.checkWithParamters()==true</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addNewMealLine(in mID:MealID, in dateToConsume:Date)</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Diätplan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194"/>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Diätplan Objekt dipla wurde instanziiert</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195"/>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Ein ListOfMealItem Objekt dipla.lomli existiert</w:t>
      </w:r>
    </w:p>
    <w:p w:rsidR="00876860" w:rsidRPr="00061A9D" w:rsidRDefault="00876860" w:rsidP="00E47BE4">
      <w:pPr>
        <w:numPr>
          <w:ilvl w:val="0"/>
          <w:numId w:val="195"/>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dipla.lomli enthält einen neuen Eintrag mit Meal m mit m.MealID==mId AND dateToConsume != null AND dateToConsume &gt;= dipla.startDate AND dateToConsume&lt;= dipla.endDate</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costumizeMeal(in mLId:MealLineID, in customizedMeal:Meal)</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Diätplan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lastRenderedPageBreak/>
        <w:br/>
      </w:r>
      <w:r w:rsidRPr="00061A9D">
        <w:rPr>
          <w:rFonts w:ascii="Times New Roman" w:eastAsia="Times New Roman" w:hAnsi="Times New Roman" w:cs="Times New Roman"/>
          <w:b/>
          <w:bCs/>
          <w:color w:val="000000"/>
          <w:lang w:eastAsia="de-AT"/>
        </w:rPr>
        <w:t>Vorbedingung:</w:t>
      </w:r>
    </w:p>
    <w:p w:rsidR="00876860" w:rsidRPr="00061A9D" w:rsidRDefault="00876860" w:rsidP="00E47BE4">
      <w:pPr>
        <w:numPr>
          <w:ilvl w:val="0"/>
          <w:numId w:val="196"/>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 MealList Objekt meallist</w:t>
      </w:r>
    </w:p>
    <w:p w:rsidR="00876860" w:rsidRPr="00061A9D" w:rsidRDefault="00876860" w:rsidP="00E47BE4">
      <w:pPr>
        <w:numPr>
          <w:ilvl w:val="0"/>
          <w:numId w:val="196"/>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meallist.hasMeal(customizedMeal)==true</w:t>
      </w:r>
    </w:p>
    <w:p w:rsidR="00876860" w:rsidRPr="00061A9D" w:rsidRDefault="00876860" w:rsidP="00E47BE4">
      <w:pPr>
        <w:numPr>
          <w:ilvl w:val="0"/>
          <w:numId w:val="196"/>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 Diätplan Objekt dipla</w:t>
      </w:r>
    </w:p>
    <w:p w:rsidR="00876860" w:rsidRPr="00061A9D" w:rsidRDefault="00876860" w:rsidP="00E47BE4">
      <w:pPr>
        <w:numPr>
          <w:ilvl w:val="0"/>
          <w:numId w:val="196"/>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eine ListOfMealLines dipla.lomli</w:t>
      </w:r>
    </w:p>
    <w:p w:rsidR="00876860" w:rsidRPr="00061A9D" w:rsidRDefault="00876860" w:rsidP="0087686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76860" w:rsidRPr="00061A9D" w:rsidRDefault="00876860" w:rsidP="00E47BE4">
      <w:pPr>
        <w:numPr>
          <w:ilvl w:val="0"/>
          <w:numId w:val="197"/>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checkMealLineWithParameters(ml:MealLine)==true</w:t>
      </w:r>
    </w:p>
    <w:p w:rsidR="00876860" w:rsidRPr="00061A9D" w:rsidRDefault="00876860" w:rsidP="00E47BE4">
      <w:pPr>
        <w:numPr>
          <w:ilvl w:val="0"/>
          <w:numId w:val="197"/>
        </w:numPr>
        <w:spacing w:before="100" w:beforeAutospacing="1" w:after="100" w:afterAutospacing="1" w:line="240" w:lineRule="auto"/>
        <w:textAlignment w:val="baseline"/>
        <w:rPr>
          <w:rFonts w:ascii="Times New Roman" w:eastAsia="Times New Roman" w:hAnsi="Times New Roman" w:cs="Times New Roman"/>
          <w:b/>
          <w:bCs/>
          <w:color w:val="000000"/>
          <w:lang w:val="en-AU" w:eastAsia="de-AT"/>
        </w:rPr>
      </w:pPr>
      <w:r w:rsidRPr="00061A9D">
        <w:rPr>
          <w:rFonts w:ascii="Times New Roman" w:eastAsia="Times New Roman" w:hAnsi="Times New Roman" w:cs="Times New Roman"/>
          <w:color w:val="000000"/>
          <w:lang w:val="en-AU" w:eastAsia="de-AT"/>
        </w:rPr>
        <w:t>dipla.lomli.getByID(mLId).meal=customizedMeal</w:t>
      </w:r>
    </w:p>
    <w:p w:rsidR="00E6507A" w:rsidRPr="00061A9D" w:rsidRDefault="00E6507A" w:rsidP="00D8176D">
      <w:pPr>
        <w:rPr>
          <w:rFonts w:ascii="Times New Roman" w:hAnsi="Times New Roman" w:cs="Times New Roman"/>
          <w:b/>
          <w:bCs/>
          <w:lang w:val="en-AU"/>
        </w:rPr>
      </w:pPr>
    </w:p>
    <w:p w:rsidR="00A2289E" w:rsidRPr="00061A9D" w:rsidRDefault="00A2289E" w:rsidP="00A2289E">
      <w:pPr>
        <w:pStyle w:val="berschrift4"/>
        <w:rPr>
          <w:rFonts w:ascii="Times New Roman" w:hAnsi="Times New Roman" w:cs="Times New Roman"/>
        </w:rPr>
      </w:pPr>
      <w:r w:rsidRPr="00061A9D">
        <w:rPr>
          <w:rFonts w:ascii="Times New Roman" w:hAnsi="Times New Roman" w:cs="Times New Roman"/>
        </w:rPr>
        <w:t>Sequenzdiagramme</w:t>
      </w:r>
    </w:p>
    <w:p w:rsidR="00B5114E" w:rsidRPr="00061A9D" w:rsidRDefault="00B5114E" w:rsidP="00D8176D">
      <w:pPr>
        <w:rPr>
          <w:rFonts w:ascii="Times New Roman" w:hAnsi="Times New Roman" w:cs="Times New Roman"/>
          <w:noProof/>
          <w:lang w:eastAsia="de-AT"/>
        </w:rPr>
      </w:pPr>
    </w:p>
    <w:p w:rsidR="00E6507A" w:rsidRPr="00061A9D" w:rsidRDefault="00106034" w:rsidP="00D8176D">
      <w:pPr>
        <w:rPr>
          <w:rFonts w:ascii="Times New Roman" w:hAnsi="Times New Roman" w:cs="Times New Roman"/>
          <w:b/>
          <w:bCs/>
        </w:rPr>
      </w:pPr>
      <w:r w:rsidRPr="00061A9D">
        <w:rPr>
          <w:rFonts w:ascii="Times New Roman" w:hAnsi="Times New Roman" w:cs="Times New Roman"/>
          <w:noProof/>
          <w:lang w:val="de-DE" w:eastAsia="de-DE"/>
        </w:rPr>
        <w:drawing>
          <wp:inline distT="0" distB="0" distL="0" distR="0">
            <wp:extent cx="5524500" cy="5117053"/>
            <wp:effectExtent l="0" t="0" r="0" b="0"/>
            <wp:docPr id="7" name="Grafik 7" descr="C:\Users\Manuel\Documents\eclipse\Easy Diet\doc\Sequenzdiagramme\Diätplan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nuel\Documents\eclipse\Easy Diet\doc\Sequenzdiagramme\Diätplan_erstellen.jpg"/>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55" t="7554" r="22020" b="15647"/>
                    <a:stretch/>
                  </pic:blipFill>
                  <pic:spPr bwMode="auto">
                    <a:xfrm>
                      <a:off x="0" y="0"/>
                      <a:ext cx="5524500" cy="51170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pStyle w:val="berschrift3"/>
        <w:ind w:left="0" w:firstLine="0"/>
        <w:rPr>
          <w:rFonts w:ascii="Times New Roman" w:hAnsi="Times New Roman" w:cs="Times New Roman"/>
        </w:rPr>
      </w:pPr>
      <w:bookmarkStart w:id="88" w:name="_Toc289022660"/>
      <w:r w:rsidRPr="00061A9D">
        <w:rPr>
          <w:rFonts w:ascii="Times New Roman" w:hAnsi="Times New Roman" w:cs="Times New Roman"/>
        </w:rPr>
        <w:lastRenderedPageBreak/>
        <w:t>Diätplan anpassen</w:t>
      </w:r>
      <w:bookmarkEnd w:id="88"/>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Anpassen eines bereits vorhanden Diätplanes.</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6578D4"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will dem Patienten einen idealen Speiseplan zur Verfügung stellen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möchte einen Speiseplan, bei dem Rezepte dabei sind, die er auch mag</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6F2053">
      <w:pPr>
        <w:numPr>
          <w:ilvl w:val="0"/>
          <w:numId w:val="37"/>
        </w:numPr>
        <w:tabs>
          <w:tab w:val="num" w:pos="720"/>
        </w:tabs>
        <w:spacing w:after="0"/>
        <w:ind w:left="0" w:firstLine="0"/>
        <w:rPr>
          <w:rFonts w:ascii="Times New Roman" w:hAnsi="Times New Roman" w:cs="Times New Roman"/>
        </w:rPr>
      </w:pPr>
      <w:r w:rsidRPr="00061A9D">
        <w:rPr>
          <w:rFonts w:ascii="Times New Roman" w:hAnsi="Times New Roman" w:cs="Times New Roman"/>
        </w:rPr>
        <w:t>Patient ist mit aktuellem Plan unzufrieden, verträgt ein Nahrungsmittel nicht, oder aufgrund einer anderen Parameteränderung muss der Diätplan geändert werden</w:t>
      </w:r>
    </w:p>
    <w:p w:rsidR="00E6507A" w:rsidRPr="00061A9D" w:rsidRDefault="00E6507A" w:rsidP="006F2053">
      <w:pPr>
        <w:numPr>
          <w:ilvl w:val="0"/>
          <w:numId w:val="3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6F2053">
      <w:pPr>
        <w:numPr>
          <w:ilvl w:val="0"/>
          <w:numId w:val="37"/>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Patientenakte ist bereits geöffnet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6F2053">
      <w:pPr>
        <w:numPr>
          <w:ilvl w:val="0"/>
          <w:numId w:val="3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die Ansicht zum Anpassen eines Diätplans.</w:t>
      </w:r>
    </w:p>
    <w:p w:rsidR="00E6507A" w:rsidRPr="00061A9D" w:rsidRDefault="00E6507A" w:rsidP="006F2053">
      <w:pPr>
        <w:numPr>
          <w:ilvl w:val="0"/>
          <w:numId w:val="38"/>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System liefert eine Ansicht mit dem bereits bestehenden Diätplan zurück. </w:t>
      </w:r>
    </w:p>
    <w:p w:rsidR="00E6507A" w:rsidRPr="00061A9D" w:rsidRDefault="00E6507A" w:rsidP="006F2053">
      <w:pPr>
        <w:numPr>
          <w:ilvl w:val="0"/>
          <w:numId w:val="3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ändert die gewünschten Einträge für die entsprechende Mahlzeit.</w:t>
      </w:r>
    </w:p>
    <w:p w:rsidR="00E6507A" w:rsidRPr="00061A9D" w:rsidRDefault="00E6507A" w:rsidP="006F2053">
      <w:pPr>
        <w:numPr>
          <w:ilvl w:val="0"/>
          <w:numId w:val="38"/>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Wiederhole Schritt 3 bis Diätassistentin mit Änderung des Plans fertig ist.</w:t>
      </w:r>
    </w:p>
    <w:p w:rsidR="00E6507A" w:rsidRPr="00061A9D" w:rsidRDefault="00E6507A" w:rsidP="006F2053">
      <w:pPr>
        <w:numPr>
          <w:ilvl w:val="0"/>
          <w:numId w:val="3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den geänderten Plan und schließt das aktuelle Formular.</w:t>
      </w:r>
    </w:p>
    <w:p w:rsidR="006578D4" w:rsidRPr="00061A9D" w:rsidRDefault="006578D4">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rPr>
      </w:pPr>
    </w:p>
    <w:p w:rsidR="00E6507A" w:rsidRPr="00061A9D" w:rsidRDefault="00D62706" w:rsidP="00D8176D">
      <w:pPr>
        <w:pStyle w:val="berschrift3"/>
        <w:ind w:left="0" w:firstLine="0"/>
        <w:rPr>
          <w:rFonts w:ascii="Times New Roman" w:hAnsi="Times New Roman" w:cs="Times New Roman"/>
        </w:rPr>
      </w:pPr>
      <w:bookmarkStart w:id="89" w:name="_Toc289022661"/>
      <w:r w:rsidRPr="00061A9D">
        <w:rPr>
          <w:rFonts w:ascii="Times New Roman" w:hAnsi="Times New Roman" w:cs="Times New Roman"/>
        </w:rPr>
        <w:t>Generieren und Anzeigen der Soll/Ist Analyse</w:t>
      </w:r>
      <w:bookmarkEnd w:id="89"/>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8B12D6"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Patient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Stakeholder</w:t>
      </w:r>
    </w:p>
    <w:p w:rsidR="00E6507A" w:rsidRPr="00061A9D" w:rsidRDefault="00E6507A" w:rsidP="00D8176D">
      <w:pPr>
        <w:rPr>
          <w:rFonts w:ascii="Times New Roman" w:hAnsi="Times New Roman" w:cs="Times New Roman"/>
        </w:rPr>
      </w:pPr>
    </w:p>
    <w:tbl>
      <w:tblPr>
        <w:tblW w:w="0" w:type="auto"/>
        <w:tblLook w:val="04A0"/>
      </w:tblPr>
      <w:tblGrid>
        <w:gridCol w:w="4636"/>
        <w:gridCol w:w="4636"/>
      </w:tblGrid>
      <w:tr w:rsidR="00E6507A" w:rsidRPr="00061A9D"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8B12D6" w:rsidRPr="00061A9D"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Pr="00061A9D" w:rsidRDefault="008B12D6">
            <w:pPr>
              <w:spacing w:line="0" w:lineRule="atLeast"/>
              <w:rPr>
                <w:rFonts w:ascii="Times New Roman" w:hAnsi="Times New Roman" w:cs="Times New Roman"/>
                <w:sz w:val="24"/>
                <w:szCs w:val="24"/>
              </w:rPr>
            </w:pPr>
            <w:r w:rsidRPr="00061A9D">
              <w:rPr>
                <w:rFonts w:ascii="Times New Roman" w:hAnsi="Times New Roman" w:cs="Times New Roman"/>
                <w:color w:val="000000"/>
              </w:rPr>
              <w:t>Diätassistentin</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Pr="00061A9D" w:rsidRDefault="008B12D6">
            <w:pPr>
              <w:pStyle w:val="StandardWeb"/>
              <w:spacing w:before="0" w:beforeAutospacing="0" w:after="0" w:afterAutospacing="0" w:line="0" w:lineRule="atLeast"/>
              <w:ind w:hanging="30"/>
            </w:pPr>
            <w:r w:rsidRPr="00061A9D">
              <w:rPr>
                <w:color w:val="000000"/>
                <w:sz w:val="22"/>
                <w:szCs w:val="22"/>
              </w:rPr>
              <w:t>möchte den Verlauf der zu Überwachenden Parameter klar ersichtlich haben und bei speziellen Patienten auch von daheim aus überwachen können</w:t>
            </w:r>
          </w:p>
        </w:tc>
      </w:tr>
      <w:tr w:rsidR="008B12D6" w:rsidRPr="00061A9D" w:rsidTr="008B12D6">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Pr="00061A9D" w:rsidRDefault="008B12D6">
            <w:pPr>
              <w:spacing w:line="0" w:lineRule="atLeast"/>
              <w:rPr>
                <w:rFonts w:ascii="Times New Roman" w:hAnsi="Times New Roman" w:cs="Times New Roman"/>
                <w:sz w:val="24"/>
                <w:szCs w:val="24"/>
              </w:rPr>
            </w:pPr>
            <w:r w:rsidRPr="00061A9D">
              <w:rPr>
                <w:rFonts w:ascii="Times New Roman" w:hAnsi="Times New Roman" w:cs="Times New Roman"/>
                <w:color w:val="000000"/>
              </w:rPr>
              <w:t>Patient</w:t>
            </w:r>
          </w:p>
        </w:tc>
        <w:tc>
          <w:tcPr>
            <w:tcW w:w="46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2D6" w:rsidRPr="00061A9D" w:rsidRDefault="008B12D6">
            <w:pPr>
              <w:spacing w:line="0" w:lineRule="atLeast"/>
              <w:rPr>
                <w:rFonts w:ascii="Times New Roman" w:hAnsi="Times New Roman" w:cs="Times New Roman"/>
                <w:sz w:val="24"/>
                <w:szCs w:val="24"/>
              </w:rPr>
            </w:pPr>
            <w:r w:rsidRPr="00061A9D">
              <w:rPr>
                <w:rFonts w:ascii="Times New Roman" w:hAnsi="Times New Roman" w:cs="Times New Roman"/>
                <w:color w:val="000000"/>
              </w:rPr>
              <w:t>Hat jederzeit Zugriff über das Web auf seinen Diätfortschritt</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8B12D6" w:rsidRPr="00061A9D" w:rsidRDefault="008B12D6" w:rsidP="00E47BE4">
      <w:pPr>
        <w:numPr>
          <w:ilvl w:val="0"/>
          <w:numId w:val="163"/>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 xml:space="preserve">Patient ist im System eingeloggt </w:t>
      </w:r>
    </w:p>
    <w:p w:rsidR="008B12D6" w:rsidRPr="00061A9D" w:rsidRDefault="008B12D6" w:rsidP="00E47BE4">
      <w:pPr>
        <w:numPr>
          <w:ilvl w:val="0"/>
          <w:numId w:val="163"/>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Min ein Ist-Parameterset vorhanden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3.2 Nachbedingung</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333E19" w:rsidRPr="00061A9D" w:rsidRDefault="00333E19" w:rsidP="00E47BE4">
      <w:pPr>
        <w:numPr>
          <w:ilvl w:val="0"/>
          <w:numId w:val="164"/>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Patient öffnet die Ansicht zur Anzeige der Soll-Ist-Analyse</w:t>
      </w:r>
    </w:p>
    <w:p w:rsidR="00333E19" w:rsidRPr="00061A9D" w:rsidRDefault="00333E19" w:rsidP="00E47BE4">
      <w:pPr>
        <w:numPr>
          <w:ilvl w:val="0"/>
          <w:numId w:val="164"/>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System zeigt eine Auswahl der im Parameterset vorhandenen Parameter an</w:t>
      </w:r>
    </w:p>
    <w:p w:rsidR="00333E19" w:rsidRPr="00061A9D" w:rsidRDefault="00333E19" w:rsidP="00E47BE4">
      <w:pPr>
        <w:numPr>
          <w:ilvl w:val="0"/>
          <w:numId w:val="164"/>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Patient wählt Parameter aus</w:t>
      </w:r>
    </w:p>
    <w:p w:rsidR="00333E19" w:rsidRPr="00061A9D" w:rsidRDefault="00333E19" w:rsidP="00E47BE4">
      <w:pPr>
        <w:numPr>
          <w:ilvl w:val="0"/>
          <w:numId w:val="164"/>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System zeigt eine grafische Gegenüberstellung von Soll- und Ist-Parameterwerten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387417">
      <w:pPr>
        <w:numPr>
          <w:ilvl w:val="0"/>
          <w:numId w:val="40"/>
        </w:numPr>
        <w:tabs>
          <w:tab w:val="num" w:pos="720"/>
        </w:tabs>
        <w:spacing w:after="0"/>
        <w:ind w:left="0" w:firstLine="0"/>
        <w:rPr>
          <w:rFonts w:ascii="Times New Roman" w:hAnsi="Times New Roman" w:cs="Times New Roman"/>
        </w:rPr>
      </w:pPr>
      <w:r w:rsidRPr="00061A9D">
        <w:rPr>
          <w:rFonts w:ascii="Times New Roman" w:hAnsi="Times New Roman" w:cs="Times New Roman"/>
        </w:rPr>
        <w:t>Die Soll-Ist Analyse wird durchgeführt, während ein Patient bei der Diätassistentin zur Kontrolle ist.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pStyle w:val="berschrift3"/>
        <w:ind w:left="0" w:firstLine="0"/>
        <w:rPr>
          <w:rFonts w:ascii="Times New Roman" w:hAnsi="Times New Roman" w:cs="Times New Roman"/>
        </w:rPr>
      </w:pPr>
      <w:bookmarkStart w:id="90" w:name="_Toc289022662"/>
      <w:r w:rsidRPr="00061A9D">
        <w:rPr>
          <w:rFonts w:ascii="Times New Roman" w:hAnsi="Times New Roman" w:cs="Times New Roman"/>
        </w:rPr>
        <w:t>Auswahl Berechnungsmethode von Über- bzw. Untergewicht</w:t>
      </w:r>
      <w:bookmarkEnd w:id="90"/>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Diätassistentin wählt das von ihr bevorzugte Verfahren zur Berechnung von Über- bzw. Untergewicht aus.</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4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6578D4" w:rsidRPr="00061A9D" w:rsidRDefault="006578D4">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6578D4" w:rsidP="00D8176D">
      <w:pPr>
        <w:rPr>
          <w:rFonts w:ascii="Times New Roman" w:hAnsi="Times New Roman" w:cs="Times New Roman"/>
          <w:u w:val="single"/>
        </w:rPr>
      </w:pPr>
      <w:r w:rsidRPr="00061A9D">
        <w:rPr>
          <w:rFonts w:ascii="Times New Roman" w:hAnsi="Times New Roman" w:cs="Times New Roman"/>
          <w:u w:val="single"/>
        </w:rPr>
        <w:lastRenderedPageBreak/>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 Berechnung</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4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42"/>
        </w:numPr>
        <w:tabs>
          <w:tab w:val="num" w:pos="720"/>
        </w:tabs>
        <w:spacing w:after="0"/>
        <w:ind w:left="0" w:firstLine="0"/>
        <w:rPr>
          <w:rFonts w:ascii="Times New Roman" w:hAnsi="Times New Roman" w:cs="Times New Roman"/>
        </w:rPr>
      </w:pPr>
      <w:r w:rsidRPr="00061A9D">
        <w:rPr>
          <w:rFonts w:ascii="Times New Roman" w:hAnsi="Times New Roman" w:cs="Times New Roman"/>
        </w:rPr>
        <w:t>Anthropometrische Daten wurden bereits erfasst; Patientenakt wurde geöffnet</w:t>
      </w:r>
    </w:p>
    <w:p w:rsidR="00E6507A" w:rsidRPr="00061A9D" w:rsidRDefault="00E6507A" w:rsidP="00D8176D">
      <w:pPr>
        <w:rPr>
          <w:rFonts w:ascii="Times New Roman" w:hAnsi="Times New Roman" w:cs="Times New Roman"/>
        </w:rPr>
      </w:pPr>
    </w:p>
    <w:p w:rsidR="00E6507A" w:rsidRPr="00061A9D" w:rsidRDefault="006578D4"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4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Ansicht zur Auswertung der Patientendaten</w:t>
      </w:r>
    </w:p>
    <w:p w:rsidR="00E6507A" w:rsidRPr="00061A9D" w:rsidRDefault="00E6507A" w:rsidP="00387417">
      <w:pPr>
        <w:numPr>
          <w:ilvl w:val="0"/>
          <w:numId w:val="4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das bevorzugte Berechnungsverfahren zur Bestimmung von Über- bzw. Untergewicht aus. Bei Kindern wird automatisch vom System die Verwendung von Perzentilen vorgeschlagen.</w:t>
      </w:r>
    </w:p>
    <w:p w:rsidR="00E6507A" w:rsidRPr="00061A9D" w:rsidRDefault="00E6507A" w:rsidP="00387417">
      <w:pPr>
        <w:numPr>
          <w:ilvl w:val="0"/>
          <w:numId w:val="43"/>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verwendet ausgewählte Berechnungsmethode</w:t>
      </w:r>
    </w:p>
    <w:p w:rsidR="00E6507A" w:rsidRPr="00061A9D" w:rsidRDefault="00E6507A" w:rsidP="00387417">
      <w:pPr>
        <w:numPr>
          <w:ilvl w:val="0"/>
          <w:numId w:val="4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6578D4" w:rsidRPr="00061A9D" w:rsidRDefault="006578D4">
      <w:pPr>
        <w:rPr>
          <w:rFonts w:ascii="Times New Roman" w:eastAsiaTheme="majorEastAsia" w:hAnsi="Times New Roman" w:cs="Times New Roman"/>
          <w:b/>
          <w:bCs/>
          <w:color w:val="4F81BD" w:themeColor="accent1"/>
        </w:rPr>
      </w:pPr>
      <w:r w:rsidRPr="00061A9D">
        <w:rPr>
          <w:rFonts w:ascii="Times New Roman" w:hAnsi="Times New Roman" w:cs="Times New Roman"/>
        </w:rPr>
        <w:br w:type="page"/>
      </w:r>
    </w:p>
    <w:p w:rsidR="00E6507A" w:rsidRPr="00061A9D" w:rsidRDefault="00E6507A" w:rsidP="00D8176D">
      <w:pPr>
        <w:pStyle w:val="berschrift3"/>
        <w:ind w:left="0" w:firstLine="0"/>
        <w:rPr>
          <w:rFonts w:ascii="Times New Roman" w:hAnsi="Times New Roman" w:cs="Times New Roman"/>
        </w:rPr>
      </w:pPr>
      <w:bookmarkStart w:id="91" w:name="_Toc289022663"/>
      <w:r w:rsidRPr="00061A9D">
        <w:rPr>
          <w:rFonts w:ascii="Times New Roman" w:hAnsi="Times New Roman" w:cs="Times New Roman"/>
        </w:rPr>
        <w:lastRenderedPageBreak/>
        <w:t>Erstellung eines Kochrezepts</w:t>
      </w:r>
      <w:bookmarkEnd w:id="91"/>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Diätassistentin  möchte  der internen DB ein neues Kochrezept hinzufügen.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4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99376B"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 xml:space="preserve">möchte diätgetreue Rezepte erstellen </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Rezepte die einfach zu zubereiten sind</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4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45"/>
        </w:numPr>
        <w:tabs>
          <w:tab w:val="num" w:pos="720"/>
        </w:tabs>
        <w:spacing w:after="0"/>
        <w:ind w:left="0" w:firstLine="0"/>
        <w:rPr>
          <w:rFonts w:ascii="Times New Roman" w:hAnsi="Times New Roman" w:cs="Times New Roman"/>
        </w:rPr>
      </w:pPr>
      <w:r w:rsidRPr="00061A9D">
        <w:rPr>
          <w:rFonts w:ascii="Times New Roman" w:hAnsi="Times New Roman" w:cs="Times New Roman"/>
        </w:rPr>
        <w:t>Lebensmitteldaten sind bereits in der Datenbank vorhanden.</w:t>
      </w:r>
    </w:p>
    <w:p w:rsidR="00E6507A" w:rsidRPr="00061A9D" w:rsidRDefault="00E6507A" w:rsidP="00387417">
      <w:pPr>
        <w:numPr>
          <w:ilvl w:val="0"/>
          <w:numId w:val="45"/>
        </w:numPr>
        <w:tabs>
          <w:tab w:val="num" w:pos="720"/>
        </w:tabs>
        <w:spacing w:after="0"/>
        <w:ind w:left="0" w:firstLine="0"/>
        <w:rPr>
          <w:rFonts w:ascii="Times New Roman" w:hAnsi="Times New Roman" w:cs="Times New Roman"/>
        </w:rPr>
      </w:pPr>
      <w:r w:rsidRPr="00061A9D">
        <w:rPr>
          <w:rFonts w:ascii="Times New Roman" w:hAnsi="Times New Roman" w:cs="Times New Roman"/>
        </w:rPr>
        <w:t>Der Rezept neu erstellen Dialog ist bereits geöffnet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46"/>
        </w:numPr>
        <w:tabs>
          <w:tab w:val="num" w:pos="720"/>
        </w:tabs>
        <w:spacing w:after="0"/>
        <w:ind w:left="0" w:firstLine="0"/>
        <w:rPr>
          <w:rFonts w:ascii="Times New Roman" w:hAnsi="Times New Roman" w:cs="Times New Roman"/>
        </w:rPr>
      </w:pPr>
      <w:r w:rsidRPr="00061A9D">
        <w:rPr>
          <w:rFonts w:ascii="Times New Roman" w:hAnsi="Times New Roman" w:cs="Times New Roman"/>
        </w:rPr>
        <w:t>Das erstellte Rezept ist in der Datenbank gespeichert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99376B"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4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Dialog zum Erstellen eines neuen Kochrezeptes.</w:t>
      </w:r>
    </w:p>
    <w:p w:rsidR="00E6507A" w:rsidRPr="00061A9D" w:rsidRDefault="00E6507A" w:rsidP="00387417">
      <w:pPr>
        <w:numPr>
          <w:ilvl w:val="0"/>
          <w:numId w:val="47"/>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zeigt den Dialog an.</w:t>
      </w:r>
    </w:p>
    <w:p w:rsidR="00E6507A" w:rsidRPr="00061A9D" w:rsidRDefault="00E6507A" w:rsidP="00387417">
      <w:pPr>
        <w:numPr>
          <w:ilvl w:val="0"/>
          <w:numId w:val="4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Zutat hinzufügen aus</w:t>
      </w:r>
    </w:p>
    <w:p w:rsidR="00E6507A" w:rsidRPr="00061A9D" w:rsidRDefault="00E6507A" w:rsidP="00387417">
      <w:pPr>
        <w:numPr>
          <w:ilvl w:val="0"/>
          <w:numId w:val="47"/>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Zutatensuchdialog an.</w:t>
      </w:r>
    </w:p>
    <w:p w:rsidR="00E6507A" w:rsidRPr="00061A9D" w:rsidRDefault="00E6507A" w:rsidP="00387417">
      <w:pPr>
        <w:numPr>
          <w:ilvl w:val="0"/>
          <w:numId w:val="4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sucht Zutat aus.</w:t>
      </w:r>
    </w:p>
    <w:p w:rsidR="00E6507A" w:rsidRPr="00061A9D" w:rsidRDefault="00E6507A" w:rsidP="00387417">
      <w:pPr>
        <w:numPr>
          <w:ilvl w:val="0"/>
          <w:numId w:val="47"/>
        </w:numPr>
        <w:tabs>
          <w:tab w:val="num" w:pos="720"/>
        </w:tabs>
        <w:spacing w:after="0"/>
        <w:ind w:left="0" w:firstLine="0"/>
        <w:rPr>
          <w:rFonts w:ascii="Times New Roman" w:hAnsi="Times New Roman" w:cs="Times New Roman"/>
        </w:rPr>
      </w:pPr>
      <w:r w:rsidRPr="00061A9D">
        <w:rPr>
          <w:rFonts w:ascii="Times New Roman" w:hAnsi="Times New Roman" w:cs="Times New Roman"/>
        </w:rPr>
        <w:t>System fügt Zutat dem Rezept hinzu</w:t>
      </w:r>
    </w:p>
    <w:p w:rsidR="00E6507A" w:rsidRPr="00061A9D" w:rsidRDefault="00E6507A" w:rsidP="00387417">
      <w:pPr>
        <w:numPr>
          <w:ilvl w:val="0"/>
          <w:numId w:val="4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wiederholt Schritt 1-3 bis alle Zutat eingetragen sind</w:t>
      </w:r>
    </w:p>
    <w:p w:rsidR="00E6507A" w:rsidRPr="00061A9D" w:rsidRDefault="00E6507A" w:rsidP="00387417">
      <w:pPr>
        <w:numPr>
          <w:ilvl w:val="0"/>
          <w:numId w:val="4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trägt Zubereitungsanleitung ein.</w:t>
      </w:r>
    </w:p>
    <w:p w:rsidR="00E6507A" w:rsidRPr="00061A9D" w:rsidRDefault="00E6507A" w:rsidP="00387417">
      <w:pPr>
        <w:numPr>
          <w:ilvl w:val="0"/>
          <w:numId w:val="4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ab</w:t>
      </w:r>
    </w:p>
    <w:p w:rsidR="0099376B" w:rsidRPr="00061A9D" w:rsidRDefault="0099376B">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 xml:space="preserve">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r w:rsidRPr="00061A9D">
        <w:rPr>
          <w:rFonts w:ascii="Times New Roman" w:hAnsi="Times New Roman" w:cs="Times New Roman"/>
        </w:rPr>
        <w:t xml:space="preserve">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r w:rsidRPr="00061A9D">
        <w:rPr>
          <w:rFonts w:ascii="Times New Roman" w:hAnsi="Times New Roman" w:cs="Times New Roman"/>
        </w:rPr>
        <w:t xml:space="preserve">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F76F22" w:rsidRPr="00061A9D" w:rsidRDefault="00F76F22" w:rsidP="00F76F22">
      <w:pPr>
        <w:pStyle w:val="berschrift4"/>
        <w:rPr>
          <w:rFonts w:ascii="Times New Roman" w:hAnsi="Times New Roman" w:cs="Times New Roman"/>
        </w:rPr>
      </w:pPr>
      <w:r w:rsidRPr="00061A9D">
        <w:rPr>
          <w:rFonts w:ascii="Times New Roman" w:hAnsi="Times New Roman" w:cs="Times New Roman"/>
        </w:rPr>
        <w:t>Kontrakte</w:t>
      </w:r>
    </w:p>
    <w:p w:rsidR="00654665" w:rsidRPr="00061A9D" w:rsidRDefault="00654665" w:rsidP="0065466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makeNewRecipe(in name:String)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Kochrezept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654665" w:rsidRPr="00061A9D" w:rsidRDefault="00654665" w:rsidP="00E47BE4">
      <w:pPr>
        <w:numPr>
          <w:ilvl w:val="0"/>
          <w:numId w:val="183"/>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wurde ein Recipe Objekt recObj instanziiert</w:t>
      </w:r>
    </w:p>
    <w:p w:rsidR="00654665" w:rsidRPr="00061A9D" w:rsidRDefault="00654665" w:rsidP="00E47BE4">
      <w:pPr>
        <w:numPr>
          <w:ilvl w:val="0"/>
          <w:numId w:val="183"/>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recObj.name=name</w:t>
      </w:r>
    </w:p>
    <w:p w:rsidR="0099376B" w:rsidRPr="00061A9D" w:rsidRDefault="00654665" w:rsidP="00654665">
      <w:pPr>
        <w:spacing w:after="0" w:line="240" w:lineRule="auto"/>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sz w:val="27"/>
          <w:szCs w:val="27"/>
          <w:lang w:eastAsia="de-AT"/>
        </w:rPr>
        <w:br/>
      </w:r>
    </w:p>
    <w:p w:rsidR="00654665" w:rsidRPr="00061A9D" w:rsidRDefault="00654665" w:rsidP="0065466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addIngredient(in i:Ingredient, in q:Quantity, in h:Household)</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Kochrezept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654665" w:rsidRPr="00061A9D" w:rsidRDefault="00654665" w:rsidP="00E47BE4">
      <w:pPr>
        <w:numPr>
          <w:ilvl w:val="0"/>
          <w:numId w:val="184"/>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Eine Recipe Objekt recObj esxistiert</w:t>
      </w:r>
    </w:p>
    <w:p w:rsidR="00654665" w:rsidRPr="00061A9D" w:rsidRDefault="00654665" w:rsidP="0065466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654665" w:rsidRPr="00061A9D" w:rsidRDefault="00654665" w:rsidP="00E47BE4">
      <w:pPr>
        <w:numPr>
          <w:ilvl w:val="0"/>
          <w:numId w:val="185"/>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ein Ingredients Objekt ingObj wurde instanziiert mit ingObj.ingredient=i AND ingObj.quantity=q AND ingObj.household=h</w:t>
      </w:r>
    </w:p>
    <w:p w:rsidR="00654665" w:rsidRPr="00061A9D" w:rsidRDefault="00654665" w:rsidP="00E47BE4">
      <w:pPr>
        <w:numPr>
          <w:ilvl w:val="0"/>
          <w:numId w:val="185"/>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recObj.IngredientList enthält ingObj</w:t>
      </w:r>
    </w:p>
    <w:p w:rsidR="00654665" w:rsidRPr="00061A9D" w:rsidRDefault="00654665" w:rsidP="00E47BE4">
      <w:pPr>
        <w:numPr>
          <w:ilvl w:val="0"/>
          <w:numId w:val="185"/>
        </w:numPr>
        <w:spacing w:before="100" w:beforeAutospacing="1" w:after="100" w:afterAutospacing="1" w:line="240" w:lineRule="auto"/>
        <w:textAlignment w:val="baseline"/>
        <w:rPr>
          <w:rFonts w:ascii="Times New Roman" w:eastAsia="Times New Roman" w:hAnsi="Times New Roman" w:cs="Times New Roman"/>
          <w:b/>
          <w:bCs/>
          <w:color w:val="000000"/>
          <w:lang w:val="en-AU" w:eastAsia="de-AT"/>
        </w:rPr>
      </w:pPr>
      <w:r w:rsidRPr="00061A9D">
        <w:rPr>
          <w:rFonts w:ascii="Times New Roman" w:eastAsia="Times New Roman" w:hAnsi="Times New Roman" w:cs="Times New Roman"/>
          <w:color w:val="000000"/>
          <w:lang w:val="en-AU" w:eastAsia="de-AT"/>
        </w:rPr>
        <w:t>recObj.nutrients = recObj.nutrients + i.nutrients*quantity</w:t>
      </w:r>
    </w:p>
    <w:p w:rsidR="0099376B" w:rsidRPr="00061A9D" w:rsidRDefault="00654665" w:rsidP="00654665">
      <w:pPr>
        <w:spacing w:after="0" w:line="240" w:lineRule="auto"/>
        <w:rPr>
          <w:rFonts w:ascii="Times New Roman" w:eastAsia="Times New Roman" w:hAnsi="Times New Roman" w:cs="Times New Roman"/>
          <w:b/>
          <w:bCs/>
          <w:color w:val="000000"/>
          <w:lang w:val="en-US" w:eastAsia="de-AT"/>
        </w:rPr>
      </w:pPr>
      <w:r w:rsidRPr="00061A9D">
        <w:rPr>
          <w:rFonts w:ascii="Times New Roman" w:eastAsia="Times New Roman" w:hAnsi="Times New Roman" w:cs="Times New Roman"/>
          <w:color w:val="000000"/>
          <w:sz w:val="27"/>
          <w:szCs w:val="27"/>
          <w:lang w:val="en-US" w:eastAsia="de-AT"/>
        </w:rPr>
        <w:br/>
      </w:r>
      <w:r w:rsidRPr="00061A9D">
        <w:rPr>
          <w:rFonts w:ascii="Times New Roman" w:eastAsia="Times New Roman" w:hAnsi="Times New Roman" w:cs="Times New Roman"/>
          <w:color w:val="000000"/>
          <w:sz w:val="27"/>
          <w:szCs w:val="27"/>
          <w:lang w:val="en-US" w:eastAsia="de-AT"/>
        </w:rPr>
        <w:br/>
      </w:r>
    </w:p>
    <w:p w:rsidR="00654665" w:rsidRPr="00061A9D" w:rsidRDefault="00654665" w:rsidP="0065466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lastRenderedPageBreak/>
        <w:t>Operation:  setPreparation(preparation:String)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Querverweis:</w:t>
      </w:r>
      <w:r w:rsidRPr="00061A9D">
        <w:rPr>
          <w:rFonts w:ascii="Times New Roman" w:eastAsia="Times New Roman" w:hAnsi="Times New Roman" w:cs="Times New Roman"/>
          <w:color w:val="000000"/>
          <w:lang w:eastAsia="de-AT"/>
        </w:rPr>
        <w:t>UseCase Kochrezept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654665" w:rsidRPr="00061A9D" w:rsidRDefault="00654665" w:rsidP="00E47BE4">
      <w:pPr>
        <w:numPr>
          <w:ilvl w:val="0"/>
          <w:numId w:val="186"/>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ein Recipe Object recObj existiert</w:t>
      </w:r>
    </w:p>
    <w:p w:rsidR="00654665" w:rsidRPr="00061A9D" w:rsidRDefault="00654665" w:rsidP="0065466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654665" w:rsidRPr="00061A9D" w:rsidRDefault="00654665" w:rsidP="00E47BE4">
      <w:pPr>
        <w:numPr>
          <w:ilvl w:val="0"/>
          <w:numId w:val="187"/>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recObj.Preparation = preparation</w:t>
      </w:r>
    </w:p>
    <w:p w:rsidR="00F76F22" w:rsidRPr="00061A9D" w:rsidRDefault="00F76F22" w:rsidP="00F76F22">
      <w:pPr>
        <w:rPr>
          <w:rFonts w:ascii="Times New Roman" w:hAnsi="Times New Roman" w:cs="Times New Roman"/>
          <w:b/>
          <w:bCs/>
        </w:rPr>
      </w:pPr>
    </w:p>
    <w:p w:rsidR="00B5114E" w:rsidRPr="00061A9D" w:rsidRDefault="00F76F22" w:rsidP="00D8176D">
      <w:pPr>
        <w:pStyle w:val="berschrift4"/>
        <w:rPr>
          <w:rFonts w:ascii="Times New Roman" w:hAnsi="Times New Roman" w:cs="Times New Roman"/>
        </w:rPr>
      </w:pPr>
      <w:r w:rsidRPr="00061A9D">
        <w:rPr>
          <w:rFonts w:ascii="Times New Roman" w:hAnsi="Times New Roman" w:cs="Times New Roman"/>
        </w:rPr>
        <w:t>Sequenzdiagramme</w:t>
      </w:r>
    </w:p>
    <w:p w:rsidR="00B5114E" w:rsidRPr="00061A9D" w:rsidRDefault="00B5114E" w:rsidP="00D8176D">
      <w:pPr>
        <w:rPr>
          <w:rFonts w:ascii="Times New Roman" w:hAnsi="Times New Roman" w:cs="Times New Roman"/>
          <w:noProof/>
          <w:lang w:eastAsia="de-AT"/>
        </w:rPr>
      </w:pPr>
    </w:p>
    <w:p w:rsidR="00F76F22" w:rsidRPr="00061A9D" w:rsidRDefault="00106034" w:rsidP="00D8176D">
      <w:pPr>
        <w:rPr>
          <w:rFonts w:ascii="Times New Roman" w:hAnsi="Times New Roman" w:cs="Times New Roman"/>
          <w:u w:val="single"/>
        </w:rPr>
      </w:pPr>
      <w:r w:rsidRPr="00061A9D">
        <w:rPr>
          <w:rFonts w:ascii="Times New Roman" w:hAnsi="Times New Roman" w:cs="Times New Roman"/>
          <w:noProof/>
          <w:lang w:val="de-DE" w:eastAsia="de-DE"/>
        </w:rPr>
        <w:drawing>
          <wp:inline distT="0" distB="0" distL="0" distR="0">
            <wp:extent cx="4943475" cy="3576529"/>
            <wp:effectExtent l="0" t="0" r="0" b="0"/>
            <wp:docPr id="10" name="Grafik 10" descr="C:\Users\Manuel\Documents\eclipse\Easy Diet\doc\Sequenzdiagramme\Kochrezep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uel\Documents\eclipse\Easy Diet\doc\Sequenzdiagramme\Kochrezept_erstellen.jpg"/>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099" t="11111" r="46192" b="31532"/>
                    <a:stretch/>
                  </pic:blipFill>
                  <pic:spPr bwMode="auto">
                    <a:xfrm>
                      <a:off x="0" y="0"/>
                      <a:ext cx="4943475" cy="357652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9376B" w:rsidRPr="00061A9D" w:rsidRDefault="0099376B">
      <w:pPr>
        <w:rPr>
          <w:rFonts w:ascii="Times New Roman" w:eastAsiaTheme="majorEastAsia" w:hAnsi="Times New Roman" w:cs="Times New Roman"/>
          <w:b/>
          <w:bCs/>
          <w:color w:val="4F81BD" w:themeColor="accent1"/>
        </w:rPr>
      </w:pPr>
      <w:r w:rsidRPr="00061A9D">
        <w:rPr>
          <w:rFonts w:ascii="Times New Roman" w:hAnsi="Times New Roman" w:cs="Times New Roman"/>
        </w:rPr>
        <w:br w:type="page"/>
      </w:r>
    </w:p>
    <w:p w:rsidR="00E6507A" w:rsidRPr="00061A9D" w:rsidRDefault="00387417" w:rsidP="00D8176D">
      <w:pPr>
        <w:pStyle w:val="berschrift3"/>
        <w:ind w:left="0" w:firstLine="0"/>
        <w:rPr>
          <w:rFonts w:ascii="Times New Roman" w:hAnsi="Times New Roman" w:cs="Times New Roman"/>
        </w:rPr>
      </w:pPr>
      <w:bookmarkStart w:id="92" w:name="_Toc289022664"/>
      <w:r w:rsidRPr="00061A9D">
        <w:rPr>
          <w:rFonts w:ascii="Times New Roman" w:hAnsi="Times New Roman" w:cs="Times New Roman"/>
        </w:rPr>
        <w:lastRenderedPageBreak/>
        <w:t>Änderung eines Kochrezepts</w:t>
      </w:r>
      <w:bookmarkEnd w:id="92"/>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Anpassung eines Kochrezeptes.</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4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w:t>
      </w:r>
      <w:r w:rsidR="004065E2" w:rsidRPr="00061A9D">
        <w:rPr>
          <w:rFonts w:ascii="Times New Roman" w:hAnsi="Times New Roman" w:cs="Times New Roman"/>
          <w:u w:val="single"/>
        </w:rPr>
        <w:t>.2 Stakeholder</w:t>
      </w:r>
    </w:p>
    <w:tbl>
      <w:tblPr>
        <w:tblW w:w="0" w:type="auto"/>
        <w:tblLook w:val="04A0"/>
      </w:tblPr>
      <w:tblGrid>
        <w:gridCol w:w="4637"/>
        <w:gridCol w:w="4635"/>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Korrekten Kochrezepten die dem Patienten auch schmecken.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Kochrezepte die schmecken und ihn bei der Diät unterstützen.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4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49"/>
        </w:numPr>
        <w:tabs>
          <w:tab w:val="num" w:pos="720"/>
        </w:tabs>
        <w:spacing w:after="0"/>
        <w:ind w:left="0" w:firstLine="0"/>
        <w:rPr>
          <w:rFonts w:ascii="Times New Roman" w:hAnsi="Times New Roman" w:cs="Times New Roman"/>
        </w:rPr>
      </w:pPr>
      <w:r w:rsidRPr="00061A9D">
        <w:rPr>
          <w:rFonts w:ascii="Times New Roman" w:hAnsi="Times New Roman" w:cs="Times New Roman"/>
        </w:rPr>
        <w:t>Lebensmitteldaten sind bereits in der Datenbank vorhanden.</w:t>
      </w:r>
    </w:p>
    <w:p w:rsidR="00E6507A" w:rsidRPr="00061A9D" w:rsidRDefault="00E6507A" w:rsidP="00D8176D">
      <w:pPr>
        <w:rPr>
          <w:rFonts w:ascii="Times New Roman" w:hAnsi="Times New Roman" w:cs="Times New Roman"/>
        </w:rPr>
      </w:pPr>
    </w:p>
    <w:p w:rsidR="00E6507A" w:rsidRPr="00061A9D" w:rsidRDefault="004065E2" w:rsidP="00D8176D">
      <w:pPr>
        <w:rPr>
          <w:rFonts w:ascii="Times New Roman" w:hAnsi="Times New Roman" w:cs="Times New Roman"/>
          <w:u w:val="single"/>
        </w:rPr>
      </w:pPr>
      <w:r w:rsidRPr="00061A9D">
        <w:rPr>
          <w:rFonts w:ascii="Times New Roman" w:hAnsi="Times New Roman" w:cs="Times New Roman"/>
          <w:u w:val="single"/>
        </w:rPr>
        <w:t>3.2 Nachbedingung</w:t>
      </w:r>
    </w:p>
    <w:p w:rsidR="004065E2" w:rsidRPr="00061A9D" w:rsidRDefault="004065E2"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5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Rezeptsammlung</w:t>
      </w:r>
    </w:p>
    <w:p w:rsidR="00E6507A" w:rsidRPr="00061A9D" w:rsidRDefault="00E6507A" w:rsidP="00387417">
      <w:pPr>
        <w:numPr>
          <w:ilvl w:val="0"/>
          <w:numId w:val="5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 Rezeptesuchmaske an</w:t>
      </w:r>
    </w:p>
    <w:p w:rsidR="00E6507A" w:rsidRPr="00061A9D" w:rsidRDefault="00E6507A" w:rsidP="00387417">
      <w:pPr>
        <w:numPr>
          <w:ilvl w:val="0"/>
          <w:numId w:val="5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sucht zu änderndes Rezept</w:t>
      </w:r>
    </w:p>
    <w:p w:rsidR="00E6507A" w:rsidRPr="00061A9D" w:rsidRDefault="00E6507A" w:rsidP="00387417">
      <w:pPr>
        <w:numPr>
          <w:ilvl w:val="0"/>
          <w:numId w:val="5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gesuchtes Rezept an</w:t>
      </w:r>
    </w:p>
    <w:p w:rsidR="00E6507A" w:rsidRPr="00061A9D" w:rsidRDefault="00E6507A" w:rsidP="00387417">
      <w:pPr>
        <w:numPr>
          <w:ilvl w:val="0"/>
          <w:numId w:val="5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löscht oder fügt neue Lebensmittel zum Rezept hinzu</w:t>
      </w:r>
    </w:p>
    <w:p w:rsidR="00E6507A" w:rsidRPr="00061A9D" w:rsidRDefault="00E6507A" w:rsidP="00387417">
      <w:pPr>
        <w:numPr>
          <w:ilvl w:val="0"/>
          <w:numId w:val="5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wiederholt Schritt 3 bis alle Anpassungen eingetragen sind</w:t>
      </w:r>
    </w:p>
    <w:p w:rsidR="00E6507A" w:rsidRPr="00061A9D" w:rsidRDefault="00E6507A" w:rsidP="00387417">
      <w:pPr>
        <w:numPr>
          <w:ilvl w:val="0"/>
          <w:numId w:val="5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ab</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lastRenderedPageBreak/>
        <w:t>1.a) Keine Rezepte in der Datenbank vorhanden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Use Case abgeschlossen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4065E2" w:rsidP="00D8176D">
      <w:pPr>
        <w:rPr>
          <w:rFonts w:ascii="Times New Roman" w:hAnsi="Times New Roman" w:cs="Times New Roman"/>
        </w:rPr>
      </w:pPr>
      <w:r w:rsidRPr="00061A9D">
        <w:rPr>
          <w:rFonts w:ascii="Times New Roman" w:hAnsi="Times New Roman" w:cs="Times New Roman"/>
          <w:u w:val="single"/>
        </w:rPr>
        <w:t>8. Offene Punkte</w:t>
      </w:r>
    </w:p>
    <w:p w:rsidR="00E6507A" w:rsidRPr="00061A9D" w:rsidRDefault="00E6507A" w:rsidP="00D8176D">
      <w:pPr>
        <w:pStyle w:val="berschrift3"/>
        <w:ind w:left="0" w:firstLine="0"/>
        <w:rPr>
          <w:rFonts w:ascii="Times New Roman" w:hAnsi="Times New Roman" w:cs="Times New Roman"/>
        </w:rPr>
      </w:pPr>
      <w:bookmarkStart w:id="93" w:name="_Toc289022665"/>
      <w:r w:rsidRPr="00061A9D">
        <w:rPr>
          <w:rFonts w:ascii="Times New Roman" w:hAnsi="Times New Roman" w:cs="Times New Roman"/>
        </w:rPr>
        <w:t xml:space="preserve">Erstellen </w:t>
      </w:r>
      <w:r w:rsidR="00387417" w:rsidRPr="00061A9D">
        <w:rPr>
          <w:rFonts w:ascii="Times New Roman" w:hAnsi="Times New Roman" w:cs="Times New Roman"/>
        </w:rPr>
        <w:t>eines Parametersets</w:t>
      </w:r>
      <w:bookmarkEnd w:id="93"/>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Erstellen eines neuen</w:t>
      </w:r>
      <w:r w:rsidR="004065E2" w:rsidRPr="00061A9D">
        <w:rPr>
          <w:rFonts w:ascii="Times New Roman" w:hAnsi="Times New Roman" w:cs="Times New Roman"/>
        </w:rPr>
        <w:t xml:space="preserve"> Parameterset für den Patienten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5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4065E2"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4"/>
        <w:gridCol w:w="4638"/>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Korrekten Parametern für Patienten damit eine maßgeschneiderte Diät erstellt werden kann.</w:t>
            </w:r>
          </w:p>
        </w:tc>
      </w:tr>
      <w:tr w:rsidR="00E6507A" w:rsidRPr="00061A9D" w:rsidTr="00E6507A">
        <w:trPr>
          <w:trHeight w:val="720"/>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 Eingabe seiner Parameter damit er eine passende Diät bekommt.</w:t>
            </w:r>
          </w:p>
        </w:tc>
      </w:tr>
    </w:tbl>
    <w:p w:rsidR="00E6507A" w:rsidRPr="00061A9D" w:rsidRDefault="00E6507A" w:rsidP="00D8176D">
      <w:pPr>
        <w:spacing w:line="240" w:lineRule="auto"/>
        <w:rPr>
          <w:rFonts w:ascii="Times New Roman" w:eastAsia="Arial" w:hAnsi="Times New Roman" w:cs="Times New Roman"/>
          <w:color w:val="000000"/>
        </w:rPr>
      </w:pPr>
    </w:p>
    <w:p w:rsidR="004065E2" w:rsidRPr="00061A9D" w:rsidRDefault="004065E2">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5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52"/>
        </w:numPr>
        <w:tabs>
          <w:tab w:val="num" w:pos="720"/>
        </w:tabs>
        <w:spacing w:after="0"/>
        <w:ind w:left="0" w:firstLine="0"/>
        <w:rPr>
          <w:rFonts w:ascii="Times New Roman" w:hAnsi="Times New Roman" w:cs="Times New Roman"/>
        </w:rPr>
      </w:pPr>
      <w:r w:rsidRPr="00061A9D">
        <w:rPr>
          <w:rFonts w:ascii="Times New Roman" w:hAnsi="Times New Roman" w:cs="Times New Roman"/>
        </w:rPr>
        <w:t>Patient hat Überweisung mit Parameterset mitgebracht</w:t>
      </w:r>
    </w:p>
    <w:p w:rsidR="00E6507A" w:rsidRPr="00061A9D" w:rsidRDefault="00E6507A" w:rsidP="00387417">
      <w:pPr>
        <w:numPr>
          <w:ilvl w:val="0"/>
          <w:numId w:val="52"/>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bereits geöffnet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53"/>
        </w:numPr>
        <w:tabs>
          <w:tab w:val="num" w:pos="720"/>
        </w:tabs>
        <w:spacing w:after="0"/>
        <w:ind w:left="0" w:firstLine="0"/>
        <w:rPr>
          <w:rFonts w:ascii="Times New Roman" w:hAnsi="Times New Roman" w:cs="Times New Roman"/>
        </w:rPr>
      </w:pPr>
      <w:r w:rsidRPr="00061A9D">
        <w:rPr>
          <w:rFonts w:ascii="Times New Roman" w:hAnsi="Times New Roman" w:cs="Times New Roman"/>
        </w:rPr>
        <w:t>Parameterset wurde korrekt gespeichert und dem Patienten zugewiesen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5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das Zielparameterset</w:t>
      </w:r>
    </w:p>
    <w:p w:rsidR="00E6507A" w:rsidRPr="00061A9D" w:rsidRDefault="00E6507A" w:rsidP="00387417">
      <w:pPr>
        <w:numPr>
          <w:ilvl w:val="0"/>
          <w:numId w:val="54"/>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leeres Parameterset an</w:t>
      </w:r>
    </w:p>
    <w:p w:rsidR="00E6507A" w:rsidRPr="00061A9D" w:rsidRDefault="00E6507A" w:rsidP="00387417">
      <w:pPr>
        <w:numPr>
          <w:ilvl w:val="0"/>
          <w:numId w:val="5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fügt Parameter mit Grenzwerten ein</w:t>
      </w:r>
    </w:p>
    <w:p w:rsidR="00E6507A" w:rsidRPr="00061A9D" w:rsidRDefault="00E6507A" w:rsidP="00387417">
      <w:pPr>
        <w:numPr>
          <w:ilvl w:val="0"/>
          <w:numId w:val="54"/>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Wiederholung Schritt 2 und 3 bis alle Parameter mit Grenzwertwert eingetragen sind</w:t>
      </w:r>
    </w:p>
    <w:p w:rsidR="00E6507A" w:rsidRPr="00061A9D" w:rsidRDefault="00E6507A" w:rsidP="00387417">
      <w:pPr>
        <w:numPr>
          <w:ilvl w:val="0"/>
          <w:numId w:val="5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Parameterset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rPr>
      </w:pPr>
      <w:r w:rsidRPr="00061A9D">
        <w:rPr>
          <w:rFonts w:ascii="Times New Roman" w:hAnsi="Times New Roman" w:cs="Times New Roman"/>
        </w:rPr>
        <w:t xml:space="preserve">: </w:t>
      </w:r>
    </w:p>
    <w:p w:rsidR="001B6114" w:rsidRPr="00061A9D" w:rsidRDefault="001B6114" w:rsidP="001B6114">
      <w:pPr>
        <w:pStyle w:val="berschrift4"/>
        <w:rPr>
          <w:rFonts w:ascii="Times New Roman" w:hAnsi="Times New Roman" w:cs="Times New Roman"/>
        </w:rPr>
      </w:pPr>
      <w:r w:rsidRPr="00061A9D">
        <w:rPr>
          <w:rFonts w:ascii="Times New Roman" w:hAnsi="Times New Roman" w:cs="Times New Roman"/>
        </w:rPr>
        <w:t>Kontrakte</w:t>
      </w:r>
    </w:p>
    <w:p w:rsidR="00425FC5" w:rsidRPr="00061A9D" w:rsidRDefault="00425FC5" w:rsidP="00425FC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makeNewParameterSet(in pat:Patient)</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Erstellen eines Parametersets</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425FC5" w:rsidRPr="00061A9D" w:rsidRDefault="00425FC5" w:rsidP="00E47BE4">
      <w:pPr>
        <w:numPr>
          <w:ilvl w:val="0"/>
          <w:numId w:val="179"/>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 Patienten Objekt pat</w:t>
      </w:r>
    </w:p>
    <w:p w:rsidR="00425FC5" w:rsidRPr="00061A9D" w:rsidRDefault="00425FC5" w:rsidP="00425FC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lastRenderedPageBreak/>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425FC5" w:rsidRPr="00061A9D" w:rsidRDefault="00425FC5" w:rsidP="00E47BE4">
      <w:pPr>
        <w:numPr>
          <w:ilvl w:val="0"/>
          <w:numId w:val="18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wurde ein Parameterset Objekt pOb instanziiert</w:t>
      </w:r>
    </w:p>
    <w:p w:rsidR="00425FC5" w:rsidRPr="00061A9D" w:rsidRDefault="00425FC5" w:rsidP="00E47BE4">
      <w:pPr>
        <w:numPr>
          <w:ilvl w:val="0"/>
          <w:numId w:val="18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pOb wurde mit pat assoziiert</w:t>
      </w:r>
    </w:p>
    <w:p w:rsidR="00425FC5" w:rsidRPr="00061A9D" w:rsidRDefault="00425FC5" w:rsidP="00425FC5">
      <w:pPr>
        <w:spacing w:after="0" w:line="240" w:lineRule="auto"/>
        <w:rPr>
          <w:rFonts w:ascii="Times New Roman" w:eastAsia="Times New Roman" w:hAnsi="Times New Roman" w:cs="Times New Roman"/>
          <w:color w:val="000000"/>
          <w:sz w:val="27"/>
          <w:szCs w:val="27"/>
          <w:lang w:val="en-AU" w:eastAsia="de-AT"/>
        </w:rPr>
      </w:pPr>
      <w:r w:rsidRPr="00061A9D">
        <w:rPr>
          <w:rFonts w:ascii="Times New Roman" w:eastAsia="Times New Roman" w:hAnsi="Times New Roman" w:cs="Times New Roman"/>
          <w:color w:val="000000"/>
          <w:sz w:val="27"/>
          <w:szCs w:val="27"/>
          <w:lang w:val="en-AU" w:eastAsia="de-AT"/>
        </w:rPr>
        <w:br/>
      </w:r>
      <w:r w:rsidRPr="00061A9D">
        <w:rPr>
          <w:rFonts w:ascii="Times New Roman" w:eastAsia="Times New Roman" w:hAnsi="Times New Roman" w:cs="Times New Roman"/>
          <w:color w:val="000000"/>
          <w:sz w:val="27"/>
          <w:szCs w:val="27"/>
          <w:lang w:val="en-AU" w:eastAsia="de-AT"/>
        </w:rPr>
        <w:br/>
      </w:r>
      <w:r w:rsidRPr="00061A9D">
        <w:rPr>
          <w:rFonts w:ascii="Times New Roman" w:eastAsia="Times New Roman" w:hAnsi="Times New Roman" w:cs="Times New Roman"/>
          <w:b/>
          <w:bCs/>
          <w:color w:val="000000"/>
          <w:lang w:val="en-AU" w:eastAsia="de-AT"/>
        </w:rPr>
        <w:t>Operation: addParameterEntry(in par:Parameter, in minValue:Double, in maxValue:Double, validFrom:Date, validTo:Date)</w:t>
      </w:r>
      <w:r w:rsidRPr="00061A9D">
        <w:rPr>
          <w:rFonts w:ascii="Times New Roman" w:eastAsia="Times New Roman" w:hAnsi="Times New Roman" w:cs="Times New Roman"/>
          <w:color w:val="000000"/>
          <w:sz w:val="27"/>
          <w:szCs w:val="27"/>
          <w:lang w:val="en-AU" w:eastAsia="de-AT"/>
        </w:rPr>
        <w:br/>
      </w:r>
      <w:r w:rsidRPr="00061A9D">
        <w:rPr>
          <w:rFonts w:ascii="Times New Roman" w:eastAsia="Times New Roman" w:hAnsi="Times New Roman" w:cs="Times New Roman"/>
          <w:color w:val="000000"/>
          <w:sz w:val="27"/>
          <w:szCs w:val="27"/>
          <w:lang w:val="en-AU" w:eastAsia="de-AT"/>
        </w:rPr>
        <w:br/>
      </w:r>
      <w:r w:rsidRPr="00061A9D">
        <w:rPr>
          <w:rFonts w:ascii="Times New Roman" w:eastAsia="Times New Roman" w:hAnsi="Times New Roman" w:cs="Times New Roman"/>
          <w:b/>
          <w:bCs/>
          <w:color w:val="000000"/>
          <w:lang w:val="en-AU" w:eastAsia="de-AT"/>
        </w:rPr>
        <w:t xml:space="preserve">Querverweis: </w:t>
      </w:r>
      <w:r w:rsidRPr="00061A9D">
        <w:rPr>
          <w:rFonts w:ascii="Times New Roman" w:eastAsia="Times New Roman" w:hAnsi="Times New Roman" w:cs="Times New Roman"/>
          <w:color w:val="000000"/>
          <w:lang w:val="en-AU" w:eastAsia="de-AT"/>
        </w:rPr>
        <w:t>UseCase Erstellen eines Parametersets</w:t>
      </w:r>
      <w:r w:rsidRPr="00061A9D">
        <w:rPr>
          <w:rFonts w:ascii="Times New Roman" w:eastAsia="Times New Roman" w:hAnsi="Times New Roman" w:cs="Times New Roman"/>
          <w:color w:val="000000"/>
          <w:sz w:val="27"/>
          <w:szCs w:val="27"/>
          <w:lang w:val="en-AU" w:eastAsia="de-AT"/>
        </w:rPr>
        <w:br/>
      </w:r>
      <w:r w:rsidRPr="00061A9D">
        <w:rPr>
          <w:rFonts w:ascii="Times New Roman" w:eastAsia="Times New Roman" w:hAnsi="Times New Roman" w:cs="Times New Roman"/>
          <w:color w:val="000000"/>
          <w:sz w:val="27"/>
          <w:szCs w:val="27"/>
          <w:lang w:val="en-AU" w:eastAsia="de-AT"/>
        </w:rPr>
        <w:br/>
      </w:r>
      <w:r w:rsidRPr="00061A9D">
        <w:rPr>
          <w:rFonts w:ascii="Times New Roman" w:eastAsia="Times New Roman" w:hAnsi="Times New Roman" w:cs="Times New Roman"/>
          <w:b/>
          <w:bCs/>
          <w:color w:val="000000"/>
          <w:lang w:val="en-AU" w:eastAsia="de-AT"/>
        </w:rPr>
        <w:t>Vorbedingung:</w:t>
      </w:r>
    </w:p>
    <w:p w:rsidR="00425FC5" w:rsidRPr="00061A9D" w:rsidRDefault="00425FC5" w:rsidP="00E47BE4">
      <w:pPr>
        <w:numPr>
          <w:ilvl w:val="0"/>
          <w:numId w:val="181"/>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es existiert ein ein Parameterset Objekt pOb</w:t>
      </w:r>
    </w:p>
    <w:p w:rsidR="00425FC5" w:rsidRPr="00061A9D" w:rsidRDefault="00425FC5" w:rsidP="00425FC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425FC5" w:rsidRPr="00061A9D" w:rsidRDefault="00425FC5" w:rsidP="00E47BE4">
      <w:pPr>
        <w:numPr>
          <w:ilvl w:val="0"/>
          <w:numId w:val="182"/>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wurde ein ParameterEntry Objekt peOb instanziiert mit:</w:t>
      </w:r>
      <w:r w:rsidRPr="00061A9D">
        <w:rPr>
          <w:rFonts w:ascii="Times New Roman" w:eastAsia="Times New Roman" w:hAnsi="Times New Roman" w:cs="Times New Roman"/>
          <w:color w:val="000000"/>
          <w:lang w:eastAsia="de-AT"/>
        </w:rPr>
        <w:br/>
        <w:t>peOb.vaildFrom=validFrom AND peOb.validTo=validTo AND peOb.validTo&lt;=peOb.validFrom AND peOb.minValue=minValue AND peOb.maxValue=maxValue AND peOb.minValue&lt;peOb.maxValue AND peOb.Parameter=par</w:t>
      </w:r>
    </w:p>
    <w:p w:rsidR="00425FC5" w:rsidRPr="00061A9D" w:rsidRDefault="00425FC5" w:rsidP="00E47BE4">
      <w:pPr>
        <w:numPr>
          <w:ilvl w:val="0"/>
          <w:numId w:val="182"/>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eine ListOfParameterEntries pOb.lope mit pOb.lope.contains(peOb)==true</w:t>
      </w:r>
    </w:p>
    <w:p w:rsidR="001B6114" w:rsidRPr="00061A9D" w:rsidRDefault="001B6114" w:rsidP="001B6114">
      <w:pPr>
        <w:rPr>
          <w:rFonts w:ascii="Times New Roman" w:hAnsi="Times New Roman" w:cs="Times New Roman"/>
          <w:b/>
          <w:bCs/>
        </w:rPr>
      </w:pPr>
    </w:p>
    <w:p w:rsidR="001B6114" w:rsidRPr="00061A9D" w:rsidRDefault="001B6114" w:rsidP="001B6114">
      <w:pPr>
        <w:pStyle w:val="berschrift4"/>
        <w:rPr>
          <w:rFonts w:ascii="Times New Roman" w:hAnsi="Times New Roman" w:cs="Times New Roman"/>
        </w:rPr>
      </w:pPr>
      <w:r w:rsidRPr="00061A9D">
        <w:rPr>
          <w:rFonts w:ascii="Times New Roman" w:hAnsi="Times New Roman" w:cs="Times New Roman"/>
        </w:rPr>
        <w:t>Sequenzdiagramme</w:t>
      </w:r>
    </w:p>
    <w:p w:rsidR="001B6114" w:rsidRPr="00061A9D" w:rsidRDefault="00106034" w:rsidP="00D8176D">
      <w:pPr>
        <w:rPr>
          <w:rFonts w:ascii="Times New Roman" w:hAnsi="Times New Roman" w:cs="Times New Roman"/>
        </w:rPr>
      </w:pPr>
      <w:r w:rsidRPr="00061A9D">
        <w:rPr>
          <w:rFonts w:ascii="Times New Roman" w:hAnsi="Times New Roman" w:cs="Times New Roman"/>
          <w:noProof/>
          <w:lang w:val="de-DE" w:eastAsia="de-DE"/>
        </w:rPr>
        <w:drawing>
          <wp:inline distT="0" distB="0" distL="0" distR="0">
            <wp:extent cx="5086350" cy="3348301"/>
            <wp:effectExtent l="0" t="0" r="0" b="0"/>
            <wp:docPr id="12" name="Grafik 12" descr="C:\Users\Manuel\Documents\eclipse\Easy Diet\doc\Sequenzdiagramme\Parameterse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nuel\Documents\eclipse\Easy Diet\doc\Sequenzdiagramme\Parameterset_erstellen.jpg"/>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54" t="11549" r="27152" b="14648"/>
                    <a:stretch/>
                  </pic:blipFill>
                  <pic:spPr bwMode="auto">
                    <a:xfrm>
                      <a:off x="0" y="0"/>
                      <a:ext cx="5086350" cy="33483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pStyle w:val="berschrift3"/>
        <w:ind w:left="0" w:firstLine="0"/>
        <w:rPr>
          <w:rFonts w:ascii="Times New Roman" w:hAnsi="Times New Roman" w:cs="Times New Roman"/>
        </w:rPr>
      </w:pPr>
      <w:bookmarkStart w:id="94" w:name="_Toc289022666"/>
      <w:r w:rsidRPr="00061A9D">
        <w:rPr>
          <w:rFonts w:ascii="Times New Roman" w:hAnsi="Times New Roman" w:cs="Times New Roman"/>
        </w:rPr>
        <w:lastRenderedPageBreak/>
        <w:t>Hinzufügen eines neuen Parameters zum Parametersets</w:t>
      </w:r>
      <w:bookmarkEnd w:id="94"/>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Ein neuer Parameter wird zu der Sammlung der Parameter von dem Patienten hinzugefügt.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5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Stakeholder</w:t>
      </w:r>
    </w:p>
    <w:p w:rsidR="00E6507A" w:rsidRPr="00061A9D" w:rsidRDefault="00E6507A" w:rsidP="00D8176D">
      <w:pPr>
        <w:rPr>
          <w:rFonts w:ascii="Times New Roman" w:hAnsi="Times New Roman" w:cs="Times New Roman"/>
        </w:rPr>
      </w:pPr>
    </w:p>
    <w:tbl>
      <w:tblPr>
        <w:tblW w:w="0" w:type="auto"/>
        <w:tblLook w:val="04A0"/>
      </w:tblPr>
      <w:tblGrid>
        <w:gridCol w:w="4634"/>
        <w:gridCol w:w="4638"/>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Korrekten Parametern für Patienten damit eine maßgeschneiderte Diät erstellt werden kann.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 Eingabe seiner Parameter damit er eine passende Diät bekommt.</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5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56"/>
        </w:numPr>
        <w:tabs>
          <w:tab w:val="num" w:pos="720"/>
        </w:tabs>
        <w:spacing w:after="0"/>
        <w:ind w:left="0" w:firstLine="0"/>
        <w:rPr>
          <w:rFonts w:ascii="Times New Roman" w:hAnsi="Times New Roman" w:cs="Times New Roman"/>
        </w:rPr>
      </w:pPr>
      <w:r w:rsidRPr="00061A9D">
        <w:rPr>
          <w:rFonts w:ascii="Times New Roman" w:hAnsi="Times New Roman" w:cs="Times New Roman"/>
        </w:rPr>
        <w:t>Neuer Parameter hat sich mit einer Maßeinheit etabliert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57"/>
        </w:numPr>
        <w:tabs>
          <w:tab w:val="num" w:pos="720"/>
        </w:tabs>
        <w:spacing w:after="0"/>
        <w:ind w:left="0" w:firstLine="0"/>
        <w:rPr>
          <w:rFonts w:ascii="Times New Roman" w:hAnsi="Times New Roman" w:cs="Times New Roman"/>
        </w:rPr>
      </w:pPr>
      <w:r w:rsidRPr="00061A9D">
        <w:rPr>
          <w:rFonts w:ascii="Times New Roman" w:hAnsi="Times New Roman" w:cs="Times New Roman"/>
        </w:rPr>
        <w:t>Der erstellte Parameter ist dem gewünschten Parameterset zugewiesen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5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Parameterset in der entsprechenden Patientenakte</w:t>
      </w:r>
    </w:p>
    <w:p w:rsidR="00E6507A" w:rsidRPr="00061A9D" w:rsidRDefault="00E6507A" w:rsidP="00387417">
      <w:pPr>
        <w:numPr>
          <w:ilvl w:val="0"/>
          <w:numId w:val="58"/>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Parameterset an</w:t>
      </w:r>
    </w:p>
    <w:p w:rsidR="00E6507A" w:rsidRPr="00061A9D" w:rsidRDefault="00E6507A" w:rsidP="00387417">
      <w:pPr>
        <w:numPr>
          <w:ilvl w:val="0"/>
          <w:numId w:val="5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Parametereintrag hinzufügen aus</w:t>
      </w:r>
    </w:p>
    <w:p w:rsidR="00E6507A" w:rsidRPr="00061A9D" w:rsidRDefault="00270D71" w:rsidP="00387417">
      <w:pPr>
        <w:numPr>
          <w:ilvl w:val="0"/>
          <w:numId w:val="58"/>
        </w:numPr>
        <w:tabs>
          <w:tab w:val="num" w:pos="720"/>
        </w:tabs>
        <w:spacing w:after="0"/>
        <w:ind w:left="0" w:firstLine="0"/>
        <w:rPr>
          <w:rFonts w:ascii="Times New Roman" w:hAnsi="Times New Roman" w:cs="Times New Roman"/>
        </w:rPr>
      </w:pPr>
      <w:r w:rsidRPr="00061A9D">
        <w:rPr>
          <w:rFonts w:ascii="Times New Roman" w:hAnsi="Times New Roman" w:cs="Times New Roman"/>
        </w:rPr>
        <w:t>Sys</w:t>
      </w:r>
      <w:r w:rsidR="00E6507A" w:rsidRPr="00061A9D">
        <w:rPr>
          <w:rFonts w:ascii="Times New Roman" w:hAnsi="Times New Roman" w:cs="Times New Roman"/>
        </w:rPr>
        <w:t>tem zeigt Suchmaske der Parameter an</w:t>
      </w:r>
    </w:p>
    <w:p w:rsidR="00E6507A" w:rsidRPr="00061A9D" w:rsidRDefault="00E6507A" w:rsidP="00387417">
      <w:pPr>
        <w:numPr>
          <w:ilvl w:val="0"/>
          <w:numId w:val="5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gibt Parameternamen an</w:t>
      </w:r>
    </w:p>
    <w:p w:rsidR="00E6507A" w:rsidRPr="00061A9D" w:rsidRDefault="00E6507A" w:rsidP="00387417">
      <w:pPr>
        <w:numPr>
          <w:ilvl w:val="0"/>
          <w:numId w:val="58"/>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entsprechende Parameter an</w:t>
      </w:r>
    </w:p>
    <w:p w:rsidR="00E6507A" w:rsidRPr="00061A9D" w:rsidRDefault="00E6507A" w:rsidP="00387417">
      <w:pPr>
        <w:numPr>
          <w:ilvl w:val="0"/>
          <w:numId w:val="5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Parameter aus</w:t>
      </w:r>
    </w:p>
    <w:p w:rsidR="00E6507A" w:rsidRPr="00061A9D" w:rsidRDefault="00E6507A" w:rsidP="00387417">
      <w:pPr>
        <w:numPr>
          <w:ilvl w:val="0"/>
          <w:numId w:val="58"/>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Parameter in den Parametereintrag</w:t>
      </w:r>
    </w:p>
    <w:p w:rsidR="00E6507A" w:rsidRPr="00061A9D" w:rsidRDefault="00E6507A" w:rsidP="00387417">
      <w:pPr>
        <w:numPr>
          <w:ilvl w:val="0"/>
          <w:numId w:val="5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trägt Grenzwerte ein</w:t>
      </w:r>
    </w:p>
    <w:p w:rsidR="00E6507A" w:rsidRPr="00061A9D" w:rsidRDefault="00E6507A" w:rsidP="00387417">
      <w:pPr>
        <w:numPr>
          <w:ilvl w:val="0"/>
          <w:numId w:val="5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Parameterset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270D71"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rPr>
      </w:pPr>
    </w:p>
    <w:p w:rsidR="00E6507A" w:rsidRPr="00061A9D" w:rsidRDefault="00E6507A" w:rsidP="00D8176D">
      <w:pPr>
        <w:pStyle w:val="berschrift3"/>
        <w:ind w:left="0" w:firstLine="0"/>
        <w:rPr>
          <w:rFonts w:ascii="Times New Roman" w:hAnsi="Times New Roman" w:cs="Times New Roman"/>
        </w:rPr>
      </w:pPr>
      <w:r w:rsidRPr="00061A9D">
        <w:rPr>
          <w:rFonts w:ascii="Times New Roman" w:hAnsi="Times New Roman" w:cs="Times New Roman"/>
        </w:rPr>
        <w:t xml:space="preserve"> </w:t>
      </w:r>
      <w:bookmarkStart w:id="95" w:name="_Toc289022667"/>
      <w:r w:rsidRPr="00061A9D">
        <w:rPr>
          <w:rFonts w:ascii="Times New Roman" w:hAnsi="Times New Roman" w:cs="Times New Roman"/>
        </w:rPr>
        <w:t>Überprüfung des Ablaufs der Diät (Manuel schau dir das nochmal an)</w:t>
      </w:r>
      <w:bookmarkEnd w:id="95"/>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Die Diät des Patienten muss regelmäßig geprüft werden damit dem Patienten durch die Diät keine Gesundheitlich</w:t>
      </w:r>
      <w:r w:rsidR="00270D71" w:rsidRPr="00061A9D">
        <w:rPr>
          <w:rFonts w:ascii="Times New Roman" w:hAnsi="Times New Roman" w:cs="Times New Roman"/>
        </w:rPr>
        <w:t>e Beeinträchtigungen entstehen.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5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270D71"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Einen für den Patienten zum Ziel führenden Verlauf.</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Gesunde Diät</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6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60"/>
        </w:numPr>
        <w:tabs>
          <w:tab w:val="num" w:pos="720"/>
        </w:tabs>
        <w:spacing w:after="0"/>
        <w:ind w:left="0" w:firstLine="0"/>
        <w:rPr>
          <w:rFonts w:ascii="Times New Roman" w:hAnsi="Times New Roman" w:cs="Times New Roman"/>
        </w:rPr>
      </w:pPr>
      <w:r w:rsidRPr="00061A9D">
        <w:rPr>
          <w:rFonts w:ascii="Times New Roman" w:hAnsi="Times New Roman" w:cs="Times New Roman"/>
        </w:rPr>
        <w:t>Diät läuft schon</w:t>
      </w:r>
    </w:p>
    <w:p w:rsidR="00E6507A" w:rsidRPr="00061A9D" w:rsidRDefault="00E6507A" w:rsidP="00387417">
      <w:pPr>
        <w:numPr>
          <w:ilvl w:val="0"/>
          <w:numId w:val="60"/>
        </w:numPr>
        <w:tabs>
          <w:tab w:val="num" w:pos="720"/>
        </w:tabs>
        <w:spacing w:after="0"/>
        <w:ind w:left="0" w:firstLine="0"/>
        <w:rPr>
          <w:rFonts w:ascii="Times New Roman" w:hAnsi="Times New Roman" w:cs="Times New Roman"/>
        </w:rPr>
      </w:pPr>
      <w:r w:rsidRPr="00061A9D">
        <w:rPr>
          <w:rFonts w:ascii="Times New Roman" w:hAnsi="Times New Roman" w:cs="Times New Roman"/>
        </w:rPr>
        <w:t>Patient im Behandlungszimmer und Akt offen</w:t>
      </w:r>
    </w:p>
    <w:p w:rsidR="00E6507A" w:rsidRPr="00061A9D" w:rsidRDefault="00E6507A" w:rsidP="00387417">
      <w:pPr>
        <w:numPr>
          <w:ilvl w:val="0"/>
          <w:numId w:val="60"/>
        </w:numPr>
        <w:tabs>
          <w:tab w:val="num" w:pos="720"/>
        </w:tabs>
        <w:spacing w:after="0"/>
        <w:ind w:left="0" w:firstLine="0"/>
        <w:rPr>
          <w:rFonts w:ascii="Times New Roman" w:hAnsi="Times New Roman" w:cs="Times New Roman"/>
        </w:rPr>
      </w:pPr>
      <w:r w:rsidRPr="00061A9D">
        <w:rPr>
          <w:rFonts w:ascii="Times New Roman" w:hAnsi="Times New Roman" w:cs="Times New Roman"/>
        </w:rPr>
        <w:t>Aktuelle Anamnese Daten liegen vor</w:t>
      </w:r>
    </w:p>
    <w:p w:rsidR="00270D71" w:rsidRPr="00061A9D" w:rsidRDefault="00270D71">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270D71" w:rsidP="00D8176D">
      <w:pPr>
        <w:rPr>
          <w:rFonts w:ascii="Times New Roman" w:hAnsi="Times New Roman" w:cs="Times New Roman"/>
          <w:u w:val="single"/>
        </w:rPr>
      </w:pPr>
      <w:r w:rsidRPr="00061A9D">
        <w:rPr>
          <w:rFonts w:ascii="Times New Roman" w:hAnsi="Times New Roman" w:cs="Times New Roman"/>
          <w:u w:val="single"/>
        </w:rPr>
        <w:lastRenderedPageBreak/>
        <w:t>3.2 Nachbedingung</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6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den aktuellen Diätplan des Patienten</w:t>
      </w:r>
    </w:p>
    <w:p w:rsidR="00E6507A" w:rsidRPr="00061A9D" w:rsidRDefault="00E6507A" w:rsidP="00387417">
      <w:pPr>
        <w:numPr>
          <w:ilvl w:val="0"/>
          <w:numId w:val="6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prüft aufgrund ihrer Erfahrung und den zugrunde liegenden Patien</w:t>
      </w:r>
      <w:r w:rsidR="00270D71" w:rsidRPr="00061A9D">
        <w:rPr>
          <w:rFonts w:ascii="Times New Roman" w:hAnsi="Times New Roman" w:cs="Times New Roman"/>
        </w:rPr>
        <w:t>ten</w:t>
      </w:r>
      <w:r w:rsidRPr="00061A9D">
        <w:rPr>
          <w:rFonts w:ascii="Times New Roman" w:hAnsi="Times New Roman" w:cs="Times New Roman"/>
        </w:rPr>
        <w:t>daten die Einhaltung dieses Diätplans</w:t>
      </w:r>
    </w:p>
    <w:p w:rsidR="00E6507A" w:rsidRPr="00061A9D" w:rsidRDefault="00E6507A" w:rsidP="00387417">
      <w:pPr>
        <w:numPr>
          <w:ilvl w:val="0"/>
          <w:numId w:val="6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passt wenn nötig die Diät an.</w:t>
      </w:r>
    </w:p>
    <w:p w:rsidR="00270D71" w:rsidRPr="00061A9D" w:rsidRDefault="00270D71" w:rsidP="00D8176D">
      <w:pPr>
        <w:rPr>
          <w:rFonts w:ascii="Times New Roman" w:hAnsi="Times New Roman" w:cs="Times New Roman"/>
          <w:u w:val="single"/>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rPr>
      </w:pPr>
    </w:p>
    <w:p w:rsidR="00E6507A" w:rsidRPr="00061A9D" w:rsidRDefault="00E6507A" w:rsidP="00D8176D">
      <w:pPr>
        <w:pStyle w:val="berschrift3"/>
        <w:ind w:left="0" w:firstLine="0"/>
        <w:rPr>
          <w:rFonts w:ascii="Times New Roman" w:hAnsi="Times New Roman" w:cs="Times New Roman"/>
        </w:rPr>
      </w:pPr>
      <w:bookmarkStart w:id="96" w:name="_Toc289022668"/>
      <w:r w:rsidRPr="00061A9D">
        <w:rPr>
          <w:rFonts w:ascii="Times New Roman" w:hAnsi="Times New Roman" w:cs="Times New Roman"/>
        </w:rPr>
        <w:t>Erstellung eines neuen Eintrags im Kontaktjournals (Patientenakte)</w:t>
      </w:r>
      <w:bookmarkEnd w:id="96"/>
      <w:r w:rsidRPr="00061A9D">
        <w:rPr>
          <w:rFonts w:ascii="Times New Roman" w:hAnsi="Times New Roman" w:cs="Times New Roman"/>
        </w:rPr>
        <w:t xml:space="preserve">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Bei jedem Besuch von einem Patienten wird ein Eint</w:t>
      </w:r>
      <w:r w:rsidR="00463EC3" w:rsidRPr="00061A9D">
        <w:rPr>
          <w:rFonts w:ascii="Times New Roman" w:hAnsi="Times New Roman" w:cs="Times New Roman"/>
        </w:rPr>
        <w:t>rag im Kontaktjournal erstellt.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463EC3" w:rsidP="00387417">
      <w:pPr>
        <w:numPr>
          <w:ilvl w:val="0"/>
          <w:numId w:val="6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r w:rsidR="00E6507A" w:rsidRPr="00061A9D">
        <w:rPr>
          <w:rFonts w:ascii="Times New Roman" w:hAnsi="Times New Roman" w:cs="Times New Roman"/>
        </w:rPr>
        <w:t>/</w:t>
      </w:r>
      <w:r w:rsidRPr="00061A9D">
        <w:rPr>
          <w:rFonts w:ascii="Times New Roman" w:hAnsi="Times New Roman" w:cs="Times New Roman"/>
        </w:rPr>
        <w:t>Sekretärin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Stakehol</w:t>
      </w:r>
      <w:r w:rsidR="00463EC3" w:rsidRPr="00061A9D">
        <w:rPr>
          <w:rFonts w:ascii="Times New Roman" w:hAnsi="Times New Roman" w:cs="Times New Roman"/>
          <w:u w:val="single"/>
        </w:rPr>
        <w:t>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Auflistung aller Besuche des Patienten.</w:t>
            </w:r>
          </w:p>
        </w:tc>
      </w:tr>
    </w:tbl>
    <w:p w:rsidR="00E6507A" w:rsidRPr="00061A9D" w:rsidRDefault="00E6507A" w:rsidP="00D8176D">
      <w:pPr>
        <w:spacing w:line="240" w:lineRule="auto"/>
        <w:rPr>
          <w:rFonts w:ascii="Times New Roman" w:eastAsia="Arial" w:hAnsi="Times New Roman" w:cs="Times New Roman"/>
          <w:color w:val="000000"/>
        </w:rPr>
      </w:pPr>
    </w:p>
    <w:p w:rsidR="00463EC3" w:rsidRPr="00061A9D" w:rsidRDefault="00463EC3">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6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63"/>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Patientenakte bereits geöffnet</w:t>
      </w:r>
    </w:p>
    <w:p w:rsidR="00E6507A" w:rsidRPr="00061A9D" w:rsidRDefault="00E6507A" w:rsidP="00387417">
      <w:pPr>
        <w:numPr>
          <w:ilvl w:val="0"/>
          <w:numId w:val="63"/>
        </w:numPr>
        <w:tabs>
          <w:tab w:val="num" w:pos="720"/>
        </w:tabs>
        <w:spacing w:after="0"/>
        <w:ind w:left="0" w:firstLine="0"/>
        <w:rPr>
          <w:rFonts w:ascii="Times New Roman" w:hAnsi="Times New Roman" w:cs="Times New Roman"/>
        </w:rPr>
      </w:pPr>
      <w:r w:rsidRPr="00061A9D">
        <w:rPr>
          <w:rFonts w:ascii="Times New Roman" w:hAnsi="Times New Roman" w:cs="Times New Roman"/>
        </w:rPr>
        <w:t>Patient hatte (Kontroll)termin in der Praxis</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w:t>
      </w:r>
      <w:r w:rsidR="004E0BBF" w:rsidRPr="00061A9D">
        <w:rPr>
          <w:rFonts w:ascii="Times New Roman" w:hAnsi="Times New Roman" w:cs="Times New Roman"/>
          <w:u w:val="single"/>
        </w:rPr>
        <w:t>2 Nachbedingung</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6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die Ansicht “Kontaktjournal” des entsprechenden Patienten.</w:t>
      </w:r>
    </w:p>
    <w:p w:rsidR="00E6507A" w:rsidRPr="00061A9D" w:rsidRDefault="00E6507A" w:rsidP="00387417">
      <w:pPr>
        <w:numPr>
          <w:ilvl w:val="0"/>
          <w:numId w:val="64"/>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alle bisherigen Kontakte des Patienten an.</w:t>
      </w:r>
    </w:p>
    <w:p w:rsidR="00E6507A" w:rsidRPr="00061A9D" w:rsidRDefault="00E6507A" w:rsidP="00387417">
      <w:pPr>
        <w:numPr>
          <w:ilvl w:val="0"/>
          <w:numId w:val="6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die Maske um einen neuen Kontakt anzulegen.</w:t>
      </w:r>
    </w:p>
    <w:p w:rsidR="00E6507A" w:rsidRPr="00061A9D" w:rsidRDefault="00E6507A" w:rsidP="00387417">
      <w:pPr>
        <w:numPr>
          <w:ilvl w:val="0"/>
          <w:numId w:val="64"/>
        </w:numPr>
        <w:tabs>
          <w:tab w:val="num" w:pos="720"/>
        </w:tabs>
        <w:spacing w:after="0"/>
        <w:ind w:left="0" w:firstLine="0"/>
        <w:rPr>
          <w:rFonts w:ascii="Times New Roman" w:hAnsi="Times New Roman" w:cs="Times New Roman"/>
        </w:rPr>
      </w:pPr>
      <w:r w:rsidRPr="00061A9D">
        <w:rPr>
          <w:rFonts w:ascii="Times New Roman" w:hAnsi="Times New Roman" w:cs="Times New Roman"/>
        </w:rPr>
        <w:t>System öffnet die Ansicht zur Erstellung eines neuen Eintrages.</w:t>
      </w:r>
    </w:p>
    <w:p w:rsidR="00E6507A" w:rsidRPr="00061A9D" w:rsidRDefault="00E6507A" w:rsidP="00387417">
      <w:pPr>
        <w:numPr>
          <w:ilvl w:val="0"/>
          <w:numId w:val="6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trägt die gewünschten Daten ein.</w:t>
      </w:r>
    </w:p>
    <w:p w:rsidR="00E6507A" w:rsidRPr="00061A9D" w:rsidRDefault="00E6507A" w:rsidP="00387417">
      <w:pPr>
        <w:numPr>
          <w:ilvl w:val="0"/>
          <w:numId w:val="64"/>
        </w:numPr>
        <w:tabs>
          <w:tab w:val="num" w:pos="720"/>
        </w:tabs>
        <w:spacing w:after="0"/>
        <w:ind w:left="0" w:firstLine="0"/>
        <w:rPr>
          <w:rFonts w:ascii="Times New Roman" w:hAnsi="Times New Roman" w:cs="Times New Roman"/>
          <w:i/>
          <w:iCs/>
        </w:rPr>
      </w:pPr>
      <w:r w:rsidRPr="00061A9D">
        <w:rPr>
          <w:rFonts w:ascii="Times New Roman" w:hAnsi="Times New Roman" w:cs="Times New Roman"/>
          <w:i/>
          <w:iCs/>
        </w:rPr>
        <w:t>Wiederhole Schritt 3 - 5 bis alle Einträge erfasst wurden</w:t>
      </w:r>
    </w:p>
    <w:p w:rsidR="00E6507A" w:rsidRPr="00061A9D" w:rsidRDefault="00E6507A" w:rsidP="00387417">
      <w:pPr>
        <w:numPr>
          <w:ilvl w:val="0"/>
          <w:numId w:val="6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 das aktualisierte Kontaktjournal.</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1.a) Patient nicht im System vorhanden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Patient muss von der Diätassistentin neu angelegt werden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4E0BBF"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4E0BBF" w:rsidRPr="00061A9D" w:rsidRDefault="004E0BBF">
      <w:pPr>
        <w:rPr>
          <w:rFonts w:ascii="Times New Roman" w:hAnsi="Times New Roman" w:cs="Times New Roman"/>
          <w:u w:val="single"/>
        </w:rPr>
      </w:pPr>
      <w:r w:rsidRPr="00061A9D">
        <w:rPr>
          <w:rFonts w:ascii="Times New Roman" w:hAnsi="Times New Roman" w:cs="Times New Roman"/>
          <w:u w:val="single"/>
        </w:rPr>
        <w:br w:type="page"/>
      </w:r>
    </w:p>
    <w:p w:rsidR="0064651F" w:rsidRPr="00061A9D" w:rsidRDefault="0064651F" w:rsidP="0064651F">
      <w:pPr>
        <w:pStyle w:val="berschrift4"/>
        <w:rPr>
          <w:rFonts w:ascii="Times New Roman" w:hAnsi="Times New Roman" w:cs="Times New Roman"/>
        </w:rPr>
      </w:pPr>
      <w:r w:rsidRPr="00061A9D">
        <w:rPr>
          <w:rFonts w:ascii="Times New Roman" w:hAnsi="Times New Roman" w:cs="Times New Roman"/>
        </w:rPr>
        <w:lastRenderedPageBreak/>
        <w:t>Kontrakte</w:t>
      </w:r>
    </w:p>
    <w:p w:rsidR="006C2830" w:rsidRPr="00061A9D" w:rsidRDefault="006C2830" w:rsidP="006C283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addJournalEntry(in d:Date, in c:ContacType, in note:string)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Erstellung eines neuen Eintrags im Kontaktjournal</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6C2830" w:rsidRPr="00061A9D" w:rsidRDefault="006C2830" w:rsidP="00E47BE4">
      <w:pPr>
        <w:numPr>
          <w:ilvl w:val="0"/>
          <w:numId w:val="177"/>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es existiert ein ContactJournal Objekt cjo</w:t>
      </w:r>
    </w:p>
    <w:p w:rsidR="006C2830" w:rsidRPr="00061A9D" w:rsidRDefault="006C2830" w:rsidP="00E47BE4">
      <w:pPr>
        <w:numPr>
          <w:ilvl w:val="0"/>
          <w:numId w:val="177"/>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d&lt;=currentDate</w:t>
      </w:r>
    </w:p>
    <w:p w:rsidR="006C2830" w:rsidRPr="00061A9D" w:rsidRDefault="006C2830" w:rsidP="006C283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6C2830" w:rsidRPr="00061A9D" w:rsidRDefault="006C2830" w:rsidP="00E47BE4">
      <w:pPr>
        <w:numPr>
          <w:ilvl w:val="0"/>
          <w:numId w:val="178"/>
        </w:numPr>
        <w:spacing w:before="100" w:beforeAutospacing="1" w:after="100" w:afterAutospacing="1" w:line="240" w:lineRule="auto"/>
        <w:textAlignment w:val="baseline"/>
        <w:rPr>
          <w:rFonts w:ascii="Times New Roman" w:eastAsia="Times New Roman" w:hAnsi="Times New Roman" w:cs="Times New Roman"/>
          <w:b/>
          <w:bCs/>
          <w:color w:val="000000"/>
          <w:lang w:val="en-AU" w:eastAsia="de-AT"/>
        </w:rPr>
      </w:pPr>
      <w:r w:rsidRPr="00061A9D">
        <w:rPr>
          <w:rFonts w:ascii="Times New Roman" w:eastAsia="Times New Roman" w:hAnsi="Times New Roman" w:cs="Times New Roman"/>
          <w:color w:val="000000"/>
          <w:lang w:val="en-AU" w:eastAsia="de-AT"/>
        </w:rPr>
        <w:t>es wurde ein ContactEntry Objekt ceo instanziiert mit ceo.Date=d AND ceo.ContactType=c AND ceo.Note=note</w:t>
      </w:r>
    </w:p>
    <w:p w:rsidR="006C2830" w:rsidRPr="00061A9D" w:rsidRDefault="006C2830" w:rsidP="00E47BE4">
      <w:pPr>
        <w:numPr>
          <w:ilvl w:val="0"/>
          <w:numId w:val="178"/>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eine ListOfContactEntries cjo.loce mit cjo.loce.contains(ceo)==true</w:t>
      </w:r>
    </w:p>
    <w:p w:rsidR="0064651F" w:rsidRPr="00061A9D" w:rsidRDefault="0064651F" w:rsidP="0064651F">
      <w:pPr>
        <w:rPr>
          <w:rFonts w:ascii="Times New Roman" w:hAnsi="Times New Roman" w:cs="Times New Roman"/>
          <w:b/>
          <w:bCs/>
        </w:rPr>
      </w:pPr>
    </w:p>
    <w:p w:rsidR="00B5114E" w:rsidRPr="00061A9D" w:rsidRDefault="0064651F" w:rsidP="00D8176D">
      <w:pPr>
        <w:pStyle w:val="berschrift4"/>
        <w:rPr>
          <w:rFonts w:ascii="Times New Roman" w:hAnsi="Times New Roman" w:cs="Times New Roman"/>
        </w:rPr>
      </w:pPr>
      <w:r w:rsidRPr="00061A9D">
        <w:rPr>
          <w:rFonts w:ascii="Times New Roman" w:hAnsi="Times New Roman" w:cs="Times New Roman"/>
        </w:rPr>
        <w:t>Sequenzdiagramme</w:t>
      </w:r>
    </w:p>
    <w:p w:rsidR="00E6507A" w:rsidRPr="00061A9D" w:rsidRDefault="00106034" w:rsidP="00D8176D">
      <w:pPr>
        <w:rPr>
          <w:rFonts w:ascii="Times New Roman" w:hAnsi="Times New Roman" w:cs="Times New Roman"/>
        </w:rPr>
      </w:pPr>
      <w:r w:rsidRPr="00061A9D">
        <w:rPr>
          <w:rFonts w:ascii="Times New Roman" w:hAnsi="Times New Roman" w:cs="Times New Roman"/>
          <w:noProof/>
          <w:lang w:val="de-DE" w:eastAsia="de-DE"/>
        </w:rPr>
        <w:drawing>
          <wp:inline distT="0" distB="0" distL="0" distR="0">
            <wp:extent cx="4429125" cy="2922864"/>
            <wp:effectExtent l="0" t="0" r="0" b="0"/>
            <wp:docPr id="13" name="Grafik 13" descr="C:\Users\Manuel\Documents\eclipse\Easy Diet\doc\Sequenzdiagramme\Kontaktjournaleintrag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nuel\Documents\eclipse\Easy Diet\doc\Sequenzdiagramme\Kontaktjournaleintrag_erstellen.jpg"/>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774" t="11412" r="50332" b="39639"/>
                    <a:stretch/>
                  </pic:blipFill>
                  <pic:spPr bwMode="auto">
                    <a:xfrm>
                      <a:off x="0" y="0"/>
                      <a:ext cx="4429125" cy="292286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pStyle w:val="berschrift3"/>
        <w:ind w:left="0" w:firstLine="0"/>
        <w:rPr>
          <w:rFonts w:ascii="Times New Roman" w:hAnsi="Times New Roman" w:cs="Times New Roman"/>
        </w:rPr>
      </w:pPr>
      <w:bookmarkStart w:id="97" w:name="_Toc289022669"/>
      <w:r w:rsidRPr="00061A9D">
        <w:rPr>
          <w:rFonts w:ascii="Times New Roman" w:hAnsi="Times New Roman" w:cs="Times New Roman"/>
        </w:rPr>
        <w:t>Erstellung einer Blockdiät</w:t>
      </w:r>
      <w:bookmarkEnd w:id="97"/>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 xml:space="preserve">Erstellt eine vom Patienten unabhängige Diät mit Rezepten die zu einem oder mehreren </w:t>
      </w:r>
      <w:r w:rsidRPr="00061A9D">
        <w:rPr>
          <w:rFonts w:ascii="Times New Roman" w:hAnsi="Times New Roman" w:cs="Times New Roman"/>
        </w:rPr>
        <w:tab/>
      </w:r>
      <w:r w:rsidRPr="00061A9D">
        <w:rPr>
          <w:rFonts w:ascii="Times New Roman" w:hAnsi="Times New Roman" w:cs="Times New Roman"/>
        </w:rPr>
        <w:tab/>
        <w:t>bestimmten Parameter passen.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6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u w:val="single"/>
        </w:rPr>
      </w:pPr>
    </w:p>
    <w:p w:rsidR="00E6507A" w:rsidRPr="00061A9D" w:rsidRDefault="00D9202A" w:rsidP="00D8176D">
      <w:pPr>
        <w:rPr>
          <w:rFonts w:ascii="Times New Roman" w:hAnsi="Times New Roman" w:cs="Times New Roman"/>
          <w:u w:val="single"/>
        </w:rPr>
      </w:pPr>
      <w:r w:rsidRPr="00061A9D">
        <w:rPr>
          <w:rFonts w:ascii="Times New Roman" w:hAnsi="Times New Roman" w:cs="Times New Roman"/>
          <w:u w:val="single"/>
        </w:rPr>
        <w:lastRenderedPageBreak/>
        <w:t>2.2 Stakeholder</w:t>
      </w:r>
    </w:p>
    <w:tbl>
      <w:tblPr>
        <w:tblW w:w="0" w:type="auto"/>
        <w:tblLook w:val="04A0"/>
      </w:tblPr>
      <w:tblGrid>
        <w:gridCol w:w="4631"/>
        <w:gridCol w:w="4641"/>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wiederverwendbarem Diätplan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Pr="00061A9D" w:rsidRDefault="00E6507A" w:rsidP="00D8176D">
            <w:pPr>
              <w:spacing w:line="240" w:lineRule="auto"/>
              <w:rPr>
                <w:rFonts w:ascii="Times New Roman" w:eastAsia="Arial" w:hAnsi="Times New Roman" w:cs="Times New Roman"/>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Pr="00061A9D" w:rsidRDefault="00E6507A" w:rsidP="00D8176D">
            <w:pPr>
              <w:spacing w:line="240" w:lineRule="auto"/>
              <w:rPr>
                <w:rFonts w:ascii="Times New Roman" w:eastAsia="Arial" w:hAnsi="Times New Roman" w:cs="Times New Roman"/>
                <w:color w:val="000000"/>
              </w:rPr>
            </w:pP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6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66"/>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Assistentin muss den Parameter auf welchen sie den Plan abstimmt kennen und es sind </w:t>
      </w:r>
    </w:p>
    <w:p w:rsidR="00E6507A" w:rsidRPr="00061A9D" w:rsidRDefault="00E6507A" w:rsidP="00D8176D">
      <w:pPr>
        <w:rPr>
          <w:rFonts w:ascii="Times New Roman" w:hAnsi="Times New Roman" w:cs="Times New Roman"/>
        </w:rPr>
      </w:pPr>
      <w:r w:rsidRPr="00061A9D">
        <w:rPr>
          <w:rFonts w:ascii="Times New Roman" w:hAnsi="Times New Roman" w:cs="Times New Roman"/>
        </w:rPr>
        <w:t>mindestens 2 passende Rezepte bekannt</w:t>
      </w:r>
    </w:p>
    <w:p w:rsidR="00E6507A" w:rsidRPr="00061A9D" w:rsidRDefault="00D9202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D8176D">
      <w:pPr>
        <w:rPr>
          <w:rFonts w:ascii="Times New Roman" w:hAnsi="Times New Roman" w:cs="Times New Roman"/>
        </w:rPr>
      </w:pP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im System Blockdiät zusammenstellen</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Neues Formular “Blockdiät” erscheint</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gibt Blockdiät einen Namen</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Name wird vom System übernommen´</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Parameter hinzufügen</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Parametersuchmaske an</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Diätassistentin sucht </w:t>
      </w:r>
      <w:r w:rsidR="00D9202A" w:rsidRPr="00061A9D">
        <w:rPr>
          <w:rFonts w:ascii="Times New Roman" w:hAnsi="Times New Roman" w:cs="Times New Roman"/>
        </w:rPr>
        <w:t>Parameter</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System zeigt </w:t>
      </w:r>
      <w:r w:rsidR="00D9202A" w:rsidRPr="00061A9D">
        <w:rPr>
          <w:rFonts w:ascii="Times New Roman" w:hAnsi="Times New Roman" w:cs="Times New Roman"/>
        </w:rPr>
        <w:t>entsprechende</w:t>
      </w:r>
      <w:r w:rsidRPr="00061A9D">
        <w:rPr>
          <w:rFonts w:ascii="Times New Roman" w:hAnsi="Times New Roman" w:cs="Times New Roman"/>
        </w:rPr>
        <w:t xml:space="preserve"> Parameter an</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Parameter aus</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Parameter in die Blockdiät</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Wiederholt Schritt 5-9 bis alle Parameter für Blockdiät erfasst sind</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Mahlzeit hinzufügen aus</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Suchmaske für Rezepte an, nur der Mahlzeit oder Parameter entsprechenden Rezepte sind auswählbar</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Rezept und verhindert doppelte Auswahl</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Wiederholung Schritt 13-14 bis Diätassistentin Rezepte für Mahlzeit passen</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Wiederholung schritt 12 bis alle Mahlzeiten erfasst sind</w:t>
      </w:r>
    </w:p>
    <w:p w:rsidR="00E6507A" w:rsidRPr="00061A9D" w:rsidRDefault="00E6507A" w:rsidP="00387417">
      <w:pPr>
        <w:numPr>
          <w:ilvl w:val="0"/>
          <w:numId w:val="6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Blockdiät</w:t>
      </w:r>
    </w:p>
    <w:p w:rsidR="00E6507A" w:rsidRPr="00061A9D" w:rsidRDefault="00E6507A" w:rsidP="00D8176D">
      <w:pPr>
        <w:rPr>
          <w:rFonts w:ascii="Times New Roman" w:hAnsi="Times New Roman" w:cs="Times New Roman"/>
        </w:rPr>
      </w:pPr>
    </w:p>
    <w:p w:rsidR="00D9202A" w:rsidRPr="00061A9D" w:rsidRDefault="00D9202A">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2.a System erstellt kein neues Formular</w:t>
      </w:r>
    </w:p>
    <w:p w:rsidR="00E6507A" w:rsidRPr="00061A9D" w:rsidRDefault="00E6507A" w:rsidP="00D8176D">
      <w:pPr>
        <w:rPr>
          <w:rFonts w:ascii="Times New Roman" w:hAnsi="Times New Roman" w:cs="Times New Roman"/>
        </w:rPr>
      </w:pPr>
      <w:r w:rsidRPr="00061A9D">
        <w:rPr>
          <w:rFonts w:ascii="Times New Roman" w:hAnsi="Times New Roman" w:cs="Times New Roman"/>
        </w:rPr>
        <w:t>1.System zeigt kein Formular an</w:t>
      </w:r>
    </w:p>
    <w:p w:rsidR="00E6507A" w:rsidRPr="00061A9D" w:rsidRDefault="00E6507A" w:rsidP="00D8176D">
      <w:pPr>
        <w:rPr>
          <w:rFonts w:ascii="Times New Roman" w:hAnsi="Times New Roman" w:cs="Times New Roman"/>
        </w:rPr>
      </w:pPr>
      <w:r w:rsidRPr="00061A9D">
        <w:rPr>
          <w:rFonts w:ascii="Times New Roman" w:hAnsi="Times New Roman" w:cs="Times New Roman"/>
        </w:rPr>
        <w:t>2.Diätassistentin bricht ab und startet neu bei Schritt 1</w:t>
      </w:r>
    </w:p>
    <w:p w:rsidR="00E6507A" w:rsidRPr="00061A9D" w:rsidRDefault="00E6507A" w:rsidP="00D8176D">
      <w:pPr>
        <w:rPr>
          <w:rFonts w:ascii="Times New Roman" w:hAnsi="Times New Roman" w:cs="Times New Roman"/>
        </w:rPr>
      </w:pPr>
      <w:r w:rsidRPr="00061A9D">
        <w:rPr>
          <w:rFonts w:ascii="Times New Roman" w:hAnsi="Times New Roman" w:cs="Times New Roman"/>
        </w:rPr>
        <w:t>4 a Diätassistentin gibt schon vergebenen Namen ein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1. System erkennt das Name schon vorhanden ist</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2. Diätassistentin wiederholt Schritt 3</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r w:rsidRPr="00061A9D">
        <w:rPr>
          <w:rFonts w:ascii="Times New Roman" w:hAnsi="Times New Roman" w:cs="Times New Roman"/>
          <w:u w:val="single"/>
        </w:rPr>
        <w:br/>
      </w:r>
      <w:r w:rsidRPr="00061A9D">
        <w:rPr>
          <w:rFonts w:ascii="Times New Roman" w:hAnsi="Times New Roman" w:cs="Times New Roman"/>
        </w:rPr>
        <w:t>selten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64651F" w:rsidRPr="00061A9D" w:rsidRDefault="0064651F" w:rsidP="0064651F">
      <w:pPr>
        <w:pStyle w:val="berschrift4"/>
        <w:rPr>
          <w:rFonts w:ascii="Times New Roman" w:hAnsi="Times New Roman" w:cs="Times New Roman"/>
        </w:rPr>
      </w:pPr>
      <w:r w:rsidRPr="00061A9D">
        <w:rPr>
          <w:rFonts w:ascii="Times New Roman" w:hAnsi="Times New Roman" w:cs="Times New Roman"/>
        </w:rPr>
        <w:t>Kontrakte</w:t>
      </w:r>
    </w:p>
    <w:p w:rsidR="00CC6582" w:rsidRPr="00061A9D" w:rsidRDefault="00CC6582" w:rsidP="00CC6582">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makeNewBlockDietaryPlan(in duration:Integer, in ps:Paramterset)</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Querverweis:</w:t>
      </w:r>
      <w:r w:rsidRPr="00061A9D">
        <w:rPr>
          <w:rFonts w:ascii="Times New Roman" w:eastAsia="Times New Roman" w:hAnsi="Times New Roman" w:cs="Times New Roman"/>
          <w:color w:val="000000"/>
          <w:lang w:eastAsia="de-AT"/>
        </w:rPr>
        <w:t xml:space="preserve"> UseCase Blockdiät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Vorbedingung: </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Nachbedingung: </w:t>
      </w:r>
    </w:p>
    <w:p w:rsidR="00CC6582" w:rsidRPr="00061A9D" w:rsidRDefault="00CC6582" w:rsidP="00E47BE4">
      <w:pPr>
        <w:numPr>
          <w:ilvl w:val="0"/>
          <w:numId w:val="17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wurde eine Instanz BlockDietaryPlan blopla erzeugt</w:t>
      </w:r>
    </w:p>
    <w:p w:rsidR="00CC6582" w:rsidRPr="00061A9D" w:rsidRDefault="00CC6582" w:rsidP="00E47BE4">
      <w:pPr>
        <w:numPr>
          <w:ilvl w:val="0"/>
          <w:numId w:val="17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blopla wurde mit ps assoziiert</w:t>
      </w:r>
    </w:p>
    <w:p w:rsidR="00CC6582" w:rsidRPr="00061A9D" w:rsidRDefault="00CC6582" w:rsidP="00E47BE4">
      <w:pPr>
        <w:numPr>
          <w:ilvl w:val="0"/>
          <w:numId w:val="17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blopla.creationDate=currentDate</w:t>
      </w:r>
    </w:p>
    <w:p w:rsidR="00CC6582" w:rsidRPr="00061A9D" w:rsidRDefault="00CC6582" w:rsidP="00E47BE4">
      <w:pPr>
        <w:numPr>
          <w:ilvl w:val="0"/>
          <w:numId w:val="17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blopla.duration=duration</w:t>
      </w:r>
    </w:p>
    <w:p w:rsidR="005A4BCD" w:rsidRPr="00061A9D" w:rsidRDefault="00CC6582" w:rsidP="00CC6582">
      <w:pPr>
        <w:spacing w:after="0" w:line="240" w:lineRule="auto"/>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p>
    <w:p w:rsidR="005A4BCD" w:rsidRPr="00061A9D" w:rsidRDefault="005A4BCD">
      <w:pPr>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b/>
          <w:bCs/>
          <w:color w:val="000000"/>
          <w:lang w:eastAsia="de-AT"/>
        </w:rPr>
        <w:br w:type="page"/>
      </w:r>
    </w:p>
    <w:p w:rsidR="00CC6582" w:rsidRPr="00061A9D" w:rsidRDefault="00CC6582" w:rsidP="00CC6582">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lastRenderedPageBreak/>
        <w:t>Operation: showMealList(in mCode:MealCode): ListOfMeals</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Blockdiät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CC6582" w:rsidRPr="00061A9D" w:rsidRDefault="00CC6582" w:rsidP="00E47BE4">
      <w:pPr>
        <w:numPr>
          <w:ilvl w:val="0"/>
          <w:numId w:val="171"/>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es existiert ein BlockDiätplan Objekt blopla mit blopla.hasParameterset==true</w:t>
      </w:r>
    </w:p>
    <w:p w:rsidR="00CC6582" w:rsidRPr="00061A9D" w:rsidRDefault="00CC6582" w:rsidP="00CC6582">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CC6582" w:rsidRPr="00061A9D" w:rsidRDefault="00CC6582" w:rsidP="00E47BE4">
      <w:pPr>
        <w:numPr>
          <w:ilvl w:val="0"/>
          <w:numId w:val="172"/>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für jedes Meal mealObj in der ListOfMeals gilt:</w:t>
      </w:r>
      <w:r w:rsidRPr="00061A9D">
        <w:rPr>
          <w:rFonts w:ascii="Times New Roman" w:eastAsia="Times New Roman" w:hAnsi="Times New Roman" w:cs="Times New Roman"/>
          <w:color w:val="000000"/>
          <w:lang w:eastAsia="de-AT"/>
        </w:rPr>
        <w:br/>
        <w:t>mealObj.MealCode==mCode AND mealObj.checkWithParamters(blopla.parameterset)==true</w:t>
      </w:r>
    </w:p>
    <w:p w:rsidR="00CC6582" w:rsidRPr="00061A9D" w:rsidRDefault="00CC6582" w:rsidP="00CC6582">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addNewMealLine(in mID:MealID)</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Querverweis:</w:t>
      </w:r>
      <w:r w:rsidRPr="00061A9D">
        <w:rPr>
          <w:rFonts w:ascii="Times New Roman" w:eastAsia="Times New Roman" w:hAnsi="Times New Roman" w:cs="Times New Roman"/>
          <w:color w:val="000000"/>
          <w:lang w:eastAsia="de-AT"/>
        </w:rPr>
        <w:t xml:space="preserve"> UseCase Blockdiät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CC6582" w:rsidRPr="00061A9D" w:rsidRDefault="00CC6582" w:rsidP="00E47BE4">
      <w:pPr>
        <w:numPr>
          <w:ilvl w:val="0"/>
          <w:numId w:val="173"/>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BlockDiätplan Objekt blopla wurde instanziiert</w:t>
      </w:r>
    </w:p>
    <w:p w:rsidR="00CC6582" w:rsidRPr="00061A9D" w:rsidRDefault="00CC6582" w:rsidP="00CC6582">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CC6582" w:rsidRPr="00061A9D" w:rsidRDefault="00CC6582" w:rsidP="00E47BE4">
      <w:pPr>
        <w:numPr>
          <w:ilvl w:val="0"/>
          <w:numId w:val="174"/>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Ein ListOfMealItem Objekt blopla.lomli existiert</w:t>
      </w:r>
    </w:p>
    <w:p w:rsidR="00CC6582" w:rsidRPr="00061A9D" w:rsidRDefault="00CC6582" w:rsidP="00E47BE4">
      <w:pPr>
        <w:numPr>
          <w:ilvl w:val="0"/>
          <w:numId w:val="174"/>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blopla.lomli enthält einen neuen Eintrag mit Meal m mit m.MealID==mId</w:t>
      </w:r>
    </w:p>
    <w:p w:rsidR="00CC6582" w:rsidRPr="00061A9D" w:rsidRDefault="00CC6582" w:rsidP="00CC6582">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costumizeMeal(in mLId:MealLineID, in customizedMeal:Meal)</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Blockdiät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CC6582" w:rsidRPr="00061A9D" w:rsidRDefault="00CC6582" w:rsidP="00E47BE4">
      <w:pPr>
        <w:numPr>
          <w:ilvl w:val="0"/>
          <w:numId w:val="175"/>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 MealList Objekt meallist</w:t>
      </w:r>
    </w:p>
    <w:p w:rsidR="00CC6582" w:rsidRPr="00061A9D" w:rsidRDefault="00CC6582" w:rsidP="00E47BE4">
      <w:pPr>
        <w:numPr>
          <w:ilvl w:val="0"/>
          <w:numId w:val="175"/>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meallist.hasMeal(customizedMeal)==true</w:t>
      </w:r>
    </w:p>
    <w:p w:rsidR="00CC6582" w:rsidRPr="00061A9D" w:rsidRDefault="00CC6582" w:rsidP="00E47BE4">
      <w:pPr>
        <w:numPr>
          <w:ilvl w:val="0"/>
          <w:numId w:val="175"/>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 BlockDiätplan Objekt blopla</w:t>
      </w:r>
    </w:p>
    <w:p w:rsidR="00CC6582" w:rsidRPr="00061A9D" w:rsidRDefault="00CC6582" w:rsidP="00E47BE4">
      <w:pPr>
        <w:numPr>
          <w:ilvl w:val="0"/>
          <w:numId w:val="175"/>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eine ListOfMealLines blopla.lomli</w:t>
      </w:r>
    </w:p>
    <w:p w:rsidR="003671FD" w:rsidRPr="00061A9D" w:rsidRDefault="00CC6582" w:rsidP="00CC6582">
      <w:pPr>
        <w:spacing w:after="0" w:line="240" w:lineRule="auto"/>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p>
    <w:p w:rsidR="003671FD" w:rsidRPr="00061A9D" w:rsidRDefault="003671FD" w:rsidP="00CC6582">
      <w:pPr>
        <w:spacing w:after="0" w:line="240" w:lineRule="auto"/>
        <w:rPr>
          <w:rFonts w:ascii="Times New Roman" w:eastAsia="Times New Roman" w:hAnsi="Times New Roman" w:cs="Times New Roman"/>
          <w:b/>
          <w:bCs/>
          <w:color w:val="000000"/>
          <w:lang w:eastAsia="de-AT"/>
        </w:rPr>
      </w:pPr>
    </w:p>
    <w:p w:rsidR="00CC6582" w:rsidRPr="00061A9D" w:rsidRDefault="00CC6582" w:rsidP="00CC6582">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Nachbedingung:</w:t>
      </w:r>
    </w:p>
    <w:p w:rsidR="00CC6582" w:rsidRPr="00061A9D" w:rsidRDefault="00CC6582" w:rsidP="00E47BE4">
      <w:pPr>
        <w:numPr>
          <w:ilvl w:val="0"/>
          <w:numId w:val="176"/>
        </w:numPr>
        <w:spacing w:before="100" w:beforeAutospacing="1" w:after="100" w:afterAutospacing="1" w:line="240" w:lineRule="auto"/>
        <w:textAlignment w:val="baseline"/>
        <w:rPr>
          <w:rFonts w:ascii="Times New Roman" w:eastAsia="Times New Roman" w:hAnsi="Times New Roman" w:cs="Times New Roman"/>
          <w:b/>
          <w:bCs/>
          <w:color w:val="000000"/>
          <w:lang w:val="en-AU" w:eastAsia="de-AT"/>
        </w:rPr>
      </w:pPr>
      <w:r w:rsidRPr="00061A9D">
        <w:rPr>
          <w:rFonts w:ascii="Times New Roman" w:eastAsia="Times New Roman" w:hAnsi="Times New Roman" w:cs="Times New Roman"/>
          <w:color w:val="000000"/>
          <w:lang w:val="en-AU" w:eastAsia="de-AT"/>
        </w:rPr>
        <w:lastRenderedPageBreak/>
        <w:t>checkMealLineWithParameters(ml:MealLine,, blopla.parameterset)==true</w:t>
      </w:r>
    </w:p>
    <w:p w:rsidR="00CC6582" w:rsidRPr="00061A9D" w:rsidRDefault="00CC6582" w:rsidP="00E47BE4">
      <w:pPr>
        <w:numPr>
          <w:ilvl w:val="0"/>
          <w:numId w:val="176"/>
        </w:numPr>
        <w:spacing w:before="100" w:beforeAutospacing="1" w:after="100" w:afterAutospacing="1" w:line="240" w:lineRule="auto"/>
        <w:textAlignment w:val="baseline"/>
        <w:rPr>
          <w:rFonts w:ascii="Times New Roman" w:eastAsia="Times New Roman" w:hAnsi="Times New Roman" w:cs="Times New Roman"/>
          <w:b/>
          <w:bCs/>
          <w:color w:val="000000"/>
          <w:lang w:val="en-AU" w:eastAsia="de-AT"/>
        </w:rPr>
      </w:pPr>
      <w:r w:rsidRPr="00061A9D">
        <w:rPr>
          <w:rFonts w:ascii="Times New Roman" w:eastAsia="Times New Roman" w:hAnsi="Times New Roman" w:cs="Times New Roman"/>
          <w:color w:val="000000"/>
          <w:lang w:val="en-AU" w:eastAsia="de-AT"/>
        </w:rPr>
        <w:t>dipla.lomli.getByID(mLId).meal=customizedMeal</w:t>
      </w:r>
    </w:p>
    <w:p w:rsidR="0064651F" w:rsidRPr="00061A9D" w:rsidRDefault="0064651F" w:rsidP="0064651F">
      <w:pPr>
        <w:pStyle w:val="berschrift4"/>
        <w:rPr>
          <w:rFonts w:ascii="Times New Roman" w:hAnsi="Times New Roman" w:cs="Times New Roman"/>
        </w:rPr>
      </w:pPr>
      <w:r w:rsidRPr="00061A9D">
        <w:rPr>
          <w:rFonts w:ascii="Times New Roman" w:hAnsi="Times New Roman" w:cs="Times New Roman"/>
        </w:rPr>
        <w:t>Sequenzdiagramme</w:t>
      </w:r>
    </w:p>
    <w:p w:rsidR="00B5114E" w:rsidRPr="00061A9D" w:rsidRDefault="00B5114E" w:rsidP="00D8176D">
      <w:pPr>
        <w:rPr>
          <w:rFonts w:ascii="Times New Roman" w:hAnsi="Times New Roman" w:cs="Times New Roman"/>
          <w:noProof/>
          <w:lang w:eastAsia="de-AT"/>
        </w:rPr>
      </w:pPr>
    </w:p>
    <w:p w:rsidR="00E6507A" w:rsidRPr="00061A9D" w:rsidRDefault="00106034" w:rsidP="00D8176D">
      <w:pPr>
        <w:rPr>
          <w:rFonts w:ascii="Times New Roman" w:hAnsi="Times New Roman" w:cs="Times New Roman"/>
          <w:b/>
          <w:bCs/>
        </w:rPr>
      </w:pPr>
      <w:r w:rsidRPr="00061A9D">
        <w:rPr>
          <w:rFonts w:ascii="Times New Roman" w:hAnsi="Times New Roman" w:cs="Times New Roman"/>
          <w:noProof/>
          <w:lang w:val="de-DE" w:eastAsia="de-DE"/>
        </w:rPr>
        <w:drawing>
          <wp:inline distT="0" distB="0" distL="0" distR="0">
            <wp:extent cx="5648325" cy="4691182"/>
            <wp:effectExtent l="0" t="0" r="0" b="0"/>
            <wp:docPr id="15" name="Grafik 15" descr="C:\Users\Manuel\Documents\eclipse\Easy Diet\doc\Sequenzdiagramme\Blockdiä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nuel\Documents\eclipse\Easy Diet\doc\Sequenzdiagramme\Blockdiät_erstellen.jp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07" t="8126" r="17054" b="9166"/>
                    <a:stretch/>
                  </pic:blipFill>
                  <pic:spPr bwMode="auto">
                    <a:xfrm>
                      <a:off x="0" y="0"/>
                      <a:ext cx="5648325" cy="469118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pStyle w:val="berschrift3"/>
        <w:ind w:left="0" w:firstLine="0"/>
        <w:rPr>
          <w:rFonts w:ascii="Times New Roman" w:hAnsi="Times New Roman" w:cs="Times New Roman"/>
        </w:rPr>
      </w:pPr>
      <w:r w:rsidRPr="00061A9D">
        <w:rPr>
          <w:rFonts w:ascii="Times New Roman" w:hAnsi="Times New Roman" w:cs="Times New Roman"/>
        </w:rPr>
        <w:t xml:space="preserve"> </w:t>
      </w:r>
      <w:bookmarkStart w:id="98" w:name="_Toc289022670"/>
      <w:r w:rsidRPr="00061A9D">
        <w:rPr>
          <w:rFonts w:ascii="Times New Roman" w:hAnsi="Times New Roman" w:cs="Times New Roman"/>
        </w:rPr>
        <w:t>Ändern einer Blockdiät</w:t>
      </w:r>
      <w:bookmarkEnd w:id="98"/>
    </w:p>
    <w:p w:rsidR="00E6507A" w:rsidRPr="00061A9D" w:rsidRDefault="00E6507A" w:rsidP="00D8176D">
      <w:pPr>
        <w:rPr>
          <w:rFonts w:ascii="Times New Roman" w:hAnsi="Times New Roman" w:cs="Times New Roman"/>
          <w:b/>
          <w:bCs/>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rPr>
        <w:t>Abändern einer erstellten Blockdiät ohne dabei die Parameter zu ändern.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Diätassistentin</w:t>
      </w:r>
    </w:p>
    <w:p w:rsidR="00E6507A" w:rsidRPr="00061A9D" w:rsidRDefault="00E6507A" w:rsidP="00D8176D">
      <w:pPr>
        <w:rPr>
          <w:rFonts w:ascii="Times New Roman" w:hAnsi="Times New Roman" w:cs="Times New Roman"/>
        </w:rPr>
      </w:pPr>
    </w:p>
    <w:p w:rsidR="003671FD" w:rsidRPr="00061A9D" w:rsidRDefault="003671FD">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3671FD" w:rsidP="00D8176D">
      <w:pPr>
        <w:rPr>
          <w:rFonts w:ascii="Times New Roman" w:hAnsi="Times New Roman" w:cs="Times New Roman"/>
          <w:u w:val="single"/>
        </w:rPr>
      </w:pPr>
      <w:r w:rsidRPr="00061A9D">
        <w:rPr>
          <w:rFonts w:ascii="Times New Roman" w:hAnsi="Times New Roman" w:cs="Times New Roman"/>
          <w:u w:val="single"/>
        </w:rPr>
        <w:lastRenderedPageBreak/>
        <w:t>2.2 Stakeholder</w:t>
      </w:r>
    </w:p>
    <w:tbl>
      <w:tblPr>
        <w:tblW w:w="0" w:type="auto"/>
        <w:tblLook w:val="04A0"/>
      </w:tblPr>
      <w:tblGrid>
        <w:gridCol w:w="4637"/>
        <w:gridCol w:w="4635"/>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einfache veränderung des Plans</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Pr="00061A9D" w:rsidRDefault="00E6507A" w:rsidP="00D8176D">
            <w:pPr>
              <w:spacing w:line="240" w:lineRule="auto"/>
              <w:rPr>
                <w:rFonts w:ascii="Times New Roman" w:eastAsia="Arial" w:hAnsi="Times New Roman" w:cs="Times New Roman"/>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Pr="00061A9D" w:rsidRDefault="00E6507A" w:rsidP="00D8176D">
            <w:pPr>
              <w:spacing w:line="240" w:lineRule="auto"/>
              <w:rPr>
                <w:rFonts w:ascii="Times New Roman" w:eastAsia="Arial" w:hAnsi="Times New Roman" w:cs="Times New Roman"/>
                <w:color w:val="000000"/>
              </w:rPr>
            </w:pP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6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68"/>
        </w:numPr>
        <w:tabs>
          <w:tab w:val="num" w:pos="720"/>
        </w:tabs>
        <w:spacing w:after="0"/>
        <w:ind w:left="0" w:firstLine="0"/>
        <w:rPr>
          <w:rFonts w:ascii="Times New Roman" w:hAnsi="Times New Roman" w:cs="Times New Roman"/>
        </w:rPr>
      </w:pPr>
      <w:r w:rsidRPr="00061A9D">
        <w:rPr>
          <w:rFonts w:ascii="Times New Roman" w:hAnsi="Times New Roman" w:cs="Times New Roman"/>
        </w:rPr>
        <w:t>Blockdiät schon erstellt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69"/>
        </w:numPr>
        <w:tabs>
          <w:tab w:val="num" w:pos="720"/>
        </w:tabs>
        <w:spacing w:after="0"/>
        <w:ind w:left="0" w:firstLine="0"/>
        <w:rPr>
          <w:rFonts w:ascii="Times New Roman" w:hAnsi="Times New Roman" w:cs="Times New Roman"/>
        </w:rPr>
      </w:pPr>
      <w:r w:rsidRPr="00061A9D">
        <w:rPr>
          <w:rFonts w:ascii="Times New Roman" w:hAnsi="Times New Roman" w:cs="Times New Roman"/>
        </w:rPr>
        <w:t>Blockdiät ist verändert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Blockdiäten</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Ansicht der Blockdiäten an</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sucht entweder über Name oder Parameter die zu ändernde Blockdiät</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Liste der Blockdiäten an</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die entsprechende Blockdiät aus</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System öffnet das entsprechende Blockdiätformular</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zu ändernde Mahlzeit an</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Rezepte der Mahlzeit an</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fügt Lebensmittel hinzu</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System zeigt den </w:t>
      </w:r>
      <w:r w:rsidR="003671FD" w:rsidRPr="00061A9D">
        <w:rPr>
          <w:rFonts w:ascii="Times New Roman" w:hAnsi="Times New Roman" w:cs="Times New Roman"/>
        </w:rPr>
        <w:t>Parametern</w:t>
      </w:r>
      <w:r w:rsidRPr="00061A9D">
        <w:rPr>
          <w:rFonts w:ascii="Times New Roman" w:hAnsi="Times New Roman" w:cs="Times New Roman"/>
        </w:rPr>
        <w:t xml:space="preserve"> </w:t>
      </w:r>
      <w:r w:rsidR="003671FD" w:rsidRPr="00061A9D">
        <w:rPr>
          <w:rFonts w:ascii="Times New Roman" w:hAnsi="Times New Roman" w:cs="Times New Roman"/>
        </w:rPr>
        <w:t>entsprechende</w:t>
      </w:r>
      <w:r w:rsidRPr="00061A9D">
        <w:rPr>
          <w:rFonts w:ascii="Times New Roman" w:hAnsi="Times New Roman" w:cs="Times New Roman"/>
        </w:rPr>
        <w:t xml:space="preserve"> Lebensmittel an</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Lebensmittel aus</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Lebensmittel in Mahlzeit</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Wiederholung Schritt 8-12 bis alle neuen Lebensmittel erfasst sind</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entfernt Lebensmittel aus Mahlzeit</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Löschen Bestätigen Dialog an</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bestätigt löschen</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System entfernt Lebensmitteleintrag in der Mahlzeit</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Wiederhole Schritt 14-17 bis alle nicht mehr passenden Lebensmittel entfernt sind</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Wiederholung </w:t>
      </w:r>
      <w:r w:rsidR="003671FD" w:rsidRPr="00061A9D">
        <w:rPr>
          <w:rFonts w:ascii="Times New Roman" w:hAnsi="Times New Roman" w:cs="Times New Roman"/>
        </w:rPr>
        <w:t>Schritt</w:t>
      </w:r>
      <w:r w:rsidRPr="00061A9D">
        <w:rPr>
          <w:rFonts w:ascii="Times New Roman" w:hAnsi="Times New Roman" w:cs="Times New Roman"/>
        </w:rPr>
        <w:t xml:space="preserve"> 7-18 bis alle Mahlzeiten abgeändert sind</w:t>
      </w:r>
    </w:p>
    <w:p w:rsidR="00E6507A" w:rsidRPr="00061A9D" w:rsidRDefault="00E6507A" w:rsidP="00387417">
      <w:pPr>
        <w:numPr>
          <w:ilvl w:val="0"/>
          <w:numId w:val="7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Blockdiät</w:t>
      </w:r>
    </w:p>
    <w:p w:rsidR="003671FD" w:rsidRPr="00061A9D" w:rsidRDefault="003671FD">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1a Name oder Parameter nicht vorhanden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1. System zeigt leere Liste an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2. Diätassistentin beginnt Suche nach Diät von vorne</w:t>
      </w:r>
    </w:p>
    <w:p w:rsidR="00E6507A" w:rsidRPr="00061A9D" w:rsidRDefault="00E6507A" w:rsidP="00D8176D">
      <w:pPr>
        <w:rPr>
          <w:rFonts w:ascii="Times New Roman" w:hAnsi="Times New Roman" w:cs="Times New Roman"/>
        </w:rPr>
      </w:pPr>
      <w:r w:rsidRPr="00061A9D">
        <w:rPr>
          <w:rFonts w:ascii="Times New Roman" w:hAnsi="Times New Roman" w:cs="Times New Roman"/>
        </w:rPr>
        <w:t xml:space="preserve">7a Diätassistentin fügt fehlende </w:t>
      </w:r>
      <w:r w:rsidR="003671FD" w:rsidRPr="00061A9D">
        <w:rPr>
          <w:rFonts w:ascii="Times New Roman" w:hAnsi="Times New Roman" w:cs="Times New Roman"/>
        </w:rPr>
        <w:t>Mahlzeit</w:t>
      </w:r>
      <w:r w:rsidRPr="00061A9D">
        <w:rPr>
          <w:rFonts w:ascii="Times New Roman" w:hAnsi="Times New Roman" w:cs="Times New Roman"/>
        </w:rPr>
        <w:t xml:space="preserve"> hinzu</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1. Diätassistentin wählt Mahlzeit hinzufügen aus</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2. System zeigt noch nicht im Plan vorkommende Mahlzeiten an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3. Diätassistentin wählt Mahlzeit aus</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4. System zeigt Mahlzeit an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5. Diätassistentin fügt Lebensmittel hinzu</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6. System zeigt Liste der Lebensmittel an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 xml:space="preserve">7. Diätassistentin wählt </w:t>
      </w:r>
      <w:r w:rsidR="003671FD" w:rsidRPr="00061A9D">
        <w:rPr>
          <w:rFonts w:ascii="Times New Roman" w:hAnsi="Times New Roman" w:cs="Times New Roman"/>
        </w:rPr>
        <w:t>Lebensmittel</w:t>
      </w:r>
      <w:r w:rsidRPr="00061A9D">
        <w:rPr>
          <w:rFonts w:ascii="Times New Roman" w:hAnsi="Times New Roman" w:cs="Times New Roman"/>
        </w:rPr>
        <w:t xml:space="preserve"> aus</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8. System fügt Lebensmittel der Mahlzeit hinzu</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 xml:space="preserve">9. Wiederholung Schritt 7a 5-8 bis alle passenden Lebensmittel für die Mahlzeit </w:t>
      </w:r>
      <w:r w:rsidRPr="00061A9D">
        <w:rPr>
          <w:rFonts w:ascii="Times New Roman" w:hAnsi="Times New Roman" w:cs="Times New Roman"/>
        </w:rPr>
        <w:tab/>
      </w:r>
      <w:r w:rsidRPr="00061A9D">
        <w:rPr>
          <w:rFonts w:ascii="Times New Roman" w:hAnsi="Times New Roman" w:cs="Times New Roman"/>
        </w:rPr>
        <w:tab/>
        <w:t xml:space="preserve">    ausgewählt wurden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pStyle w:val="berschrift3"/>
        <w:ind w:left="0" w:firstLine="0"/>
        <w:rPr>
          <w:rFonts w:ascii="Times New Roman" w:hAnsi="Times New Roman" w:cs="Times New Roman"/>
        </w:rPr>
      </w:pPr>
      <w:bookmarkStart w:id="99" w:name="_Toc289022671"/>
      <w:r w:rsidRPr="00061A9D">
        <w:rPr>
          <w:rFonts w:ascii="Times New Roman" w:hAnsi="Times New Roman" w:cs="Times New Roman"/>
        </w:rPr>
        <w:t>Erfassen von Parametern aus medizinischen Nebenbefunden (Für Asschließungskriterien)</w:t>
      </w:r>
      <w:bookmarkEnd w:id="99"/>
    </w:p>
    <w:p w:rsidR="00E6507A" w:rsidRPr="00061A9D" w:rsidRDefault="00E6507A" w:rsidP="00D8176D">
      <w:pPr>
        <w:rPr>
          <w:rFonts w:ascii="Times New Roman" w:hAnsi="Times New Roman" w:cs="Times New Roman"/>
          <w:b/>
          <w:bCs/>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Hier werden Parameter, klar im System definierte sowie nicht klar definierte, erfasst, die über den Hauptbefund hinaus Lebensmittel für den Diätplan ausschließen.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2.1 Hauptakteur</w:t>
      </w:r>
    </w:p>
    <w:p w:rsidR="00E6507A" w:rsidRPr="00061A9D" w:rsidRDefault="00E6507A" w:rsidP="00387417">
      <w:pPr>
        <w:numPr>
          <w:ilvl w:val="0"/>
          <w:numId w:val="7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3671FD"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4"/>
        <w:gridCol w:w="4638"/>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möglichst eindeutige Bedingungen für Diätplanerstellung</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Diätplan den er verträgt und auch gerne einhält</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Auschließung von störenden Nebeneffekten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7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72"/>
        </w:numPr>
        <w:tabs>
          <w:tab w:val="num" w:pos="720"/>
        </w:tabs>
        <w:spacing w:after="0"/>
        <w:ind w:left="0" w:firstLine="0"/>
        <w:rPr>
          <w:rFonts w:ascii="Times New Roman" w:hAnsi="Times New Roman" w:cs="Times New Roman"/>
        </w:rPr>
      </w:pPr>
      <w:r w:rsidRPr="00061A9D">
        <w:rPr>
          <w:rFonts w:ascii="Times New Roman" w:hAnsi="Times New Roman" w:cs="Times New Roman"/>
        </w:rPr>
        <w:t>Nebenbefunde vorhanden</w:t>
      </w:r>
    </w:p>
    <w:p w:rsidR="00E6507A" w:rsidRPr="00061A9D" w:rsidRDefault="00E6507A" w:rsidP="00387417">
      <w:pPr>
        <w:numPr>
          <w:ilvl w:val="0"/>
          <w:numId w:val="72"/>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Patientenakt </w:t>
      </w:r>
      <w:r w:rsidR="003671FD" w:rsidRPr="00061A9D">
        <w:rPr>
          <w:rFonts w:ascii="Times New Roman" w:hAnsi="Times New Roman" w:cs="Times New Roman"/>
        </w:rPr>
        <w:t>geöffnet</w:t>
      </w:r>
    </w:p>
    <w:p w:rsidR="00E6507A" w:rsidRPr="00061A9D" w:rsidRDefault="00E6507A" w:rsidP="00D8176D">
      <w:pPr>
        <w:rPr>
          <w:rFonts w:ascii="Times New Roman" w:hAnsi="Times New Roman" w:cs="Times New Roman"/>
        </w:rPr>
      </w:pPr>
    </w:p>
    <w:p w:rsidR="00E6507A" w:rsidRPr="00061A9D" w:rsidRDefault="003671FD"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das Fenster Patientenstatus</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System öffnet Patientenstatus</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fügt in das Notizfeld nicht eindeutige Kriterien (nicht automatisch verarbeitbare Kriterien) ein.</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die Eingaben</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möchte neue Parameter erfassen.</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System öffnet ein Fenster, in dem die neuen Parameter eingetragen werden können.</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zusätzliche Parameter ein</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die Parameter</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Wiederholung </w:t>
      </w:r>
      <w:r w:rsidR="003671FD" w:rsidRPr="00061A9D">
        <w:rPr>
          <w:rFonts w:ascii="Times New Roman" w:hAnsi="Times New Roman" w:cs="Times New Roman"/>
        </w:rPr>
        <w:t>Schritt</w:t>
      </w:r>
      <w:r w:rsidRPr="00061A9D">
        <w:rPr>
          <w:rFonts w:ascii="Times New Roman" w:hAnsi="Times New Roman" w:cs="Times New Roman"/>
        </w:rPr>
        <w:t xml:space="preserve"> 6-8 bis alle Parameter übernommen wurden</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das Fenster zur Auswahl der Lebensmittel</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Ansicht der Lebensmittelgruppen an</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markiert Lebensmittel/Lebensmittelgruppen/Inhaltsstoffe laut Nebenbefund als nicht erwünscht.</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System markiert alle Lebensmittel die den ausgewählten Kriterien entsprechen als nicht auswählbar</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lastRenderedPageBreak/>
        <w:t>Wiederhole Schritt 10 - 13 solange bis alle nicht erwünschten Lebensmittel markiert wurden</w:t>
      </w:r>
    </w:p>
    <w:p w:rsidR="00E6507A" w:rsidRPr="00061A9D" w:rsidRDefault="00E6507A" w:rsidP="00387417">
      <w:pPr>
        <w:numPr>
          <w:ilvl w:val="0"/>
          <w:numId w:val="7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den Patientenstatus ab.</w:t>
      </w:r>
    </w:p>
    <w:p w:rsidR="003671FD" w:rsidRPr="00061A9D" w:rsidRDefault="003671FD" w:rsidP="003671FD">
      <w:pPr>
        <w:tabs>
          <w:tab w:val="num" w:pos="720"/>
        </w:tabs>
        <w:spacing w:after="0"/>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3a Keine nicht automatisch auswertbare Ausschließungsgründe vorhanden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1.Überspringen der Punkte 3-4 sowie 9-12</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5a Keine automatisch auswertbare Ausschließungsgründe vorhande</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Überspringen der Punkte 5-8</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 xml:space="preserve">10a Keine Lebensmittel manuel auszuschließen da schon über Parameter automatisch </w:t>
      </w:r>
      <w:r w:rsidRPr="00061A9D">
        <w:rPr>
          <w:rFonts w:ascii="Times New Roman" w:hAnsi="Times New Roman" w:cs="Times New Roman"/>
        </w:rPr>
        <w:tab/>
      </w:r>
      <w:r w:rsidRPr="00061A9D">
        <w:rPr>
          <w:rFonts w:ascii="Times New Roman" w:hAnsi="Times New Roman" w:cs="Times New Roman"/>
        </w:rPr>
        <w:tab/>
      </w:r>
      <w:r w:rsidRPr="00061A9D">
        <w:rPr>
          <w:rFonts w:ascii="Times New Roman" w:hAnsi="Times New Roman" w:cs="Times New Roman"/>
        </w:rPr>
        <w:tab/>
        <w:t>ausgeschlossen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Diätassistentin prüft trotzdem nach</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 xml:space="preserve">Bei jedem Patienten einmal mindestens, eventuell nachträglich falls sich während der </w:t>
      </w:r>
      <w:r w:rsidRPr="00061A9D">
        <w:rPr>
          <w:rFonts w:ascii="Times New Roman" w:hAnsi="Times New Roman" w:cs="Times New Roman"/>
        </w:rPr>
        <w:tab/>
      </w:r>
      <w:r w:rsidRPr="00061A9D">
        <w:rPr>
          <w:rFonts w:ascii="Times New Roman" w:hAnsi="Times New Roman" w:cs="Times New Roman"/>
        </w:rPr>
        <w:tab/>
        <w:t>Diät neue Nebenbefunde ergebe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rPr>
      </w:pPr>
    </w:p>
    <w:p w:rsidR="00E6507A" w:rsidRPr="00061A9D" w:rsidRDefault="00E6507A" w:rsidP="00D8176D">
      <w:pPr>
        <w:pStyle w:val="berschrift3"/>
        <w:ind w:left="0" w:firstLine="0"/>
        <w:rPr>
          <w:rFonts w:ascii="Times New Roman" w:hAnsi="Times New Roman" w:cs="Times New Roman"/>
        </w:rPr>
      </w:pPr>
      <w:bookmarkStart w:id="100" w:name="_Toc289022672"/>
      <w:r w:rsidRPr="00061A9D">
        <w:rPr>
          <w:rFonts w:ascii="Times New Roman" w:hAnsi="Times New Roman" w:cs="Times New Roman"/>
        </w:rPr>
        <w:t>Erstellung der persönlichen Ausschließungskriterien des Patienten für Nahrungsmittel</w:t>
      </w:r>
      <w:bookmarkEnd w:id="100"/>
    </w:p>
    <w:p w:rsidR="00E6507A" w:rsidRPr="00061A9D" w:rsidRDefault="00E6507A" w:rsidP="00D8176D">
      <w:pPr>
        <w:rPr>
          <w:rFonts w:ascii="Times New Roman" w:hAnsi="Times New Roman" w:cs="Times New Roman"/>
          <w:b/>
          <w:bCs/>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p>
    <w:p w:rsidR="003671FD" w:rsidRPr="00061A9D" w:rsidRDefault="003671FD">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3671FD" w:rsidP="003671FD">
      <w:pPr>
        <w:pStyle w:val="Listenabsatz"/>
        <w:numPr>
          <w:ilvl w:val="0"/>
          <w:numId w:val="236"/>
        </w:numPr>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Stakeholder</w:t>
      </w:r>
    </w:p>
    <w:p w:rsidR="00E6507A" w:rsidRPr="00061A9D" w:rsidRDefault="00E6507A" w:rsidP="00D8176D">
      <w:pPr>
        <w:rPr>
          <w:rFonts w:ascii="Times New Roman" w:hAnsi="Times New Roman" w:cs="Times New Roman"/>
        </w:rPr>
      </w:pPr>
    </w:p>
    <w:tbl>
      <w:tblPr>
        <w:tblW w:w="0" w:type="auto"/>
        <w:tblLook w:val="04A0"/>
      </w:tblPr>
      <w:tblGrid>
        <w:gridCol w:w="4635"/>
        <w:gridCol w:w="4637"/>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3671FD"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 xml:space="preserve">eindeutig auswählbaren </w:t>
            </w:r>
            <w:r w:rsidR="003671FD" w:rsidRPr="00061A9D">
              <w:rPr>
                <w:rFonts w:ascii="Times New Roman" w:hAnsi="Times New Roman" w:cs="Times New Roman"/>
              </w:rPr>
              <w:t>Lebensmittel</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verträgliche und geschmackvoller Diät</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7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74"/>
        </w:numPr>
        <w:tabs>
          <w:tab w:val="num" w:pos="720"/>
        </w:tabs>
        <w:spacing w:after="0"/>
        <w:ind w:left="0" w:firstLine="0"/>
        <w:rPr>
          <w:rFonts w:ascii="Times New Roman" w:hAnsi="Times New Roman" w:cs="Times New Roman"/>
        </w:rPr>
      </w:pPr>
      <w:r w:rsidRPr="00061A9D">
        <w:rPr>
          <w:rFonts w:ascii="Times New Roman" w:hAnsi="Times New Roman" w:cs="Times New Roman"/>
        </w:rPr>
        <w:t>Patient sitzt in Behandlungszimmer oder ruft an</w:t>
      </w:r>
    </w:p>
    <w:p w:rsidR="00E6507A" w:rsidRPr="00061A9D" w:rsidRDefault="00E6507A" w:rsidP="00387417">
      <w:pPr>
        <w:numPr>
          <w:ilvl w:val="0"/>
          <w:numId w:val="74"/>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wurde bereits geöffnet</w:t>
      </w:r>
    </w:p>
    <w:p w:rsidR="00E6507A" w:rsidRPr="00061A9D" w:rsidRDefault="00E6507A" w:rsidP="00387417">
      <w:pPr>
        <w:numPr>
          <w:ilvl w:val="0"/>
          <w:numId w:val="74"/>
        </w:numPr>
        <w:tabs>
          <w:tab w:val="num" w:pos="720"/>
        </w:tabs>
        <w:spacing w:after="0"/>
        <w:ind w:left="0" w:firstLine="0"/>
        <w:rPr>
          <w:rFonts w:ascii="Times New Roman" w:hAnsi="Times New Roman" w:cs="Times New Roman"/>
        </w:rPr>
      </w:pPr>
      <w:r w:rsidRPr="00061A9D">
        <w:rPr>
          <w:rFonts w:ascii="Times New Roman" w:hAnsi="Times New Roman" w:cs="Times New Roman"/>
        </w:rPr>
        <w:t>Parameter aus medizinischen Nebenbefunden wurden bereits erfasst</w:t>
      </w:r>
    </w:p>
    <w:p w:rsidR="00E6507A" w:rsidRPr="00061A9D" w:rsidRDefault="00E6507A" w:rsidP="00D8176D">
      <w:pPr>
        <w:rPr>
          <w:rFonts w:ascii="Times New Roman" w:hAnsi="Times New Roman" w:cs="Times New Roman"/>
        </w:rPr>
      </w:pPr>
    </w:p>
    <w:p w:rsidR="00E6507A" w:rsidRPr="00061A9D" w:rsidRDefault="003671FD"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das Fenster Patientenstatus</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aktuelle Patientenstatus und insbesondere bereits erfasste Einschränkungen</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fragt den Patienten nach anderen Einschränkungen(genau beschreiben) wie zB Kieferoperation gehabt, kann nur weiche Nahrung essen.</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trägt die genannten Einschränkungen in das Notizfeld des Patienten ein</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Wiederhole Schritt 2 - 3 bis alle Einschränkungen erfasst wurden</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die Auswahl für Lebensmittel</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System liefert eine Ansicht für alle Lebensmittel, die laut Parameter für den Patienten in Frage kommen.</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markiert die Lebensmittel/Lebensmittelgruppe/Inhaltsstoff(Kategorien für Lebensmittel bestimmen) die der Patient nicht mag als nicht erwünscht.</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System markiert alle Lebensmittel, die den ausgewählten Kriterien entsprechen, sodass diese in Folge leicht als nicht erwünscht erkannt werden.</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Wiederhole Schritt 6 - 9 solange bis alle Lebensmittel erfasst wurden</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lastRenderedPageBreak/>
        <w:t>Diätassistentin markiert Lebensmittel/Lebensmittelgruppen/Inhaltsstoffe aufgrund der Einschränken von Schritt 2 und 3 als nicht erwünscht</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System markiert alle Lebensmittel, die den ausgewählten Kriterien entsprechen, sodass diese in Folge leicht als nicht erwünscht erkannt werden.</w:t>
      </w:r>
    </w:p>
    <w:p w:rsidR="00E6507A" w:rsidRPr="00061A9D" w:rsidRDefault="00E6507A" w:rsidP="00387417">
      <w:pPr>
        <w:numPr>
          <w:ilvl w:val="0"/>
          <w:numId w:val="7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die Parameter</w:t>
      </w:r>
    </w:p>
    <w:p w:rsidR="003671FD" w:rsidRPr="00061A9D" w:rsidRDefault="003671FD" w:rsidP="00D8176D">
      <w:pPr>
        <w:rPr>
          <w:rFonts w:ascii="Times New Roman" w:hAnsi="Times New Roman" w:cs="Times New Roman"/>
          <w:u w:val="single"/>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4a Patient hat keine Einschränkungen genannt</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weiter bei Punkt 4</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8a Patient mag/verträgt alles</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Diätassistentin  schließt Lebensmittelauswahl wieder</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2. System schließt die Lebensmittelauswahl</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3. Weiter bei 13</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rPr>
      </w:pPr>
    </w:p>
    <w:p w:rsidR="00E6507A" w:rsidRPr="00061A9D" w:rsidRDefault="00E6507A" w:rsidP="00D8176D">
      <w:pPr>
        <w:pStyle w:val="berschrift3"/>
        <w:ind w:left="0" w:firstLine="0"/>
        <w:rPr>
          <w:rFonts w:ascii="Times New Roman" w:hAnsi="Times New Roman" w:cs="Times New Roman"/>
        </w:rPr>
      </w:pPr>
      <w:bookmarkStart w:id="101" w:name="_Toc289022673"/>
      <w:r w:rsidRPr="00061A9D">
        <w:rPr>
          <w:rFonts w:ascii="Times New Roman" w:hAnsi="Times New Roman" w:cs="Times New Roman"/>
        </w:rPr>
        <w:t>Erstellung eines Rezeptbüchleins</w:t>
      </w:r>
      <w:bookmarkEnd w:id="101"/>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Ausdruck der in der Diät vorkommenden Rezepte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7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w:t>
      </w:r>
    </w:p>
    <w:p w:rsidR="00E6507A" w:rsidRPr="00061A9D" w:rsidRDefault="00E6507A" w:rsidP="00D8176D">
      <w:pPr>
        <w:rPr>
          <w:rFonts w:ascii="Times New Roman" w:hAnsi="Times New Roman" w:cs="Times New Roman"/>
        </w:rPr>
      </w:pPr>
    </w:p>
    <w:p w:rsidR="003671FD" w:rsidRPr="00061A9D" w:rsidRDefault="003671FD">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3671FD" w:rsidP="00D8176D">
      <w:pPr>
        <w:rPr>
          <w:rFonts w:ascii="Times New Roman" w:hAnsi="Times New Roman" w:cs="Times New Roman"/>
          <w:u w:val="single"/>
        </w:rPr>
      </w:pPr>
      <w:r w:rsidRPr="00061A9D">
        <w:rPr>
          <w:rFonts w:ascii="Times New Roman" w:hAnsi="Times New Roman" w:cs="Times New Roman"/>
          <w:u w:val="single"/>
        </w:rPr>
        <w:lastRenderedPageBreak/>
        <w:t>2.2 Stakeholder</w:t>
      </w:r>
    </w:p>
    <w:tbl>
      <w:tblPr>
        <w:tblW w:w="0" w:type="auto"/>
        <w:tblLook w:val="04A0"/>
      </w:tblPr>
      <w:tblGrid>
        <w:gridCol w:w="4630"/>
        <w:gridCol w:w="4642"/>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 xml:space="preserve">schneller </w:t>
            </w:r>
            <w:r w:rsidR="003671FD" w:rsidRPr="00061A9D">
              <w:rPr>
                <w:rFonts w:ascii="Times New Roman" w:hAnsi="Times New Roman" w:cs="Times New Roman"/>
              </w:rPr>
              <w:t>Erstellung</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lesbares Rezeptbuch mit Zubereitungsanleitung</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Koch</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 xml:space="preserve">klaren </w:t>
            </w:r>
            <w:r w:rsidR="003671FD" w:rsidRPr="00061A9D">
              <w:rPr>
                <w:rFonts w:ascii="Times New Roman" w:hAnsi="Times New Roman" w:cs="Times New Roman"/>
              </w:rPr>
              <w:t>Angaben</w:t>
            </w:r>
            <w:r w:rsidRPr="00061A9D">
              <w:rPr>
                <w:rFonts w:ascii="Times New Roman" w:hAnsi="Times New Roman" w:cs="Times New Roman"/>
              </w:rPr>
              <w:t xml:space="preserve"> über Zubereitungsart (gebraten, gegart, gedünstet usw)</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7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77"/>
        </w:numPr>
        <w:tabs>
          <w:tab w:val="num" w:pos="720"/>
        </w:tabs>
        <w:spacing w:after="0"/>
        <w:ind w:left="0" w:firstLine="0"/>
        <w:rPr>
          <w:rFonts w:ascii="Times New Roman" w:hAnsi="Times New Roman" w:cs="Times New Roman"/>
        </w:rPr>
      </w:pPr>
      <w:r w:rsidRPr="00061A9D">
        <w:rPr>
          <w:rFonts w:ascii="Times New Roman" w:hAnsi="Times New Roman" w:cs="Times New Roman"/>
        </w:rPr>
        <w:t>Rezepte sind in der Datenbank vorhanden</w:t>
      </w:r>
    </w:p>
    <w:p w:rsidR="00E6507A" w:rsidRPr="00061A9D" w:rsidRDefault="00E6507A" w:rsidP="00387417">
      <w:pPr>
        <w:numPr>
          <w:ilvl w:val="0"/>
          <w:numId w:val="77"/>
        </w:numPr>
        <w:tabs>
          <w:tab w:val="num" w:pos="720"/>
        </w:tabs>
        <w:spacing w:after="0"/>
        <w:ind w:left="0" w:firstLine="0"/>
        <w:rPr>
          <w:rFonts w:ascii="Times New Roman" w:hAnsi="Times New Roman" w:cs="Times New Roman"/>
        </w:rPr>
      </w:pPr>
      <w:r w:rsidRPr="00061A9D">
        <w:rPr>
          <w:rFonts w:ascii="Times New Roman" w:hAnsi="Times New Roman" w:cs="Times New Roman"/>
        </w:rPr>
        <w:t>Ausschließungskriterien bereits erfasst</w:t>
      </w:r>
    </w:p>
    <w:p w:rsidR="00E6507A" w:rsidRPr="00061A9D" w:rsidRDefault="00E6507A" w:rsidP="00387417">
      <w:pPr>
        <w:numPr>
          <w:ilvl w:val="0"/>
          <w:numId w:val="77"/>
        </w:numPr>
        <w:tabs>
          <w:tab w:val="num" w:pos="720"/>
        </w:tabs>
        <w:spacing w:after="0"/>
        <w:ind w:left="0" w:firstLine="0"/>
        <w:rPr>
          <w:rFonts w:ascii="Times New Roman" w:hAnsi="Times New Roman" w:cs="Times New Roman"/>
        </w:rPr>
      </w:pPr>
      <w:r w:rsidRPr="00061A9D">
        <w:rPr>
          <w:rFonts w:ascii="Times New Roman" w:hAnsi="Times New Roman" w:cs="Times New Roman"/>
        </w:rPr>
        <w:t>Diätplan für den Patienten bereits erstellt</w:t>
      </w:r>
    </w:p>
    <w:p w:rsidR="00E6507A" w:rsidRPr="00061A9D" w:rsidRDefault="00E6507A" w:rsidP="00387417">
      <w:pPr>
        <w:numPr>
          <w:ilvl w:val="0"/>
          <w:numId w:val="77"/>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bereits geöffnet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78"/>
        </w:numPr>
        <w:tabs>
          <w:tab w:val="num" w:pos="720"/>
        </w:tabs>
        <w:spacing w:after="0"/>
        <w:ind w:left="0" w:firstLine="0"/>
        <w:rPr>
          <w:rFonts w:ascii="Times New Roman" w:hAnsi="Times New Roman" w:cs="Times New Roman"/>
        </w:rPr>
      </w:pPr>
      <w:r w:rsidRPr="00061A9D">
        <w:rPr>
          <w:rFonts w:ascii="Times New Roman" w:hAnsi="Times New Roman" w:cs="Times New Roman"/>
        </w:rPr>
        <w:t>Patient bekommt ausgedrucktes Rezeptbuch in die Hand</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7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Rezeptbuch drucken</w:t>
      </w:r>
    </w:p>
    <w:p w:rsidR="00E6507A" w:rsidRPr="00061A9D" w:rsidRDefault="00E6507A" w:rsidP="00387417">
      <w:pPr>
        <w:numPr>
          <w:ilvl w:val="0"/>
          <w:numId w:val="79"/>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alle Rezepte die im Diätplan des Patienten vorkommen können an</w:t>
      </w:r>
    </w:p>
    <w:p w:rsidR="00E6507A" w:rsidRPr="00061A9D" w:rsidRDefault="00E6507A" w:rsidP="00387417">
      <w:pPr>
        <w:numPr>
          <w:ilvl w:val="0"/>
          <w:numId w:val="7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Rezepte die ausgedruckt werden sollen aus</w:t>
      </w:r>
    </w:p>
    <w:p w:rsidR="00E6507A" w:rsidRPr="00061A9D" w:rsidRDefault="00E6507A" w:rsidP="00387417">
      <w:pPr>
        <w:numPr>
          <w:ilvl w:val="0"/>
          <w:numId w:val="79"/>
        </w:numPr>
        <w:tabs>
          <w:tab w:val="num" w:pos="720"/>
        </w:tabs>
        <w:spacing w:after="0"/>
        <w:ind w:left="0" w:firstLine="0"/>
        <w:rPr>
          <w:rFonts w:ascii="Times New Roman" w:hAnsi="Times New Roman" w:cs="Times New Roman"/>
        </w:rPr>
      </w:pPr>
      <w:r w:rsidRPr="00061A9D">
        <w:rPr>
          <w:rFonts w:ascii="Times New Roman" w:hAnsi="Times New Roman" w:cs="Times New Roman"/>
        </w:rPr>
        <w:t>System markiert Rezepte als dem Rezeptbuch zugehörig aus</w:t>
      </w:r>
    </w:p>
    <w:p w:rsidR="00E6507A" w:rsidRPr="00061A9D" w:rsidRDefault="00E6507A" w:rsidP="00387417">
      <w:pPr>
        <w:numPr>
          <w:ilvl w:val="0"/>
          <w:numId w:val="7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bestätigt drucken</w:t>
      </w:r>
    </w:p>
    <w:p w:rsidR="00E6507A" w:rsidRPr="00061A9D" w:rsidRDefault="00E6507A" w:rsidP="00387417">
      <w:pPr>
        <w:numPr>
          <w:ilvl w:val="0"/>
          <w:numId w:val="79"/>
        </w:numPr>
        <w:tabs>
          <w:tab w:val="num" w:pos="720"/>
        </w:tabs>
        <w:spacing w:after="0"/>
        <w:ind w:left="0" w:firstLine="0"/>
        <w:rPr>
          <w:rFonts w:ascii="Times New Roman" w:hAnsi="Times New Roman" w:cs="Times New Roman"/>
        </w:rPr>
      </w:pPr>
      <w:r w:rsidRPr="00061A9D">
        <w:rPr>
          <w:rFonts w:ascii="Times New Roman" w:hAnsi="Times New Roman" w:cs="Times New Roman"/>
        </w:rPr>
        <w:t>System schickt einen Druckauftrag mit dem Rezeptbüchlein an eingerichteten Drucker</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r w:rsidRPr="00061A9D">
        <w:rPr>
          <w:rFonts w:ascii="Times New Roman" w:hAnsi="Times New Roman" w:cs="Times New Roman"/>
        </w:rPr>
        <w:t>Druckervorhanden und eingerichtet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rPr>
      </w:pPr>
    </w:p>
    <w:p w:rsidR="00497A3A" w:rsidRPr="00061A9D" w:rsidRDefault="00497A3A" w:rsidP="00497A3A">
      <w:pPr>
        <w:pStyle w:val="berschrift4"/>
        <w:rPr>
          <w:rFonts w:ascii="Times New Roman" w:hAnsi="Times New Roman" w:cs="Times New Roman"/>
        </w:rPr>
      </w:pPr>
      <w:r w:rsidRPr="00061A9D">
        <w:rPr>
          <w:rFonts w:ascii="Times New Roman" w:hAnsi="Times New Roman" w:cs="Times New Roman"/>
        </w:rPr>
        <w:t>Kontrakte</w:t>
      </w:r>
    </w:p>
    <w:p w:rsidR="00711E7A" w:rsidRPr="00061A9D" w:rsidRDefault="00711E7A" w:rsidP="00711E7A">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makeNewRecipeBook(in Name:String)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Erstellung eines Rezeüptbüchleins</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711E7A" w:rsidRPr="00061A9D" w:rsidRDefault="00711E7A" w:rsidP="00E47BE4">
      <w:pPr>
        <w:numPr>
          <w:ilvl w:val="0"/>
          <w:numId w:val="167"/>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ein RecipeBook Objekt reboOb wurde instanziiert</w:t>
      </w:r>
    </w:p>
    <w:p w:rsidR="00711E7A" w:rsidRPr="00061A9D" w:rsidRDefault="00711E7A" w:rsidP="00E47BE4">
      <w:pPr>
        <w:numPr>
          <w:ilvl w:val="0"/>
          <w:numId w:val="167"/>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reboOb.Name=name</w:t>
      </w:r>
    </w:p>
    <w:p w:rsidR="00711E7A" w:rsidRPr="00061A9D" w:rsidRDefault="00711E7A" w:rsidP="00711E7A">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AddRecipe(in r:Recipe)</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Erstellung eines Rezeüptbüchleins</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711E7A" w:rsidRPr="00061A9D" w:rsidRDefault="00711E7A" w:rsidP="00E47BE4">
      <w:pPr>
        <w:numPr>
          <w:ilvl w:val="0"/>
          <w:numId w:val="168"/>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es existiert ein RecipeBook Objekt reboOb</w:t>
      </w:r>
    </w:p>
    <w:p w:rsidR="00711E7A" w:rsidRPr="00061A9D" w:rsidRDefault="00711E7A" w:rsidP="00E47BE4">
      <w:pPr>
        <w:numPr>
          <w:ilvl w:val="0"/>
          <w:numId w:val="168"/>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es existiert ein Recipe Objekt r</w:t>
      </w:r>
    </w:p>
    <w:p w:rsidR="00711E7A" w:rsidRPr="00061A9D" w:rsidRDefault="00711E7A" w:rsidP="00711E7A">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711E7A" w:rsidRPr="00061A9D" w:rsidRDefault="00711E7A" w:rsidP="00E47BE4">
      <w:pPr>
        <w:numPr>
          <w:ilvl w:val="0"/>
          <w:numId w:val="169"/>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es existiert eine ListOfRecipes reboOb.lor mit reboOb.lor.contains(r)==true</w:t>
      </w:r>
    </w:p>
    <w:p w:rsidR="00711E7A" w:rsidRPr="00061A9D" w:rsidRDefault="00711E7A" w:rsidP="00497A3A">
      <w:pPr>
        <w:rPr>
          <w:rFonts w:ascii="Times New Roman" w:hAnsi="Times New Roman" w:cs="Times New Roman"/>
          <w:b/>
          <w:bCs/>
        </w:rPr>
      </w:pPr>
    </w:p>
    <w:p w:rsidR="00C40D64" w:rsidRPr="00061A9D" w:rsidRDefault="00C40D64">
      <w:pPr>
        <w:rPr>
          <w:rFonts w:ascii="Times New Roman" w:eastAsiaTheme="majorEastAsia" w:hAnsi="Times New Roman" w:cs="Times New Roman"/>
          <w:b/>
          <w:bCs/>
          <w:i/>
          <w:iCs/>
          <w:color w:val="4F81BD" w:themeColor="accent1"/>
        </w:rPr>
      </w:pPr>
      <w:r w:rsidRPr="00061A9D">
        <w:rPr>
          <w:rFonts w:ascii="Times New Roman" w:hAnsi="Times New Roman" w:cs="Times New Roman"/>
        </w:rPr>
        <w:br w:type="page"/>
      </w:r>
    </w:p>
    <w:p w:rsidR="00B5114E" w:rsidRPr="00061A9D" w:rsidRDefault="00497A3A" w:rsidP="00D8176D">
      <w:pPr>
        <w:pStyle w:val="berschrift4"/>
        <w:rPr>
          <w:rFonts w:ascii="Times New Roman" w:hAnsi="Times New Roman" w:cs="Times New Roman"/>
        </w:rPr>
      </w:pPr>
      <w:r w:rsidRPr="00061A9D">
        <w:rPr>
          <w:rFonts w:ascii="Times New Roman" w:hAnsi="Times New Roman" w:cs="Times New Roman"/>
        </w:rPr>
        <w:lastRenderedPageBreak/>
        <w:t>Sequenzdiagramme</w:t>
      </w:r>
    </w:p>
    <w:p w:rsidR="00B5114E" w:rsidRPr="00061A9D" w:rsidRDefault="00B5114E" w:rsidP="00D8176D">
      <w:pPr>
        <w:rPr>
          <w:rFonts w:ascii="Times New Roman" w:hAnsi="Times New Roman" w:cs="Times New Roman"/>
          <w:noProof/>
          <w:lang w:eastAsia="de-AT"/>
        </w:rPr>
      </w:pPr>
    </w:p>
    <w:p w:rsidR="00E6507A" w:rsidRPr="00061A9D" w:rsidRDefault="00B5114E" w:rsidP="00D8176D">
      <w:pPr>
        <w:rPr>
          <w:rFonts w:ascii="Times New Roman" w:hAnsi="Times New Roman" w:cs="Times New Roman"/>
          <w:b/>
          <w:bCs/>
        </w:rPr>
      </w:pPr>
      <w:r w:rsidRPr="00061A9D">
        <w:rPr>
          <w:rFonts w:ascii="Times New Roman" w:hAnsi="Times New Roman" w:cs="Times New Roman"/>
          <w:noProof/>
          <w:lang w:val="de-DE" w:eastAsia="de-DE"/>
        </w:rPr>
        <w:drawing>
          <wp:inline distT="0" distB="0" distL="0" distR="0">
            <wp:extent cx="3609975" cy="3379857"/>
            <wp:effectExtent l="0" t="0" r="0" b="0"/>
            <wp:docPr id="16" name="Grafik 16" descr="C:\Users\Manuel\Documents\eclipse\Easy Diet\doc\Sequenzdiagramme\Rezeptbüchlein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uel\Documents\eclipse\Easy Diet\doc\Sequenzdiagramme\Rezeptbüchlein_erstellen.jpg"/>
                    <pic:cNvPicPr>
                      <a:picLocks noChangeAspect="1" noChangeArrowheads="1"/>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98" t="12766" r="53146" b="15806"/>
                    <a:stretch/>
                  </pic:blipFill>
                  <pic:spPr bwMode="auto">
                    <a:xfrm>
                      <a:off x="0" y="0"/>
                      <a:ext cx="3609975" cy="337985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pStyle w:val="berschrift3"/>
        <w:ind w:left="0" w:firstLine="0"/>
        <w:rPr>
          <w:rFonts w:ascii="Times New Roman" w:hAnsi="Times New Roman" w:cs="Times New Roman"/>
        </w:rPr>
      </w:pPr>
      <w:bookmarkStart w:id="102" w:name="_Toc289022674"/>
      <w:r w:rsidRPr="00061A9D">
        <w:rPr>
          <w:rFonts w:ascii="Times New Roman" w:hAnsi="Times New Roman" w:cs="Times New Roman"/>
        </w:rPr>
        <w:t>Erstellung einer Gut &amp; Schlecht Liste</w:t>
      </w:r>
      <w:bookmarkEnd w:id="102"/>
    </w:p>
    <w:p w:rsidR="00E6507A" w:rsidRPr="00061A9D" w:rsidRDefault="00E6507A" w:rsidP="00D8176D">
      <w:pPr>
        <w:rPr>
          <w:rFonts w:ascii="Times New Roman" w:hAnsi="Times New Roman" w:cs="Times New Roman"/>
          <w:b/>
          <w:bCs/>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 xml:space="preserve">Hier wir eine Lebensmittelliste für den Patienten erstellt die gewisse Lebensmittel als gut </w:t>
      </w:r>
      <w:r w:rsidRPr="00061A9D">
        <w:rPr>
          <w:rFonts w:ascii="Times New Roman" w:hAnsi="Times New Roman" w:cs="Times New Roman"/>
        </w:rPr>
        <w:tab/>
      </w:r>
      <w:r w:rsidRPr="00061A9D">
        <w:rPr>
          <w:rFonts w:ascii="Times New Roman" w:hAnsi="Times New Roman" w:cs="Times New Roman"/>
        </w:rPr>
        <w:tab/>
        <w:t>oder schlecht bewertet.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8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3671FD"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2"/>
        <w:gridCol w:w="4640"/>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Leichter Lebensmittelauswahl die als Gut oder als Schlecht gelten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Leicht erkennbar was besonders gut oder schlecht für den Diätplan ist</w:t>
            </w:r>
          </w:p>
        </w:tc>
      </w:tr>
    </w:tbl>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3.1 Vorbedingung</w:t>
      </w:r>
    </w:p>
    <w:p w:rsidR="00E6507A" w:rsidRPr="00061A9D" w:rsidRDefault="00E6507A" w:rsidP="00387417">
      <w:pPr>
        <w:numPr>
          <w:ilvl w:val="0"/>
          <w:numId w:val="8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81"/>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bereits geöffnet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82"/>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ist eine Gut&amp;Schlecht Liste zugeordnet</w:t>
      </w:r>
    </w:p>
    <w:p w:rsidR="00E6507A" w:rsidRPr="00061A9D" w:rsidRDefault="00E6507A" w:rsidP="00387417">
      <w:pPr>
        <w:numPr>
          <w:ilvl w:val="0"/>
          <w:numId w:val="82"/>
        </w:numPr>
        <w:tabs>
          <w:tab w:val="num" w:pos="720"/>
        </w:tabs>
        <w:spacing w:after="0"/>
        <w:ind w:left="0" w:firstLine="0"/>
        <w:rPr>
          <w:rFonts w:ascii="Times New Roman" w:hAnsi="Times New Roman" w:cs="Times New Roman"/>
        </w:rPr>
      </w:pPr>
      <w:r w:rsidRPr="00061A9D">
        <w:rPr>
          <w:rFonts w:ascii="Times New Roman" w:hAnsi="Times New Roman" w:cs="Times New Roman"/>
        </w:rPr>
        <w:t>Patient bekommt ausgedruckte Gut&amp;Schlecht Liste in die Hand</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8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das Fenster zur Erstellung einer Gut &amp; Schlecht Liste</w:t>
      </w:r>
    </w:p>
    <w:p w:rsidR="00E6507A" w:rsidRPr="00061A9D" w:rsidRDefault="00E6507A" w:rsidP="00387417">
      <w:pPr>
        <w:numPr>
          <w:ilvl w:val="0"/>
          <w:numId w:val="83"/>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leere Gut&amp;Schlecht Liste an</w:t>
      </w:r>
    </w:p>
    <w:p w:rsidR="00E6507A" w:rsidRPr="00061A9D" w:rsidRDefault="00E6507A" w:rsidP="00387417">
      <w:pPr>
        <w:numPr>
          <w:ilvl w:val="0"/>
          <w:numId w:val="8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möchte neues Lebensmittel hinzufügen</w:t>
      </w:r>
    </w:p>
    <w:p w:rsidR="00E6507A" w:rsidRPr="00061A9D" w:rsidRDefault="00E6507A" w:rsidP="00387417">
      <w:pPr>
        <w:numPr>
          <w:ilvl w:val="0"/>
          <w:numId w:val="83"/>
        </w:numPr>
        <w:tabs>
          <w:tab w:val="num" w:pos="720"/>
        </w:tabs>
        <w:spacing w:after="0"/>
        <w:ind w:left="0" w:firstLine="0"/>
        <w:rPr>
          <w:rFonts w:ascii="Times New Roman" w:hAnsi="Times New Roman" w:cs="Times New Roman"/>
        </w:rPr>
      </w:pPr>
      <w:r w:rsidRPr="00061A9D">
        <w:rPr>
          <w:rFonts w:ascii="Times New Roman" w:hAnsi="Times New Roman" w:cs="Times New Roman"/>
        </w:rPr>
        <w:t>System liefert automatisch eine Auswahl von,</w:t>
      </w:r>
      <w:r w:rsidR="003671FD" w:rsidRPr="00061A9D">
        <w:rPr>
          <w:rFonts w:ascii="Times New Roman" w:hAnsi="Times New Roman" w:cs="Times New Roman"/>
        </w:rPr>
        <w:t xml:space="preserve"> </w:t>
      </w:r>
      <w:r w:rsidRPr="00061A9D">
        <w:rPr>
          <w:rFonts w:ascii="Times New Roman" w:hAnsi="Times New Roman" w:cs="Times New Roman"/>
        </w:rPr>
        <w:t>den Parametern entsprechenden, Nahrungsmittel. (Achtung hier greifen Ausschließungskriterien nicht da auch schlechte Lebensmittel auf der Liste stehen müssen)</w:t>
      </w:r>
    </w:p>
    <w:p w:rsidR="00E6507A" w:rsidRPr="00061A9D" w:rsidRDefault="00E6507A" w:rsidP="00387417">
      <w:pPr>
        <w:numPr>
          <w:ilvl w:val="0"/>
          <w:numId w:val="8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das gewünschte Nahrungsmittel aus der Liste aus.</w:t>
      </w:r>
    </w:p>
    <w:p w:rsidR="00E6507A" w:rsidRPr="00061A9D" w:rsidRDefault="00E6507A" w:rsidP="00387417">
      <w:pPr>
        <w:numPr>
          <w:ilvl w:val="0"/>
          <w:numId w:val="83"/>
        </w:numPr>
        <w:tabs>
          <w:tab w:val="num" w:pos="720"/>
        </w:tabs>
        <w:spacing w:after="0"/>
        <w:ind w:left="0" w:firstLine="0"/>
        <w:rPr>
          <w:rFonts w:ascii="Times New Roman" w:hAnsi="Times New Roman" w:cs="Times New Roman"/>
        </w:rPr>
      </w:pPr>
      <w:r w:rsidRPr="00061A9D">
        <w:rPr>
          <w:rFonts w:ascii="Times New Roman" w:hAnsi="Times New Roman" w:cs="Times New Roman"/>
        </w:rPr>
        <w:t>System fügt das Nahrungsmittel in die Liste ein ohne Bewertung.</w:t>
      </w:r>
    </w:p>
    <w:p w:rsidR="00E6507A" w:rsidRPr="00061A9D" w:rsidRDefault="00E6507A" w:rsidP="00387417">
      <w:pPr>
        <w:numPr>
          <w:ilvl w:val="0"/>
          <w:numId w:val="8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aus ob das ausgesuchte Nahrungsmittel auf die Gut oder Schlecht Seite kommt.</w:t>
      </w:r>
    </w:p>
    <w:p w:rsidR="00E6507A" w:rsidRPr="00061A9D" w:rsidRDefault="00E6507A" w:rsidP="00387417">
      <w:pPr>
        <w:numPr>
          <w:ilvl w:val="0"/>
          <w:numId w:val="83"/>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Wiederhole Schritt 2-6 bis alle gewünschten Lebensmittel eingetragen sind</w:t>
      </w:r>
    </w:p>
    <w:p w:rsidR="00E6507A" w:rsidRPr="00061A9D" w:rsidRDefault="00E6507A" w:rsidP="00387417">
      <w:pPr>
        <w:numPr>
          <w:ilvl w:val="0"/>
          <w:numId w:val="8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die Liste.</w:t>
      </w:r>
    </w:p>
    <w:p w:rsidR="00E6507A" w:rsidRPr="00061A9D" w:rsidRDefault="00E6507A" w:rsidP="00387417">
      <w:pPr>
        <w:numPr>
          <w:ilvl w:val="0"/>
          <w:numId w:val="83"/>
        </w:numPr>
        <w:tabs>
          <w:tab w:val="num" w:pos="720"/>
        </w:tabs>
        <w:spacing w:after="0"/>
        <w:ind w:left="0" w:firstLine="0"/>
        <w:rPr>
          <w:rFonts w:ascii="Times New Roman" w:hAnsi="Times New Roman" w:cs="Times New Roman"/>
        </w:rPr>
      </w:pPr>
      <w:r w:rsidRPr="00061A9D">
        <w:rPr>
          <w:rFonts w:ascii="Times New Roman" w:hAnsi="Times New Roman" w:cs="Times New Roman"/>
        </w:rPr>
        <w:t>System sortiert die Lebensmittel nach Gut oder Schlecht</w:t>
      </w:r>
    </w:p>
    <w:p w:rsidR="00E6507A" w:rsidRPr="00061A9D" w:rsidRDefault="00E6507A" w:rsidP="00387417">
      <w:pPr>
        <w:numPr>
          <w:ilvl w:val="0"/>
          <w:numId w:val="8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druckt die Liste für den Patienten aus.</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3a System schlägt nur gute oder nur schlechte Lebensmittel vor</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Drucker vorhanden und eingerichtet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F77784" w:rsidRPr="00061A9D" w:rsidRDefault="00F77784" w:rsidP="00F77784">
      <w:pPr>
        <w:pStyle w:val="berschrift4"/>
        <w:rPr>
          <w:rFonts w:ascii="Times New Roman" w:hAnsi="Times New Roman" w:cs="Times New Roman"/>
        </w:rPr>
      </w:pPr>
      <w:r w:rsidRPr="00061A9D">
        <w:rPr>
          <w:rFonts w:ascii="Times New Roman" w:hAnsi="Times New Roman" w:cs="Times New Roman"/>
        </w:rPr>
        <w:t>Kontrakte</w:t>
      </w:r>
    </w:p>
    <w:p w:rsidR="00503965" w:rsidRPr="00061A9D" w:rsidRDefault="00503965" w:rsidP="0050396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makeNewGoodBadList(in p:Patient)</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lastRenderedPageBreak/>
        <w:t xml:space="preserve">Querverweis: </w:t>
      </w:r>
      <w:r w:rsidRPr="00061A9D">
        <w:rPr>
          <w:rFonts w:ascii="Times New Roman" w:eastAsia="Times New Roman" w:hAnsi="Times New Roman" w:cs="Times New Roman"/>
          <w:color w:val="000000"/>
          <w:lang w:eastAsia="de-AT"/>
        </w:rPr>
        <w:t>UseCase Erstellung einer Gut&amp;Schlecht Liste</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503965" w:rsidRPr="00061A9D" w:rsidRDefault="00503965" w:rsidP="00E47BE4">
      <w:pPr>
        <w:numPr>
          <w:ilvl w:val="0"/>
          <w:numId w:val="219"/>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ein PatientenObjekt p existiert</w:t>
      </w:r>
    </w:p>
    <w:p w:rsidR="00503965" w:rsidRPr="00061A9D" w:rsidRDefault="00503965" w:rsidP="0050396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503965" w:rsidRPr="00061A9D" w:rsidRDefault="00503965" w:rsidP="00E47BE4">
      <w:pPr>
        <w:numPr>
          <w:ilvl w:val="0"/>
          <w:numId w:val="22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wurde ein GoodBadList Objekt gblo instanziiert</w:t>
      </w:r>
    </w:p>
    <w:p w:rsidR="00503965" w:rsidRPr="00061A9D" w:rsidRDefault="00503965" w:rsidP="00E47BE4">
      <w:pPr>
        <w:numPr>
          <w:ilvl w:val="0"/>
          <w:numId w:val="22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gblo wurde mit p assoziiert</w:t>
      </w:r>
    </w:p>
    <w:p w:rsidR="00503965" w:rsidRPr="00061A9D" w:rsidRDefault="00503965" w:rsidP="0050396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addFood(in f:Food, in t:Tag)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Erstellung einer Gut&amp;Schlecht Liste</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503965" w:rsidRPr="00061A9D" w:rsidRDefault="00503965" w:rsidP="00E47BE4">
      <w:pPr>
        <w:numPr>
          <w:ilvl w:val="0"/>
          <w:numId w:val="221"/>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ein GoodBadList Objekt gblo existiert</w:t>
      </w:r>
    </w:p>
    <w:p w:rsidR="00503965" w:rsidRPr="00061A9D" w:rsidRDefault="00503965" w:rsidP="0050396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503965" w:rsidRPr="00061A9D" w:rsidRDefault="00503965" w:rsidP="00E47BE4">
      <w:pPr>
        <w:numPr>
          <w:ilvl w:val="0"/>
          <w:numId w:val="222"/>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eine ListOfFood loft mit gblo.list.tag==tag</w:t>
      </w:r>
    </w:p>
    <w:p w:rsidR="00503965" w:rsidRPr="00061A9D" w:rsidRDefault="00503965" w:rsidP="00E47BE4">
      <w:pPr>
        <w:numPr>
          <w:ilvl w:val="0"/>
          <w:numId w:val="223"/>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loft.contains(f)==true</w:t>
      </w:r>
    </w:p>
    <w:p w:rsidR="00F77784" w:rsidRPr="00061A9D" w:rsidRDefault="00F77784" w:rsidP="00F77784">
      <w:pPr>
        <w:rPr>
          <w:rFonts w:ascii="Times New Roman" w:hAnsi="Times New Roman" w:cs="Times New Roman"/>
          <w:b/>
          <w:bCs/>
        </w:rPr>
      </w:pPr>
    </w:p>
    <w:p w:rsidR="00C40D64" w:rsidRPr="00061A9D" w:rsidRDefault="00C40D64">
      <w:pPr>
        <w:rPr>
          <w:rFonts w:ascii="Times New Roman" w:eastAsiaTheme="majorEastAsia" w:hAnsi="Times New Roman" w:cs="Times New Roman"/>
          <w:b/>
          <w:bCs/>
          <w:i/>
          <w:iCs/>
          <w:color w:val="4F81BD" w:themeColor="accent1"/>
        </w:rPr>
      </w:pPr>
      <w:r w:rsidRPr="00061A9D">
        <w:rPr>
          <w:rFonts w:ascii="Times New Roman" w:hAnsi="Times New Roman" w:cs="Times New Roman"/>
        </w:rPr>
        <w:br w:type="page"/>
      </w:r>
    </w:p>
    <w:p w:rsidR="00F77784" w:rsidRPr="00061A9D" w:rsidRDefault="00F77784" w:rsidP="00F77784">
      <w:pPr>
        <w:pStyle w:val="berschrift4"/>
        <w:rPr>
          <w:rFonts w:ascii="Times New Roman" w:hAnsi="Times New Roman" w:cs="Times New Roman"/>
        </w:rPr>
      </w:pPr>
      <w:r w:rsidRPr="00061A9D">
        <w:rPr>
          <w:rFonts w:ascii="Times New Roman" w:hAnsi="Times New Roman" w:cs="Times New Roman"/>
        </w:rPr>
        <w:lastRenderedPageBreak/>
        <w:t>Sequenzdiagramme</w:t>
      </w:r>
    </w:p>
    <w:p w:rsidR="00B5114E" w:rsidRPr="00061A9D" w:rsidRDefault="00B5114E" w:rsidP="00D8176D">
      <w:pPr>
        <w:rPr>
          <w:rFonts w:ascii="Times New Roman" w:hAnsi="Times New Roman" w:cs="Times New Roman"/>
          <w:noProof/>
          <w:lang w:eastAsia="de-AT"/>
        </w:rPr>
      </w:pPr>
    </w:p>
    <w:p w:rsidR="00B5114E" w:rsidRPr="00061A9D" w:rsidRDefault="00B5114E" w:rsidP="00D8176D">
      <w:pPr>
        <w:rPr>
          <w:rFonts w:ascii="Times New Roman" w:hAnsi="Times New Roman" w:cs="Times New Roman"/>
          <w:noProof/>
          <w:lang w:eastAsia="de-AT"/>
        </w:rPr>
      </w:pPr>
    </w:p>
    <w:p w:rsidR="00E6507A" w:rsidRPr="00061A9D" w:rsidRDefault="00106034" w:rsidP="00D8176D">
      <w:pPr>
        <w:rPr>
          <w:rFonts w:ascii="Times New Roman" w:hAnsi="Times New Roman" w:cs="Times New Roman"/>
        </w:rPr>
      </w:pPr>
      <w:r w:rsidRPr="00061A9D">
        <w:rPr>
          <w:rFonts w:ascii="Times New Roman" w:hAnsi="Times New Roman" w:cs="Times New Roman"/>
          <w:noProof/>
          <w:lang w:val="de-DE" w:eastAsia="de-DE"/>
        </w:rPr>
        <w:drawing>
          <wp:inline distT="0" distB="0" distL="0" distR="0">
            <wp:extent cx="4667250" cy="4570304"/>
            <wp:effectExtent l="0" t="0" r="0" b="0"/>
            <wp:docPr id="32" name="Grafik 32" descr="C:\Users\Manuel\Documents\eclipse\Easy Diet\doc\Sequenzdiagramme\GutSchlechtListe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nuel\Documents\eclipse\Easy Diet\doc\Sequenzdiagramme\GutSchlechtListe_erstellen.jpg"/>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19" t="9950" r="41887" b="7960"/>
                    <a:stretch/>
                  </pic:blipFill>
                  <pic:spPr bwMode="auto">
                    <a:xfrm>
                      <a:off x="0" y="0"/>
                      <a:ext cx="4667250" cy="45703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rPr>
          <w:rFonts w:ascii="Times New Roman" w:hAnsi="Times New Roman" w:cs="Times New Roman"/>
          <w:b/>
          <w:bCs/>
        </w:rPr>
      </w:pPr>
    </w:p>
    <w:p w:rsidR="00E6507A" w:rsidRPr="00061A9D" w:rsidRDefault="00E6507A" w:rsidP="00D8176D">
      <w:pPr>
        <w:pStyle w:val="berschrift3"/>
        <w:ind w:left="0" w:firstLine="0"/>
        <w:rPr>
          <w:rFonts w:ascii="Times New Roman" w:hAnsi="Times New Roman" w:cs="Times New Roman"/>
        </w:rPr>
      </w:pPr>
      <w:bookmarkStart w:id="103" w:name="_Toc289022675"/>
      <w:r w:rsidRPr="00061A9D">
        <w:rPr>
          <w:rFonts w:ascii="Times New Roman" w:hAnsi="Times New Roman" w:cs="Times New Roman"/>
        </w:rPr>
        <w:t>Ernährungsempfehlung erstellen</w:t>
      </w:r>
      <w:bookmarkEnd w:id="103"/>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Erstellung und Ausdruck einer neuen</w:t>
      </w:r>
      <w:r w:rsidR="00DC3878" w:rsidRPr="00061A9D">
        <w:rPr>
          <w:rFonts w:ascii="Times New Roman" w:hAnsi="Times New Roman" w:cs="Times New Roman"/>
        </w:rPr>
        <w:t xml:space="preserve"> Ernährungsempfehlung die einem</w:t>
      </w:r>
      <w:r w:rsidRPr="00061A9D">
        <w:rPr>
          <w:rFonts w:ascii="Times New Roman" w:hAnsi="Times New Roman" w:cs="Times New Roman"/>
        </w:rPr>
        <w:t xml:space="preserve"> Patienten zugeordnet ist.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8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FF4FC8" w:rsidRPr="00061A9D" w:rsidRDefault="00FF4FC8">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FF4FC8" w:rsidP="00D8176D">
      <w:pPr>
        <w:rPr>
          <w:rFonts w:ascii="Times New Roman" w:hAnsi="Times New Roman" w:cs="Times New Roman"/>
          <w:u w:val="single"/>
        </w:rPr>
      </w:pPr>
      <w:r w:rsidRPr="00061A9D">
        <w:rPr>
          <w:rFonts w:ascii="Times New Roman" w:hAnsi="Times New Roman" w:cs="Times New Roman"/>
          <w:u w:val="single"/>
        </w:rPr>
        <w:lastRenderedPageBreak/>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Einfache Erfassung der Daten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8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85"/>
        </w:numPr>
        <w:tabs>
          <w:tab w:val="num" w:pos="720"/>
        </w:tabs>
        <w:spacing w:after="0"/>
        <w:ind w:left="0" w:firstLine="0"/>
        <w:rPr>
          <w:rFonts w:ascii="Times New Roman" w:hAnsi="Times New Roman" w:cs="Times New Roman"/>
        </w:rPr>
      </w:pPr>
      <w:r w:rsidRPr="00061A9D">
        <w:rPr>
          <w:rFonts w:ascii="Times New Roman" w:hAnsi="Times New Roman" w:cs="Times New Roman"/>
        </w:rPr>
        <w:t>Patientin sitzt im Behandlungszimmer</w:t>
      </w:r>
    </w:p>
    <w:p w:rsidR="00E6507A" w:rsidRPr="00061A9D" w:rsidRDefault="00E6507A" w:rsidP="00387417">
      <w:pPr>
        <w:numPr>
          <w:ilvl w:val="0"/>
          <w:numId w:val="85"/>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Patientenstatus wurde erfasst</w:t>
      </w:r>
    </w:p>
    <w:p w:rsidR="00E6507A" w:rsidRPr="00061A9D" w:rsidRDefault="00FF4FC8" w:rsidP="00387417">
      <w:pPr>
        <w:numPr>
          <w:ilvl w:val="0"/>
          <w:numId w:val="85"/>
        </w:numPr>
        <w:tabs>
          <w:tab w:val="num" w:pos="720"/>
        </w:tabs>
        <w:spacing w:after="0"/>
        <w:ind w:left="0" w:firstLine="0"/>
        <w:rPr>
          <w:rFonts w:ascii="Times New Roman" w:hAnsi="Times New Roman" w:cs="Times New Roman"/>
        </w:rPr>
      </w:pPr>
      <w:r w:rsidRPr="00061A9D">
        <w:rPr>
          <w:rFonts w:ascii="Times New Roman" w:hAnsi="Times New Roman" w:cs="Times New Roman"/>
        </w:rPr>
        <w:t>Ausschluss</w:t>
      </w:r>
      <w:r w:rsidR="00E6507A" w:rsidRPr="00061A9D">
        <w:rPr>
          <w:rFonts w:ascii="Times New Roman" w:hAnsi="Times New Roman" w:cs="Times New Roman"/>
        </w:rPr>
        <w:t>kriterien bereits erfasst</w:t>
      </w:r>
    </w:p>
    <w:p w:rsidR="00E6507A" w:rsidRPr="00061A9D" w:rsidRDefault="00E6507A" w:rsidP="00387417">
      <w:pPr>
        <w:numPr>
          <w:ilvl w:val="0"/>
          <w:numId w:val="85"/>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wurde bereits geöffnet</w:t>
      </w:r>
    </w:p>
    <w:p w:rsidR="00E6507A" w:rsidRPr="00061A9D" w:rsidRDefault="00E6507A" w:rsidP="00387417">
      <w:pPr>
        <w:numPr>
          <w:ilvl w:val="0"/>
          <w:numId w:val="85"/>
        </w:numPr>
        <w:tabs>
          <w:tab w:val="num" w:pos="720"/>
        </w:tabs>
        <w:spacing w:after="0"/>
        <w:ind w:left="0" w:firstLine="0"/>
        <w:rPr>
          <w:rFonts w:ascii="Times New Roman" w:hAnsi="Times New Roman" w:cs="Times New Roman"/>
        </w:rPr>
      </w:pPr>
      <w:r w:rsidRPr="00061A9D">
        <w:rPr>
          <w:rFonts w:ascii="Times New Roman" w:hAnsi="Times New Roman" w:cs="Times New Roman"/>
        </w:rPr>
        <w:t>Ernährungsprotokoll des Patienten wurden bereits ausgewertet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86"/>
        </w:numPr>
        <w:tabs>
          <w:tab w:val="num" w:pos="720"/>
        </w:tabs>
        <w:spacing w:after="0"/>
        <w:ind w:left="0" w:firstLine="0"/>
        <w:rPr>
          <w:rFonts w:ascii="Times New Roman" w:hAnsi="Times New Roman" w:cs="Times New Roman"/>
        </w:rPr>
      </w:pPr>
      <w:r w:rsidRPr="00061A9D">
        <w:rPr>
          <w:rFonts w:ascii="Times New Roman" w:hAnsi="Times New Roman" w:cs="Times New Roman"/>
        </w:rPr>
        <w:t>Die erstellte Ernäh</w:t>
      </w:r>
      <w:r w:rsidR="00FF4FC8" w:rsidRPr="00061A9D">
        <w:rPr>
          <w:rFonts w:ascii="Times New Roman" w:hAnsi="Times New Roman" w:cs="Times New Roman"/>
        </w:rPr>
        <w:t>r</w:t>
      </w:r>
      <w:r w:rsidRPr="00061A9D">
        <w:rPr>
          <w:rFonts w:ascii="Times New Roman" w:hAnsi="Times New Roman" w:cs="Times New Roman"/>
        </w:rPr>
        <w:t>ungsempfehlung ist gespeichert und dem Patienten zugeordnet</w:t>
      </w:r>
    </w:p>
    <w:p w:rsidR="00E6507A" w:rsidRPr="00061A9D" w:rsidRDefault="00E6507A" w:rsidP="00387417">
      <w:pPr>
        <w:numPr>
          <w:ilvl w:val="0"/>
          <w:numId w:val="86"/>
        </w:numPr>
        <w:tabs>
          <w:tab w:val="num" w:pos="720"/>
        </w:tabs>
        <w:spacing w:after="0"/>
        <w:ind w:left="0" w:firstLine="0"/>
        <w:rPr>
          <w:rFonts w:ascii="Times New Roman" w:hAnsi="Times New Roman" w:cs="Times New Roman"/>
        </w:rPr>
      </w:pPr>
      <w:r w:rsidRPr="00061A9D">
        <w:rPr>
          <w:rFonts w:ascii="Times New Roman" w:hAnsi="Times New Roman" w:cs="Times New Roman"/>
        </w:rPr>
        <w:t>Patient erhält Ernährungsempfehlung in gedruckter Form in die Hand</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das Fenster zur Erstellung einer neuen Ernährungsempfehlung</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System öffnet leere Ernährungsempfehlung</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fügt Mahlzeit hinzu</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System erstellt Mahlzeiteintrag</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fügt der Mahlzeit Lebensmittel hinzu</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Suchmaske für Lebensmittel an.</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passendes Lebensmittel aus</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Lebensmittel in Mahlzeit</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Wiederhole Schritt 5-8 solange bis Diätassistentin alle passenden Lebensmittel ausgewählt hat</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Wiederhole Schritt 3-9 bis Diätassistentin alle passenden Mahlzeiten eingetragen hat</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die Empfehlung</w:t>
      </w:r>
    </w:p>
    <w:p w:rsidR="00E6507A" w:rsidRPr="00061A9D" w:rsidRDefault="00E6507A" w:rsidP="00387417">
      <w:pPr>
        <w:numPr>
          <w:ilvl w:val="0"/>
          <w:numId w:val="8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druckt die Empfehlung aus und gibt sie dem Patienten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0467D4" w:rsidRPr="00061A9D" w:rsidRDefault="00791746" w:rsidP="000467D4">
      <w:pPr>
        <w:rPr>
          <w:rFonts w:ascii="Times New Roman" w:hAnsi="Times New Roman" w:cs="Times New Roman"/>
          <w:u w:val="single"/>
        </w:rPr>
      </w:pPr>
      <w:r w:rsidRPr="00061A9D">
        <w:rPr>
          <w:rFonts w:ascii="Times New Roman" w:hAnsi="Times New Roman" w:cs="Times New Roman"/>
          <w:u w:val="single"/>
        </w:rPr>
        <w:t>8. Offene Punkte</w:t>
      </w:r>
    </w:p>
    <w:p w:rsidR="000467D4" w:rsidRPr="00061A9D" w:rsidRDefault="000467D4" w:rsidP="000467D4">
      <w:pPr>
        <w:pStyle w:val="berschrift4"/>
        <w:rPr>
          <w:rFonts w:ascii="Times New Roman" w:hAnsi="Times New Roman" w:cs="Times New Roman"/>
        </w:rPr>
      </w:pPr>
      <w:r w:rsidRPr="00061A9D">
        <w:rPr>
          <w:rFonts w:ascii="Times New Roman" w:hAnsi="Times New Roman" w:cs="Times New Roman"/>
        </w:rPr>
        <w:t>Sequenzdiagramme</w:t>
      </w:r>
    </w:p>
    <w:p w:rsidR="00FF4FC8" w:rsidRPr="00061A9D" w:rsidRDefault="00FF4FC8" w:rsidP="00D8176D">
      <w:pPr>
        <w:rPr>
          <w:rFonts w:ascii="Times New Roman" w:hAnsi="Times New Roman" w:cs="Times New Roman"/>
          <w:noProof/>
          <w:lang w:eastAsia="de-AT"/>
        </w:rPr>
      </w:pPr>
    </w:p>
    <w:p w:rsidR="00E6507A" w:rsidRPr="00061A9D" w:rsidRDefault="00FF4FC8" w:rsidP="00D8176D">
      <w:pPr>
        <w:rPr>
          <w:rFonts w:ascii="Times New Roman" w:hAnsi="Times New Roman" w:cs="Times New Roman"/>
        </w:rPr>
      </w:pPr>
      <w:r w:rsidRPr="00061A9D">
        <w:rPr>
          <w:rFonts w:ascii="Times New Roman" w:hAnsi="Times New Roman" w:cs="Times New Roman"/>
          <w:noProof/>
          <w:lang w:val="de-DE" w:eastAsia="de-DE"/>
        </w:rPr>
        <w:drawing>
          <wp:inline distT="0" distB="0" distL="0" distR="0">
            <wp:extent cx="5451101" cy="2686050"/>
            <wp:effectExtent l="0" t="0" r="0" b="0"/>
            <wp:docPr id="1" name="Grafik 1" descr="C:\Users\Michael\Documents\NetBeansProjects\EasyDiet\doc\Sequenzdiagramme\Ernährungsprotokoll_erfas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ocuments\NetBeansProjects\EasyDiet\doc\Sequenzdiagramme\Ernährungsprotokoll_erfassen.jpg"/>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2881" b="48949"/>
                    <a:stretch/>
                  </pic:blipFill>
                  <pic:spPr bwMode="auto">
                    <a:xfrm>
                      <a:off x="0" y="0"/>
                      <a:ext cx="5451101" cy="26860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rPr>
          <w:rFonts w:ascii="Times New Roman" w:hAnsi="Times New Roman" w:cs="Times New Roman"/>
          <w:b/>
          <w:bCs/>
        </w:rPr>
      </w:pPr>
    </w:p>
    <w:p w:rsidR="00E6507A" w:rsidRPr="00061A9D" w:rsidRDefault="00E6507A" w:rsidP="00D8176D">
      <w:pPr>
        <w:pStyle w:val="berschrift3"/>
        <w:ind w:left="0" w:firstLine="0"/>
        <w:rPr>
          <w:rFonts w:ascii="Times New Roman" w:hAnsi="Times New Roman" w:cs="Times New Roman"/>
        </w:rPr>
      </w:pPr>
      <w:bookmarkStart w:id="104" w:name="_Toc289022676"/>
      <w:r w:rsidRPr="00061A9D">
        <w:rPr>
          <w:rFonts w:ascii="Times New Roman" w:hAnsi="Times New Roman" w:cs="Times New Roman"/>
        </w:rPr>
        <w:t>Ernährungsempfehlung ändern</w:t>
      </w:r>
      <w:bookmarkEnd w:id="104"/>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Ändern einer vorhandenen Ernährungsempfehlung eines Patient</w:t>
      </w:r>
      <w:r w:rsidR="00881CD1" w:rsidRPr="00061A9D">
        <w:rPr>
          <w:rFonts w:ascii="Times New Roman" w:hAnsi="Times New Roman" w:cs="Times New Roman"/>
        </w:rPr>
        <w:t>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8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Stakeholder</w:t>
      </w:r>
    </w:p>
    <w:p w:rsidR="00E6507A" w:rsidRPr="00061A9D" w:rsidRDefault="00E6507A" w:rsidP="00D8176D">
      <w:pPr>
        <w:rPr>
          <w:rFonts w:ascii="Times New Roman" w:hAnsi="Times New Roman" w:cs="Times New Roman"/>
        </w:rPr>
      </w:pP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Schnelles und einfaches ändern</w:t>
            </w:r>
          </w:p>
        </w:tc>
      </w:tr>
    </w:tbl>
    <w:p w:rsidR="00E6507A" w:rsidRPr="00061A9D" w:rsidRDefault="00E6507A" w:rsidP="00D8176D">
      <w:pPr>
        <w:spacing w:line="240" w:lineRule="auto"/>
        <w:rPr>
          <w:rFonts w:ascii="Times New Roman" w:eastAsia="Arial" w:hAnsi="Times New Roman" w:cs="Times New Roman"/>
          <w:color w:val="000000"/>
        </w:rPr>
      </w:pPr>
    </w:p>
    <w:p w:rsidR="00881CD1" w:rsidRPr="00061A9D" w:rsidRDefault="00881CD1">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8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89"/>
        </w:numPr>
        <w:tabs>
          <w:tab w:val="num" w:pos="720"/>
        </w:tabs>
        <w:spacing w:after="0"/>
        <w:ind w:left="0" w:firstLine="0"/>
        <w:rPr>
          <w:rFonts w:ascii="Times New Roman" w:hAnsi="Times New Roman" w:cs="Times New Roman"/>
        </w:rPr>
      </w:pPr>
      <w:r w:rsidRPr="00061A9D">
        <w:rPr>
          <w:rFonts w:ascii="Times New Roman" w:hAnsi="Times New Roman" w:cs="Times New Roman"/>
        </w:rPr>
        <w:t>Ernährungsplan ist bereits im System erfasst</w:t>
      </w:r>
    </w:p>
    <w:p w:rsidR="00E6507A" w:rsidRPr="00061A9D" w:rsidRDefault="00E6507A" w:rsidP="00387417">
      <w:pPr>
        <w:numPr>
          <w:ilvl w:val="0"/>
          <w:numId w:val="89"/>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wurde bereits ausgewählt</w:t>
      </w:r>
    </w:p>
    <w:p w:rsidR="00E6507A" w:rsidRPr="00061A9D" w:rsidRDefault="00E6507A" w:rsidP="00387417">
      <w:pPr>
        <w:numPr>
          <w:ilvl w:val="0"/>
          <w:numId w:val="89"/>
        </w:numPr>
        <w:tabs>
          <w:tab w:val="num" w:pos="720"/>
        </w:tabs>
        <w:spacing w:after="0"/>
        <w:ind w:left="0" w:firstLine="0"/>
        <w:rPr>
          <w:rFonts w:ascii="Times New Roman" w:hAnsi="Times New Roman" w:cs="Times New Roman"/>
        </w:rPr>
      </w:pPr>
      <w:r w:rsidRPr="00061A9D">
        <w:rPr>
          <w:rFonts w:ascii="Times New Roman" w:hAnsi="Times New Roman" w:cs="Times New Roman"/>
        </w:rPr>
        <w:t>Patient ist mit aktuellem Plan unzufrieden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90"/>
        </w:numPr>
        <w:tabs>
          <w:tab w:val="num" w:pos="720"/>
        </w:tabs>
        <w:spacing w:after="0"/>
        <w:ind w:left="0" w:firstLine="0"/>
        <w:rPr>
          <w:rFonts w:ascii="Times New Roman" w:hAnsi="Times New Roman" w:cs="Times New Roman"/>
        </w:rPr>
      </w:pPr>
      <w:r w:rsidRPr="00061A9D">
        <w:rPr>
          <w:rFonts w:ascii="Times New Roman" w:hAnsi="Times New Roman" w:cs="Times New Roman"/>
        </w:rPr>
        <w:t>Geänderter Plan wird dem Patienten in ausgedruckter Form übergeben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die Ansicht Ernährungsempfehlung</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die erfasste Ernährungsempfehlungen an</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Diät</w:t>
      </w:r>
      <w:r w:rsidR="00881CD1" w:rsidRPr="00061A9D">
        <w:rPr>
          <w:rFonts w:ascii="Times New Roman" w:hAnsi="Times New Roman" w:cs="Times New Roman"/>
        </w:rPr>
        <w:t>assistentin wählt zu ändernde E</w:t>
      </w:r>
      <w:r w:rsidRPr="00061A9D">
        <w:rPr>
          <w:rFonts w:ascii="Times New Roman" w:hAnsi="Times New Roman" w:cs="Times New Roman"/>
        </w:rPr>
        <w:t>rnährungsem</w:t>
      </w:r>
      <w:r w:rsidR="00881CD1" w:rsidRPr="00061A9D">
        <w:rPr>
          <w:rFonts w:ascii="Times New Roman" w:hAnsi="Times New Roman" w:cs="Times New Roman"/>
        </w:rPr>
        <w:t>pfehlung aus</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die Ernährungsempfehlung an</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zu ändernde Mahlzeit aus</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Lebensmittelliste der Mahlzeit an</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entfernt/fügt hinzu Lebensmittel</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Änderung in der Mahlzeit</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Wiederhole Schritt 7-8 bis alle Änderungen dieser </w:t>
      </w:r>
      <w:r w:rsidR="00881CD1" w:rsidRPr="00061A9D">
        <w:rPr>
          <w:rFonts w:ascii="Times New Roman" w:hAnsi="Times New Roman" w:cs="Times New Roman"/>
        </w:rPr>
        <w:t>Mahlzeit</w:t>
      </w:r>
      <w:r w:rsidRPr="00061A9D">
        <w:rPr>
          <w:rFonts w:ascii="Times New Roman" w:hAnsi="Times New Roman" w:cs="Times New Roman"/>
        </w:rPr>
        <w:t xml:space="preserve"> abgeschlossen sind</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Wiederhole Schritte 5-9 bis alle zu </w:t>
      </w:r>
      <w:r w:rsidR="00881CD1" w:rsidRPr="00061A9D">
        <w:rPr>
          <w:rFonts w:ascii="Times New Roman" w:hAnsi="Times New Roman" w:cs="Times New Roman"/>
        </w:rPr>
        <w:t>ändernden</w:t>
      </w:r>
      <w:r w:rsidRPr="00061A9D">
        <w:rPr>
          <w:rFonts w:ascii="Times New Roman" w:hAnsi="Times New Roman" w:cs="Times New Roman"/>
        </w:rPr>
        <w:t xml:space="preserve"> Mahlzeiten der Ernährungsempfehlung geändert sind</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die Empfehlung</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Änderungen</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druckt die geänderte Empfehlung aus</w:t>
      </w:r>
    </w:p>
    <w:p w:rsidR="00E6507A" w:rsidRPr="00061A9D" w:rsidRDefault="00E6507A" w:rsidP="00387417">
      <w:pPr>
        <w:numPr>
          <w:ilvl w:val="0"/>
          <w:numId w:val="91"/>
        </w:numPr>
        <w:tabs>
          <w:tab w:val="num" w:pos="720"/>
        </w:tabs>
        <w:spacing w:after="0"/>
        <w:ind w:left="0" w:firstLine="0"/>
        <w:rPr>
          <w:rFonts w:ascii="Times New Roman" w:hAnsi="Times New Roman" w:cs="Times New Roman"/>
        </w:rPr>
      </w:pPr>
      <w:r w:rsidRPr="00061A9D">
        <w:rPr>
          <w:rFonts w:ascii="Times New Roman" w:hAnsi="Times New Roman" w:cs="Times New Roman"/>
        </w:rPr>
        <w:t>System erstellt Druckauftrag für den eingerichteten Drucker</w:t>
      </w:r>
    </w:p>
    <w:p w:rsidR="00E6507A" w:rsidRPr="00061A9D" w:rsidRDefault="00E6507A" w:rsidP="00D8176D">
      <w:pPr>
        <w:rPr>
          <w:rFonts w:ascii="Times New Roman" w:hAnsi="Times New Roman" w:cs="Times New Roman"/>
        </w:rPr>
      </w:pPr>
    </w:p>
    <w:p w:rsidR="00E6507A" w:rsidRPr="00061A9D" w:rsidRDefault="00881CD1"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r w:rsidRPr="00061A9D">
        <w:rPr>
          <w:rFonts w:ascii="Times New Roman" w:hAnsi="Times New Roman" w:cs="Times New Roman"/>
        </w:rPr>
        <w:t>Drucker</w:t>
      </w:r>
      <w:r w:rsidR="00881CD1" w:rsidRPr="00061A9D">
        <w:rPr>
          <w:rFonts w:ascii="Times New Roman" w:hAnsi="Times New Roman" w:cs="Times New Roman"/>
        </w:rPr>
        <w:t xml:space="preserve"> ist vorhanden und eingerichtet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rPr>
      </w:pPr>
    </w:p>
    <w:p w:rsidR="00E6507A" w:rsidRPr="00061A9D" w:rsidRDefault="00E6507A" w:rsidP="00D8176D">
      <w:pPr>
        <w:pStyle w:val="berschrift3"/>
        <w:ind w:left="0" w:firstLine="0"/>
        <w:rPr>
          <w:rFonts w:ascii="Times New Roman" w:hAnsi="Times New Roman" w:cs="Times New Roman"/>
        </w:rPr>
      </w:pPr>
      <w:bookmarkStart w:id="105" w:name="_Toc289022677"/>
      <w:r w:rsidRPr="00061A9D">
        <w:rPr>
          <w:rFonts w:ascii="Times New Roman" w:hAnsi="Times New Roman" w:cs="Times New Roman"/>
        </w:rPr>
        <w:lastRenderedPageBreak/>
        <w:t>Patientenakt öffnen</w:t>
      </w:r>
      <w:bookmarkEnd w:id="105"/>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881CD1" w:rsidP="00D8176D">
      <w:pPr>
        <w:rPr>
          <w:rFonts w:ascii="Times New Roman" w:hAnsi="Times New Roman" w:cs="Times New Roman"/>
        </w:rPr>
      </w:pPr>
      <w:r w:rsidRPr="00061A9D">
        <w:rPr>
          <w:rFonts w:ascii="Times New Roman" w:hAnsi="Times New Roman" w:cs="Times New Roman"/>
        </w:rPr>
        <w:t>Öffnen eines Patientenaktes</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9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387417">
      <w:pPr>
        <w:numPr>
          <w:ilvl w:val="0"/>
          <w:numId w:val="92"/>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Stakeholder</w:t>
      </w:r>
    </w:p>
    <w:p w:rsidR="00E6507A" w:rsidRPr="00061A9D" w:rsidRDefault="00E6507A" w:rsidP="00D8176D">
      <w:pPr>
        <w:rPr>
          <w:rFonts w:ascii="Times New Roman" w:hAnsi="Times New Roman" w:cs="Times New Roman"/>
        </w:rPr>
      </w:pP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Schnelle Suche des Patienten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Schnelle Suche des Patienten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9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numPr>
          <w:ilvl w:val="0"/>
          <w:numId w:val="9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hat geöffneten Patientenakt vor sich</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9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Patientensuche</w:t>
      </w:r>
    </w:p>
    <w:p w:rsidR="00E6507A" w:rsidRPr="00061A9D" w:rsidRDefault="00E6507A" w:rsidP="00387417">
      <w:pPr>
        <w:numPr>
          <w:ilvl w:val="0"/>
          <w:numId w:val="95"/>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Maske zu Patientensuche an</w:t>
      </w:r>
    </w:p>
    <w:p w:rsidR="00E6507A" w:rsidRPr="00061A9D" w:rsidRDefault="00E6507A" w:rsidP="00387417">
      <w:pPr>
        <w:numPr>
          <w:ilvl w:val="0"/>
          <w:numId w:val="9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trägt Daten des zu suchenden Patieten ein</w:t>
      </w:r>
    </w:p>
    <w:p w:rsidR="00E6507A" w:rsidRPr="00061A9D" w:rsidRDefault="00E6507A" w:rsidP="00387417">
      <w:pPr>
        <w:numPr>
          <w:ilvl w:val="0"/>
          <w:numId w:val="95"/>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Treffer an</w:t>
      </w:r>
    </w:p>
    <w:p w:rsidR="00E6507A" w:rsidRPr="00061A9D" w:rsidRDefault="00E6507A" w:rsidP="00387417">
      <w:pPr>
        <w:numPr>
          <w:ilvl w:val="0"/>
          <w:numId w:val="9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entprechenden Patienten aus</w:t>
      </w:r>
    </w:p>
    <w:p w:rsidR="00E6507A" w:rsidRPr="00061A9D" w:rsidRDefault="00E6507A" w:rsidP="00387417">
      <w:pPr>
        <w:numPr>
          <w:ilvl w:val="0"/>
          <w:numId w:val="95"/>
        </w:numPr>
        <w:tabs>
          <w:tab w:val="num" w:pos="720"/>
        </w:tabs>
        <w:spacing w:after="0"/>
        <w:ind w:left="0" w:firstLine="0"/>
        <w:rPr>
          <w:rFonts w:ascii="Times New Roman" w:hAnsi="Times New Roman" w:cs="Times New Roman"/>
        </w:rPr>
      </w:pPr>
      <w:r w:rsidRPr="00061A9D">
        <w:rPr>
          <w:rFonts w:ascii="Times New Roman" w:hAnsi="Times New Roman" w:cs="Times New Roman"/>
        </w:rPr>
        <w:t>System öffnet den Patientenakt.</w:t>
      </w:r>
    </w:p>
    <w:p w:rsidR="00E6507A" w:rsidRPr="00061A9D" w:rsidRDefault="00E6507A" w:rsidP="00D8176D">
      <w:pPr>
        <w:rPr>
          <w:rFonts w:ascii="Times New Roman" w:hAnsi="Times New Roman" w:cs="Times New Roman"/>
        </w:rPr>
      </w:pPr>
    </w:p>
    <w:p w:rsidR="00881CD1" w:rsidRPr="00061A9D" w:rsidRDefault="00881CD1">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4a Falsche PAtientendaten eingetragen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1.System zeigt keine oder falsche Trefferan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2. Diätassistentin startet neue Suche wenn PAtient nicht als Treffer angezeigt wird</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F76F22" w:rsidRPr="00061A9D" w:rsidRDefault="00F76F22" w:rsidP="00F76F22">
      <w:pPr>
        <w:pStyle w:val="berschrift4"/>
        <w:rPr>
          <w:rFonts w:ascii="Times New Roman" w:hAnsi="Times New Roman" w:cs="Times New Roman"/>
        </w:rPr>
      </w:pPr>
      <w:r w:rsidRPr="00061A9D">
        <w:rPr>
          <w:rFonts w:ascii="Times New Roman" w:hAnsi="Times New Roman" w:cs="Times New Roman"/>
        </w:rPr>
        <w:t>Kontrakte</w:t>
      </w:r>
    </w:p>
    <w:p w:rsidR="00503965" w:rsidRPr="00061A9D" w:rsidRDefault="00503965" w:rsidP="0050396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getPatient(in fname:String, in lname:String, in birthday:date, in svn:svn, in street:String, in zipCode:zipCode, in city:String, in country:String)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Patientenakt öffnen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Vorbedingung: </w:t>
      </w:r>
    </w:p>
    <w:p w:rsidR="00503965" w:rsidRPr="00061A9D" w:rsidRDefault="00503965" w:rsidP="00E47BE4">
      <w:pPr>
        <w:numPr>
          <w:ilvl w:val="0"/>
          <w:numId w:val="224"/>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Es exisitert ein User Objekt user</w:t>
      </w:r>
    </w:p>
    <w:p w:rsidR="00503965" w:rsidRPr="00061A9D" w:rsidRDefault="00503965" w:rsidP="00503965">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Nachbedingung: </w:t>
      </w:r>
    </w:p>
    <w:p w:rsidR="00503965" w:rsidRPr="00061A9D" w:rsidRDefault="00503965" w:rsidP="00E47BE4">
      <w:pPr>
        <w:numPr>
          <w:ilvl w:val="0"/>
          <w:numId w:val="225"/>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wurde ein Patienten Objekt patientObj instanziiert mit patientObj.fname==fname ODER patientObj.lname==lname ODER patientObj.birthday==birthday ODER paitentObj.svn==svn ODER patientObj.street==street ODER patientObj.zipCode==zipCode ODER  patientObj.City==city ODER patientObj.country==country</w:t>
      </w:r>
    </w:p>
    <w:p w:rsidR="00503965" w:rsidRPr="00061A9D" w:rsidRDefault="00503965" w:rsidP="00E47BE4">
      <w:pPr>
        <w:numPr>
          <w:ilvl w:val="0"/>
          <w:numId w:val="225"/>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 xml:space="preserve">patientObj wurde mit dem user assoziiert </w:t>
      </w:r>
    </w:p>
    <w:p w:rsidR="00503965" w:rsidRPr="00061A9D" w:rsidRDefault="00503965" w:rsidP="00E47BE4">
      <w:pPr>
        <w:numPr>
          <w:ilvl w:val="0"/>
          <w:numId w:val="225"/>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patientObj.lockedBy=user</w:t>
      </w:r>
    </w:p>
    <w:p w:rsidR="00F76F22" w:rsidRPr="00061A9D" w:rsidRDefault="00F76F22" w:rsidP="00F76F22">
      <w:pPr>
        <w:rPr>
          <w:rFonts w:ascii="Times New Roman" w:hAnsi="Times New Roman" w:cs="Times New Roman"/>
          <w:b/>
          <w:bCs/>
        </w:rPr>
      </w:pPr>
    </w:p>
    <w:p w:rsidR="00F76F22" w:rsidRPr="00061A9D" w:rsidRDefault="00F76F22" w:rsidP="00F76F22">
      <w:pPr>
        <w:pStyle w:val="berschrift4"/>
        <w:rPr>
          <w:rFonts w:ascii="Times New Roman" w:hAnsi="Times New Roman" w:cs="Times New Roman"/>
        </w:rPr>
      </w:pPr>
      <w:r w:rsidRPr="00061A9D">
        <w:rPr>
          <w:rFonts w:ascii="Times New Roman" w:hAnsi="Times New Roman" w:cs="Times New Roman"/>
        </w:rPr>
        <w:lastRenderedPageBreak/>
        <w:t>Sequenzdiagramme</w:t>
      </w:r>
    </w:p>
    <w:p w:rsidR="00E6507A" w:rsidRPr="00061A9D" w:rsidRDefault="00106034" w:rsidP="00D8176D">
      <w:pPr>
        <w:rPr>
          <w:rFonts w:ascii="Times New Roman" w:hAnsi="Times New Roman" w:cs="Times New Roman"/>
        </w:rPr>
      </w:pPr>
      <w:r w:rsidRPr="00061A9D">
        <w:rPr>
          <w:rFonts w:ascii="Times New Roman" w:hAnsi="Times New Roman" w:cs="Times New Roman"/>
          <w:noProof/>
          <w:lang w:val="de-DE" w:eastAsia="de-DE"/>
        </w:rPr>
        <w:drawing>
          <wp:inline distT="0" distB="0" distL="0" distR="0">
            <wp:extent cx="5467350" cy="2484024"/>
            <wp:effectExtent l="0" t="0" r="0" b="0"/>
            <wp:docPr id="38" name="Grafik 38" descr="C:\Users\Manuel\Documents\eclipse\Easy Diet\doc\Sequenzdiagramme\Patientenakt_öff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nuel\Documents\eclipse\Easy Diet\doc\Sequenzdiagramme\Patientenakt_öffnen.jpg"/>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940" t="9309" r="18543" b="30931"/>
                    <a:stretch/>
                  </pic:blipFill>
                  <pic:spPr bwMode="auto">
                    <a:xfrm>
                      <a:off x="0" y="0"/>
                      <a:ext cx="5467350" cy="248402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pStyle w:val="berschrift3"/>
        <w:ind w:left="0" w:firstLine="0"/>
        <w:rPr>
          <w:rFonts w:ascii="Times New Roman" w:hAnsi="Times New Roman" w:cs="Times New Roman"/>
        </w:rPr>
      </w:pPr>
      <w:bookmarkStart w:id="106" w:name="_Toc289022678"/>
      <w:r w:rsidRPr="00061A9D">
        <w:rPr>
          <w:rFonts w:ascii="Times New Roman" w:hAnsi="Times New Roman" w:cs="Times New Roman"/>
        </w:rPr>
        <w:t>Stammdaten Anlegen</w:t>
      </w:r>
      <w:bookmarkEnd w:id="106"/>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Anlegen der Stammdaten eines neuen Patienten, der noch nicht im System erfasst ist.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96"/>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Stakeholder</w:t>
      </w:r>
    </w:p>
    <w:p w:rsidR="00E6507A" w:rsidRPr="00061A9D" w:rsidRDefault="00E6507A" w:rsidP="00D8176D">
      <w:pPr>
        <w:rPr>
          <w:rFonts w:ascii="Times New Roman" w:hAnsi="Times New Roman" w:cs="Times New Roman"/>
        </w:rPr>
      </w:pPr>
    </w:p>
    <w:tbl>
      <w:tblPr>
        <w:tblW w:w="0" w:type="auto"/>
        <w:tblLook w:val="04A0"/>
      </w:tblPr>
      <w:tblGrid>
        <w:gridCol w:w="4637"/>
        <w:gridCol w:w="4635"/>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 Eingabe der Daten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Schnelle Verarbeitung der eingegebenen Daten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9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97"/>
        </w:numPr>
        <w:tabs>
          <w:tab w:val="num" w:pos="720"/>
        </w:tabs>
        <w:spacing w:after="0"/>
        <w:ind w:left="0" w:firstLine="0"/>
        <w:rPr>
          <w:rFonts w:ascii="Times New Roman" w:hAnsi="Times New Roman" w:cs="Times New Roman"/>
        </w:rPr>
      </w:pPr>
      <w:r w:rsidRPr="00061A9D">
        <w:rPr>
          <w:rFonts w:ascii="Times New Roman" w:hAnsi="Times New Roman" w:cs="Times New Roman"/>
        </w:rPr>
        <w:t>Patient hat eine Sozialversicherungsnummer</w:t>
      </w:r>
    </w:p>
    <w:p w:rsidR="00E6507A" w:rsidRPr="00061A9D" w:rsidRDefault="00E6507A" w:rsidP="00387417">
      <w:pPr>
        <w:numPr>
          <w:ilvl w:val="0"/>
          <w:numId w:val="97"/>
        </w:numPr>
        <w:tabs>
          <w:tab w:val="num" w:pos="720"/>
        </w:tabs>
        <w:spacing w:after="0"/>
        <w:ind w:left="0" w:firstLine="0"/>
        <w:rPr>
          <w:rFonts w:ascii="Times New Roman" w:hAnsi="Times New Roman" w:cs="Times New Roman"/>
        </w:rPr>
      </w:pPr>
      <w:r w:rsidRPr="00061A9D">
        <w:rPr>
          <w:rFonts w:ascii="Times New Roman" w:hAnsi="Times New Roman" w:cs="Times New Roman"/>
        </w:rPr>
        <w:t>Patien nicht im System vorhanden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98"/>
        </w:numPr>
        <w:tabs>
          <w:tab w:val="num" w:pos="720"/>
        </w:tabs>
        <w:spacing w:after="0"/>
        <w:ind w:left="0" w:firstLine="0"/>
        <w:rPr>
          <w:rFonts w:ascii="Times New Roman" w:hAnsi="Times New Roman" w:cs="Times New Roman"/>
        </w:rPr>
      </w:pPr>
      <w:r w:rsidRPr="00061A9D">
        <w:rPr>
          <w:rFonts w:ascii="Times New Roman" w:hAnsi="Times New Roman" w:cs="Times New Roman"/>
        </w:rPr>
        <w:t>Patient im System vorhanden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4.1 Basisablauf</w:t>
      </w:r>
    </w:p>
    <w:p w:rsidR="00E6507A" w:rsidRPr="00061A9D" w:rsidRDefault="00E6507A" w:rsidP="00387417">
      <w:pPr>
        <w:numPr>
          <w:ilvl w:val="0"/>
          <w:numId w:val="99"/>
        </w:numPr>
        <w:tabs>
          <w:tab w:val="num" w:pos="720"/>
        </w:tabs>
        <w:spacing w:after="0"/>
        <w:ind w:left="0" w:firstLine="0"/>
        <w:rPr>
          <w:rFonts w:ascii="Times New Roman" w:hAnsi="Times New Roman" w:cs="Times New Roman"/>
        </w:rPr>
      </w:pPr>
      <w:r w:rsidRPr="00061A9D">
        <w:rPr>
          <w:rFonts w:ascii="Times New Roman" w:hAnsi="Times New Roman" w:cs="Times New Roman"/>
        </w:rPr>
        <w:t>Patient kommt mit Überweisung zur Sekretärin</w:t>
      </w:r>
    </w:p>
    <w:p w:rsidR="00E6507A" w:rsidRPr="00061A9D" w:rsidRDefault="00E6507A" w:rsidP="00387417">
      <w:pPr>
        <w:numPr>
          <w:ilvl w:val="0"/>
          <w:numId w:val="99"/>
        </w:numPr>
        <w:tabs>
          <w:tab w:val="num" w:pos="720"/>
        </w:tabs>
        <w:spacing w:after="0"/>
        <w:ind w:left="0" w:firstLine="0"/>
        <w:rPr>
          <w:rFonts w:ascii="Times New Roman" w:hAnsi="Times New Roman" w:cs="Times New Roman"/>
        </w:rPr>
      </w:pPr>
      <w:r w:rsidRPr="00061A9D">
        <w:rPr>
          <w:rFonts w:ascii="Times New Roman" w:hAnsi="Times New Roman" w:cs="Times New Roman"/>
        </w:rPr>
        <w:t>Im Patientensuchfeld wird die SVN eingegeben und die Anfrage abgeschickt</w:t>
      </w:r>
    </w:p>
    <w:p w:rsidR="00E6507A" w:rsidRPr="00061A9D" w:rsidRDefault="00E6507A" w:rsidP="00387417">
      <w:pPr>
        <w:numPr>
          <w:ilvl w:val="0"/>
          <w:numId w:val="99"/>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prüft ob ein neuer Patient angelegt werden soll oder ob eine neue Suche gestartet werden soll</w:t>
      </w:r>
    </w:p>
    <w:p w:rsidR="00E6507A" w:rsidRPr="00061A9D" w:rsidRDefault="00E6507A" w:rsidP="00387417">
      <w:pPr>
        <w:numPr>
          <w:ilvl w:val="0"/>
          <w:numId w:val="99"/>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w:t>
      </w:r>
      <w:r w:rsidR="005374CE" w:rsidRPr="00061A9D">
        <w:rPr>
          <w:rFonts w:ascii="Times New Roman" w:hAnsi="Times New Roman" w:cs="Times New Roman"/>
        </w:rPr>
        <w:t xml:space="preserve"> </w:t>
      </w:r>
      <w:r w:rsidRPr="00061A9D">
        <w:rPr>
          <w:rFonts w:ascii="Times New Roman" w:hAnsi="Times New Roman" w:cs="Times New Roman"/>
        </w:rPr>
        <w:t>wählt “Neuen Patienten anlegen”</w:t>
      </w:r>
    </w:p>
    <w:p w:rsidR="00E6507A" w:rsidRPr="00061A9D" w:rsidRDefault="00E6507A" w:rsidP="00387417">
      <w:pPr>
        <w:numPr>
          <w:ilvl w:val="0"/>
          <w:numId w:val="99"/>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neues Formular mit der bereits eingegebenen SVN an</w:t>
      </w:r>
    </w:p>
    <w:p w:rsidR="00E6507A" w:rsidRPr="00061A9D" w:rsidRDefault="00E6507A" w:rsidP="00387417">
      <w:pPr>
        <w:numPr>
          <w:ilvl w:val="0"/>
          <w:numId w:val="99"/>
        </w:numPr>
        <w:tabs>
          <w:tab w:val="num" w:pos="720"/>
        </w:tabs>
        <w:spacing w:after="0"/>
        <w:ind w:left="0" w:firstLine="0"/>
        <w:rPr>
          <w:rFonts w:ascii="Times New Roman" w:hAnsi="Times New Roman" w:cs="Times New Roman"/>
        </w:rPr>
      </w:pPr>
      <w:r w:rsidRPr="00061A9D">
        <w:rPr>
          <w:rFonts w:ascii="Times New Roman" w:hAnsi="Times New Roman" w:cs="Times New Roman"/>
        </w:rPr>
        <w:t>Die Sekretärin fügt den administrativen Daten mit Hilfe der Überweisung spezifischere Daten (z.B. Erstkontaktdatum, Überweisender Arzt, Stammdiagnose, Parametersets) ein.</w:t>
      </w:r>
    </w:p>
    <w:p w:rsidR="00E6507A" w:rsidRPr="00061A9D" w:rsidRDefault="00E6507A" w:rsidP="00387417">
      <w:pPr>
        <w:numPr>
          <w:ilvl w:val="0"/>
          <w:numId w:val="99"/>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Daten</w:t>
      </w:r>
    </w:p>
    <w:p w:rsidR="00E6507A" w:rsidRPr="00061A9D" w:rsidRDefault="00E6507A" w:rsidP="00387417">
      <w:pPr>
        <w:numPr>
          <w:ilvl w:val="0"/>
          <w:numId w:val="99"/>
        </w:numPr>
        <w:tabs>
          <w:tab w:val="num" w:pos="720"/>
        </w:tabs>
        <w:spacing w:after="0"/>
        <w:ind w:left="0" w:firstLine="0"/>
        <w:rPr>
          <w:rFonts w:ascii="Times New Roman" w:hAnsi="Times New Roman" w:cs="Times New Roman"/>
        </w:rPr>
      </w:pPr>
      <w:r w:rsidRPr="00061A9D">
        <w:rPr>
          <w:rFonts w:ascii="Times New Roman" w:hAnsi="Times New Roman" w:cs="Times New Roman"/>
        </w:rPr>
        <w:t>Sie speichert</w:t>
      </w:r>
    </w:p>
    <w:p w:rsidR="00E6507A" w:rsidRPr="00061A9D" w:rsidRDefault="00E6507A" w:rsidP="00387417">
      <w:pPr>
        <w:numPr>
          <w:ilvl w:val="0"/>
          <w:numId w:val="99"/>
        </w:numPr>
        <w:tabs>
          <w:tab w:val="num" w:pos="720"/>
        </w:tabs>
        <w:spacing w:after="0"/>
        <w:ind w:left="0" w:firstLine="0"/>
        <w:rPr>
          <w:rFonts w:ascii="Times New Roman" w:hAnsi="Times New Roman" w:cs="Times New Roman"/>
        </w:rPr>
      </w:pPr>
      <w:r w:rsidRPr="00061A9D">
        <w:rPr>
          <w:rFonts w:ascii="Times New Roman" w:hAnsi="Times New Roman" w:cs="Times New Roman"/>
        </w:rPr>
        <w:t>System speichert neuen Patienten ab</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1a: Patient hat Überweisung vergessen.</w:t>
      </w:r>
    </w:p>
    <w:p w:rsidR="00E6507A" w:rsidRPr="00061A9D" w:rsidRDefault="00E6507A" w:rsidP="00D8176D">
      <w:pPr>
        <w:rPr>
          <w:rFonts w:ascii="Times New Roman" w:hAnsi="Times New Roman" w:cs="Times New Roman"/>
        </w:rPr>
      </w:pPr>
      <w:r w:rsidRPr="00061A9D">
        <w:rPr>
          <w:rFonts w:ascii="Times New Roman" w:hAnsi="Times New Roman" w:cs="Times New Roman"/>
        </w:rPr>
        <w:t>1. Patient wird teilerfasst -&gt; nur administrative Daten</w:t>
      </w:r>
    </w:p>
    <w:p w:rsidR="00E6507A" w:rsidRPr="00061A9D" w:rsidRDefault="00E6507A" w:rsidP="00D8176D">
      <w:pPr>
        <w:rPr>
          <w:rFonts w:ascii="Times New Roman" w:hAnsi="Times New Roman" w:cs="Times New Roman"/>
        </w:rPr>
      </w:pPr>
      <w:r w:rsidRPr="00061A9D">
        <w:rPr>
          <w:rFonts w:ascii="Times New Roman" w:hAnsi="Times New Roman" w:cs="Times New Roman"/>
        </w:rPr>
        <w:t>2. Patient muss Überweisung (innerhalb bestimmten Zeitraum)  nachreichen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2a: Ungültige SVN wird eingetragen (zu lang, kurz, falsches Format)</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Neueingabe der SVN bzw manuelle Prüfung auf Korrektheit.</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2. Neue Suche wird gestartet falls korrekte SVN vorhanden.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3a: Für diese SVN existiert bereits eine Patient.</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Sekretärin bricht die “Neuen Patienten Anlegen-Aktion” ab.</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 xml:space="preserve">4a: Frage nach Neuanlage des Patienten wird nicht angezeigt obwohl SVN noch nicht </w:t>
      </w:r>
      <w:r w:rsidRPr="00061A9D">
        <w:rPr>
          <w:rFonts w:ascii="Times New Roman" w:hAnsi="Times New Roman" w:cs="Times New Roman"/>
        </w:rPr>
        <w:tab/>
      </w:r>
      <w:r w:rsidRPr="00061A9D">
        <w:rPr>
          <w:rFonts w:ascii="Times New Roman" w:hAnsi="Times New Roman" w:cs="Times New Roman"/>
        </w:rPr>
        <w:tab/>
        <w:t xml:space="preserve">      vorhanden.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Manuelles Anlegen eines neuen Patienten weiter mit Schritt 5.</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5a:  SVN fehlt im Formular oder Formular wird nicht erstellt.</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zurück zu Schritt 2.</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6a: Der Patient findet eingetragene Daten, die jedoch fehlerhaft sind.</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 xml:space="preserve">1. Step-by-step werden die Daten ausgebessert, indem der Patient diese der </w:t>
      </w:r>
      <w:r w:rsidRPr="00061A9D">
        <w:rPr>
          <w:rFonts w:ascii="Times New Roman" w:hAnsi="Times New Roman" w:cs="Times New Roman"/>
        </w:rPr>
        <w:tab/>
      </w:r>
      <w:r w:rsidRPr="00061A9D">
        <w:rPr>
          <w:rFonts w:ascii="Times New Roman" w:hAnsi="Times New Roman" w:cs="Times New Roman"/>
        </w:rPr>
        <w:tab/>
      </w:r>
      <w:r w:rsidRPr="00061A9D">
        <w:rPr>
          <w:rFonts w:ascii="Times New Roman" w:hAnsi="Times New Roman" w:cs="Times New Roman"/>
        </w:rPr>
        <w:tab/>
        <w:t xml:space="preserve">    Sekretärin beschreibt und sie die Daten dann anpasst.</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2. Sekretärin speichert die aktualisierten Daten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7a: Nicht alle obligatorischen Daten vorhanden.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Anlage nicht möglich, Patient muss erst alle Daten zusammentragen.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8a: Manche Felder sind fehlerhaft oder leer</w:t>
      </w:r>
    </w:p>
    <w:p w:rsidR="00E6507A" w:rsidRPr="00061A9D" w:rsidRDefault="00E6507A" w:rsidP="00D8176D">
      <w:pPr>
        <w:rPr>
          <w:rFonts w:ascii="Times New Roman" w:hAnsi="Times New Roman" w:cs="Times New Roman"/>
        </w:rPr>
      </w:pPr>
      <w:r w:rsidRPr="00061A9D">
        <w:rPr>
          <w:rFonts w:ascii="Times New Roman" w:hAnsi="Times New Roman" w:cs="Times New Roman"/>
        </w:rPr>
        <w:lastRenderedPageBreak/>
        <w:tab/>
      </w:r>
      <w:r w:rsidRPr="00061A9D">
        <w:rPr>
          <w:rFonts w:ascii="Times New Roman" w:hAnsi="Times New Roman" w:cs="Times New Roman"/>
        </w:rPr>
        <w:tab/>
        <w:t>1. Sekretärin ergänzt die leere oder fehlerhafte Felder mit richtige Daten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8b: Es tritt ein Fehler beim Speichern in die Datenbank 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 xml:space="preserve">1. Eine Fehlermeldung erscheint, dass es zu einem späteren Zeitpunkt </w:t>
      </w:r>
      <w:r w:rsidRPr="00061A9D">
        <w:rPr>
          <w:rFonts w:ascii="Times New Roman" w:hAnsi="Times New Roman" w:cs="Times New Roman"/>
        </w:rPr>
        <w:tab/>
      </w:r>
      <w:r w:rsidRPr="00061A9D">
        <w:rPr>
          <w:rFonts w:ascii="Times New Roman" w:hAnsi="Times New Roman" w:cs="Times New Roman"/>
        </w:rPr>
        <w:tab/>
        <w:t xml:space="preserve">  </w:t>
      </w:r>
      <w:r w:rsidRPr="00061A9D">
        <w:rPr>
          <w:rFonts w:ascii="Times New Roman" w:hAnsi="Times New Roman" w:cs="Times New Roman"/>
        </w:rPr>
        <w:tab/>
      </w:r>
      <w:r w:rsidRPr="00061A9D">
        <w:rPr>
          <w:rFonts w:ascii="Times New Roman" w:hAnsi="Times New Roman" w:cs="Times New Roman"/>
        </w:rPr>
        <w:tab/>
        <w:t xml:space="preserve">    </w:t>
      </w:r>
      <w:r w:rsidR="005374CE" w:rsidRPr="00061A9D">
        <w:rPr>
          <w:rFonts w:ascii="Times New Roman" w:hAnsi="Times New Roman" w:cs="Times New Roman"/>
        </w:rPr>
        <w:t>noch einmal</w:t>
      </w:r>
      <w:r w:rsidRPr="00061A9D">
        <w:rPr>
          <w:rFonts w:ascii="Times New Roman" w:hAnsi="Times New Roman" w:cs="Times New Roman"/>
        </w:rPr>
        <w:t xml:space="preserve"> probiert werden soll</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5374CE" w:rsidP="00D8176D">
      <w:pPr>
        <w:rPr>
          <w:rFonts w:ascii="Times New Roman" w:hAnsi="Times New Roman" w:cs="Times New Roman"/>
        </w:rPr>
      </w:pPr>
      <w:r w:rsidRPr="00061A9D">
        <w:rPr>
          <w:rFonts w:ascii="Times New Roman" w:hAnsi="Times New Roman" w:cs="Times New Roman"/>
        </w:rPr>
        <w:t>Jedes Mal</w:t>
      </w:r>
      <w:r w:rsidR="00E6507A" w:rsidRPr="00061A9D">
        <w:rPr>
          <w:rFonts w:ascii="Times New Roman" w:hAnsi="Times New Roman" w:cs="Times New Roman"/>
        </w:rPr>
        <w:t>, wenn ein nicht im System erfasster Patient kommt.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b/>
          <w:bCs/>
        </w:rPr>
      </w:pPr>
    </w:p>
    <w:p w:rsidR="00E6507A" w:rsidRPr="00061A9D" w:rsidRDefault="00E6507A" w:rsidP="00D8176D">
      <w:pPr>
        <w:pStyle w:val="berschrift3"/>
        <w:ind w:left="0" w:firstLine="0"/>
        <w:rPr>
          <w:rFonts w:ascii="Times New Roman" w:hAnsi="Times New Roman" w:cs="Times New Roman"/>
        </w:rPr>
      </w:pPr>
      <w:bookmarkStart w:id="107" w:name="_Toc289022679"/>
      <w:r w:rsidRPr="00061A9D">
        <w:rPr>
          <w:rFonts w:ascii="Times New Roman" w:hAnsi="Times New Roman" w:cs="Times New Roman"/>
        </w:rPr>
        <w:t>Stammdaten pflegen/ändern</w:t>
      </w:r>
      <w:bookmarkEnd w:id="107"/>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Stammdatenpflege bzw. ändern von bereits</w:t>
      </w:r>
      <w:r w:rsidR="005374CE" w:rsidRPr="00061A9D">
        <w:rPr>
          <w:rFonts w:ascii="Times New Roman" w:hAnsi="Times New Roman" w:cs="Times New Roman"/>
        </w:rPr>
        <w:t xml:space="preserve"> vorhanden Stammdaten im System</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387417">
      <w:pPr>
        <w:numPr>
          <w:ilvl w:val="0"/>
          <w:numId w:val="100"/>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w:t>
      </w:r>
    </w:p>
    <w:p w:rsidR="00E6507A" w:rsidRPr="00061A9D" w:rsidRDefault="005374CE"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6"/>
        <w:gridCol w:w="4636"/>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Aktuellen, vollständigen und korrekten Daten der Patienten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Sekretärin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Einfachem und schnellen Ändern der Daten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Schnellen Durchführung der Änderungen</w:t>
            </w:r>
          </w:p>
        </w:tc>
      </w:tr>
    </w:tbl>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0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01"/>
        </w:numPr>
        <w:tabs>
          <w:tab w:val="num" w:pos="720"/>
        </w:tabs>
        <w:spacing w:after="0"/>
        <w:ind w:left="0" w:firstLine="0"/>
        <w:rPr>
          <w:rFonts w:ascii="Times New Roman" w:hAnsi="Times New Roman" w:cs="Times New Roman"/>
        </w:rPr>
      </w:pPr>
      <w:r w:rsidRPr="00061A9D">
        <w:rPr>
          <w:rFonts w:ascii="Times New Roman" w:hAnsi="Times New Roman" w:cs="Times New Roman"/>
        </w:rPr>
        <w:lastRenderedPageBreak/>
        <w:t>Patient im System vorhanden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numPr>
          <w:ilvl w:val="0"/>
          <w:numId w:val="102"/>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 Daten korrekt im System</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103"/>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Patient meldet Datenänderung der Sekretärin </w:t>
      </w:r>
    </w:p>
    <w:p w:rsidR="00E6507A" w:rsidRPr="00061A9D" w:rsidRDefault="00E6507A" w:rsidP="00387417">
      <w:pPr>
        <w:numPr>
          <w:ilvl w:val="0"/>
          <w:numId w:val="103"/>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 öffnet Patientensuche</w:t>
      </w:r>
    </w:p>
    <w:p w:rsidR="00E6507A" w:rsidRPr="00061A9D" w:rsidRDefault="00E6507A" w:rsidP="00387417">
      <w:pPr>
        <w:numPr>
          <w:ilvl w:val="0"/>
          <w:numId w:val="103"/>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Patientensuchmaske an</w:t>
      </w:r>
    </w:p>
    <w:p w:rsidR="00E6507A" w:rsidRPr="00061A9D" w:rsidRDefault="00E6507A" w:rsidP="00387417">
      <w:pPr>
        <w:numPr>
          <w:ilvl w:val="0"/>
          <w:numId w:val="103"/>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 trägt Daten für Patientensuche ein</w:t>
      </w:r>
    </w:p>
    <w:p w:rsidR="00E6507A" w:rsidRPr="00061A9D" w:rsidRDefault="00E6507A" w:rsidP="00387417">
      <w:pPr>
        <w:numPr>
          <w:ilvl w:val="0"/>
          <w:numId w:val="103"/>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Treffer an</w:t>
      </w:r>
    </w:p>
    <w:p w:rsidR="00E6507A" w:rsidRPr="00061A9D" w:rsidRDefault="005374CE" w:rsidP="00387417">
      <w:pPr>
        <w:numPr>
          <w:ilvl w:val="0"/>
          <w:numId w:val="103"/>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w:t>
      </w:r>
      <w:r w:rsidR="00E6507A" w:rsidRPr="00061A9D">
        <w:rPr>
          <w:rFonts w:ascii="Times New Roman" w:hAnsi="Times New Roman" w:cs="Times New Roman"/>
        </w:rPr>
        <w:t xml:space="preserve"> wählt </w:t>
      </w:r>
      <w:r w:rsidRPr="00061A9D">
        <w:rPr>
          <w:rFonts w:ascii="Times New Roman" w:hAnsi="Times New Roman" w:cs="Times New Roman"/>
        </w:rPr>
        <w:t>entsprechenden</w:t>
      </w:r>
      <w:r w:rsidR="00E6507A" w:rsidRPr="00061A9D">
        <w:rPr>
          <w:rFonts w:ascii="Times New Roman" w:hAnsi="Times New Roman" w:cs="Times New Roman"/>
        </w:rPr>
        <w:t xml:space="preserve"> </w:t>
      </w:r>
      <w:r w:rsidRPr="00061A9D">
        <w:rPr>
          <w:rFonts w:ascii="Times New Roman" w:hAnsi="Times New Roman" w:cs="Times New Roman"/>
        </w:rPr>
        <w:t>Patienten</w:t>
      </w:r>
      <w:r w:rsidR="00E6507A" w:rsidRPr="00061A9D">
        <w:rPr>
          <w:rFonts w:ascii="Times New Roman" w:hAnsi="Times New Roman" w:cs="Times New Roman"/>
        </w:rPr>
        <w:t xml:space="preserve"> aus</w:t>
      </w:r>
    </w:p>
    <w:p w:rsidR="00E6507A" w:rsidRPr="00061A9D" w:rsidRDefault="00E6507A" w:rsidP="00387417">
      <w:pPr>
        <w:numPr>
          <w:ilvl w:val="0"/>
          <w:numId w:val="103"/>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Patientendaten an</w:t>
      </w:r>
    </w:p>
    <w:p w:rsidR="00E6507A" w:rsidRPr="00061A9D" w:rsidRDefault="00E6507A" w:rsidP="00387417">
      <w:pPr>
        <w:numPr>
          <w:ilvl w:val="0"/>
          <w:numId w:val="103"/>
        </w:numPr>
        <w:tabs>
          <w:tab w:val="num" w:pos="720"/>
        </w:tabs>
        <w:spacing w:after="0"/>
        <w:ind w:left="0" w:firstLine="0"/>
        <w:rPr>
          <w:rFonts w:ascii="Times New Roman" w:hAnsi="Times New Roman" w:cs="Times New Roman"/>
        </w:rPr>
      </w:pPr>
      <w:r w:rsidRPr="00061A9D">
        <w:rPr>
          <w:rFonts w:ascii="Times New Roman" w:hAnsi="Times New Roman" w:cs="Times New Roman"/>
        </w:rPr>
        <w:t>Die Sekretärin fragt den Patienten nach den aktuellen Daten bzw. zu ändernden Daten</w:t>
      </w:r>
    </w:p>
    <w:p w:rsidR="00E6507A" w:rsidRPr="00061A9D" w:rsidRDefault="005374CE" w:rsidP="00387417">
      <w:pPr>
        <w:numPr>
          <w:ilvl w:val="0"/>
          <w:numId w:val="103"/>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w:t>
      </w:r>
      <w:r w:rsidR="00E6507A" w:rsidRPr="00061A9D">
        <w:rPr>
          <w:rFonts w:ascii="Times New Roman" w:hAnsi="Times New Roman" w:cs="Times New Roman"/>
        </w:rPr>
        <w:t xml:space="preserve"> trägt ergänzende Daten ein oder ändert falsche Daten</w:t>
      </w:r>
    </w:p>
    <w:p w:rsidR="00E6507A" w:rsidRPr="00061A9D" w:rsidRDefault="00E6507A" w:rsidP="00387417">
      <w:pPr>
        <w:numPr>
          <w:ilvl w:val="0"/>
          <w:numId w:val="103"/>
        </w:numPr>
        <w:tabs>
          <w:tab w:val="num" w:pos="720"/>
        </w:tabs>
        <w:spacing w:after="0"/>
        <w:ind w:left="0" w:firstLine="0"/>
        <w:rPr>
          <w:rFonts w:ascii="Times New Roman" w:hAnsi="Times New Roman" w:cs="Times New Roman"/>
        </w:rPr>
      </w:pPr>
      <w:r w:rsidRPr="00061A9D">
        <w:rPr>
          <w:rFonts w:ascii="Times New Roman" w:hAnsi="Times New Roman" w:cs="Times New Roman"/>
        </w:rPr>
        <w:t>System übernimmt Daten</w:t>
      </w:r>
    </w:p>
    <w:p w:rsidR="00E6507A" w:rsidRPr="00061A9D" w:rsidRDefault="00E6507A" w:rsidP="00387417">
      <w:pPr>
        <w:numPr>
          <w:ilvl w:val="0"/>
          <w:numId w:val="103"/>
        </w:numPr>
        <w:tabs>
          <w:tab w:val="num" w:pos="720"/>
        </w:tabs>
        <w:spacing w:after="0"/>
        <w:ind w:left="0" w:firstLine="0"/>
        <w:rPr>
          <w:rFonts w:ascii="Times New Roman" w:hAnsi="Times New Roman" w:cs="Times New Roman"/>
        </w:rPr>
      </w:pPr>
      <w:r w:rsidRPr="00061A9D">
        <w:rPr>
          <w:rFonts w:ascii="Times New Roman" w:hAnsi="Times New Roman" w:cs="Times New Roman"/>
        </w:rPr>
        <w:t>Sekretärin speichert ab</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5a: Patient nicht vorhanden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Abklärung ob SVN korrekt.</w:t>
      </w:r>
      <w:r w:rsidRPr="00061A9D">
        <w:rPr>
          <w:rFonts w:ascii="Times New Roman" w:hAnsi="Times New Roman" w:cs="Times New Roman"/>
        </w:rPr>
        <w:tab/>
      </w:r>
      <w:r w:rsidRPr="00061A9D">
        <w:rPr>
          <w:rFonts w:ascii="Times New Roman" w:hAnsi="Times New Roman" w:cs="Times New Roman"/>
        </w:rPr>
        <w:tab/>
      </w:r>
      <w:r w:rsidRPr="00061A9D">
        <w:rPr>
          <w:rFonts w:ascii="Times New Roman" w:hAnsi="Times New Roman" w:cs="Times New Roman"/>
        </w:rPr>
        <w:tab/>
      </w:r>
    </w:p>
    <w:p w:rsidR="00E6507A" w:rsidRPr="00061A9D" w:rsidRDefault="00E6507A" w:rsidP="00D8176D">
      <w:pPr>
        <w:rPr>
          <w:rFonts w:ascii="Times New Roman" w:hAnsi="Times New Roman" w:cs="Times New Roman"/>
        </w:rPr>
      </w:pPr>
      <w:r w:rsidRPr="00061A9D">
        <w:rPr>
          <w:rFonts w:ascii="Times New Roman" w:hAnsi="Times New Roman" w:cs="Times New Roman"/>
        </w:rPr>
        <w:tab/>
        <w:t>5b: SVN falsches Format</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Kontrolle der SVN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2. Zurück zu Schritt 3.</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 xml:space="preserve">6a: Sekretärin öffnet “Patienten-Ändern-Formular” </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tippt Stammdaten von Überweisung ab</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2. fragt, ob die Daten noch aktuell sind</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8a: Manche Felder sind fehlerhaft oder leer</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 Sekretärin ergänzt die leere oder fehlerhafte Felder mit richtige Daten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8b: Es tritt ein Fehler beim Speichern in die Datenbank 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 xml:space="preserve">1. Eine Fehlermeldung erscheint, dass es zu einem späteren Zeitpunkt </w:t>
      </w:r>
      <w:r w:rsidRPr="00061A9D">
        <w:rPr>
          <w:rFonts w:ascii="Times New Roman" w:hAnsi="Times New Roman" w:cs="Times New Roman"/>
        </w:rPr>
        <w:tab/>
      </w:r>
      <w:r w:rsidRPr="00061A9D">
        <w:rPr>
          <w:rFonts w:ascii="Times New Roman" w:hAnsi="Times New Roman" w:cs="Times New Roman"/>
        </w:rPr>
        <w:tab/>
        <w:t xml:space="preserve">  </w:t>
      </w:r>
      <w:r w:rsidRPr="00061A9D">
        <w:rPr>
          <w:rFonts w:ascii="Times New Roman" w:hAnsi="Times New Roman" w:cs="Times New Roman"/>
        </w:rPr>
        <w:tab/>
      </w:r>
      <w:r w:rsidRPr="00061A9D">
        <w:rPr>
          <w:rFonts w:ascii="Times New Roman" w:hAnsi="Times New Roman" w:cs="Times New Roman"/>
        </w:rPr>
        <w:tab/>
        <w:t xml:space="preserve">    </w:t>
      </w:r>
      <w:r w:rsidR="005374CE" w:rsidRPr="00061A9D">
        <w:rPr>
          <w:rFonts w:ascii="Times New Roman" w:hAnsi="Times New Roman" w:cs="Times New Roman"/>
        </w:rPr>
        <w:t>noch einmal</w:t>
      </w:r>
      <w:r w:rsidRPr="00061A9D">
        <w:rPr>
          <w:rFonts w:ascii="Times New Roman" w:hAnsi="Times New Roman" w:cs="Times New Roman"/>
        </w:rPr>
        <w:t xml:space="preserve"> probiert werden soll</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7. Benutzungsfrequenz</w:t>
      </w:r>
    </w:p>
    <w:p w:rsidR="00E6507A" w:rsidRPr="00061A9D" w:rsidRDefault="005374CE" w:rsidP="00D8176D">
      <w:pPr>
        <w:rPr>
          <w:rFonts w:ascii="Times New Roman" w:hAnsi="Times New Roman" w:cs="Times New Roman"/>
        </w:rPr>
      </w:pPr>
      <w:r w:rsidRPr="00061A9D">
        <w:rPr>
          <w:rFonts w:ascii="Times New Roman" w:hAnsi="Times New Roman" w:cs="Times New Roman"/>
        </w:rPr>
        <w:t>Jedes Mal</w:t>
      </w:r>
      <w:r w:rsidR="00E6507A" w:rsidRPr="00061A9D">
        <w:rPr>
          <w:rFonts w:ascii="Times New Roman" w:hAnsi="Times New Roman" w:cs="Times New Roman"/>
        </w:rPr>
        <w:t>, wenn Änderungen vom Patienten bekannt werden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b/>
          <w:bCs/>
        </w:rPr>
      </w:pPr>
    </w:p>
    <w:p w:rsidR="00E6507A" w:rsidRPr="00061A9D" w:rsidRDefault="00E6507A" w:rsidP="00D8176D">
      <w:pPr>
        <w:pStyle w:val="berschrift3"/>
        <w:ind w:left="0" w:firstLine="0"/>
        <w:rPr>
          <w:rFonts w:ascii="Times New Roman" w:hAnsi="Times New Roman" w:cs="Times New Roman"/>
        </w:rPr>
      </w:pPr>
      <w:bookmarkStart w:id="108" w:name="_Toc289022680"/>
      <w:r w:rsidRPr="00061A9D">
        <w:rPr>
          <w:rFonts w:ascii="Times New Roman" w:hAnsi="Times New Roman" w:cs="Times New Roman"/>
        </w:rPr>
        <w:t>Löschen von Ernährungsprotokollen</w:t>
      </w:r>
      <w:bookmarkEnd w:id="108"/>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Löschen eines vorhanden Ernährungsprotokolles eines Patienten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Stakeholder</w:t>
      </w:r>
    </w:p>
    <w:p w:rsidR="00E6507A" w:rsidRPr="00061A9D" w:rsidRDefault="00E6507A" w:rsidP="00D8176D">
      <w:pPr>
        <w:rPr>
          <w:rFonts w:ascii="Times New Roman" w:hAnsi="Times New Roman" w:cs="Times New Roman"/>
        </w:rPr>
      </w:pPr>
    </w:p>
    <w:tbl>
      <w:tblPr>
        <w:tblW w:w="0" w:type="auto"/>
        <w:tblLook w:val="04A0"/>
      </w:tblPr>
      <w:tblGrid>
        <w:gridCol w:w="4637"/>
        <w:gridCol w:w="4635"/>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Einfache handhabung</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Daten sollten nicht komplett gelöscht werden, falls später Probleme auftauchen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0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04"/>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ist bereits geöffnet</w:t>
      </w:r>
    </w:p>
    <w:p w:rsidR="005374CE" w:rsidRPr="00061A9D" w:rsidRDefault="005374CE">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3.2 Nachbedingung</w:t>
      </w:r>
    </w:p>
    <w:p w:rsidR="00E6507A" w:rsidRPr="00061A9D" w:rsidRDefault="00E6507A" w:rsidP="00387417">
      <w:pPr>
        <w:numPr>
          <w:ilvl w:val="0"/>
          <w:numId w:val="105"/>
        </w:numPr>
        <w:tabs>
          <w:tab w:val="num" w:pos="720"/>
        </w:tabs>
        <w:spacing w:after="0"/>
        <w:ind w:left="0" w:firstLine="0"/>
        <w:rPr>
          <w:rFonts w:ascii="Times New Roman" w:hAnsi="Times New Roman" w:cs="Times New Roman"/>
        </w:rPr>
      </w:pPr>
      <w:r w:rsidRPr="00061A9D">
        <w:rPr>
          <w:rFonts w:ascii="Times New Roman" w:hAnsi="Times New Roman" w:cs="Times New Roman"/>
        </w:rPr>
        <w:t>Das gelöschte Protokoll ist nicht mehr in der Ansicht der Ernährungsprotokolle sichtbar und besitzt einen Löschvermerk</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10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wechselt zur Ansicht zur Verwaltung der Ernährungsprotokolle des Patienten</w:t>
      </w:r>
    </w:p>
    <w:p w:rsidR="00E6507A" w:rsidRPr="00061A9D" w:rsidRDefault="00E6507A" w:rsidP="00387417">
      <w:pPr>
        <w:numPr>
          <w:ilvl w:val="0"/>
          <w:numId w:val="106"/>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alle bereits erfassten Protokolle des Patienten an</w:t>
      </w:r>
    </w:p>
    <w:p w:rsidR="00E6507A" w:rsidRPr="00061A9D" w:rsidRDefault="00E6507A" w:rsidP="00387417">
      <w:pPr>
        <w:numPr>
          <w:ilvl w:val="0"/>
          <w:numId w:val="10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sucht das gewünschte Protokoll und löscht es</w:t>
      </w:r>
    </w:p>
    <w:p w:rsidR="00E6507A" w:rsidRPr="00061A9D" w:rsidRDefault="00E6507A" w:rsidP="00387417">
      <w:pPr>
        <w:numPr>
          <w:ilvl w:val="0"/>
          <w:numId w:val="106"/>
        </w:numPr>
        <w:tabs>
          <w:tab w:val="num" w:pos="720"/>
        </w:tabs>
        <w:spacing w:after="0"/>
        <w:ind w:left="0" w:firstLine="0"/>
        <w:rPr>
          <w:rFonts w:ascii="Times New Roman" w:hAnsi="Times New Roman" w:cs="Times New Roman"/>
        </w:rPr>
      </w:pPr>
      <w:r w:rsidRPr="00061A9D">
        <w:rPr>
          <w:rFonts w:ascii="Times New Roman" w:hAnsi="Times New Roman" w:cs="Times New Roman"/>
        </w:rPr>
        <w:t>System verlangt eine Bestätigung des Löschvorganges</w:t>
      </w:r>
    </w:p>
    <w:p w:rsidR="00E6507A" w:rsidRPr="00061A9D" w:rsidRDefault="00E6507A" w:rsidP="00387417">
      <w:pPr>
        <w:numPr>
          <w:ilvl w:val="0"/>
          <w:numId w:val="10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bestätigt den Löschvorgang</w:t>
      </w:r>
    </w:p>
    <w:p w:rsidR="00E6507A" w:rsidRPr="00061A9D" w:rsidRDefault="00E6507A" w:rsidP="00387417">
      <w:pPr>
        <w:numPr>
          <w:ilvl w:val="0"/>
          <w:numId w:val="106"/>
        </w:numPr>
        <w:tabs>
          <w:tab w:val="num" w:pos="720"/>
        </w:tabs>
        <w:spacing w:after="0"/>
        <w:ind w:left="0" w:firstLine="0"/>
        <w:rPr>
          <w:rFonts w:ascii="Times New Roman" w:hAnsi="Times New Roman" w:cs="Times New Roman"/>
        </w:rPr>
      </w:pPr>
      <w:r w:rsidRPr="00061A9D">
        <w:rPr>
          <w:rFonts w:ascii="Times New Roman" w:hAnsi="Times New Roman" w:cs="Times New Roman"/>
        </w:rPr>
        <w:t>System setzt einen Löschvermerk auf das Protokoll und entfernt es aus der Ansicht der Ernährungsprotokolle, löscht es aber nicht aus der Datenbank</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r w:rsidRPr="00061A9D">
        <w:rPr>
          <w:rFonts w:ascii="Times New Roman" w:hAnsi="Times New Roman" w:cs="Times New Roman"/>
        </w:rPr>
        <w:t>Das Ernährungsprotokoll darf nicht vollständig aus der Datenbank gelöscht werden, da es eventuell für spätere Analyse noch gebraucht wird</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r w:rsidRPr="00061A9D">
        <w:rPr>
          <w:rFonts w:ascii="Times New Roman" w:hAnsi="Times New Roman" w:cs="Times New Roman"/>
        </w:rPr>
        <w:t>Wird eher selten verwendet.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b/>
          <w:bCs/>
        </w:rPr>
      </w:pPr>
    </w:p>
    <w:p w:rsidR="005374CE" w:rsidRPr="00061A9D" w:rsidRDefault="005374CE">
      <w:pPr>
        <w:rPr>
          <w:rFonts w:ascii="Times New Roman" w:eastAsiaTheme="majorEastAsia" w:hAnsi="Times New Roman" w:cs="Times New Roman"/>
          <w:b/>
          <w:bCs/>
          <w:color w:val="4F81BD" w:themeColor="accent1"/>
        </w:rPr>
      </w:pPr>
      <w:r w:rsidRPr="00061A9D">
        <w:rPr>
          <w:rFonts w:ascii="Times New Roman" w:hAnsi="Times New Roman" w:cs="Times New Roman"/>
        </w:rPr>
        <w:br w:type="page"/>
      </w:r>
    </w:p>
    <w:p w:rsidR="00E6507A" w:rsidRPr="00061A9D" w:rsidRDefault="008D3871" w:rsidP="00D8176D">
      <w:pPr>
        <w:pStyle w:val="berschrift3"/>
        <w:ind w:left="0" w:firstLine="0"/>
        <w:rPr>
          <w:rFonts w:ascii="Times New Roman" w:hAnsi="Times New Roman" w:cs="Times New Roman"/>
        </w:rPr>
      </w:pPr>
      <w:bookmarkStart w:id="109" w:name="_Toc289022681"/>
      <w:r w:rsidRPr="00061A9D">
        <w:rPr>
          <w:rFonts w:ascii="Times New Roman" w:hAnsi="Times New Roman" w:cs="Times New Roman"/>
        </w:rPr>
        <w:lastRenderedPageBreak/>
        <w:t>Löschen einer Anamnese</w:t>
      </w:r>
      <w:bookmarkEnd w:id="109"/>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Löschen einer bereits bestehenden Anamnese eines Patienten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5374CE" w:rsidP="005374CE">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7"/>
        <w:gridCol w:w="4635"/>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 xml:space="preserve">Einfache </w:t>
            </w:r>
            <w:r w:rsidR="005374CE" w:rsidRPr="00061A9D">
              <w:rPr>
                <w:rFonts w:ascii="Times New Roman" w:hAnsi="Times New Roman" w:cs="Times New Roman"/>
              </w:rPr>
              <w:t>Handhabung</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Daten sollten nicht komplett gelöscht werden, falls später Probleme auftauchen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0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07"/>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wurde bereits geöffnet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108"/>
        </w:numPr>
        <w:tabs>
          <w:tab w:val="num" w:pos="720"/>
        </w:tabs>
        <w:spacing w:after="0"/>
        <w:ind w:left="0" w:firstLine="0"/>
        <w:rPr>
          <w:rFonts w:ascii="Times New Roman" w:hAnsi="Times New Roman" w:cs="Times New Roman"/>
        </w:rPr>
      </w:pPr>
      <w:r w:rsidRPr="00061A9D">
        <w:rPr>
          <w:rFonts w:ascii="Times New Roman" w:hAnsi="Times New Roman" w:cs="Times New Roman"/>
        </w:rPr>
        <w:t>Anamnese wurde korrekt gelöscht und ist nicht mehr sichtbar</w:t>
      </w:r>
    </w:p>
    <w:p w:rsidR="00E6507A" w:rsidRPr="00061A9D" w:rsidRDefault="00E6507A" w:rsidP="00387417">
      <w:pPr>
        <w:numPr>
          <w:ilvl w:val="0"/>
          <w:numId w:val="108"/>
        </w:numPr>
        <w:tabs>
          <w:tab w:val="num" w:pos="720"/>
        </w:tabs>
        <w:spacing w:after="0"/>
        <w:ind w:left="0" w:firstLine="0"/>
        <w:rPr>
          <w:rFonts w:ascii="Times New Roman" w:hAnsi="Times New Roman" w:cs="Times New Roman"/>
        </w:rPr>
      </w:pPr>
      <w:r w:rsidRPr="00061A9D">
        <w:rPr>
          <w:rFonts w:ascii="Times New Roman" w:hAnsi="Times New Roman" w:cs="Times New Roman"/>
        </w:rPr>
        <w:t>System hat einen Löschvermerk gesetzt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10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die Ansicht zu den detaillierten Patiente</w:t>
      </w:r>
      <w:r w:rsidR="005374CE" w:rsidRPr="00061A9D">
        <w:rPr>
          <w:rFonts w:ascii="Times New Roman" w:hAnsi="Times New Roman" w:cs="Times New Roman"/>
        </w:rPr>
        <w:t>n</w:t>
      </w:r>
      <w:r w:rsidRPr="00061A9D">
        <w:rPr>
          <w:rFonts w:ascii="Times New Roman" w:hAnsi="Times New Roman" w:cs="Times New Roman"/>
        </w:rPr>
        <w:t>stammdaten</w:t>
      </w:r>
    </w:p>
    <w:p w:rsidR="00E6507A" w:rsidRPr="00061A9D" w:rsidRDefault="00E6507A" w:rsidP="00387417">
      <w:pPr>
        <w:numPr>
          <w:ilvl w:val="0"/>
          <w:numId w:val="109"/>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alle Stammdaten des aktiven Patienten an</w:t>
      </w:r>
    </w:p>
    <w:p w:rsidR="00E6507A" w:rsidRPr="00061A9D" w:rsidRDefault="00E6507A" w:rsidP="00387417">
      <w:pPr>
        <w:numPr>
          <w:ilvl w:val="0"/>
          <w:numId w:val="10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sucht den Anamneseeintrag, den sie löschen möchte und löscht diesen</w:t>
      </w:r>
    </w:p>
    <w:p w:rsidR="00E6507A" w:rsidRPr="00061A9D" w:rsidRDefault="00E6507A" w:rsidP="00387417">
      <w:pPr>
        <w:numPr>
          <w:ilvl w:val="0"/>
          <w:numId w:val="109"/>
        </w:numPr>
        <w:tabs>
          <w:tab w:val="num" w:pos="720"/>
        </w:tabs>
        <w:spacing w:after="0"/>
        <w:ind w:left="0" w:firstLine="0"/>
        <w:rPr>
          <w:rFonts w:ascii="Times New Roman" w:hAnsi="Times New Roman" w:cs="Times New Roman"/>
        </w:rPr>
      </w:pPr>
      <w:r w:rsidRPr="00061A9D">
        <w:rPr>
          <w:rFonts w:ascii="Times New Roman" w:hAnsi="Times New Roman" w:cs="Times New Roman"/>
        </w:rPr>
        <w:t>System verlangt eine Bestätigung des Löschvorganges</w:t>
      </w:r>
    </w:p>
    <w:p w:rsidR="00E6507A" w:rsidRPr="00061A9D" w:rsidRDefault="00E6507A" w:rsidP="00387417">
      <w:pPr>
        <w:numPr>
          <w:ilvl w:val="0"/>
          <w:numId w:val="10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bestätigt den Löschvorgang</w:t>
      </w:r>
    </w:p>
    <w:p w:rsidR="00E6507A" w:rsidRPr="00061A9D" w:rsidRDefault="00E6507A" w:rsidP="00387417">
      <w:pPr>
        <w:numPr>
          <w:ilvl w:val="0"/>
          <w:numId w:val="109"/>
        </w:numPr>
        <w:tabs>
          <w:tab w:val="num" w:pos="720"/>
        </w:tabs>
        <w:spacing w:after="0"/>
        <w:ind w:left="0" w:firstLine="0"/>
        <w:rPr>
          <w:rFonts w:ascii="Times New Roman" w:hAnsi="Times New Roman" w:cs="Times New Roman"/>
        </w:rPr>
      </w:pPr>
      <w:r w:rsidRPr="00061A9D">
        <w:rPr>
          <w:rFonts w:ascii="Times New Roman" w:hAnsi="Times New Roman" w:cs="Times New Roman"/>
        </w:rPr>
        <w:t>System setzt einen Löschvermerk auf den Anamneseeintrag und blendet die gelöschten Daten aus</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r w:rsidRPr="00061A9D">
        <w:rPr>
          <w:rFonts w:ascii="Times New Roman" w:hAnsi="Times New Roman" w:cs="Times New Roman"/>
        </w:rPr>
        <w:t>Nur in Ausnahmefällen notwendig.</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b/>
          <w:bCs/>
        </w:rPr>
      </w:pPr>
    </w:p>
    <w:p w:rsidR="00E6507A" w:rsidRPr="00061A9D" w:rsidRDefault="00E6507A" w:rsidP="00D8176D">
      <w:pPr>
        <w:pStyle w:val="berschrift3"/>
        <w:ind w:left="0" w:firstLine="0"/>
        <w:rPr>
          <w:rFonts w:ascii="Times New Roman" w:hAnsi="Times New Roman" w:cs="Times New Roman"/>
        </w:rPr>
      </w:pPr>
      <w:bookmarkStart w:id="110" w:name="_Toc289022682"/>
      <w:r w:rsidRPr="00061A9D">
        <w:rPr>
          <w:rFonts w:ascii="Times New Roman" w:hAnsi="Times New Roman" w:cs="Times New Roman"/>
        </w:rPr>
        <w:t>Löschen eines Lebensmittellisteneintrags</w:t>
      </w:r>
      <w:bookmarkEnd w:id="110"/>
    </w:p>
    <w:p w:rsidR="00E6507A" w:rsidRPr="00061A9D" w:rsidRDefault="00947816"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Bei diesem UseCase soll innerhalb eines Diätplans/Speiseplans eine bestehende Lebensmittelliste komplett gelöscht werden.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947816"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7"/>
        <w:gridCol w:w="4635"/>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 und für den Patienten adäquate Lebensmittel in dessen Diätplan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947816"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1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10"/>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Diätplan ist für den entsprechenden Patienten bereits erstellt worden. </w:t>
      </w:r>
    </w:p>
    <w:p w:rsidR="00E6507A" w:rsidRPr="00061A9D" w:rsidRDefault="00E6507A" w:rsidP="00387417">
      <w:pPr>
        <w:numPr>
          <w:ilvl w:val="0"/>
          <w:numId w:val="110"/>
        </w:numPr>
        <w:tabs>
          <w:tab w:val="num" w:pos="720"/>
        </w:tabs>
        <w:spacing w:after="0"/>
        <w:ind w:left="0" w:firstLine="0"/>
        <w:rPr>
          <w:rFonts w:ascii="Times New Roman" w:hAnsi="Times New Roman" w:cs="Times New Roman"/>
        </w:rPr>
      </w:pPr>
      <w:r w:rsidRPr="00061A9D">
        <w:rPr>
          <w:rFonts w:ascii="Times New Roman" w:hAnsi="Times New Roman" w:cs="Times New Roman"/>
        </w:rPr>
        <w:t>Patient ist mit einem bestimmten Einträgen im Plan unzufrieden.</w:t>
      </w:r>
    </w:p>
    <w:p w:rsidR="00E6507A" w:rsidRPr="00061A9D" w:rsidRDefault="00E6507A" w:rsidP="00947816">
      <w:pPr>
        <w:tabs>
          <w:tab w:val="num" w:pos="720"/>
        </w:tabs>
        <w:spacing w:after="0"/>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111"/>
        </w:numPr>
        <w:tabs>
          <w:tab w:val="num" w:pos="720"/>
        </w:tabs>
        <w:spacing w:after="0"/>
        <w:ind w:left="0" w:firstLine="0"/>
        <w:rPr>
          <w:rFonts w:ascii="Times New Roman" w:hAnsi="Times New Roman" w:cs="Times New Roman"/>
        </w:rPr>
      </w:pPr>
      <w:r w:rsidRPr="00061A9D">
        <w:rPr>
          <w:rFonts w:ascii="Times New Roman" w:hAnsi="Times New Roman" w:cs="Times New Roman"/>
        </w:rPr>
        <w:t>Lebensmittel wird nicht mehr angezeigt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4.1 Basisablauf</w:t>
      </w:r>
    </w:p>
    <w:p w:rsidR="00E6507A" w:rsidRPr="00061A9D" w:rsidRDefault="00E6507A" w:rsidP="00387417">
      <w:pPr>
        <w:numPr>
          <w:ilvl w:val="0"/>
          <w:numId w:val="112"/>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öffnet die Diätplanansicht des Patienten</w:t>
      </w:r>
    </w:p>
    <w:p w:rsidR="00E6507A" w:rsidRPr="00061A9D" w:rsidRDefault="00E6507A" w:rsidP="00387417">
      <w:pPr>
        <w:numPr>
          <w:ilvl w:val="0"/>
          <w:numId w:val="112"/>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zeigt alle vorhandenen Diätpläne des Patienten an</w:t>
      </w:r>
    </w:p>
    <w:p w:rsidR="00E6507A" w:rsidRPr="00061A9D" w:rsidRDefault="00E6507A" w:rsidP="00387417">
      <w:pPr>
        <w:numPr>
          <w:ilvl w:val="0"/>
          <w:numId w:val="112"/>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sucht den zu bearbeitenden Diätplan</w:t>
      </w:r>
    </w:p>
    <w:p w:rsidR="00E6507A" w:rsidRPr="00061A9D" w:rsidRDefault="00E6507A" w:rsidP="00387417">
      <w:pPr>
        <w:numPr>
          <w:ilvl w:val="0"/>
          <w:numId w:val="112"/>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öffnet den Diätplan und zeigt alle Einträge an</w:t>
      </w:r>
    </w:p>
    <w:p w:rsidR="00E6507A" w:rsidRPr="00061A9D" w:rsidRDefault="00E6507A" w:rsidP="00387417">
      <w:pPr>
        <w:numPr>
          <w:ilvl w:val="0"/>
          <w:numId w:val="11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selektiert die gewünschten Lebensmittel.</w:t>
      </w:r>
    </w:p>
    <w:p w:rsidR="00E6507A" w:rsidRPr="00061A9D" w:rsidRDefault="00E6507A" w:rsidP="00387417">
      <w:pPr>
        <w:numPr>
          <w:ilvl w:val="0"/>
          <w:numId w:val="112"/>
        </w:numPr>
        <w:tabs>
          <w:tab w:val="num" w:pos="720"/>
        </w:tabs>
        <w:spacing w:after="0"/>
        <w:ind w:left="0" w:firstLine="0"/>
        <w:rPr>
          <w:rFonts w:ascii="Times New Roman" w:hAnsi="Times New Roman" w:cs="Times New Roman"/>
        </w:rPr>
      </w:pPr>
      <w:r w:rsidRPr="00061A9D">
        <w:rPr>
          <w:rFonts w:ascii="Times New Roman" w:hAnsi="Times New Roman" w:cs="Times New Roman"/>
        </w:rPr>
        <w:t>System markiert die selektierten Lebensmitteleinträge.</w:t>
      </w:r>
    </w:p>
    <w:p w:rsidR="00E6507A" w:rsidRPr="00061A9D" w:rsidRDefault="00E6507A" w:rsidP="00387417">
      <w:pPr>
        <w:numPr>
          <w:ilvl w:val="0"/>
          <w:numId w:val="11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löscht die ausgewählten Lebensmitteleinträge.</w:t>
      </w:r>
    </w:p>
    <w:p w:rsidR="00E6507A" w:rsidRPr="00061A9D" w:rsidRDefault="00E6507A" w:rsidP="00387417">
      <w:pPr>
        <w:numPr>
          <w:ilvl w:val="0"/>
          <w:numId w:val="112"/>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fragt ob der Eintrag wirklich gelöscht werden soll</w:t>
      </w:r>
    </w:p>
    <w:p w:rsidR="00E6507A" w:rsidRPr="00061A9D" w:rsidRDefault="00947816" w:rsidP="00387417">
      <w:pPr>
        <w:numPr>
          <w:ilvl w:val="0"/>
          <w:numId w:val="11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r w:rsidR="00E6507A" w:rsidRPr="00061A9D">
        <w:rPr>
          <w:rFonts w:ascii="Times New Roman" w:hAnsi="Times New Roman" w:cs="Times New Roman"/>
        </w:rPr>
        <w:t xml:space="preserve"> bestätigt das Löschen</w:t>
      </w:r>
    </w:p>
    <w:p w:rsidR="00E6507A" w:rsidRPr="00061A9D" w:rsidRDefault="00E6507A" w:rsidP="00387417">
      <w:pPr>
        <w:numPr>
          <w:ilvl w:val="0"/>
          <w:numId w:val="112"/>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löscht den Eintrag aus dem Diätplan</w:t>
      </w:r>
    </w:p>
    <w:p w:rsidR="00E6507A" w:rsidRPr="00061A9D" w:rsidRDefault="00E6507A" w:rsidP="00387417">
      <w:pPr>
        <w:numPr>
          <w:ilvl w:val="0"/>
          <w:numId w:val="112"/>
        </w:numPr>
        <w:tabs>
          <w:tab w:val="num" w:pos="720"/>
        </w:tabs>
        <w:spacing w:after="0"/>
        <w:ind w:left="0" w:firstLine="0"/>
        <w:rPr>
          <w:rFonts w:ascii="Times New Roman" w:hAnsi="Times New Roman" w:cs="Times New Roman"/>
          <w:i/>
          <w:iCs/>
        </w:rPr>
      </w:pPr>
      <w:r w:rsidRPr="00061A9D">
        <w:rPr>
          <w:rFonts w:ascii="Times New Roman" w:hAnsi="Times New Roman" w:cs="Times New Roman"/>
          <w:i/>
          <w:iCs/>
        </w:rPr>
        <w:t>Wiederhole Schritt 5 - 10 bis alle gewünschten Einträge gelöscht sind</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 xml:space="preserve">10.a Nach dem Löschen der gewünschten Einträge enthält der Diätplan eine leere </w:t>
      </w:r>
      <w:r w:rsidRPr="00061A9D">
        <w:rPr>
          <w:rFonts w:ascii="Times New Roman" w:hAnsi="Times New Roman" w:cs="Times New Roman"/>
        </w:rPr>
        <w:tab/>
      </w:r>
      <w:r w:rsidRPr="00061A9D">
        <w:rPr>
          <w:rFonts w:ascii="Times New Roman" w:hAnsi="Times New Roman" w:cs="Times New Roman"/>
        </w:rPr>
        <w:tab/>
        <w:t xml:space="preserve">        Lebensmittelliste.</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 xml:space="preserve">   </w:t>
      </w:r>
      <w:r w:rsidRPr="00061A9D">
        <w:rPr>
          <w:rFonts w:ascii="Times New Roman" w:hAnsi="Times New Roman" w:cs="Times New Roman"/>
        </w:rPr>
        <w:tab/>
        <w:t>1. System fragt, ob neue Einträge hinzugefügt werden sollen.</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 xml:space="preserve">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b/>
          <w:bCs/>
        </w:rPr>
      </w:pPr>
    </w:p>
    <w:p w:rsidR="00E6507A" w:rsidRPr="00061A9D" w:rsidRDefault="00E6507A" w:rsidP="00D8176D">
      <w:pPr>
        <w:rPr>
          <w:rFonts w:ascii="Times New Roman" w:hAnsi="Times New Roman" w:cs="Times New Roman"/>
          <w:b/>
          <w:bCs/>
        </w:rPr>
      </w:pPr>
    </w:p>
    <w:p w:rsidR="00947816" w:rsidRPr="00061A9D" w:rsidRDefault="00947816">
      <w:pPr>
        <w:rPr>
          <w:rFonts w:ascii="Times New Roman" w:eastAsiaTheme="majorEastAsia" w:hAnsi="Times New Roman" w:cs="Times New Roman"/>
          <w:b/>
          <w:bCs/>
          <w:color w:val="4F81BD" w:themeColor="accent1"/>
        </w:rPr>
      </w:pPr>
      <w:r w:rsidRPr="00061A9D">
        <w:rPr>
          <w:rFonts w:ascii="Times New Roman" w:hAnsi="Times New Roman" w:cs="Times New Roman"/>
        </w:rPr>
        <w:br w:type="page"/>
      </w:r>
    </w:p>
    <w:p w:rsidR="00E6507A" w:rsidRPr="00061A9D" w:rsidRDefault="00E6507A" w:rsidP="00D8176D">
      <w:pPr>
        <w:pStyle w:val="berschrift3"/>
        <w:ind w:left="0" w:firstLine="0"/>
        <w:rPr>
          <w:rFonts w:ascii="Times New Roman" w:hAnsi="Times New Roman" w:cs="Times New Roman"/>
        </w:rPr>
      </w:pPr>
      <w:bookmarkStart w:id="111" w:name="_Toc289022683"/>
      <w:r w:rsidRPr="00061A9D">
        <w:rPr>
          <w:rFonts w:ascii="Times New Roman" w:hAnsi="Times New Roman" w:cs="Times New Roman"/>
        </w:rPr>
        <w:lastRenderedPageBreak/>
        <w:t>Löschen (deaktivieren) eines Diätplanes</w:t>
      </w:r>
      <w:bookmarkEnd w:id="111"/>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Der Diätplan welcher einem Patient zugeordnet ist wird deaktiviert damit er für spätere Analysen noch zur Verfügung steht.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947816"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7"/>
        <w:gridCol w:w="4635"/>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Diätplan sollte nicht komplett gelöscht werden, kann später zur Analyse noch interessant sein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Arzt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Diätpläne sollen nicht komplett gelöscht werden, da sie eventuell für spätere Beschwerden des Patienten als Ursache in Frage kommen könnten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1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13"/>
        </w:numPr>
        <w:tabs>
          <w:tab w:val="num" w:pos="720"/>
        </w:tabs>
        <w:spacing w:after="0"/>
        <w:ind w:left="0" w:firstLine="0"/>
        <w:rPr>
          <w:rFonts w:ascii="Times New Roman" w:hAnsi="Times New Roman" w:cs="Times New Roman"/>
        </w:rPr>
      </w:pPr>
      <w:r w:rsidRPr="00061A9D">
        <w:rPr>
          <w:rFonts w:ascii="Times New Roman" w:hAnsi="Times New Roman" w:cs="Times New Roman"/>
        </w:rPr>
        <w:t>Patient ist im System vorhanden</w:t>
      </w:r>
    </w:p>
    <w:p w:rsidR="00E6507A" w:rsidRPr="00061A9D" w:rsidRDefault="00E6507A" w:rsidP="00387417">
      <w:pPr>
        <w:numPr>
          <w:ilvl w:val="0"/>
          <w:numId w:val="113"/>
        </w:numPr>
        <w:tabs>
          <w:tab w:val="num" w:pos="720"/>
        </w:tabs>
        <w:spacing w:after="0"/>
        <w:ind w:left="0" w:firstLine="0"/>
        <w:rPr>
          <w:rFonts w:ascii="Times New Roman" w:hAnsi="Times New Roman" w:cs="Times New Roman"/>
        </w:rPr>
      </w:pPr>
      <w:r w:rsidRPr="00061A9D">
        <w:rPr>
          <w:rFonts w:ascii="Times New Roman" w:hAnsi="Times New Roman" w:cs="Times New Roman"/>
        </w:rPr>
        <w:t>Ein Diätplan zu diesem Patienten ist im System vorhanden</w:t>
      </w:r>
    </w:p>
    <w:p w:rsidR="00E6507A" w:rsidRPr="00061A9D" w:rsidRDefault="00E6507A" w:rsidP="00387417">
      <w:pPr>
        <w:numPr>
          <w:ilvl w:val="0"/>
          <w:numId w:val="113"/>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bereits geöffnet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numPr>
          <w:ilvl w:val="0"/>
          <w:numId w:val="114"/>
        </w:numPr>
        <w:tabs>
          <w:tab w:val="num" w:pos="720"/>
        </w:tabs>
        <w:spacing w:after="0"/>
        <w:ind w:left="0" w:firstLine="0"/>
        <w:rPr>
          <w:rFonts w:ascii="Times New Roman" w:hAnsi="Times New Roman" w:cs="Times New Roman"/>
        </w:rPr>
      </w:pPr>
      <w:r w:rsidRPr="00061A9D">
        <w:rPr>
          <w:rFonts w:ascii="Times New Roman" w:hAnsi="Times New Roman" w:cs="Times New Roman"/>
        </w:rPr>
        <w:t>Diätplan ist inaktiv wird aber noch angezeigt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115"/>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Die </w:t>
      </w:r>
      <w:r w:rsidR="00947816" w:rsidRPr="00061A9D">
        <w:rPr>
          <w:rFonts w:ascii="Times New Roman" w:hAnsi="Times New Roman" w:cs="Times New Roman"/>
        </w:rPr>
        <w:t>Diätassistentin</w:t>
      </w:r>
      <w:r w:rsidRPr="00061A9D">
        <w:rPr>
          <w:rFonts w:ascii="Times New Roman" w:hAnsi="Times New Roman" w:cs="Times New Roman"/>
        </w:rPr>
        <w:t xml:space="preserve"> wechselt in die Ansicht zur Anzeige der Diätpläne des Patienten</w:t>
      </w:r>
    </w:p>
    <w:p w:rsidR="00E6507A" w:rsidRPr="00061A9D" w:rsidRDefault="00E6507A" w:rsidP="00387417">
      <w:pPr>
        <w:numPr>
          <w:ilvl w:val="0"/>
          <w:numId w:val="115"/>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zeigt alle vorhandenen Diätpläne des Patienten an</w:t>
      </w:r>
    </w:p>
    <w:p w:rsidR="00E6507A" w:rsidRPr="00061A9D" w:rsidRDefault="00E6507A" w:rsidP="00387417">
      <w:pPr>
        <w:numPr>
          <w:ilvl w:val="0"/>
          <w:numId w:val="115"/>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sucht den zu löschenden Diätplan und löscht diesen</w:t>
      </w:r>
    </w:p>
    <w:p w:rsidR="00E6507A" w:rsidRPr="00061A9D" w:rsidRDefault="00E6507A" w:rsidP="00387417">
      <w:pPr>
        <w:numPr>
          <w:ilvl w:val="0"/>
          <w:numId w:val="115"/>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fragt ob der Diätplan wirklich gelöscht (deaktiviert) werden soll</w:t>
      </w:r>
    </w:p>
    <w:p w:rsidR="00E6507A" w:rsidRPr="00061A9D" w:rsidRDefault="00E6507A" w:rsidP="00387417">
      <w:pPr>
        <w:numPr>
          <w:ilvl w:val="0"/>
          <w:numId w:val="11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bestätigt den Vorgang</w:t>
      </w:r>
    </w:p>
    <w:p w:rsidR="00E6507A" w:rsidRPr="00061A9D" w:rsidRDefault="00E6507A" w:rsidP="00387417">
      <w:pPr>
        <w:numPr>
          <w:ilvl w:val="0"/>
          <w:numId w:val="115"/>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löscht (deaktiviert den Diätplan)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b/>
          <w:bCs/>
        </w:rPr>
      </w:pPr>
    </w:p>
    <w:p w:rsidR="00E6507A" w:rsidRPr="00061A9D" w:rsidRDefault="00E6507A" w:rsidP="00D8176D">
      <w:pPr>
        <w:pStyle w:val="berschrift3"/>
        <w:ind w:left="0" w:firstLine="0"/>
        <w:rPr>
          <w:rFonts w:ascii="Times New Roman" w:hAnsi="Times New Roman" w:cs="Times New Roman"/>
        </w:rPr>
      </w:pPr>
      <w:bookmarkStart w:id="112" w:name="_Toc289022684"/>
      <w:r w:rsidRPr="00061A9D">
        <w:rPr>
          <w:rFonts w:ascii="Times New Roman" w:hAnsi="Times New Roman" w:cs="Times New Roman"/>
        </w:rPr>
        <w:t>Löschen eines Kochrezeptes</w:t>
      </w:r>
      <w:bookmarkEnd w:id="112"/>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Löschen</w:t>
      </w:r>
      <w:r w:rsidR="00947816" w:rsidRPr="00061A9D">
        <w:rPr>
          <w:rFonts w:ascii="Times New Roman" w:hAnsi="Times New Roman" w:cs="Times New Roman"/>
        </w:rPr>
        <w:t xml:space="preserve"> eines Rezeptes im System.</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2.2 Stakeholder</w:t>
      </w:r>
    </w:p>
    <w:p w:rsidR="00E6507A" w:rsidRPr="00061A9D" w:rsidRDefault="00E6507A" w:rsidP="00D8176D">
      <w:pPr>
        <w:rPr>
          <w:rFonts w:ascii="Times New Roman" w:hAnsi="Times New Roman" w:cs="Times New Roman"/>
        </w:rPr>
      </w:pPr>
    </w:p>
    <w:tbl>
      <w:tblPr>
        <w:tblW w:w="0" w:type="auto"/>
        <w:tblLook w:val="04A0"/>
      </w:tblPr>
      <w:tblGrid>
        <w:gridCol w:w="4636"/>
        <w:gridCol w:w="4636"/>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Korrekter Löschung des Ausgewählten Rezeptes</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1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16"/>
        </w:numPr>
        <w:tabs>
          <w:tab w:val="num" w:pos="720"/>
        </w:tabs>
        <w:spacing w:after="0"/>
        <w:ind w:left="0" w:firstLine="0"/>
        <w:rPr>
          <w:rFonts w:ascii="Times New Roman" w:hAnsi="Times New Roman" w:cs="Times New Roman"/>
        </w:rPr>
      </w:pPr>
      <w:r w:rsidRPr="00061A9D">
        <w:rPr>
          <w:rFonts w:ascii="Times New Roman" w:hAnsi="Times New Roman" w:cs="Times New Roman"/>
        </w:rPr>
        <w:t>Kochrezept vorhanden</w:t>
      </w:r>
    </w:p>
    <w:p w:rsidR="00E6507A" w:rsidRPr="00061A9D" w:rsidRDefault="00E6507A" w:rsidP="00387417">
      <w:pPr>
        <w:numPr>
          <w:ilvl w:val="0"/>
          <w:numId w:val="116"/>
        </w:numPr>
        <w:tabs>
          <w:tab w:val="num" w:pos="720"/>
        </w:tabs>
        <w:spacing w:after="0"/>
        <w:ind w:left="0" w:firstLine="0"/>
        <w:rPr>
          <w:rFonts w:ascii="Times New Roman" w:hAnsi="Times New Roman" w:cs="Times New Roman"/>
        </w:rPr>
      </w:pPr>
      <w:r w:rsidRPr="00061A9D">
        <w:rPr>
          <w:rFonts w:ascii="Times New Roman" w:hAnsi="Times New Roman" w:cs="Times New Roman"/>
        </w:rPr>
        <w:t>Kochrezept wird nicht mehr benötigt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117"/>
        </w:numPr>
        <w:tabs>
          <w:tab w:val="num" w:pos="720"/>
        </w:tabs>
        <w:spacing w:after="0"/>
        <w:ind w:left="0" w:firstLine="0"/>
        <w:rPr>
          <w:rFonts w:ascii="Times New Roman" w:hAnsi="Times New Roman" w:cs="Times New Roman"/>
        </w:rPr>
      </w:pPr>
      <w:r w:rsidRPr="00061A9D">
        <w:rPr>
          <w:rFonts w:ascii="Times New Roman" w:hAnsi="Times New Roman" w:cs="Times New Roman"/>
        </w:rPr>
        <w:t>Kochrezept nicht mehr auswählbar</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118"/>
        </w:numPr>
        <w:tabs>
          <w:tab w:val="num" w:pos="720"/>
        </w:tabs>
        <w:spacing w:after="0"/>
        <w:ind w:left="0" w:firstLine="0"/>
        <w:rPr>
          <w:rFonts w:ascii="Times New Roman" w:hAnsi="Times New Roman" w:cs="Times New Roman"/>
        </w:rPr>
      </w:pPr>
      <w:r w:rsidRPr="00061A9D">
        <w:rPr>
          <w:rFonts w:ascii="Times New Roman" w:hAnsi="Times New Roman" w:cs="Times New Roman"/>
        </w:rPr>
        <w:lastRenderedPageBreak/>
        <w:t>Diätassistentin wechselt in die Ansicht für Kochrezepte</w:t>
      </w:r>
    </w:p>
    <w:p w:rsidR="00E6507A" w:rsidRPr="00061A9D" w:rsidRDefault="00E6507A" w:rsidP="00387417">
      <w:pPr>
        <w:numPr>
          <w:ilvl w:val="0"/>
          <w:numId w:val="118"/>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Kochrezepte nach Mahlzeiten gruppiert an.</w:t>
      </w:r>
    </w:p>
    <w:p w:rsidR="00E6507A" w:rsidRPr="00061A9D" w:rsidRDefault="00E6507A" w:rsidP="00387417">
      <w:pPr>
        <w:numPr>
          <w:ilvl w:val="0"/>
          <w:numId w:val="11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den gewünschten Mahlzeitcode in dem sich das Rezept befindet</w:t>
      </w:r>
    </w:p>
    <w:p w:rsidR="00E6507A" w:rsidRPr="00061A9D" w:rsidRDefault="00E6507A" w:rsidP="00387417">
      <w:pPr>
        <w:numPr>
          <w:ilvl w:val="0"/>
          <w:numId w:val="118"/>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alle Rezepte die dem ausgewählten Mahlzeitcode entsprechen alphabetisch geordnet an</w:t>
      </w:r>
    </w:p>
    <w:p w:rsidR="00E6507A" w:rsidRPr="00061A9D" w:rsidRDefault="00E6507A" w:rsidP="00387417">
      <w:pPr>
        <w:numPr>
          <w:ilvl w:val="0"/>
          <w:numId w:val="11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das zu löschende Rezept aus</w:t>
      </w:r>
    </w:p>
    <w:p w:rsidR="00E6507A" w:rsidRPr="00061A9D" w:rsidRDefault="00E6507A" w:rsidP="00387417">
      <w:pPr>
        <w:numPr>
          <w:ilvl w:val="0"/>
          <w:numId w:val="118"/>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verlangt eine Bestätigung des Vorganges</w:t>
      </w:r>
    </w:p>
    <w:p w:rsidR="00E6507A" w:rsidRPr="00061A9D" w:rsidRDefault="00E6507A" w:rsidP="00387417">
      <w:pPr>
        <w:numPr>
          <w:ilvl w:val="0"/>
          <w:numId w:val="11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bestätigt</w:t>
      </w:r>
    </w:p>
    <w:p w:rsidR="00E6507A" w:rsidRPr="00061A9D" w:rsidRDefault="00E6507A" w:rsidP="00387417">
      <w:pPr>
        <w:numPr>
          <w:ilvl w:val="0"/>
          <w:numId w:val="118"/>
        </w:numPr>
        <w:tabs>
          <w:tab w:val="num" w:pos="720"/>
        </w:tabs>
        <w:spacing w:after="0"/>
        <w:ind w:left="0" w:firstLine="0"/>
        <w:rPr>
          <w:rFonts w:ascii="Times New Roman" w:hAnsi="Times New Roman" w:cs="Times New Roman"/>
        </w:rPr>
      </w:pPr>
      <w:r w:rsidRPr="00061A9D">
        <w:rPr>
          <w:rFonts w:ascii="Times New Roman" w:hAnsi="Times New Roman" w:cs="Times New Roman"/>
        </w:rPr>
        <w:t>System markiert Rezept als gelöscht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7a) Diätassistentin hat sich verdrückt und falsches Kochrezept ausgewählt</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1.Diätassistentin bestätigt löschen nicht</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2. System markiert Kochrezept nicht als gelöscht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947816"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b/>
          <w:bCs/>
        </w:rPr>
      </w:pPr>
    </w:p>
    <w:p w:rsidR="00E6507A" w:rsidRPr="00061A9D" w:rsidRDefault="00E6507A" w:rsidP="00D8176D">
      <w:pPr>
        <w:pStyle w:val="berschrift3"/>
        <w:ind w:left="0" w:firstLine="0"/>
        <w:rPr>
          <w:rFonts w:ascii="Times New Roman" w:hAnsi="Times New Roman" w:cs="Times New Roman"/>
        </w:rPr>
      </w:pPr>
      <w:bookmarkStart w:id="113" w:name="_Toc289022685"/>
      <w:r w:rsidRPr="00061A9D">
        <w:rPr>
          <w:rFonts w:ascii="Times New Roman" w:hAnsi="Times New Roman" w:cs="Times New Roman"/>
        </w:rPr>
        <w:t>Löschen eines Eintrages im Kontaktjournal</w:t>
      </w:r>
      <w:bookmarkEnd w:id="113"/>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Ein Eintrag im Kontaktjournal zum Patienten wird ge</w:t>
      </w:r>
      <w:r w:rsidR="00947816" w:rsidRPr="00061A9D">
        <w:rPr>
          <w:rFonts w:ascii="Times New Roman" w:hAnsi="Times New Roman" w:cs="Times New Roman"/>
        </w:rPr>
        <w:t>löscht, weil dieser fehlerhaft.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947816"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947816" w:rsidP="00D8176D">
            <w:pPr>
              <w:spacing w:line="240" w:lineRule="auto"/>
              <w:rPr>
                <w:rFonts w:ascii="Times New Roman" w:eastAsia="Arial" w:hAnsi="Times New Roman" w:cs="Times New Roman"/>
                <w:color w:val="000000"/>
              </w:rPr>
            </w:pPr>
            <w:r w:rsidRPr="00061A9D">
              <w:rPr>
                <w:rFonts w:ascii="Times New Roman" w:hAnsi="Times New Roman" w:cs="Times New Roman"/>
              </w:rPr>
              <w:lastRenderedPageBreak/>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korrekten Daten für jeden Patient</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1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19"/>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bereits geöffnet</w:t>
      </w:r>
    </w:p>
    <w:p w:rsidR="00E6507A" w:rsidRPr="00061A9D" w:rsidRDefault="00E6507A" w:rsidP="00387417">
      <w:pPr>
        <w:numPr>
          <w:ilvl w:val="0"/>
          <w:numId w:val="119"/>
        </w:numPr>
        <w:tabs>
          <w:tab w:val="num" w:pos="720"/>
        </w:tabs>
        <w:spacing w:after="0"/>
        <w:ind w:left="0" w:firstLine="0"/>
        <w:rPr>
          <w:rFonts w:ascii="Times New Roman" w:hAnsi="Times New Roman" w:cs="Times New Roman"/>
        </w:rPr>
      </w:pPr>
      <w:r w:rsidRPr="00061A9D">
        <w:rPr>
          <w:rFonts w:ascii="Times New Roman" w:hAnsi="Times New Roman" w:cs="Times New Roman"/>
        </w:rPr>
        <w:t>Kontaktjournal hat einen Eintrag.</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120"/>
        </w:numPr>
        <w:tabs>
          <w:tab w:val="num" w:pos="720"/>
        </w:tabs>
        <w:spacing w:after="0"/>
        <w:ind w:left="0" w:firstLine="0"/>
        <w:rPr>
          <w:rFonts w:ascii="Times New Roman" w:hAnsi="Times New Roman" w:cs="Times New Roman"/>
        </w:rPr>
      </w:pPr>
      <w:r w:rsidRPr="00061A9D">
        <w:rPr>
          <w:rFonts w:ascii="Times New Roman" w:hAnsi="Times New Roman" w:cs="Times New Roman"/>
        </w:rPr>
        <w:t>Kontakteintrag wird nicht mehr angezeigt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12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das Kontaktjournal des entsprechenden Patienten aus</w:t>
      </w:r>
    </w:p>
    <w:p w:rsidR="00E6507A" w:rsidRPr="00061A9D" w:rsidRDefault="00E6507A" w:rsidP="00387417">
      <w:pPr>
        <w:numPr>
          <w:ilvl w:val="0"/>
          <w:numId w:val="121"/>
        </w:numPr>
        <w:tabs>
          <w:tab w:val="num" w:pos="720"/>
        </w:tabs>
        <w:spacing w:after="0"/>
        <w:ind w:left="0" w:firstLine="0"/>
        <w:rPr>
          <w:rFonts w:ascii="Times New Roman" w:hAnsi="Times New Roman" w:cs="Times New Roman"/>
        </w:rPr>
      </w:pPr>
      <w:r w:rsidRPr="00061A9D">
        <w:rPr>
          <w:rFonts w:ascii="Times New Roman" w:hAnsi="Times New Roman" w:cs="Times New Roman"/>
        </w:rPr>
        <w:t>System liefert Ansicht des Kontaktjournals mit allen vorhandenen Einträgen</w:t>
      </w:r>
    </w:p>
    <w:p w:rsidR="00E6507A" w:rsidRPr="00061A9D" w:rsidRDefault="00E6507A" w:rsidP="00387417">
      <w:pPr>
        <w:numPr>
          <w:ilvl w:val="0"/>
          <w:numId w:val="121"/>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Diätassistentin markiert den zu löschenden Eintrag </w:t>
      </w:r>
    </w:p>
    <w:p w:rsidR="00E6507A" w:rsidRPr="00061A9D" w:rsidRDefault="00E6507A" w:rsidP="00387417">
      <w:pPr>
        <w:numPr>
          <w:ilvl w:val="0"/>
          <w:numId w:val="12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löscht den entsprechenden Eintrag.</w:t>
      </w:r>
    </w:p>
    <w:p w:rsidR="00E6507A" w:rsidRPr="00061A9D" w:rsidRDefault="00E6507A" w:rsidP="00387417">
      <w:pPr>
        <w:numPr>
          <w:ilvl w:val="0"/>
          <w:numId w:val="121"/>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verlangt eine Bestätigung des Vorganges</w:t>
      </w:r>
    </w:p>
    <w:p w:rsidR="00E6507A" w:rsidRPr="00061A9D" w:rsidRDefault="00E6507A" w:rsidP="00387417">
      <w:pPr>
        <w:numPr>
          <w:ilvl w:val="0"/>
          <w:numId w:val="12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bestätigt das Löschen</w:t>
      </w:r>
    </w:p>
    <w:p w:rsidR="00E6507A" w:rsidRPr="00061A9D" w:rsidRDefault="00E6507A" w:rsidP="00387417">
      <w:pPr>
        <w:numPr>
          <w:ilvl w:val="0"/>
          <w:numId w:val="121"/>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das aktualisierte Kontaktjournal an</w:t>
      </w:r>
    </w:p>
    <w:p w:rsidR="00947816" w:rsidRPr="00061A9D" w:rsidRDefault="00947816" w:rsidP="00D8176D">
      <w:pPr>
        <w:rPr>
          <w:rFonts w:ascii="Times New Roman" w:hAnsi="Times New Roman" w:cs="Times New Roman"/>
          <w:u w:val="single"/>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b/>
          <w:bCs/>
        </w:rPr>
      </w:pPr>
    </w:p>
    <w:p w:rsidR="00E6507A" w:rsidRPr="00061A9D" w:rsidRDefault="00E6507A" w:rsidP="00D8176D">
      <w:pPr>
        <w:pStyle w:val="berschrift3"/>
        <w:ind w:left="0" w:firstLine="0"/>
        <w:rPr>
          <w:rFonts w:ascii="Times New Roman" w:hAnsi="Times New Roman" w:cs="Times New Roman"/>
        </w:rPr>
      </w:pPr>
      <w:bookmarkStart w:id="114" w:name="_Toc289022686"/>
      <w:r w:rsidRPr="00061A9D">
        <w:rPr>
          <w:rFonts w:ascii="Times New Roman" w:hAnsi="Times New Roman" w:cs="Times New Roman"/>
        </w:rPr>
        <w:t>Löschen eines Parameters</w:t>
      </w:r>
      <w:bookmarkEnd w:id="114"/>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Aus einem bestehenden Parametersets soll ein bestimmter Parameter gelöscht werden, da dieser aus bestimmt</w:t>
      </w:r>
      <w:r w:rsidR="00947816" w:rsidRPr="00061A9D">
        <w:rPr>
          <w:rFonts w:ascii="Times New Roman" w:hAnsi="Times New Roman" w:cs="Times New Roman"/>
        </w:rPr>
        <w:t>en Gründen nicht erwünscht ist.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947816"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korrekten Parameter</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22"/>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22"/>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bereits geöffnet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123"/>
        </w:numPr>
        <w:tabs>
          <w:tab w:val="num" w:pos="720"/>
        </w:tabs>
        <w:spacing w:after="0"/>
        <w:ind w:left="0" w:firstLine="0"/>
        <w:rPr>
          <w:rFonts w:ascii="Times New Roman" w:hAnsi="Times New Roman" w:cs="Times New Roman"/>
        </w:rPr>
      </w:pPr>
      <w:r w:rsidRPr="00061A9D">
        <w:rPr>
          <w:rFonts w:ascii="Times New Roman" w:hAnsi="Times New Roman" w:cs="Times New Roman"/>
        </w:rPr>
        <w:t>Parameter wird nicht mehr angezeigt</w:t>
      </w:r>
    </w:p>
    <w:p w:rsidR="00E6507A" w:rsidRPr="00061A9D" w:rsidRDefault="00E6507A" w:rsidP="00387417">
      <w:pPr>
        <w:numPr>
          <w:ilvl w:val="0"/>
          <w:numId w:val="123"/>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die Lebensmittel, die durch diesen Parameter ausgeschlossen wurde</w:t>
      </w:r>
      <w:r w:rsidR="00947816" w:rsidRPr="00061A9D">
        <w:rPr>
          <w:rFonts w:ascii="Times New Roman" w:hAnsi="Times New Roman" w:cs="Times New Roman"/>
        </w:rPr>
        <w:t>n in der Lebensmittelauswahl wie</w:t>
      </w:r>
      <w:r w:rsidRPr="00061A9D">
        <w:rPr>
          <w:rFonts w:ascii="Times New Roman" w:hAnsi="Times New Roman" w:cs="Times New Roman"/>
        </w:rPr>
        <w:t>der an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124"/>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öffnet die detaillierte Patientenansicht</w:t>
      </w:r>
    </w:p>
    <w:p w:rsidR="00E6507A" w:rsidRPr="00061A9D" w:rsidRDefault="00E6507A" w:rsidP="00387417">
      <w:pPr>
        <w:numPr>
          <w:ilvl w:val="0"/>
          <w:numId w:val="124"/>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zeigt alle Patient</w:t>
      </w:r>
      <w:r w:rsidR="009B1C71" w:rsidRPr="00061A9D">
        <w:rPr>
          <w:rFonts w:ascii="Times New Roman" w:hAnsi="Times New Roman" w:cs="Times New Roman"/>
        </w:rPr>
        <w:t>en</w:t>
      </w:r>
      <w:r w:rsidRPr="00061A9D">
        <w:rPr>
          <w:rFonts w:ascii="Times New Roman" w:hAnsi="Times New Roman" w:cs="Times New Roman"/>
        </w:rPr>
        <w:t>daten inklusive dem Patienten zugeordneten Parametersets</w:t>
      </w:r>
    </w:p>
    <w:p w:rsidR="00E6507A" w:rsidRPr="00061A9D" w:rsidRDefault="00E6507A" w:rsidP="00387417">
      <w:pPr>
        <w:numPr>
          <w:ilvl w:val="0"/>
          <w:numId w:val="12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löscht die entsprechenden Parameter /Parametereinträge.</w:t>
      </w:r>
    </w:p>
    <w:p w:rsidR="00E6507A" w:rsidRPr="00061A9D" w:rsidRDefault="00E6507A" w:rsidP="00387417">
      <w:pPr>
        <w:numPr>
          <w:ilvl w:val="0"/>
          <w:numId w:val="124"/>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verlangt eine Bes</w:t>
      </w:r>
      <w:r w:rsidR="009B1C71" w:rsidRPr="00061A9D">
        <w:rPr>
          <w:rFonts w:ascii="Times New Roman" w:hAnsi="Times New Roman" w:cs="Times New Roman"/>
        </w:rPr>
        <w:t>t</w:t>
      </w:r>
      <w:r w:rsidRPr="00061A9D">
        <w:rPr>
          <w:rFonts w:ascii="Times New Roman" w:hAnsi="Times New Roman" w:cs="Times New Roman"/>
        </w:rPr>
        <w:t>ätigung des Löschvorganges</w:t>
      </w:r>
    </w:p>
    <w:p w:rsidR="00E6507A" w:rsidRPr="00061A9D" w:rsidRDefault="00E6507A" w:rsidP="00387417">
      <w:pPr>
        <w:numPr>
          <w:ilvl w:val="0"/>
          <w:numId w:val="124"/>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bestätigt das Löschen</w:t>
      </w:r>
    </w:p>
    <w:p w:rsidR="00E6507A" w:rsidRPr="00061A9D" w:rsidRDefault="00E6507A" w:rsidP="00387417">
      <w:pPr>
        <w:numPr>
          <w:ilvl w:val="0"/>
          <w:numId w:val="124"/>
        </w:numPr>
        <w:tabs>
          <w:tab w:val="num" w:pos="720"/>
        </w:tabs>
        <w:spacing w:after="0"/>
        <w:ind w:left="0" w:firstLine="0"/>
        <w:rPr>
          <w:rFonts w:ascii="Times New Roman" w:hAnsi="Times New Roman" w:cs="Times New Roman"/>
        </w:rPr>
      </w:pPr>
      <w:r w:rsidRPr="00061A9D">
        <w:rPr>
          <w:rFonts w:ascii="Times New Roman" w:hAnsi="Times New Roman" w:cs="Times New Roman"/>
        </w:rPr>
        <w:t>System löscht die entsprechenden Daten aus dem Parameterset</w:t>
      </w:r>
    </w:p>
    <w:p w:rsidR="00E87D0B" w:rsidRPr="00061A9D" w:rsidRDefault="00E87D0B" w:rsidP="00D8176D">
      <w:pPr>
        <w:rPr>
          <w:rFonts w:ascii="Times New Roman" w:hAnsi="Times New Roman" w:cs="Times New Roman"/>
          <w:u w:val="single"/>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8. Offene Punkte</w:t>
      </w:r>
    </w:p>
    <w:p w:rsidR="00E6507A" w:rsidRPr="00061A9D" w:rsidRDefault="00E6507A" w:rsidP="00D8176D">
      <w:pPr>
        <w:rPr>
          <w:rFonts w:ascii="Times New Roman" w:hAnsi="Times New Roman" w:cs="Times New Roman"/>
          <w:b/>
          <w:bCs/>
        </w:rPr>
      </w:pPr>
    </w:p>
    <w:p w:rsidR="00E6507A" w:rsidRPr="00061A9D" w:rsidRDefault="00E6507A" w:rsidP="00D8176D">
      <w:pPr>
        <w:pStyle w:val="berschrift3"/>
        <w:ind w:left="0" w:firstLine="0"/>
        <w:rPr>
          <w:rFonts w:ascii="Times New Roman" w:hAnsi="Times New Roman" w:cs="Times New Roman"/>
        </w:rPr>
      </w:pPr>
      <w:bookmarkStart w:id="115" w:name="_Toc289022687"/>
      <w:r w:rsidRPr="00061A9D">
        <w:rPr>
          <w:rFonts w:ascii="Times New Roman" w:hAnsi="Times New Roman" w:cs="Times New Roman"/>
        </w:rPr>
        <w:t>Löschen eines Parametersets</w:t>
      </w:r>
      <w:bookmarkEnd w:id="115"/>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Das Parameterset das zu einem Patienten gehört wird nicht mehr benötigt und da</w:t>
      </w:r>
      <w:r w:rsidR="00E87D0B" w:rsidRPr="00061A9D">
        <w:rPr>
          <w:rFonts w:ascii="Times New Roman" w:hAnsi="Times New Roman" w:cs="Times New Roman"/>
        </w:rPr>
        <w:t>her aus der Datenbank gelöscht.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E87D0B"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2"/>
        <w:gridCol w:w="4640"/>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Defaultparametersets dürfen nicht gelöscht werden. Es muss immer mindestens ein aktives Sollparameterset beim Patienten existieren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25"/>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25"/>
        </w:numPr>
        <w:tabs>
          <w:tab w:val="num" w:pos="720"/>
        </w:tabs>
        <w:spacing w:after="0"/>
        <w:ind w:left="0" w:firstLine="0"/>
        <w:rPr>
          <w:rFonts w:ascii="Times New Roman" w:hAnsi="Times New Roman" w:cs="Times New Roman"/>
        </w:rPr>
      </w:pPr>
      <w:r w:rsidRPr="00061A9D">
        <w:rPr>
          <w:rFonts w:ascii="Times New Roman" w:hAnsi="Times New Roman" w:cs="Times New Roman"/>
        </w:rPr>
        <w:t>Der Patientenakt ist bereits geöffnet.</w:t>
      </w:r>
    </w:p>
    <w:p w:rsidR="00E6507A" w:rsidRPr="00061A9D" w:rsidRDefault="00E6507A" w:rsidP="00387417">
      <w:pPr>
        <w:numPr>
          <w:ilvl w:val="0"/>
          <w:numId w:val="125"/>
        </w:numPr>
        <w:tabs>
          <w:tab w:val="num" w:pos="720"/>
        </w:tabs>
        <w:spacing w:after="0"/>
        <w:ind w:left="0" w:firstLine="0"/>
        <w:rPr>
          <w:rFonts w:ascii="Times New Roman" w:hAnsi="Times New Roman" w:cs="Times New Roman"/>
        </w:rPr>
      </w:pPr>
      <w:r w:rsidRPr="00061A9D">
        <w:rPr>
          <w:rFonts w:ascii="Times New Roman" w:hAnsi="Times New Roman" w:cs="Times New Roman"/>
        </w:rPr>
        <w:t>Parameterset bereits vorhanden.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126"/>
        </w:numPr>
        <w:tabs>
          <w:tab w:val="num" w:pos="720"/>
        </w:tabs>
        <w:spacing w:after="0"/>
        <w:ind w:left="0" w:firstLine="0"/>
        <w:rPr>
          <w:rFonts w:ascii="Times New Roman" w:hAnsi="Times New Roman" w:cs="Times New Roman"/>
        </w:rPr>
      </w:pPr>
      <w:r w:rsidRPr="00061A9D">
        <w:rPr>
          <w:rFonts w:ascii="Times New Roman" w:hAnsi="Times New Roman" w:cs="Times New Roman"/>
        </w:rPr>
        <w:t>Parameterset ist nicht mehr vorhanden</w:t>
      </w:r>
    </w:p>
    <w:p w:rsidR="00E6507A" w:rsidRPr="00061A9D" w:rsidRDefault="00E6507A" w:rsidP="00D8176D">
      <w:pPr>
        <w:rPr>
          <w:rFonts w:ascii="Times New Roman" w:hAnsi="Times New Roman" w:cs="Times New Roman"/>
        </w:rPr>
      </w:pPr>
    </w:p>
    <w:p w:rsidR="00E87D0B" w:rsidRPr="00061A9D" w:rsidRDefault="00E87D0B">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127"/>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öffnet die detaillierte Patientenansicht</w:t>
      </w:r>
    </w:p>
    <w:p w:rsidR="00E6507A" w:rsidRPr="00061A9D" w:rsidRDefault="00E6507A" w:rsidP="00387417">
      <w:pPr>
        <w:numPr>
          <w:ilvl w:val="0"/>
          <w:numId w:val="127"/>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zeigt alle Patientendaten inklusive der aktiven Parameter an</w:t>
      </w:r>
    </w:p>
    <w:p w:rsidR="00E6507A" w:rsidRPr="00061A9D" w:rsidRDefault="00E6507A" w:rsidP="00387417">
      <w:pPr>
        <w:numPr>
          <w:ilvl w:val="0"/>
          <w:numId w:val="127"/>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löscht das gewünschte Parameterset</w:t>
      </w:r>
    </w:p>
    <w:p w:rsidR="00E6507A" w:rsidRPr="00061A9D" w:rsidRDefault="00E6507A" w:rsidP="00387417">
      <w:pPr>
        <w:numPr>
          <w:ilvl w:val="0"/>
          <w:numId w:val="127"/>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verlangt eine Löschbestätigung</w:t>
      </w:r>
    </w:p>
    <w:p w:rsidR="00E6507A" w:rsidRPr="00061A9D" w:rsidRDefault="00E6507A" w:rsidP="00387417">
      <w:pPr>
        <w:numPr>
          <w:ilvl w:val="0"/>
          <w:numId w:val="127"/>
        </w:numPr>
        <w:tabs>
          <w:tab w:val="num" w:pos="720"/>
        </w:tabs>
        <w:spacing w:after="0"/>
        <w:ind w:left="0" w:firstLine="0"/>
        <w:rPr>
          <w:rFonts w:ascii="Times New Roman" w:hAnsi="Times New Roman" w:cs="Times New Roman"/>
        </w:rPr>
      </w:pPr>
      <w:r w:rsidRPr="00061A9D">
        <w:rPr>
          <w:rFonts w:ascii="Times New Roman" w:hAnsi="Times New Roman" w:cs="Times New Roman"/>
        </w:rPr>
        <w:t>Die Diätassistentin bestätigt den Vorgang</w:t>
      </w:r>
    </w:p>
    <w:p w:rsidR="00E6507A" w:rsidRPr="00061A9D" w:rsidRDefault="00E6507A" w:rsidP="00387417">
      <w:pPr>
        <w:numPr>
          <w:ilvl w:val="0"/>
          <w:numId w:val="127"/>
        </w:numPr>
        <w:tabs>
          <w:tab w:val="num" w:pos="720"/>
        </w:tabs>
        <w:spacing w:after="0"/>
        <w:ind w:left="0" w:firstLine="0"/>
        <w:rPr>
          <w:rFonts w:ascii="Times New Roman" w:hAnsi="Times New Roman" w:cs="Times New Roman"/>
        </w:rPr>
      </w:pPr>
      <w:r w:rsidRPr="00061A9D">
        <w:rPr>
          <w:rFonts w:ascii="Times New Roman" w:hAnsi="Times New Roman" w:cs="Times New Roman"/>
        </w:rPr>
        <w:t>System löscht das Parameterset aus der Datenbank</w:t>
      </w:r>
      <w:r w:rsidRPr="00061A9D">
        <w:rPr>
          <w:rFonts w:ascii="Times New Roman" w:hAnsi="Times New Roman" w:cs="Times New Roman"/>
        </w:rPr>
        <w:tab/>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r w:rsidRPr="00061A9D">
        <w:rPr>
          <w:rFonts w:ascii="Times New Roman" w:hAnsi="Times New Roman" w:cs="Times New Roman"/>
        </w:rPr>
        <w:tab/>
        <w:t>3a. Bei dem zu löschenden Parameterset handelt es sich um das Defaultparameterset</w:t>
      </w:r>
    </w:p>
    <w:p w:rsidR="00E6507A" w:rsidRPr="00061A9D" w:rsidRDefault="00E6507A" w:rsidP="00D8176D">
      <w:pPr>
        <w:rPr>
          <w:rFonts w:ascii="Times New Roman" w:hAnsi="Times New Roman" w:cs="Times New Roman"/>
        </w:rPr>
      </w:pPr>
      <w:r w:rsidRPr="00061A9D">
        <w:rPr>
          <w:rFonts w:ascii="Times New Roman" w:hAnsi="Times New Roman" w:cs="Times New Roman"/>
        </w:rPr>
        <w:tab/>
      </w:r>
      <w:r w:rsidRPr="00061A9D">
        <w:rPr>
          <w:rFonts w:ascii="Times New Roman" w:hAnsi="Times New Roman" w:cs="Times New Roman"/>
        </w:rPr>
        <w:tab/>
        <w:t xml:space="preserve">1. Das System verweigert den Löschvorgang solange bis ein anderes </w:t>
      </w:r>
      <w:r w:rsidRPr="00061A9D">
        <w:rPr>
          <w:rFonts w:ascii="Times New Roman" w:hAnsi="Times New Roman" w:cs="Times New Roman"/>
        </w:rPr>
        <w:tab/>
      </w:r>
      <w:r w:rsidRPr="00061A9D">
        <w:rPr>
          <w:rFonts w:ascii="Times New Roman" w:hAnsi="Times New Roman" w:cs="Times New Roman"/>
        </w:rPr>
        <w:tab/>
        <w:t xml:space="preserve">   </w:t>
      </w:r>
      <w:r w:rsidRPr="00061A9D">
        <w:rPr>
          <w:rFonts w:ascii="Times New Roman" w:hAnsi="Times New Roman" w:cs="Times New Roman"/>
        </w:rPr>
        <w:tab/>
      </w:r>
      <w:r w:rsidRPr="00061A9D">
        <w:rPr>
          <w:rFonts w:ascii="Times New Roman" w:hAnsi="Times New Roman" w:cs="Times New Roman"/>
        </w:rPr>
        <w:tab/>
        <w:t xml:space="preserve">    Parameterset das Defaultparameterset ersetzen kann.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87D0B" w:rsidP="00D8176D">
      <w:pPr>
        <w:rPr>
          <w:rFonts w:ascii="Times New Roman" w:hAnsi="Times New Roman" w:cs="Times New Roman"/>
          <w:b/>
          <w:bCs/>
        </w:rPr>
      </w:pPr>
      <w:r w:rsidRPr="00061A9D">
        <w:rPr>
          <w:rFonts w:ascii="Times New Roman" w:hAnsi="Times New Roman" w:cs="Times New Roman"/>
        </w:rPr>
        <w:t>Was führt dazu das ein Parameterset gelöscht wird?</w:t>
      </w:r>
    </w:p>
    <w:p w:rsidR="00E6507A" w:rsidRPr="00061A9D" w:rsidRDefault="00E6507A" w:rsidP="00D8176D">
      <w:pPr>
        <w:pStyle w:val="berschrift3"/>
        <w:ind w:left="0" w:firstLine="0"/>
        <w:rPr>
          <w:rFonts w:ascii="Times New Roman" w:hAnsi="Times New Roman" w:cs="Times New Roman"/>
        </w:rPr>
      </w:pPr>
      <w:bookmarkStart w:id="116" w:name="_Toc289022688"/>
      <w:r w:rsidRPr="00061A9D">
        <w:rPr>
          <w:rFonts w:ascii="Times New Roman" w:hAnsi="Times New Roman" w:cs="Times New Roman"/>
        </w:rPr>
        <w:t>Ändern von Ausschließungskriterien für Nahrungsmittel</w:t>
      </w:r>
      <w:bookmarkEnd w:id="116"/>
      <w:r w:rsidRPr="00061A9D">
        <w:rPr>
          <w:rFonts w:ascii="Times New Roman" w:hAnsi="Times New Roman" w:cs="Times New Roman"/>
        </w:rPr>
        <w:t xml:space="preserve">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Aus medizinischen Befunden oder persönlichen Gründen, können sich während einer Diät neue Ausschließungskriterien für einen Patienten ergeben.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87D0B" w:rsidRPr="00061A9D" w:rsidRDefault="00E87D0B">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87D0B" w:rsidP="00D8176D">
      <w:pPr>
        <w:rPr>
          <w:rFonts w:ascii="Times New Roman" w:hAnsi="Times New Roman" w:cs="Times New Roman"/>
          <w:u w:val="single"/>
        </w:rPr>
      </w:pPr>
      <w:r w:rsidRPr="00061A9D">
        <w:rPr>
          <w:rFonts w:ascii="Times New Roman" w:hAnsi="Times New Roman" w:cs="Times New Roman"/>
          <w:u w:val="single"/>
        </w:rPr>
        <w:lastRenderedPageBreak/>
        <w:t>2.2 Stakeholder</w:t>
      </w:r>
    </w:p>
    <w:tbl>
      <w:tblPr>
        <w:tblW w:w="0" w:type="auto"/>
        <w:tblLook w:val="04A0"/>
      </w:tblPr>
      <w:tblGrid>
        <w:gridCol w:w="4635"/>
        <w:gridCol w:w="4637"/>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Ausschluss von unpassenden Nahrungsmitteln für einen Patienten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Lebensmitteln, dier mag und/oder verträgt</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2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28"/>
        </w:numPr>
        <w:tabs>
          <w:tab w:val="num" w:pos="720"/>
        </w:tabs>
        <w:spacing w:after="0"/>
        <w:ind w:left="0" w:firstLine="0"/>
        <w:rPr>
          <w:rFonts w:ascii="Times New Roman" w:hAnsi="Times New Roman" w:cs="Times New Roman"/>
        </w:rPr>
      </w:pPr>
      <w:r w:rsidRPr="00061A9D">
        <w:rPr>
          <w:rFonts w:ascii="Times New Roman" w:hAnsi="Times New Roman" w:cs="Times New Roman"/>
        </w:rPr>
        <w:t>Der entsprechende Patientenakt ist bereits geöffnet.</w:t>
      </w:r>
    </w:p>
    <w:p w:rsidR="00E6507A" w:rsidRPr="00061A9D" w:rsidRDefault="00E6507A" w:rsidP="00387417">
      <w:pPr>
        <w:numPr>
          <w:ilvl w:val="0"/>
          <w:numId w:val="128"/>
        </w:numPr>
        <w:tabs>
          <w:tab w:val="num" w:pos="720"/>
        </w:tabs>
        <w:spacing w:after="0"/>
        <w:ind w:left="0" w:firstLine="0"/>
        <w:rPr>
          <w:rFonts w:ascii="Times New Roman" w:hAnsi="Times New Roman" w:cs="Times New Roman"/>
        </w:rPr>
      </w:pPr>
      <w:r w:rsidRPr="00061A9D">
        <w:rPr>
          <w:rFonts w:ascii="Times New Roman" w:hAnsi="Times New Roman" w:cs="Times New Roman"/>
        </w:rPr>
        <w:t>Neues Ausschließungskriterium soll eingeführt werden.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129"/>
        </w:numPr>
        <w:tabs>
          <w:tab w:val="num" w:pos="720"/>
        </w:tabs>
        <w:spacing w:after="0"/>
        <w:ind w:left="0" w:firstLine="0"/>
        <w:rPr>
          <w:rFonts w:ascii="Times New Roman" w:hAnsi="Times New Roman" w:cs="Times New Roman"/>
        </w:rPr>
      </w:pPr>
      <w:r w:rsidRPr="00061A9D">
        <w:rPr>
          <w:rFonts w:ascii="Times New Roman" w:hAnsi="Times New Roman" w:cs="Times New Roman"/>
        </w:rPr>
        <w:t>Lebensmittel die nun ausgeschlossen sind werden nicht mehr angezeigt</w:t>
      </w:r>
    </w:p>
    <w:p w:rsidR="00E6507A" w:rsidRPr="00061A9D" w:rsidRDefault="00E6507A" w:rsidP="00387417">
      <w:pPr>
        <w:numPr>
          <w:ilvl w:val="0"/>
          <w:numId w:val="129"/>
        </w:numPr>
        <w:tabs>
          <w:tab w:val="num" w:pos="720"/>
        </w:tabs>
        <w:spacing w:after="0"/>
        <w:ind w:left="0" w:firstLine="0"/>
        <w:rPr>
          <w:rFonts w:ascii="Times New Roman" w:hAnsi="Times New Roman" w:cs="Times New Roman"/>
        </w:rPr>
      </w:pPr>
      <w:r w:rsidRPr="00061A9D">
        <w:rPr>
          <w:rFonts w:ascii="Times New Roman" w:hAnsi="Times New Roman" w:cs="Times New Roman"/>
        </w:rPr>
        <w:t>Lebensmittel die nicht mehr ausgeschlossen sind werden angezeigt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387417">
      <w:pPr>
        <w:numPr>
          <w:ilvl w:val="0"/>
          <w:numId w:val="13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Ansicht zur Bearbeitung der Ausschließungskriterien.</w:t>
      </w:r>
    </w:p>
    <w:p w:rsidR="00E6507A" w:rsidRPr="00061A9D" w:rsidRDefault="00E6507A" w:rsidP="00387417">
      <w:pPr>
        <w:numPr>
          <w:ilvl w:val="0"/>
          <w:numId w:val="130"/>
        </w:numPr>
        <w:tabs>
          <w:tab w:val="num" w:pos="720"/>
        </w:tabs>
        <w:spacing w:after="0"/>
        <w:ind w:left="0" w:firstLine="0"/>
        <w:rPr>
          <w:rFonts w:ascii="Times New Roman" w:hAnsi="Times New Roman" w:cs="Times New Roman"/>
        </w:rPr>
      </w:pPr>
      <w:r w:rsidRPr="00061A9D">
        <w:rPr>
          <w:rFonts w:ascii="Times New Roman" w:hAnsi="Times New Roman" w:cs="Times New Roman"/>
        </w:rPr>
        <w:t>System liefert eine Ansicht mit einer Liste aller Ausschließungskriterien.</w:t>
      </w:r>
    </w:p>
    <w:p w:rsidR="00E6507A" w:rsidRPr="00061A9D" w:rsidRDefault="00E6507A" w:rsidP="00387417">
      <w:pPr>
        <w:numPr>
          <w:ilvl w:val="0"/>
          <w:numId w:val="13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sucht in der Liste das entsprechende Kriterium.</w:t>
      </w:r>
    </w:p>
    <w:p w:rsidR="00E6507A" w:rsidRPr="00061A9D" w:rsidRDefault="00E6507A" w:rsidP="00387417">
      <w:pPr>
        <w:numPr>
          <w:ilvl w:val="0"/>
          <w:numId w:val="13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Ansicht zur Änderung des entsprechenden Kriteriums.</w:t>
      </w:r>
    </w:p>
    <w:p w:rsidR="00E6507A" w:rsidRPr="00061A9D" w:rsidRDefault="00E6507A" w:rsidP="00387417">
      <w:pPr>
        <w:numPr>
          <w:ilvl w:val="0"/>
          <w:numId w:val="130"/>
        </w:numPr>
        <w:tabs>
          <w:tab w:val="num" w:pos="720"/>
        </w:tabs>
        <w:spacing w:after="0"/>
        <w:ind w:left="0" w:firstLine="0"/>
        <w:rPr>
          <w:rFonts w:ascii="Times New Roman" w:hAnsi="Times New Roman" w:cs="Times New Roman"/>
        </w:rPr>
      </w:pPr>
      <w:r w:rsidRPr="00061A9D">
        <w:rPr>
          <w:rFonts w:ascii="Times New Roman" w:hAnsi="Times New Roman" w:cs="Times New Roman"/>
        </w:rPr>
        <w:t>System ermöglicht Änderung der Daten in der gelieferten neuen Ansicht.</w:t>
      </w:r>
    </w:p>
    <w:p w:rsidR="00E6507A" w:rsidRPr="00061A9D" w:rsidRDefault="00E6507A" w:rsidP="00387417">
      <w:pPr>
        <w:numPr>
          <w:ilvl w:val="0"/>
          <w:numId w:val="13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ändert die Daten auf gewünschte Art und Weise ab.</w:t>
      </w:r>
    </w:p>
    <w:p w:rsidR="00E6507A" w:rsidRPr="00061A9D" w:rsidRDefault="00E6507A" w:rsidP="00387417">
      <w:pPr>
        <w:numPr>
          <w:ilvl w:val="0"/>
          <w:numId w:val="13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die aktualisierten Ausschließungskriterien.</w:t>
      </w:r>
    </w:p>
    <w:p w:rsidR="00E6507A" w:rsidRPr="00061A9D" w:rsidRDefault="00E6507A" w:rsidP="00D8176D">
      <w:pPr>
        <w:rPr>
          <w:rFonts w:ascii="Times New Roman" w:hAnsi="Times New Roman" w:cs="Times New Roman"/>
        </w:rPr>
      </w:pPr>
    </w:p>
    <w:p w:rsidR="00E6507A" w:rsidRPr="00061A9D" w:rsidRDefault="00E87D0B"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87D0B"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w:t>
      </w:r>
      <w:r w:rsidR="00E87D0B" w:rsidRPr="00061A9D">
        <w:rPr>
          <w:rFonts w:ascii="Times New Roman" w:hAnsi="Times New Roman" w:cs="Times New Roman"/>
          <w:u w:val="single"/>
        </w:rPr>
        <w:t>logie und Daten Variationsliste</w:t>
      </w:r>
    </w:p>
    <w:p w:rsidR="00E6507A" w:rsidRPr="00061A9D" w:rsidRDefault="00E87D0B"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b/>
          <w:bCs/>
        </w:rPr>
      </w:pPr>
    </w:p>
    <w:p w:rsidR="00E6507A" w:rsidRPr="00061A9D" w:rsidRDefault="00E6507A" w:rsidP="00D8176D">
      <w:pPr>
        <w:rPr>
          <w:rFonts w:ascii="Times New Roman" w:hAnsi="Times New Roman" w:cs="Times New Roman"/>
          <w:b/>
          <w:bCs/>
        </w:rPr>
      </w:pPr>
    </w:p>
    <w:p w:rsidR="00E6507A" w:rsidRPr="00061A9D" w:rsidRDefault="00E6507A" w:rsidP="00D8176D">
      <w:pPr>
        <w:pStyle w:val="berschrift3"/>
        <w:ind w:left="0" w:firstLine="0"/>
        <w:rPr>
          <w:rFonts w:ascii="Times New Roman" w:hAnsi="Times New Roman" w:cs="Times New Roman"/>
        </w:rPr>
      </w:pPr>
      <w:bookmarkStart w:id="117" w:name="_Toc289022689"/>
      <w:r w:rsidRPr="00061A9D">
        <w:rPr>
          <w:rFonts w:ascii="Times New Roman" w:hAnsi="Times New Roman" w:cs="Times New Roman"/>
        </w:rPr>
        <w:t>Löschen einer Gut &amp; Schlecht Liste</w:t>
      </w:r>
      <w:bookmarkEnd w:id="117"/>
      <w:r w:rsidRPr="00061A9D">
        <w:rPr>
          <w:rFonts w:ascii="Times New Roman" w:hAnsi="Times New Roman" w:cs="Times New Roman"/>
        </w:rPr>
        <w:t xml:space="preserve">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lastRenderedPageBreak/>
        <w:t>Deaktivierung ein</w:t>
      </w:r>
      <w:r w:rsidR="00E87D0B" w:rsidRPr="00061A9D">
        <w:rPr>
          <w:rFonts w:ascii="Times New Roman" w:hAnsi="Times New Roman" w:cs="Times New Roman"/>
        </w:rPr>
        <w:t>er Gut&amp;Schlecht Liste im System</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E87D0B"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evtlt. fehlerhafte Liste soll nicht zur Auswahl stehen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Pr="00061A9D" w:rsidRDefault="00E6507A" w:rsidP="00D8176D">
            <w:pPr>
              <w:spacing w:line="240" w:lineRule="auto"/>
              <w:rPr>
                <w:rFonts w:ascii="Times New Roman" w:eastAsia="Arial" w:hAnsi="Times New Roman" w:cs="Times New Roman"/>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Pr="00061A9D" w:rsidRDefault="00E6507A" w:rsidP="00D8176D">
            <w:pPr>
              <w:spacing w:line="240" w:lineRule="auto"/>
              <w:rPr>
                <w:rFonts w:ascii="Times New Roman" w:eastAsia="Arial" w:hAnsi="Times New Roman" w:cs="Times New Roman"/>
                <w:color w:val="000000"/>
              </w:rPr>
            </w:pP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31"/>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31"/>
        </w:numPr>
        <w:tabs>
          <w:tab w:val="num" w:pos="720"/>
        </w:tabs>
        <w:spacing w:after="0"/>
        <w:ind w:left="0" w:firstLine="0"/>
        <w:rPr>
          <w:rFonts w:ascii="Times New Roman" w:hAnsi="Times New Roman" w:cs="Times New Roman"/>
        </w:rPr>
      </w:pPr>
      <w:r w:rsidRPr="00061A9D">
        <w:rPr>
          <w:rFonts w:ascii="Times New Roman" w:hAnsi="Times New Roman" w:cs="Times New Roman"/>
        </w:rPr>
        <w:t>Patientenakt bereits geöffnet</w:t>
      </w:r>
    </w:p>
    <w:p w:rsidR="00E6507A" w:rsidRPr="00061A9D" w:rsidRDefault="00E6507A" w:rsidP="00387417">
      <w:pPr>
        <w:numPr>
          <w:ilvl w:val="0"/>
          <w:numId w:val="131"/>
        </w:numPr>
        <w:tabs>
          <w:tab w:val="num" w:pos="720"/>
        </w:tabs>
        <w:spacing w:after="0"/>
        <w:ind w:left="0" w:firstLine="0"/>
        <w:rPr>
          <w:rFonts w:ascii="Times New Roman" w:hAnsi="Times New Roman" w:cs="Times New Roman"/>
        </w:rPr>
      </w:pPr>
      <w:r w:rsidRPr="00061A9D">
        <w:rPr>
          <w:rFonts w:ascii="Times New Roman" w:hAnsi="Times New Roman" w:cs="Times New Roman"/>
        </w:rPr>
        <w:t>Gut&amp;Schlecht Liste vorhanden</w:t>
      </w:r>
    </w:p>
    <w:p w:rsidR="00E6507A" w:rsidRPr="00061A9D" w:rsidRDefault="00E6507A" w:rsidP="00387417">
      <w:pPr>
        <w:numPr>
          <w:ilvl w:val="0"/>
          <w:numId w:val="131"/>
        </w:numPr>
        <w:tabs>
          <w:tab w:val="num" w:pos="720"/>
        </w:tabs>
        <w:spacing w:after="0"/>
        <w:ind w:left="0" w:firstLine="0"/>
        <w:rPr>
          <w:rFonts w:ascii="Times New Roman" w:hAnsi="Times New Roman" w:cs="Times New Roman"/>
        </w:rPr>
      </w:pPr>
      <w:r w:rsidRPr="00061A9D">
        <w:rPr>
          <w:rFonts w:ascii="Times New Roman" w:hAnsi="Times New Roman" w:cs="Times New Roman"/>
        </w:rPr>
        <w:t>Gut&amp;Schlecht Liste nicht mehr benötigt</w:t>
      </w:r>
    </w:p>
    <w:p w:rsidR="00E87D0B" w:rsidRPr="00061A9D" w:rsidRDefault="00E87D0B" w:rsidP="00D8176D">
      <w:pPr>
        <w:rPr>
          <w:rFonts w:ascii="Times New Roman" w:hAnsi="Times New Roman" w:cs="Times New Roman"/>
          <w:u w:val="single"/>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387417">
      <w:pPr>
        <w:numPr>
          <w:ilvl w:val="0"/>
          <w:numId w:val="132"/>
        </w:numPr>
        <w:tabs>
          <w:tab w:val="num" w:pos="720"/>
        </w:tabs>
        <w:spacing w:after="0"/>
        <w:ind w:left="0" w:firstLine="0"/>
        <w:rPr>
          <w:rFonts w:ascii="Times New Roman" w:hAnsi="Times New Roman" w:cs="Times New Roman"/>
        </w:rPr>
      </w:pPr>
      <w:r w:rsidRPr="00061A9D">
        <w:rPr>
          <w:rFonts w:ascii="Times New Roman" w:hAnsi="Times New Roman" w:cs="Times New Roman"/>
        </w:rPr>
        <w:t>Gut&amp;Schlecht wird deaktiviert</w:t>
      </w:r>
    </w:p>
    <w:p w:rsidR="00E6507A" w:rsidRPr="00061A9D" w:rsidRDefault="00E6507A" w:rsidP="00387417">
      <w:pPr>
        <w:numPr>
          <w:ilvl w:val="0"/>
          <w:numId w:val="132"/>
        </w:numPr>
        <w:tabs>
          <w:tab w:val="num" w:pos="720"/>
        </w:tabs>
        <w:spacing w:after="0"/>
        <w:ind w:left="0" w:firstLine="0"/>
        <w:rPr>
          <w:rFonts w:ascii="Times New Roman" w:hAnsi="Times New Roman" w:cs="Times New Roman"/>
        </w:rPr>
      </w:pPr>
      <w:r w:rsidRPr="00061A9D">
        <w:rPr>
          <w:rFonts w:ascii="Times New Roman" w:hAnsi="Times New Roman" w:cs="Times New Roman"/>
        </w:rPr>
        <w:t>Gut&amp;Schlecht Liste nicht mehr auswählbar</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BE635F" w:rsidP="00387417">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r w:rsidR="00E6507A" w:rsidRPr="00061A9D">
        <w:rPr>
          <w:rFonts w:ascii="Times New Roman" w:hAnsi="Times New Roman" w:cs="Times New Roman"/>
        </w:rPr>
        <w:t xml:space="preserve"> wechselt in die Ansicht für die Gut&amp;Schlecht Liste des Patienten</w:t>
      </w:r>
    </w:p>
    <w:p w:rsidR="00E6507A" w:rsidRPr="00061A9D" w:rsidRDefault="00E6507A" w:rsidP="00387417">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vorhandene Gut&amp;Schlecht Liste des Patienten an</w:t>
      </w:r>
    </w:p>
    <w:p w:rsidR="00E6507A" w:rsidRPr="00061A9D" w:rsidRDefault="00E6507A" w:rsidP="00387417">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die zu löschende Gut&amp;Schlecht Liste aus</w:t>
      </w:r>
    </w:p>
    <w:p w:rsidR="00E6507A" w:rsidRPr="00061A9D" w:rsidRDefault="00E6507A" w:rsidP="00387417">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an “Löschen Bestätigen”</w:t>
      </w:r>
    </w:p>
    <w:p w:rsidR="00E6507A" w:rsidRPr="00061A9D" w:rsidRDefault="00E6507A" w:rsidP="00387417">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bestätigt</w:t>
      </w:r>
    </w:p>
    <w:p w:rsidR="00E6507A" w:rsidRPr="00061A9D" w:rsidRDefault="00E6507A" w:rsidP="00387417">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System löscht bzw .deaktiviert Gut&amp;Schlecht 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87D0B"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C54119" w:rsidP="00D8176D">
      <w:pPr>
        <w:pStyle w:val="berschrift3"/>
        <w:ind w:left="0" w:firstLine="0"/>
        <w:rPr>
          <w:rFonts w:ascii="Times New Roman" w:hAnsi="Times New Roman" w:cs="Times New Roman"/>
        </w:rPr>
      </w:pPr>
      <w:bookmarkStart w:id="118" w:name="_Toc289022690"/>
      <w:r w:rsidRPr="00061A9D">
        <w:rPr>
          <w:rFonts w:ascii="Times New Roman" w:hAnsi="Times New Roman" w:cs="Times New Roman"/>
        </w:rPr>
        <w:t>Mahlzeit erstellen</w:t>
      </w:r>
      <w:bookmarkEnd w:id="118"/>
      <w:r w:rsidR="00E6507A" w:rsidRPr="00061A9D">
        <w:rPr>
          <w:rFonts w:ascii="Times New Roman" w:hAnsi="Times New Roman" w:cs="Times New Roman"/>
        </w:rPr>
        <w:t xml:space="preserve">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Allgemeines erstellen einer Mahlzeit mit beliebigen vielen Rezepten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E87D0B"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6"/>
        <w:gridCol w:w="4636"/>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Erfassung möglichst alle Rezepte und aller medizinischer Daten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Patient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passende Mahlzeit</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387417">
      <w:pPr>
        <w:numPr>
          <w:ilvl w:val="0"/>
          <w:numId w:val="13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387417">
      <w:pPr>
        <w:numPr>
          <w:ilvl w:val="0"/>
          <w:numId w:val="134"/>
        </w:numPr>
        <w:tabs>
          <w:tab w:val="num" w:pos="720"/>
        </w:tabs>
        <w:spacing w:after="0"/>
        <w:ind w:left="0" w:firstLine="0"/>
        <w:rPr>
          <w:rFonts w:ascii="Times New Roman" w:hAnsi="Times New Roman" w:cs="Times New Roman"/>
        </w:rPr>
      </w:pPr>
      <w:r w:rsidRPr="00061A9D">
        <w:rPr>
          <w:rFonts w:ascii="Times New Roman" w:hAnsi="Times New Roman" w:cs="Times New Roman"/>
        </w:rPr>
        <w:t>Rezepte vorhanden</w:t>
      </w:r>
    </w:p>
    <w:p w:rsidR="00E87D0B" w:rsidRPr="00061A9D" w:rsidRDefault="00E87D0B">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3.2 Nachbedingung</w:t>
      </w:r>
    </w:p>
    <w:p w:rsidR="00E6507A" w:rsidRPr="00061A9D" w:rsidRDefault="00E6507A" w:rsidP="00387417">
      <w:pPr>
        <w:numPr>
          <w:ilvl w:val="0"/>
          <w:numId w:val="135"/>
        </w:numPr>
        <w:tabs>
          <w:tab w:val="num" w:pos="720"/>
        </w:tabs>
        <w:spacing w:after="0"/>
        <w:ind w:left="0" w:firstLine="0"/>
        <w:rPr>
          <w:rFonts w:ascii="Times New Roman" w:hAnsi="Times New Roman" w:cs="Times New Roman"/>
        </w:rPr>
      </w:pPr>
      <w:r w:rsidRPr="00061A9D">
        <w:rPr>
          <w:rFonts w:ascii="Times New Roman" w:hAnsi="Times New Roman" w:cs="Times New Roman"/>
        </w:rPr>
        <w:t>Mahlzeit ist für Diätpläne auswählbar</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die Ansicht zur Erstellung einer Mahlzeit</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zeigt alle bestehenden Mahlzeiten an und bietet die Möglichkeit eine neue Mahlzeit zu erfassen</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neue Mahlzeit erfassen</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 xml:space="preserve">Diätassistentin öffnet Ansicht der Rezepte </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gibt in der Suche das gewünschte Rezept ein</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alle Suchtreffer an</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markiert das gewünschte Rezept</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System verlangt Bestätigung</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bestätigt die Eingabe</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Das System fügt das ausgewählte Rezept zur Mahlzeit hinzu</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Wiederhole Schritt 5 - 10 solange bis alle gewünschten Rezepte eingetragen wurden</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speichert die neu erstellte Mahlzeit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4a) Diätassistentin öffnet Ansicht für Lebensmittel</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ab/>
        <w:t>1. Diätassistentin gibt in Suche das Gewünschte Lebensmittel ein</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ab/>
        <w:t>2. System zeigt alle Suchtreffer an</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ab/>
        <w:t>3. Diätassistentin markiert das gewünschte Lebensmittel</w:t>
      </w:r>
    </w:p>
    <w:p w:rsidR="00620808" w:rsidRPr="00061A9D" w:rsidRDefault="00620808" w:rsidP="00620808">
      <w:pPr>
        <w:numPr>
          <w:ilvl w:val="0"/>
          <w:numId w:val="133"/>
        </w:numPr>
        <w:tabs>
          <w:tab w:val="num" w:pos="720"/>
        </w:tabs>
        <w:spacing w:after="0"/>
        <w:ind w:left="0" w:firstLine="0"/>
        <w:rPr>
          <w:rFonts w:ascii="Times New Roman" w:hAnsi="Times New Roman" w:cs="Times New Roman"/>
        </w:rPr>
      </w:pPr>
      <w:r w:rsidRPr="00061A9D">
        <w:rPr>
          <w:rFonts w:ascii="Times New Roman" w:hAnsi="Times New Roman" w:cs="Times New Roman"/>
        </w:rPr>
        <w:tab/>
        <w:t>4. weiter bei Schritt 8</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u w:val="single"/>
        </w:rPr>
      </w:pPr>
    </w:p>
    <w:p w:rsidR="002355DA" w:rsidRPr="00061A9D" w:rsidRDefault="002355DA" w:rsidP="002355DA">
      <w:pPr>
        <w:pStyle w:val="berschrift4"/>
        <w:rPr>
          <w:rFonts w:ascii="Times New Roman" w:hAnsi="Times New Roman" w:cs="Times New Roman"/>
        </w:rPr>
      </w:pPr>
      <w:r w:rsidRPr="00061A9D">
        <w:rPr>
          <w:rFonts w:ascii="Times New Roman" w:hAnsi="Times New Roman" w:cs="Times New Roman"/>
        </w:rPr>
        <w:t>Kontrakte</w:t>
      </w:r>
    </w:p>
    <w:p w:rsidR="00854B83" w:rsidRPr="00061A9D" w:rsidRDefault="00854B83" w:rsidP="00854B83">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Operation: createNewMeal(in mc:MealCode, in name:String)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Mahlzeit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lastRenderedPageBreak/>
        <w:br/>
      </w:r>
      <w:r w:rsidRPr="00061A9D">
        <w:rPr>
          <w:rFonts w:ascii="Times New Roman" w:eastAsia="Times New Roman" w:hAnsi="Times New Roman" w:cs="Times New Roman"/>
          <w:b/>
          <w:bCs/>
          <w:color w:val="000000"/>
          <w:lang w:eastAsia="de-AT"/>
        </w:rPr>
        <w:t>Vorbedingung:</w:t>
      </w:r>
    </w:p>
    <w:p w:rsidR="00854B83" w:rsidRPr="00061A9D" w:rsidRDefault="00854B83" w:rsidP="00E47BE4">
      <w:pPr>
        <w:numPr>
          <w:ilvl w:val="0"/>
          <w:numId w:val="226"/>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 MealCode meco==mc</w:t>
      </w:r>
    </w:p>
    <w:p w:rsidR="00854B83" w:rsidRPr="00061A9D" w:rsidRDefault="00854B83" w:rsidP="00854B83">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54B83" w:rsidRPr="00061A9D" w:rsidRDefault="00854B83" w:rsidP="00E47BE4">
      <w:pPr>
        <w:numPr>
          <w:ilvl w:val="0"/>
          <w:numId w:val="227"/>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wurde eine Meal Objekt mOb instanziiert mit mOb.MealCode=mc AND mOb.Name= name</w:t>
      </w:r>
    </w:p>
    <w:p w:rsidR="00854B83" w:rsidRPr="00061A9D" w:rsidRDefault="00854B83" w:rsidP="00854B83">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addMealLine(in f:Food, in weight:Double, h:Household)</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Mahlzeit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54B83" w:rsidRPr="00061A9D" w:rsidRDefault="00854B83" w:rsidP="00E47BE4">
      <w:pPr>
        <w:numPr>
          <w:ilvl w:val="0"/>
          <w:numId w:val="228"/>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 Meal Objekt mOb</w:t>
      </w:r>
    </w:p>
    <w:p w:rsidR="00854B83" w:rsidRPr="00061A9D" w:rsidRDefault="00854B83" w:rsidP="00E47BE4">
      <w:pPr>
        <w:numPr>
          <w:ilvl w:val="0"/>
          <w:numId w:val="228"/>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eine ListOfMealLines mOb.loml</w:t>
      </w:r>
    </w:p>
    <w:p w:rsidR="00854B83" w:rsidRPr="00061A9D" w:rsidRDefault="00854B83" w:rsidP="00854B83">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54B83" w:rsidRPr="00061A9D" w:rsidRDefault="00854B83" w:rsidP="00E47BE4">
      <w:pPr>
        <w:numPr>
          <w:ilvl w:val="0"/>
          <w:numId w:val="229"/>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wurde ein MealLine Objekt mlOb instanziiert mit mlOb.item=food AND mlOb.Weight=weight AND mlOb.Houshold=household</w:t>
      </w:r>
    </w:p>
    <w:p w:rsidR="00854B83" w:rsidRPr="00061A9D" w:rsidRDefault="00854B83" w:rsidP="00E47BE4">
      <w:pPr>
        <w:numPr>
          <w:ilvl w:val="0"/>
          <w:numId w:val="229"/>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mOb.loml enthält mlOb</w:t>
      </w:r>
    </w:p>
    <w:p w:rsidR="00854B83" w:rsidRPr="00061A9D" w:rsidRDefault="00854B83" w:rsidP="00854B83">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Operation: addMealLine(in r:recipe, in weight:Double, h:Household)</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Mahlzeit erstellen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54B83" w:rsidRPr="00061A9D" w:rsidRDefault="00854B83" w:rsidP="00E47BE4">
      <w:pPr>
        <w:numPr>
          <w:ilvl w:val="0"/>
          <w:numId w:val="23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 Meal Objekt mOb</w:t>
      </w:r>
    </w:p>
    <w:p w:rsidR="00854B83" w:rsidRPr="00061A9D" w:rsidRDefault="00854B83" w:rsidP="00E47BE4">
      <w:pPr>
        <w:numPr>
          <w:ilvl w:val="0"/>
          <w:numId w:val="230"/>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eine ListOfMealLines mOb.loml</w:t>
      </w:r>
    </w:p>
    <w:p w:rsidR="00E87D0B" w:rsidRPr="00061A9D" w:rsidRDefault="00854B83" w:rsidP="00854B83">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p>
    <w:p w:rsidR="00E87D0B" w:rsidRPr="00061A9D" w:rsidRDefault="00E87D0B">
      <w:pPr>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type="page"/>
      </w:r>
    </w:p>
    <w:p w:rsidR="00854B83" w:rsidRPr="00061A9D" w:rsidRDefault="00854B83" w:rsidP="00854B83">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lastRenderedPageBreak/>
        <w:t>Nachbedingung:</w:t>
      </w:r>
    </w:p>
    <w:p w:rsidR="00854B83" w:rsidRPr="00061A9D" w:rsidRDefault="00854B83" w:rsidP="00E47BE4">
      <w:pPr>
        <w:numPr>
          <w:ilvl w:val="0"/>
          <w:numId w:val="231"/>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wurde ein MealLine Objekt mlOb instanziiert mit mlOb.item=recipe AND mlOb.Weight=weight AND mlOb.Houshold=household</w:t>
      </w:r>
    </w:p>
    <w:p w:rsidR="00854B83" w:rsidRPr="00061A9D" w:rsidRDefault="00854B83" w:rsidP="00E47BE4">
      <w:pPr>
        <w:numPr>
          <w:ilvl w:val="0"/>
          <w:numId w:val="231"/>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mOb.loml enthält mlOb</w:t>
      </w:r>
    </w:p>
    <w:p w:rsidR="002355DA" w:rsidRPr="00061A9D" w:rsidRDefault="002355DA" w:rsidP="002355DA">
      <w:pPr>
        <w:pStyle w:val="berschrift4"/>
        <w:rPr>
          <w:rFonts w:ascii="Times New Roman" w:hAnsi="Times New Roman" w:cs="Times New Roman"/>
        </w:rPr>
      </w:pPr>
      <w:r w:rsidRPr="00061A9D">
        <w:rPr>
          <w:rFonts w:ascii="Times New Roman" w:hAnsi="Times New Roman" w:cs="Times New Roman"/>
        </w:rPr>
        <w:t>Sequenzdiagramme</w:t>
      </w:r>
    </w:p>
    <w:p w:rsidR="00B5114E" w:rsidRPr="00061A9D" w:rsidRDefault="00B5114E" w:rsidP="00D8176D">
      <w:pPr>
        <w:rPr>
          <w:rFonts w:ascii="Times New Roman" w:hAnsi="Times New Roman" w:cs="Times New Roman"/>
          <w:noProof/>
          <w:lang w:eastAsia="de-AT"/>
        </w:rPr>
      </w:pPr>
    </w:p>
    <w:p w:rsidR="00B5114E" w:rsidRPr="00061A9D" w:rsidRDefault="00B5114E" w:rsidP="00D8176D">
      <w:pPr>
        <w:rPr>
          <w:rFonts w:ascii="Times New Roman" w:hAnsi="Times New Roman" w:cs="Times New Roman"/>
          <w:noProof/>
          <w:lang w:eastAsia="de-AT"/>
        </w:rPr>
      </w:pPr>
    </w:p>
    <w:p w:rsidR="00E6507A" w:rsidRPr="00061A9D" w:rsidRDefault="00106034" w:rsidP="00D8176D">
      <w:pPr>
        <w:rPr>
          <w:rFonts w:ascii="Times New Roman" w:hAnsi="Times New Roman" w:cs="Times New Roman"/>
          <w:b/>
          <w:bCs/>
        </w:rPr>
      </w:pPr>
      <w:r w:rsidRPr="00061A9D">
        <w:rPr>
          <w:rFonts w:ascii="Times New Roman" w:hAnsi="Times New Roman" w:cs="Times New Roman"/>
          <w:noProof/>
          <w:lang w:val="de-DE" w:eastAsia="de-DE"/>
        </w:rPr>
        <w:drawing>
          <wp:inline distT="0" distB="0" distL="0" distR="0">
            <wp:extent cx="4324350" cy="5456918"/>
            <wp:effectExtent l="0" t="0" r="0" b="0"/>
            <wp:docPr id="40" name="Grafik 40" descr="C:\Users\Manuel\Documents\eclipse\Easy Diet\doc\Sequenzdiagramme\Mahlzeit_erstell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nuel\Documents\eclipse\Easy Diet\doc\Sequenzdiagramme\Mahlzeit_erstellen.jp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132" t="7895" r="39239" b="6275"/>
                    <a:stretch/>
                  </pic:blipFill>
                  <pic:spPr bwMode="auto">
                    <a:xfrm>
                      <a:off x="0" y="0"/>
                      <a:ext cx="4324350" cy="545691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pStyle w:val="berschrift3"/>
        <w:ind w:left="0" w:firstLine="0"/>
        <w:rPr>
          <w:rFonts w:ascii="Times New Roman" w:hAnsi="Times New Roman" w:cs="Times New Roman"/>
        </w:rPr>
      </w:pPr>
      <w:bookmarkStart w:id="119" w:name="_Toc289022691"/>
      <w:r w:rsidRPr="00061A9D">
        <w:rPr>
          <w:rFonts w:ascii="Times New Roman" w:hAnsi="Times New Roman" w:cs="Times New Roman"/>
        </w:rPr>
        <w:t>Mahlzeit löschen</w:t>
      </w:r>
      <w:bookmarkEnd w:id="119"/>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Eine Mahlzeit die nicht mehr benötigt wird aus dem System gelöscht</w:t>
      </w:r>
    </w:p>
    <w:p w:rsidR="00E87D0B" w:rsidRPr="00061A9D" w:rsidRDefault="00E87D0B">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6F2053">
      <w:pPr>
        <w:numPr>
          <w:ilvl w:val="0"/>
          <w:numId w:val="39"/>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w:t>
      </w:r>
    </w:p>
    <w:p w:rsidR="00E6507A" w:rsidRPr="00061A9D" w:rsidRDefault="00E6507A" w:rsidP="00D8176D">
      <w:pPr>
        <w:rPr>
          <w:rFonts w:ascii="Times New Roman" w:hAnsi="Times New Roman" w:cs="Times New Roman"/>
        </w:rPr>
      </w:pPr>
    </w:p>
    <w:p w:rsidR="00E6507A" w:rsidRPr="00061A9D" w:rsidRDefault="00E87D0B"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Mahlzeit soll nicht mehr auswählbar sein</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E47BE4">
      <w:pPr>
        <w:numPr>
          <w:ilvl w:val="0"/>
          <w:numId w:val="13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E47BE4">
      <w:pPr>
        <w:numPr>
          <w:ilvl w:val="0"/>
          <w:numId w:val="136"/>
        </w:numPr>
        <w:tabs>
          <w:tab w:val="num" w:pos="720"/>
        </w:tabs>
        <w:spacing w:after="0"/>
        <w:ind w:left="0" w:firstLine="0"/>
        <w:rPr>
          <w:rFonts w:ascii="Times New Roman" w:hAnsi="Times New Roman" w:cs="Times New Roman"/>
        </w:rPr>
      </w:pPr>
      <w:r w:rsidRPr="00061A9D">
        <w:rPr>
          <w:rFonts w:ascii="Times New Roman" w:hAnsi="Times New Roman" w:cs="Times New Roman"/>
        </w:rPr>
        <w:t>Mahlzeit ist bereits ausgewählt.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rPr>
          <w:rFonts w:ascii="Times New Roman" w:hAnsi="Times New Roman" w:cs="Times New Roman"/>
        </w:rPr>
      </w:pPr>
      <w:r w:rsidRPr="00061A9D">
        <w:rPr>
          <w:rFonts w:ascii="Times New Roman" w:hAnsi="Times New Roman" w:cs="Times New Roman"/>
        </w:rPr>
        <w:t>Mah</w:t>
      </w:r>
      <w:r w:rsidR="00E87D0B" w:rsidRPr="00061A9D">
        <w:rPr>
          <w:rFonts w:ascii="Times New Roman" w:hAnsi="Times New Roman" w:cs="Times New Roman"/>
        </w:rPr>
        <w:t>lzeit ist nicht mehr auswählbar</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E47BE4">
      <w:pPr>
        <w:numPr>
          <w:ilvl w:val="0"/>
          <w:numId w:val="13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zu löschende Mahlzeit aus</w:t>
      </w:r>
    </w:p>
    <w:p w:rsidR="00E6507A" w:rsidRPr="00061A9D" w:rsidRDefault="00E6507A" w:rsidP="00E47BE4">
      <w:pPr>
        <w:numPr>
          <w:ilvl w:val="0"/>
          <w:numId w:val="137"/>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Bestätige Löschen Dialog an</w:t>
      </w:r>
    </w:p>
    <w:p w:rsidR="00E6507A" w:rsidRPr="00061A9D" w:rsidRDefault="00E6507A" w:rsidP="00E47BE4">
      <w:pPr>
        <w:numPr>
          <w:ilvl w:val="0"/>
          <w:numId w:val="137"/>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bestätigt Löschvorgang</w:t>
      </w:r>
    </w:p>
    <w:p w:rsidR="00E6507A" w:rsidRPr="00061A9D" w:rsidRDefault="00E6507A" w:rsidP="00E47BE4">
      <w:pPr>
        <w:numPr>
          <w:ilvl w:val="0"/>
          <w:numId w:val="137"/>
        </w:numPr>
        <w:tabs>
          <w:tab w:val="num" w:pos="720"/>
        </w:tabs>
        <w:spacing w:after="0"/>
        <w:ind w:left="0" w:firstLine="0"/>
        <w:rPr>
          <w:rFonts w:ascii="Times New Roman" w:hAnsi="Times New Roman" w:cs="Times New Roman"/>
        </w:rPr>
      </w:pPr>
      <w:r w:rsidRPr="00061A9D">
        <w:rPr>
          <w:rFonts w:ascii="Times New Roman" w:hAnsi="Times New Roman" w:cs="Times New Roman"/>
        </w:rPr>
        <w:t>System markiert Mahlzeit als gelöscht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u w:val="single"/>
        </w:rPr>
      </w:pPr>
    </w:p>
    <w:p w:rsidR="00E6507A" w:rsidRPr="00061A9D" w:rsidRDefault="00E6507A" w:rsidP="00D8176D">
      <w:pPr>
        <w:pStyle w:val="berschrift3"/>
        <w:ind w:left="0" w:firstLine="0"/>
        <w:rPr>
          <w:rFonts w:ascii="Times New Roman" w:hAnsi="Times New Roman" w:cs="Times New Roman"/>
        </w:rPr>
      </w:pPr>
      <w:bookmarkStart w:id="120" w:name="_Toc289022692"/>
      <w:r w:rsidRPr="00061A9D">
        <w:rPr>
          <w:rFonts w:ascii="Times New Roman" w:hAnsi="Times New Roman" w:cs="Times New Roman"/>
        </w:rPr>
        <w:lastRenderedPageBreak/>
        <w:t>Lebensmittel Suchen/Aussuchen</w:t>
      </w:r>
      <w:bookmarkEnd w:id="120"/>
      <w:r w:rsidRPr="00061A9D">
        <w:rPr>
          <w:rFonts w:ascii="Times New Roman" w:hAnsi="Times New Roman" w:cs="Times New Roman"/>
        </w:rPr>
        <w:t xml:space="preserve"> </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Suche und Auswahl eines Lebensmittels in der Date</w:t>
      </w:r>
      <w:r w:rsidR="00E87D0B" w:rsidRPr="00061A9D">
        <w:rPr>
          <w:rFonts w:ascii="Times New Roman" w:hAnsi="Times New Roman" w:cs="Times New Roman"/>
        </w:rPr>
        <w:t>nbank nach bestimmten Kriterien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pStyle w:val="Listenabsatz"/>
        <w:numPr>
          <w:ilvl w:val="0"/>
          <w:numId w:val="236"/>
        </w:numPr>
        <w:rPr>
          <w:rFonts w:ascii="Times New Roman" w:hAnsi="Times New Roman" w:cs="Times New Roman"/>
        </w:rPr>
      </w:pPr>
      <w:r w:rsidRPr="00061A9D">
        <w:rPr>
          <w:rFonts w:ascii="Times New Roman" w:hAnsi="Times New Roman" w:cs="Times New Roman"/>
        </w:rPr>
        <w:t>Diätassistentin</w:t>
      </w:r>
    </w:p>
    <w:p w:rsidR="00E6507A" w:rsidRPr="00061A9D" w:rsidRDefault="00E87D0B"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6"/>
        <w:gridCol w:w="4636"/>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richtiger Auswahl eines Lebensmittels</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E47BE4">
      <w:pPr>
        <w:numPr>
          <w:ilvl w:val="0"/>
          <w:numId w:val="13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ist im System eingeloggt</w:t>
      </w:r>
    </w:p>
    <w:p w:rsidR="00E6507A" w:rsidRPr="00061A9D" w:rsidRDefault="00E6507A" w:rsidP="00E47BE4">
      <w:pPr>
        <w:numPr>
          <w:ilvl w:val="0"/>
          <w:numId w:val="138"/>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weiß welches Lebensmittel gesucht wird, nicht zwingend korrekten Namen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D8176D">
      <w:pPr>
        <w:numPr>
          <w:ilvl w:val="0"/>
          <w:numId w:val="139"/>
        </w:numPr>
        <w:tabs>
          <w:tab w:val="num" w:pos="720"/>
        </w:tabs>
        <w:spacing w:after="0"/>
        <w:ind w:left="0" w:firstLine="0"/>
        <w:rPr>
          <w:rFonts w:ascii="Times New Roman" w:hAnsi="Times New Roman" w:cs="Times New Roman"/>
        </w:rPr>
      </w:pPr>
      <w:r w:rsidRPr="00061A9D">
        <w:rPr>
          <w:rFonts w:ascii="Times New Roman" w:hAnsi="Times New Roman" w:cs="Times New Roman"/>
        </w:rPr>
        <w:t>Das vom Diätassistentin gewünschte Lebensmittel ist ausgewählt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E47BE4">
      <w:pPr>
        <w:numPr>
          <w:ilvl w:val="0"/>
          <w:numId w:val="14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öffnet Dialog für Lebensmittelsuche</w:t>
      </w:r>
    </w:p>
    <w:p w:rsidR="00E6507A" w:rsidRPr="00061A9D" w:rsidRDefault="00E6507A" w:rsidP="00E47BE4">
      <w:pPr>
        <w:numPr>
          <w:ilvl w:val="0"/>
          <w:numId w:val="14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Dialog für Lebensmittelsuche nach Lebensmittelkategorien an</w:t>
      </w:r>
    </w:p>
    <w:p w:rsidR="00E6507A" w:rsidRPr="00061A9D" w:rsidRDefault="00E6507A" w:rsidP="00E47BE4">
      <w:pPr>
        <w:numPr>
          <w:ilvl w:val="0"/>
          <w:numId w:val="14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Lebensmittelkategorie aus</w:t>
      </w:r>
    </w:p>
    <w:p w:rsidR="00E6507A" w:rsidRPr="00061A9D" w:rsidRDefault="00E6507A" w:rsidP="00E47BE4">
      <w:pPr>
        <w:numPr>
          <w:ilvl w:val="0"/>
          <w:numId w:val="140"/>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Lebensmittel der Kategorie an</w:t>
      </w:r>
    </w:p>
    <w:p w:rsidR="00E6507A" w:rsidRPr="00061A9D" w:rsidRDefault="00E6507A" w:rsidP="00E47BE4">
      <w:pPr>
        <w:numPr>
          <w:ilvl w:val="0"/>
          <w:numId w:val="140"/>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Lebensmittel aus</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1B682A" w:rsidRPr="00061A9D" w:rsidRDefault="001B682A" w:rsidP="00D8176D">
      <w:pPr>
        <w:rPr>
          <w:rFonts w:ascii="Times New Roman" w:hAnsi="Times New Roman" w:cs="Times New Roman"/>
        </w:rPr>
      </w:pPr>
      <w:r w:rsidRPr="00061A9D">
        <w:rPr>
          <w:rFonts w:ascii="Times New Roman" w:hAnsi="Times New Roman" w:cs="Times New Roman"/>
        </w:rPr>
        <w:t>4a) System zeigt keine Lebensmittel der Kategorie an</w:t>
      </w:r>
    </w:p>
    <w:p w:rsidR="001B682A" w:rsidRPr="00061A9D" w:rsidRDefault="001B682A" w:rsidP="00E47BE4">
      <w:pPr>
        <w:pStyle w:val="Listenabsatz"/>
        <w:numPr>
          <w:ilvl w:val="0"/>
          <w:numId w:val="166"/>
        </w:numPr>
        <w:rPr>
          <w:rFonts w:ascii="Times New Roman" w:hAnsi="Times New Roman" w:cs="Times New Roman"/>
        </w:rPr>
      </w:pPr>
      <w:r w:rsidRPr="00061A9D">
        <w:rPr>
          <w:rFonts w:ascii="Times New Roman" w:hAnsi="Times New Roman" w:cs="Times New Roman"/>
        </w:rPr>
        <w:t xml:space="preserve">Diätassistentin öffnet einen neuen Suchdialog. </w:t>
      </w:r>
    </w:p>
    <w:p w:rsidR="001B682A" w:rsidRPr="00061A9D" w:rsidRDefault="001B682A" w:rsidP="00A33C01">
      <w:pPr>
        <w:pStyle w:val="Listenabsatz"/>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434D57" w:rsidRPr="00061A9D" w:rsidRDefault="00434D57" w:rsidP="00434D57">
      <w:pPr>
        <w:pStyle w:val="berschrift4"/>
        <w:rPr>
          <w:rFonts w:ascii="Times New Roman" w:hAnsi="Times New Roman" w:cs="Times New Roman"/>
        </w:rPr>
      </w:pPr>
      <w:r w:rsidRPr="00061A9D">
        <w:rPr>
          <w:rFonts w:ascii="Times New Roman" w:hAnsi="Times New Roman" w:cs="Times New Roman"/>
        </w:rPr>
        <w:t>Kontrakte</w:t>
      </w:r>
    </w:p>
    <w:p w:rsidR="00854B83" w:rsidRPr="00061A9D" w:rsidRDefault="00854B83" w:rsidP="00854B83">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b/>
          <w:bCs/>
          <w:color w:val="000000"/>
          <w:lang w:eastAsia="de-AT"/>
        </w:rPr>
        <w:t xml:space="preserve">Operation: </w:t>
      </w:r>
      <w:r w:rsidRPr="00061A9D">
        <w:rPr>
          <w:rFonts w:ascii="Times New Roman" w:eastAsia="Times New Roman" w:hAnsi="Times New Roman" w:cs="Times New Roman"/>
          <w:color w:val="000000"/>
          <w:lang w:eastAsia="de-AT"/>
        </w:rPr>
        <w:t>getFoodCategories</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Lebensmittel suchen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p>
    <w:p w:rsidR="00854B83" w:rsidRPr="00061A9D" w:rsidRDefault="00854B83" w:rsidP="00E47BE4">
      <w:pPr>
        <w:numPr>
          <w:ilvl w:val="0"/>
          <w:numId w:val="232"/>
        </w:numPr>
        <w:spacing w:before="100" w:beforeAutospacing="1" w:after="100" w:afterAutospacing="1" w:line="240" w:lineRule="auto"/>
        <w:textAlignment w:val="baseline"/>
        <w:rPr>
          <w:rFonts w:ascii="Times New Roman" w:eastAsia="Times New Roman" w:hAnsi="Times New Roman" w:cs="Times New Roman"/>
          <w:b/>
          <w:bCs/>
          <w:color w:val="000000"/>
          <w:lang w:eastAsia="de-AT"/>
        </w:rPr>
      </w:pPr>
      <w:r w:rsidRPr="00061A9D">
        <w:rPr>
          <w:rFonts w:ascii="Times New Roman" w:eastAsia="Times New Roman" w:hAnsi="Times New Roman" w:cs="Times New Roman"/>
          <w:color w:val="000000"/>
          <w:lang w:eastAsia="de-AT"/>
        </w:rPr>
        <w:t>es existiert eine Datenbank mit FoodCategories</w:t>
      </w:r>
    </w:p>
    <w:p w:rsidR="00854B83" w:rsidRPr="00061A9D" w:rsidRDefault="00854B83" w:rsidP="00854B83">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54B83" w:rsidRPr="00061A9D" w:rsidRDefault="00854B83" w:rsidP="00E47BE4">
      <w:pPr>
        <w:numPr>
          <w:ilvl w:val="0"/>
          <w:numId w:val="233"/>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es wurde eine ListOfFoodCategories lofc instanziiert</w:t>
      </w:r>
    </w:p>
    <w:p w:rsidR="00854B83" w:rsidRPr="00061A9D" w:rsidRDefault="00854B83" w:rsidP="00854B83">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Operation: </w:t>
      </w:r>
      <w:r w:rsidRPr="00061A9D">
        <w:rPr>
          <w:rFonts w:ascii="Times New Roman" w:eastAsia="Times New Roman" w:hAnsi="Times New Roman" w:cs="Times New Roman"/>
          <w:color w:val="000000"/>
          <w:lang w:eastAsia="de-AT"/>
        </w:rPr>
        <w:t>search(in foodSearch:String, in category:String)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 xml:space="preserve">Querverweis: </w:t>
      </w:r>
      <w:r w:rsidRPr="00061A9D">
        <w:rPr>
          <w:rFonts w:ascii="Times New Roman" w:eastAsia="Times New Roman" w:hAnsi="Times New Roman" w:cs="Times New Roman"/>
          <w:color w:val="000000"/>
          <w:lang w:eastAsia="de-AT"/>
        </w:rPr>
        <w:t>UseCase Lebensmittel suchen</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Vorbedingung:</w:t>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color w:val="000000"/>
          <w:sz w:val="27"/>
          <w:szCs w:val="27"/>
          <w:lang w:eastAsia="de-AT"/>
        </w:rPr>
        <w:br/>
      </w:r>
      <w:r w:rsidRPr="00061A9D">
        <w:rPr>
          <w:rFonts w:ascii="Times New Roman" w:eastAsia="Times New Roman" w:hAnsi="Times New Roman" w:cs="Times New Roman"/>
          <w:b/>
          <w:bCs/>
          <w:color w:val="000000"/>
          <w:lang w:eastAsia="de-AT"/>
        </w:rPr>
        <w:t>Nachbedingung:</w:t>
      </w:r>
    </w:p>
    <w:p w:rsidR="00854B83" w:rsidRPr="00061A9D" w:rsidRDefault="00854B83" w:rsidP="00E47BE4">
      <w:pPr>
        <w:numPr>
          <w:ilvl w:val="0"/>
          <w:numId w:val="234"/>
        </w:numPr>
        <w:spacing w:before="100" w:beforeAutospacing="1" w:after="100" w:afterAutospacing="1" w:line="240" w:lineRule="auto"/>
        <w:textAlignment w:val="baseline"/>
        <w:rPr>
          <w:rFonts w:ascii="Times New Roman" w:eastAsia="Times New Roman" w:hAnsi="Times New Roman" w:cs="Times New Roman"/>
          <w:color w:val="000000"/>
          <w:lang w:eastAsia="de-AT"/>
        </w:rPr>
      </w:pPr>
      <w:r w:rsidRPr="00061A9D">
        <w:rPr>
          <w:rFonts w:ascii="Times New Roman" w:eastAsia="Times New Roman" w:hAnsi="Times New Roman" w:cs="Times New Roman"/>
          <w:color w:val="000000"/>
          <w:lang w:eastAsia="de-AT"/>
        </w:rPr>
        <w:t xml:space="preserve">es wurde eine ListOfFood lof instanziiert </w:t>
      </w:r>
    </w:p>
    <w:p w:rsidR="00854B83" w:rsidRPr="00061A9D" w:rsidRDefault="00854B83" w:rsidP="00E47BE4">
      <w:pPr>
        <w:numPr>
          <w:ilvl w:val="0"/>
          <w:numId w:val="234"/>
        </w:numPr>
        <w:spacing w:before="100" w:beforeAutospacing="1" w:after="100" w:afterAutospacing="1" w:line="240" w:lineRule="auto"/>
        <w:textAlignment w:val="baseline"/>
        <w:rPr>
          <w:rFonts w:ascii="Times New Roman" w:eastAsia="Times New Roman" w:hAnsi="Times New Roman" w:cs="Times New Roman"/>
          <w:color w:val="000000"/>
          <w:lang w:val="en-AU" w:eastAsia="de-AT"/>
        </w:rPr>
      </w:pPr>
      <w:r w:rsidRPr="00061A9D">
        <w:rPr>
          <w:rFonts w:ascii="Times New Roman" w:eastAsia="Times New Roman" w:hAnsi="Times New Roman" w:cs="Times New Roman"/>
          <w:color w:val="000000"/>
          <w:lang w:val="en-AU" w:eastAsia="de-AT"/>
        </w:rPr>
        <w:t>für jedes Food Objekte fOb in lof gilt: fOb.category==category AND fOb.name.contains(foodsearch)</w:t>
      </w:r>
    </w:p>
    <w:p w:rsidR="00C40D64" w:rsidRPr="00061A9D" w:rsidRDefault="00C40D64">
      <w:pPr>
        <w:rPr>
          <w:rFonts w:ascii="Times New Roman" w:hAnsi="Times New Roman" w:cs="Times New Roman"/>
          <w:b/>
          <w:bCs/>
          <w:lang w:val="en-AU"/>
        </w:rPr>
      </w:pPr>
      <w:r w:rsidRPr="00061A9D">
        <w:rPr>
          <w:rFonts w:ascii="Times New Roman" w:hAnsi="Times New Roman" w:cs="Times New Roman"/>
          <w:b/>
          <w:bCs/>
          <w:lang w:val="en-AU"/>
        </w:rPr>
        <w:br w:type="page"/>
      </w:r>
    </w:p>
    <w:p w:rsidR="00B5114E" w:rsidRPr="00061A9D" w:rsidRDefault="00434D57" w:rsidP="00D8176D">
      <w:pPr>
        <w:pStyle w:val="berschrift4"/>
        <w:rPr>
          <w:rFonts w:ascii="Times New Roman" w:hAnsi="Times New Roman" w:cs="Times New Roman"/>
        </w:rPr>
      </w:pPr>
      <w:r w:rsidRPr="00061A9D">
        <w:rPr>
          <w:rFonts w:ascii="Times New Roman" w:hAnsi="Times New Roman" w:cs="Times New Roman"/>
        </w:rPr>
        <w:lastRenderedPageBreak/>
        <w:t>Sequenzdiagramme</w:t>
      </w:r>
    </w:p>
    <w:p w:rsidR="00B5114E" w:rsidRPr="00061A9D" w:rsidRDefault="00B5114E" w:rsidP="00D8176D">
      <w:pPr>
        <w:rPr>
          <w:rFonts w:ascii="Times New Roman" w:hAnsi="Times New Roman" w:cs="Times New Roman"/>
          <w:noProof/>
          <w:lang w:eastAsia="de-AT"/>
        </w:rPr>
      </w:pPr>
    </w:p>
    <w:p w:rsidR="00E6507A" w:rsidRPr="00061A9D" w:rsidRDefault="00617FA1" w:rsidP="00D8176D">
      <w:pPr>
        <w:rPr>
          <w:rFonts w:ascii="Times New Roman" w:hAnsi="Times New Roman" w:cs="Times New Roman"/>
          <w:u w:val="single"/>
        </w:rPr>
      </w:pPr>
      <w:r w:rsidRPr="00061A9D">
        <w:rPr>
          <w:rFonts w:ascii="Times New Roman" w:hAnsi="Times New Roman" w:cs="Times New Roman"/>
          <w:noProof/>
          <w:lang w:val="de-DE" w:eastAsia="de-DE"/>
        </w:rPr>
        <w:drawing>
          <wp:inline distT="0" distB="0" distL="0" distR="0">
            <wp:extent cx="3581400" cy="2933993"/>
            <wp:effectExtent l="0" t="0" r="0" b="0"/>
            <wp:docPr id="41" name="Grafik 41" descr="C:\Users\Manuel\Documents\eclipse\Easy Diet\doc\Sequenzdiagramme\Lebensmittelsu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uel\Documents\eclipse\Easy Diet\doc\Sequenzdiagramme\Lebensmittelsuche.jp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934" t="11111" r="47019" b="24925"/>
                    <a:stretch/>
                  </pic:blipFill>
                  <pic:spPr bwMode="auto">
                    <a:xfrm>
                      <a:off x="0" y="0"/>
                      <a:ext cx="3581400" cy="293399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6507A" w:rsidRPr="00061A9D" w:rsidRDefault="00E6507A" w:rsidP="00D8176D">
      <w:pPr>
        <w:rPr>
          <w:rFonts w:ascii="Times New Roman" w:hAnsi="Times New Roman" w:cs="Times New Roman"/>
          <w:b/>
          <w:bCs/>
        </w:rPr>
      </w:pPr>
    </w:p>
    <w:p w:rsidR="00E6507A" w:rsidRPr="00061A9D" w:rsidRDefault="00D55969" w:rsidP="00D8176D">
      <w:pPr>
        <w:pStyle w:val="berschrift3"/>
        <w:ind w:left="0" w:firstLine="0"/>
        <w:rPr>
          <w:rFonts w:ascii="Times New Roman" w:hAnsi="Times New Roman" w:cs="Times New Roman"/>
        </w:rPr>
      </w:pPr>
      <w:bookmarkStart w:id="121" w:name="_Toc289022693"/>
      <w:r w:rsidRPr="00061A9D">
        <w:rPr>
          <w:rFonts w:ascii="Times New Roman" w:hAnsi="Times New Roman" w:cs="Times New Roman"/>
        </w:rPr>
        <w:t>Einloggen eines Users</w:t>
      </w:r>
      <w:bookmarkEnd w:id="121"/>
    </w:p>
    <w:p w:rsidR="00E6507A" w:rsidRPr="00061A9D" w:rsidRDefault="00E6507A" w:rsidP="00D8176D">
      <w:pPr>
        <w:rPr>
          <w:rFonts w:ascii="Times New Roman" w:hAnsi="Times New Roman" w:cs="Times New Roman"/>
          <w:u w:val="single"/>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r w:rsidRPr="00061A9D">
        <w:rPr>
          <w:rFonts w:ascii="Times New Roman" w:hAnsi="Times New Roman" w:cs="Times New Roman"/>
        </w:rPr>
        <w:t>Der entsprechende Benutzer(</w:t>
      </w:r>
      <w:r w:rsidR="00BE635F" w:rsidRPr="00061A9D">
        <w:rPr>
          <w:rFonts w:ascii="Times New Roman" w:hAnsi="Times New Roman" w:cs="Times New Roman"/>
        </w:rPr>
        <w:t>Diätassistentin</w:t>
      </w:r>
      <w:r w:rsidRPr="00061A9D">
        <w:rPr>
          <w:rFonts w:ascii="Times New Roman" w:hAnsi="Times New Roman" w:cs="Times New Roman"/>
        </w:rPr>
        <w:t>, Sekretärin, Student,..)me</w:t>
      </w:r>
      <w:r w:rsidR="00E87D0B" w:rsidRPr="00061A9D">
        <w:rPr>
          <w:rFonts w:ascii="Times New Roman" w:hAnsi="Times New Roman" w:cs="Times New Roman"/>
        </w:rPr>
        <w:t>ldet sich als User im System an</w:t>
      </w:r>
    </w:p>
    <w:p w:rsidR="00E6507A" w:rsidRPr="00061A9D" w:rsidRDefault="00E6507A" w:rsidP="00D8176D">
      <w:pPr>
        <w:rPr>
          <w:rFonts w:ascii="Times New Roman" w:hAnsi="Times New Roman" w:cs="Times New Roman"/>
        </w:rPr>
      </w:pPr>
      <w:r w:rsidRPr="00061A9D">
        <w:rPr>
          <w:rFonts w:ascii="Times New Roman" w:hAnsi="Times New Roman" w:cs="Times New Roman"/>
        </w:rPr>
        <w:t xml:space="preserve">Um sich am System anmelden zu können, wurde jedem Benutzer ein Login und Passwort zugewiesen. Das System erkennt selbstständig, </w:t>
      </w:r>
      <w:r w:rsidR="00E87D0B" w:rsidRPr="00061A9D">
        <w:rPr>
          <w:rFonts w:ascii="Times New Roman" w:hAnsi="Times New Roman" w:cs="Times New Roman"/>
        </w:rPr>
        <w:t>welche Rechte der Benutzer hat.</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D8176D">
      <w:pPr>
        <w:pStyle w:val="Listenabsatz"/>
        <w:numPr>
          <w:ilvl w:val="0"/>
          <w:numId w:val="236"/>
        </w:numPr>
        <w:rPr>
          <w:rFonts w:ascii="Times New Roman" w:hAnsi="Times New Roman" w:cs="Times New Roman"/>
        </w:rPr>
      </w:pPr>
      <w:r w:rsidRPr="00061A9D">
        <w:rPr>
          <w:rFonts w:ascii="Times New Roman" w:hAnsi="Times New Roman" w:cs="Times New Roman"/>
        </w:rPr>
        <w:t>Diätassistent</w:t>
      </w:r>
    </w:p>
    <w:p w:rsidR="00E6507A" w:rsidRPr="00061A9D" w:rsidRDefault="00E87D0B"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4"/>
        <w:gridCol w:w="4638"/>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Benutzer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passenden Benutzerrechte für das Programm</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Pr="00061A9D" w:rsidRDefault="00E6507A" w:rsidP="00D8176D">
            <w:pPr>
              <w:spacing w:line="240" w:lineRule="auto"/>
              <w:rPr>
                <w:rFonts w:ascii="Times New Roman" w:eastAsia="Arial" w:hAnsi="Times New Roman" w:cs="Times New Roman"/>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6507A" w:rsidRPr="00061A9D" w:rsidRDefault="00E6507A" w:rsidP="00D8176D">
            <w:pPr>
              <w:spacing w:line="240" w:lineRule="auto"/>
              <w:rPr>
                <w:rFonts w:ascii="Times New Roman" w:eastAsia="Arial" w:hAnsi="Times New Roman" w:cs="Times New Roman"/>
                <w:color w:val="000000"/>
              </w:rPr>
            </w:pPr>
          </w:p>
        </w:tc>
      </w:tr>
    </w:tbl>
    <w:p w:rsidR="00E6507A" w:rsidRPr="00061A9D" w:rsidRDefault="00E6507A" w:rsidP="00D8176D">
      <w:pPr>
        <w:spacing w:line="240" w:lineRule="auto"/>
        <w:rPr>
          <w:rFonts w:ascii="Times New Roman" w:eastAsia="Arial" w:hAnsi="Times New Roman" w:cs="Times New Roman"/>
          <w:color w:val="000000"/>
        </w:rPr>
      </w:pPr>
    </w:p>
    <w:p w:rsidR="00E87D0B" w:rsidRPr="00061A9D" w:rsidRDefault="00E87D0B">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E47BE4">
      <w:pPr>
        <w:numPr>
          <w:ilvl w:val="0"/>
          <w:numId w:val="141"/>
        </w:numPr>
        <w:tabs>
          <w:tab w:val="num" w:pos="720"/>
        </w:tabs>
        <w:spacing w:after="0"/>
        <w:ind w:left="0" w:firstLine="0"/>
        <w:rPr>
          <w:rFonts w:ascii="Times New Roman" w:hAnsi="Times New Roman" w:cs="Times New Roman"/>
        </w:rPr>
      </w:pPr>
      <w:r w:rsidRPr="00061A9D">
        <w:rPr>
          <w:rFonts w:ascii="Times New Roman" w:hAnsi="Times New Roman" w:cs="Times New Roman"/>
        </w:rPr>
        <w:t>Benutzer ist noch nicht im System angemeldet</w:t>
      </w:r>
    </w:p>
    <w:p w:rsidR="00E6507A" w:rsidRPr="00061A9D" w:rsidRDefault="00E6507A" w:rsidP="00E47BE4">
      <w:pPr>
        <w:numPr>
          <w:ilvl w:val="0"/>
          <w:numId w:val="141"/>
        </w:numPr>
        <w:tabs>
          <w:tab w:val="num" w:pos="720"/>
        </w:tabs>
        <w:spacing w:after="0"/>
        <w:ind w:left="0" w:firstLine="0"/>
        <w:rPr>
          <w:rFonts w:ascii="Times New Roman" w:hAnsi="Times New Roman" w:cs="Times New Roman"/>
        </w:rPr>
      </w:pPr>
      <w:r w:rsidRPr="00061A9D">
        <w:rPr>
          <w:rFonts w:ascii="Times New Roman" w:hAnsi="Times New Roman" w:cs="Times New Roman"/>
        </w:rPr>
        <w:t>Es gelten die allgemein gültigen Vorbedingungen ohne dass die Benutzerin am System angemeldet ist.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E47BE4">
      <w:pPr>
        <w:numPr>
          <w:ilvl w:val="0"/>
          <w:numId w:val="142"/>
        </w:numPr>
        <w:tabs>
          <w:tab w:val="num" w:pos="720"/>
        </w:tabs>
        <w:spacing w:after="0"/>
        <w:ind w:left="0" w:firstLine="0"/>
        <w:rPr>
          <w:rFonts w:ascii="Times New Roman" w:hAnsi="Times New Roman" w:cs="Times New Roman"/>
        </w:rPr>
      </w:pPr>
      <w:r w:rsidRPr="00061A9D">
        <w:rPr>
          <w:rFonts w:ascii="Times New Roman" w:hAnsi="Times New Roman" w:cs="Times New Roman"/>
        </w:rPr>
        <w:t>Benutzer kann im System nun arbeiten mit allen ihm zugeteilten Rechten</w:t>
      </w:r>
    </w:p>
    <w:p w:rsidR="00E6507A" w:rsidRPr="00061A9D" w:rsidRDefault="00E6507A" w:rsidP="00E47BE4">
      <w:pPr>
        <w:numPr>
          <w:ilvl w:val="0"/>
          <w:numId w:val="142"/>
        </w:numPr>
        <w:tabs>
          <w:tab w:val="num" w:pos="720"/>
        </w:tabs>
        <w:spacing w:after="0"/>
        <w:ind w:left="0" w:firstLine="0"/>
        <w:rPr>
          <w:rFonts w:ascii="Times New Roman" w:hAnsi="Times New Roman" w:cs="Times New Roman"/>
        </w:rPr>
      </w:pPr>
      <w:r w:rsidRPr="00061A9D">
        <w:rPr>
          <w:rFonts w:ascii="Times New Roman" w:hAnsi="Times New Roman" w:cs="Times New Roman"/>
        </w:rPr>
        <w:t>Es gelten die allgemein gültigen Nachbedingungen</w:t>
      </w:r>
    </w:p>
    <w:p w:rsidR="00E6507A" w:rsidRPr="00061A9D" w:rsidRDefault="00544FF0" w:rsidP="00D8176D">
      <w:pPr>
        <w:rPr>
          <w:rFonts w:ascii="Times New Roman" w:hAnsi="Times New Roman" w:cs="Times New Roman"/>
        </w:rPr>
      </w:pPr>
      <w:r w:rsidRPr="00061A9D">
        <w:rPr>
          <w:rFonts w:ascii="Times New Roman" w:hAnsi="Times New Roman" w:cs="Times New Roman"/>
        </w:rPr>
        <w:tab/>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E47BE4">
      <w:pPr>
        <w:numPr>
          <w:ilvl w:val="0"/>
          <w:numId w:val="143"/>
        </w:numPr>
        <w:tabs>
          <w:tab w:val="num" w:pos="720"/>
        </w:tabs>
        <w:spacing w:after="0"/>
        <w:ind w:left="0" w:firstLine="0"/>
        <w:rPr>
          <w:rFonts w:ascii="Times New Roman" w:hAnsi="Times New Roman" w:cs="Times New Roman"/>
        </w:rPr>
      </w:pPr>
      <w:r w:rsidRPr="00061A9D">
        <w:rPr>
          <w:rFonts w:ascii="Times New Roman" w:hAnsi="Times New Roman" w:cs="Times New Roman"/>
        </w:rPr>
        <w:t>Benutzer startet EasyDiet</w:t>
      </w:r>
    </w:p>
    <w:p w:rsidR="00E6507A" w:rsidRPr="00061A9D" w:rsidRDefault="00E6507A" w:rsidP="00E47BE4">
      <w:pPr>
        <w:numPr>
          <w:ilvl w:val="0"/>
          <w:numId w:val="143"/>
        </w:numPr>
        <w:tabs>
          <w:tab w:val="num" w:pos="720"/>
        </w:tabs>
        <w:spacing w:after="0"/>
        <w:ind w:left="0" w:firstLine="0"/>
        <w:rPr>
          <w:rFonts w:ascii="Times New Roman" w:hAnsi="Times New Roman" w:cs="Times New Roman"/>
        </w:rPr>
      </w:pPr>
      <w:r w:rsidRPr="00061A9D">
        <w:rPr>
          <w:rFonts w:ascii="Times New Roman" w:hAnsi="Times New Roman" w:cs="Times New Roman"/>
        </w:rPr>
        <w:t>EasyDiet startet sich selbst</w:t>
      </w:r>
    </w:p>
    <w:p w:rsidR="00E6507A" w:rsidRPr="00061A9D" w:rsidRDefault="00E6507A" w:rsidP="00E47BE4">
      <w:pPr>
        <w:numPr>
          <w:ilvl w:val="0"/>
          <w:numId w:val="143"/>
        </w:numPr>
        <w:tabs>
          <w:tab w:val="num" w:pos="720"/>
        </w:tabs>
        <w:spacing w:after="0"/>
        <w:ind w:left="0" w:firstLine="0"/>
        <w:rPr>
          <w:rFonts w:ascii="Times New Roman" w:hAnsi="Times New Roman" w:cs="Times New Roman"/>
        </w:rPr>
      </w:pPr>
      <w:r w:rsidRPr="00061A9D">
        <w:rPr>
          <w:rFonts w:ascii="Times New Roman" w:hAnsi="Times New Roman" w:cs="Times New Roman"/>
        </w:rPr>
        <w:t>Benutzer trägt Benutzername und Passwort in Anmeldedialog ein</w:t>
      </w:r>
    </w:p>
    <w:p w:rsidR="00E6507A" w:rsidRPr="00061A9D" w:rsidRDefault="00E6507A" w:rsidP="00E47BE4">
      <w:pPr>
        <w:numPr>
          <w:ilvl w:val="0"/>
          <w:numId w:val="143"/>
        </w:numPr>
        <w:tabs>
          <w:tab w:val="num" w:pos="720"/>
        </w:tabs>
        <w:spacing w:after="0"/>
        <w:ind w:left="0" w:firstLine="0"/>
        <w:rPr>
          <w:rFonts w:ascii="Times New Roman" w:hAnsi="Times New Roman" w:cs="Times New Roman"/>
        </w:rPr>
      </w:pPr>
      <w:r w:rsidRPr="00061A9D">
        <w:rPr>
          <w:rFonts w:ascii="Times New Roman" w:hAnsi="Times New Roman" w:cs="Times New Roman"/>
        </w:rPr>
        <w:t>System meldet Benutzer mit entsprechenden Rechten an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4.2 Alternativablauf</w:t>
      </w:r>
    </w:p>
    <w:p w:rsidR="00E6507A" w:rsidRPr="00061A9D" w:rsidRDefault="004843E7" w:rsidP="00D8176D">
      <w:pPr>
        <w:rPr>
          <w:rFonts w:ascii="Times New Roman" w:hAnsi="Times New Roman" w:cs="Times New Roman"/>
        </w:rPr>
      </w:pPr>
      <w:r w:rsidRPr="00061A9D">
        <w:rPr>
          <w:rFonts w:ascii="Times New Roman" w:hAnsi="Times New Roman" w:cs="Times New Roman"/>
        </w:rPr>
        <w:t>3</w:t>
      </w:r>
      <w:r w:rsidR="00E6507A" w:rsidRPr="00061A9D">
        <w:rPr>
          <w:rFonts w:ascii="Times New Roman" w:hAnsi="Times New Roman" w:cs="Times New Roman"/>
        </w:rPr>
        <w:t>a) Benutzername und/oder Passwort sind dem System nicht bekannt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rPr>
      </w:pPr>
      <w:r w:rsidRPr="00061A9D">
        <w:rPr>
          <w:rFonts w:ascii="Times New Roman" w:hAnsi="Times New Roman" w:cs="Times New Roman"/>
        </w:rPr>
        <w:t xml:space="preserve">1. </w:t>
      </w:r>
      <w:r w:rsidRPr="00061A9D">
        <w:rPr>
          <w:rFonts w:ascii="Times New Roman" w:hAnsi="Times New Roman" w:cs="Times New Roman"/>
        </w:rPr>
        <w:tab/>
        <w:t>Das System gibt eine Fehlermeldung aus, dass das Passwort oder der Benutzername nicht korrekt ist.</w:t>
      </w:r>
    </w:p>
    <w:p w:rsidR="00E6507A" w:rsidRPr="00061A9D" w:rsidRDefault="00E6507A" w:rsidP="00D8176D">
      <w:pPr>
        <w:rPr>
          <w:rFonts w:ascii="Times New Roman" w:hAnsi="Times New Roman" w:cs="Times New Roman"/>
        </w:rPr>
      </w:pPr>
      <w:r w:rsidRPr="00061A9D">
        <w:rPr>
          <w:rFonts w:ascii="Times New Roman" w:hAnsi="Times New Roman" w:cs="Times New Roman"/>
        </w:rPr>
        <w:t>2.</w:t>
      </w:r>
      <w:r w:rsidRPr="00061A9D">
        <w:rPr>
          <w:rFonts w:ascii="Times New Roman" w:hAnsi="Times New Roman" w:cs="Times New Roman"/>
          <w:sz w:val="14"/>
          <w:szCs w:val="14"/>
        </w:rPr>
        <w:t xml:space="preserve"> </w:t>
      </w:r>
      <w:r w:rsidRPr="00061A9D">
        <w:rPr>
          <w:rFonts w:ascii="Times New Roman" w:hAnsi="Times New Roman" w:cs="Times New Roman"/>
          <w:sz w:val="14"/>
          <w:szCs w:val="14"/>
        </w:rPr>
        <w:tab/>
      </w:r>
      <w:r w:rsidRPr="00061A9D">
        <w:rPr>
          <w:rFonts w:ascii="Times New Roman" w:hAnsi="Times New Roman" w:cs="Times New Roman"/>
        </w:rPr>
        <w:t>Der/die Benutzer/in gibt die Authentisierungsdaten erneut ein oder beendet das Programm.</w:t>
      </w:r>
    </w:p>
    <w:p w:rsidR="00E6507A" w:rsidRPr="00061A9D" w:rsidRDefault="00E6507A" w:rsidP="00D8176D">
      <w:pPr>
        <w:rPr>
          <w:rFonts w:ascii="Times New Roman" w:hAnsi="Times New Roman" w:cs="Times New Roman"/>
        </w:rPr>
      </w:pPr>
    </w:p>
    <w:p w:rsidR="00E6507A" w:rsidRPr="00061A9D" w:rsidRDefault="00C86BD8" w:rsidP="00D8176D">
      <w:pPr>
        <w:rPr>
          <w:rFonts w:ascii="Times New Roman" w:hAnsi="Times New Roman" w:cs="Times New Roman"/>
        </w:rPr>
      </w:pPr>
      <w:r w:rsidRPr="00061A9D">
        <w:rPr>
          <w:rFonts w:ascii="Times New Roman" w:hAnsi="Times New Roman" w:cs="Times New Roman"/>
        </w:rPr>
        <w:t>4b)</w:t>
      </w:r>
      <w:r w:rsidR="00E6507A" w:rsidRPr="00061A9D">
        <w:rPr>
          <w:rFonts w:ascii="Times New Roman" w:hAnsi="Times New Roman" w:cs="Times New Roman"/>
        </w:rPr>
        <w:t xml:space="preserve"> Globaler Verzeichnisdienst ist nicht erreichbar</w:t>
      </w:r>
    </w:p>
    <w:p w:rsidR="00E6507A" w:rsidRPr="00061A9D" w:rsidRDefault="00E6507A" w:rsidP="00D8176D">
      <w:pPr>
        <w:rPr>
          <w:rFonts w:ascii="Times New Roman" w:hAnsi="Times New Roman" w:cs="Times New Roman"/>
        </w:rPr>
      </w:pPr>
      <w:r w:rsidRPr="00061A9D">
        <w:rPr>
          <w:rFonts w:ascii="Times New Roman" w:hAnsi="Times New Roman" w:cs="Times New Roman"/>
        </w:rPr>
        <w:t xml:space="preserve">     </w:t>
      </w:r>
      <w:r w:rsidRPr="00061A9D">
        <w:rPr>
          <w:rFonts w:ascii="Times New Roman" w:hAnsi="Times New Roman" w:cs="Times New Roman"/>
        </w:rPr>
        <w:tab/>
      </w:r>
    </w:p>
    <w:p w:rsidR="00E6507A" w:rsidRPr="00061A9D" w:rsidRDefault="00E6507A" w:rsidP="00D8176D">
      <w:pPr>
        <w:rPr>
          <w:rFonts w:ascii="Times New Roman" w:hAnsi="Times New Roman" w:cs="Times New Roman"/>
        </w:rPr>
      </w:pPr>
      <w:r w:rsidRPr="00061A9D">
        <w:rPr>
          <w:rFonts w:ascii="Times New Roman" w:hAnsi="Times New Roman" w:cs="Times New Roman"/>
        </w:rPr>
        <w:t>1.</w:t>
      </w:r>
      <w:r w:rsidRPr="00061A9D">
        <w:rPr>
          <w:rFonts w:ascii="Times New Roman" w:hAnsi="Times New Roman" w:cs="Times New Roman"/>
          <w:sz w:val="14"/>
          <w:szCs w:val="14"/>
        </w:rPr>
        <w:t xml:space="preserve"> </w:t>
      </w:r>
      <w:r w:rsidRPr="00061A9D">
        <w:rPr>
          <w:rFonts w:ascii="Times New Roman" w:hAnsi="Times New Roman" w:cs="Times New Roman"/>
          <w:sz w:val="14"/>
          <w:szCs w:val="14"/>
        </w:rPr>
        <w:tab/>
      </w:r>
      <w:r w:rsidRPr="00061A9D">
        <w:rPr>
          <w:rFonts w:ascii="Times New Roman" w:hAnsi="Times New Roman" w:cs="Times New Roman"/>
        </w:rPr>
        <w:t>Das System meldet, dass der globale Verzeichnisdienst zu</w:t>
      </w:r>
      <w:r w:rsidR="00A47C0A">
        <w:rPr>
          <w:rFonts w:ascii="Times New Roman" w:hAnsi="Times New Roman" w:cs="Times New Roman"/>
        </w:rPr>
        <w:t>m</w:t>
      </w:r>
      <w:r w:rsidRPr="00061A9D">
        <w:rPr>
          <w:rFonts w:ascii="Times New Roman" w:hAnsi="Times New Roman" w:cs="Times New Roman"/>
        </w:rPr>
        <w:t xml:space="preserve"> </w:t>
      </w:r>
      <w:r w:rsidR="00C66EC8" w:rsidRPr="00061A9D">
        <w:rPr>
          <w:rFonts w:ascii="Times New Roman" w:hAnsi="Times New Roman" w:cs="Times New Roman"/>
        </w:rPr>
        <w:t>Authentisieren</w:t>
      </w:r>
      <w:r w:rsidRPr="00061A9D">
        <w:rPr>
          <w:rFonts w:ascii="Times New Roman" w:hAnsi="Times New Roman" w:cs="Times New Roman"/>
        </w:rPr>
        <w:t xml:space="preserve"> nicht zur Verfügung steht.</w:t>
      </w:r>
    </w:p>
    <w:p w:rsidR="00E6507A" w:rsidRPr="00061A9D" w:rsidRDefault="00E6507A" w:rsidP="00D8176D">
      <w:pPr>
        <w:rPr>
          <w:rFonts w:ascii="Times New Roman" w:hAnsi="Times New Roman" w:cs="Times New Roman"/>
        </w:rPr>
      </w:pPr>
      <w:r w:rsidRPr="00061A9D">
        <w:rPr>
          <w:rFonts w:ascii="Times New Roman" w:hAnsi="Times New Roman" w:cs="Times New Roman"/>
        </w:rPr>
        <w:t>2.</w:t>
      </w:r>
      <w:r w:rsidRPr="00061A9D">
        <w:rPr>
          <w:rFonts w:ascii="Times New Roman" w:hAnsi="Times New Roman" w:cs="Times New Roman"/>
          <w:sz w:val="14"/>
          <w:szCs w:val="14"/>
        </w:rPr>
        <w:t xml:space="preserve"> </w:t>
      </w:r>
      <w:r w:rsidRPr="00061A9D">
        <w:rPr>
          <w:rFonts w:ascii="Times New Roman" w:hAnsi="Times New Roman" w:cs="Times New Roman"/>
          <w:sz w:val="14"/>
          <w:szCs w:val="14"/>
        </w:rPr>
        <w:tab/>
      </w:r>
      <w:r w:rsidRPr="00061A9D">
        <w:rPr>
          <w:rFonts w:ascii="Times New Roman" w:hAnsi="Times New Roman" w:cs="Times New Roman"/>
        </w:rPr>
        <w:t>Der/die Benutzer/in gibt die Authentisierungsdaten erneut ein oder beendet das Programm.</w:t>
      </w:r>
    </w:p>
    <w:p w:rsidR="00E6507A" w:rsidRPr="00061A9D" w:rsidRDefault="00E6507A" w:rsidP="00D8176D">
      <w:pPr>
        <w:rPr>
          <w:rFonts w:ascii="Times New Roman" w:hAnsi="Times New Roman" w:cs="Times New Roman"/>
        </w:rPr>
      </w:pPr>
    </w:p>
    <w:p w:rsidR="00544FF0" w:rsidRPr="00061A9D" w:rsidRDefault="00544FF0">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544FF0" w:rsidP="00D8176D">
      <w:pPr>
        <w:rPr>
          <w:rFonts w:ascii="Times New Roman" w:hAnsi="Times New Roman" w:cs="Times New Roman"/>
          <w:u w:val="single"/>
        </w:rPr>
      </w:pPr>
      <w:r w:rsidRPr="00061A9D">
        <w:rPr>
          <w:rFonts w:ascii="Times New Roman" w:hAnsi="Times New Roman" w:cs="Times New Roman"/>
          <w:u w:val="single"/>
        </w:rPr>
        <w:lastRenderedPageBreak/>
        <w:t>5. Besondere Anforderungen</w:t>
      </w:r>
    </w:p>
    <w:p w:rsidR="00E6507A" w:rsidRPr="00061A9D" w:rsidRDefault="00E6507A" w:rsidP="00D8176D">
      <w:pPr>
        <w:rPr>
          <w:rFonts w:ascii="Times New Roman" w:hAnsi="Times New Roman" w:cs="Times New Roman"/>
        </w:rPr>
      </w:pPr>
      <w:r w:rsidRPr="00061A9D">
        <w:rPr>
          <w:rFonts w:ascii="Times New Roman" w:hAnsi="Times New Roman" w:cs="Times New Roman"/>
        </w:rPr>
        <w:t>Wird die Software in einem Netz</w:t>
      </w:r>
      <w:r w:rsidR="00BA3372">
        <w:rPr>
          <w:rFonts w:ascii="Times New Roman" w:hAnsi="Times New Roman" w:cs="Times New Roman"/>
        </w:rPr>
        <w:t>werk mit zentralem</w:t>
      </w:r>
      <w:r w:rsidRPr="00061A9D">
        <w:rPr>
          <w:rFonts w:ascii="Times New Roman" w:hAnsi="Times New Roman" w:cs="Times New Roman"/>
        </w:rPr>
        <w:t xml:space="preserve"> </w:t>
      </w:r>
      <w:r w:rsidR="00BA3372" w:rsidRPr="00061A9D">
        <w:rPr>
          <w:rFonts w:ascii="Times New Roman" w:hAnsi="Times New Roman" w:cs="Times New Roman"/>
        </w:rPr>
        <w:t>Authentisieren</w:t>
      </w:r>
      <w:r w:rsidRPr="00061A9D">
        <w:rPr>
          <w:rFonts w:ascii="Times New Roman" w:hAnsi="Times New Roman" w:cs="Times New Roman"/>
        </w:rPr>
        <w:t xml:space="preserve"> eingesetzt, muss der zentrale Ve</w:t>
      </w:r>
      <w:r w:rsidR="00544FF0" w:rsidRPr="00061A9D">
        <w:rPr>
          <w:rFonts w:ascii="Times New Roman" w:hAnsi="Times New Roman" w:cs="Times New Roman"/>
        </w:rPr>
        <w:t>rwaltungsdienst verfügbar sein.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w:t>
      </w:r>
      <w:r w:rsidR="00544FF0" w:rsidRPr="00061A9D">
        <w:rPr>
          <w:rFonts w:ascii="Times New Roman" w:hAnsi="Times New Roman" w:cs="Times New Roman"/>
          <w:u w:val="single"/>
        </w:rPr>
        <w:t>ste</w:t>
      </w:r>
    </w:p>
    <w:p w:rsidR="00E6507A" w:rsidRPr="00061A9D" w:rsidRDefault="00E6507A" w:rsidP="00D8176D">
      <w:pPr>
        <w:rPr>
          <w:rFonts w:ascii="Times New Roman" w:hAnsi="Times New Roman" w:cs="Times New Roman"/>
        </w:rPr>
      </w:pPr>
      <w:r w:rsidRPr="00061A9D">
        <w:rPr>
          <w:rFonts w:ascii="Times New Roman" w:hAnsi="Times New Roman" w:cs="Times New Roman"/>
        </w:rPr>
        <w:t xml:space="preserve">Wird die Software in einem Netzwerk </w:t>
      </w:r>
      <w:r w:rsidR="0051207E">
        <w:rPr>
          <w:rFonts w:ascii="Times New Roman" w:hAnsi="Times New Roman" w:cs="Times New Roman"/>
        </w:rPr>
        <w:t>mit zentralem</w:t>
      </w:r>
      <w:r w:rsidR="0051207E" w:rsidRPr="00061A9D">
        <w:rPr>
          <w:rFonts w:ascii="Times New Roman" w:hAnsi="Times New Roman" w:cs="Times New Roman"/>
        </w:rPr>
        <w:t xml:space="preserve"> Authentisieren </w:t>
      </w:r>
      <w:r w:rsidRPr="00061A9D">
        <w:rPr>
          <w:rFonts w:ascii="Times New Roman" w:hAnsi="Times New Roman" w:cs="Times New Roman"/>
        </w:rPr>
        <w:t>verwendet,</w:t>
      </w:r>
      <w:r w:rsidR="0051207E">
        <w:rPr>
          <w:rFonts w:ascii="Times New Roman" w:hAnsi="Times New Roman" w:cs="Times New Roman"/>
        </w:rPr>
        <w:t xml:space="preserve"> muss ein Verzeichnisdienst zum </w:t>
      </w:r>
      <w:r w:rsidR="0051207E" w:rsidRPr="00061A9D">
        <w:rPr>
          <w:rFonts w:ascii="Times New Roman" w:hAnsi="Times New Roman" w:cs="Times New Roman"/>
        </w:rPr>
        <w:t>Authentisieren</w:t>
      </w:r>
      <w:r w:rsidR="00544FF0" w:rsidRPr="00061A9D">
        <w:rPr>
          <w:rFonts w:ascii="Times New Roman" w:hAnsi="Times New Roman" w:cs="Times New Roman"/>
        </w:rPr>
        <w:t xml:space="preserve"> vorhanden sein.</w:t>
      </w:r>
    </w:p>
    <w:p w:rsidR="00E6507A" w:rsidRPr="00061A9D" w:rsidRDefault="00544FF0"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r w:rsidRPr="00061A9D">
        <w:rPr>
          <w:rFonts w:ascii="Times New Roman" w:hAnsi="Times New Roman" w:cs="Times New Roman"/>
        </w:rPr>
        <w:t>Täglich, bei jedem Benutzerw</w:t>
      </w:r>
      <w:r w:rsidR="00544FF0" w:rsidRPr="00061A9D">
        <w:rPr>
          <w:rFonts w:ascii="Times New Roman" w:hAnsi="Times New Roman" w:cs="Times New Roman"/>
        </w:rPr>
        <w:t>echsel oder Anmelden am System.</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Offene Punkte</w:t>
      </w:r>
    </w:p>
    <w:p w:rsidR="00E6507A" w:rsidRPr="00061A9D" w:rsidRDefault="00E6507A" w:rsidP="00D8176D">
      <w:pPr>
        <w:rPr>
          <w:rFonts w:ascii="Times New Roman" w:hAnsi="Times New Roman" w:cs="Times New Roman"/>
          <w:b/>
          <w:bCs/>
        </w:rPr>
      </w:pPr>
    </w:p>
    <w:p w:rsidR="00E6507A" w:rsidRPr="00061A9D" w:rsidRDefault="00E6507A" w:rsidP="00D8176D">
      <w:pPr>
        <w:pStyle w:val="berschrift3"/>
        <w:ind w:left="0" w:firstLine="0"/>
        <w:rPr>
          <w:rFonts w:ascii="Times New Roman" w:hAnsi="Times New Roman" w:cs="Times New Roman"/>
        </w:rPr>
      </w:pPr>
      <w:bookmarkStart w:id="122" w:name="_Toc289022694"/>
      <w:r w:rsidRPr="00061A9D">
        <w:rPr>
          <w:rFonts w:ascii="Times New Roman" w:hAnsi="Times New Roman" w:cs="Times New Roman"/>
        </w:rPr>
        <w:t>Zutatensuche</w:t>
      </w:r>
      <w:bookmarkEnd w:id="122"/>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1. Kurzbeschreibung</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 Stakeholder und Akteure</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2.1 Hauptakteur</w:t>
      </w:r>
    </w:p>
    <w:p w:rsidR="00E6507A" w:rsidRPr="00061A9D" w:rsidRDefault="00E6507A" w:rsidP="00544FF0">
      <w:pPr>
        <w:pStyle w:val="Listenabsatz"/>
        <w:numPr>
          <w:ilvl w:val="0"/>
          <w:numId w:val="236"/>
        </w:numPr>
        <w:rPr>
          <w:rFonts w:ascii="Times New Roman" w:hAnsi="Times New Roman" w:cs="Times New Roman"/>
        </w:rPr>
      </w:pPr>
      <w:r w:rsidRPr="00061A9D">
        <w:rPr>
          <w:rFonts w:ascii="Times New Roman" w:hAnsi="Times New Roman" w:cs="Times New Roman"/>
        </w:rPr>
        <w:t>Diätassistentin</w:t>
      </w:r>
    </w:p>
    <w:p w:rsidR="00E6507A" w:rsidRPr="00061A9D" w:rsidRDefault="00544FF0" w:rsidP="00D8176D">
      <w:pPr>
        <w:rPr>
          <w:rFonts w:ascii="Times New Roman" w:hAnsi="Times New Roman" w:cs="Times New Roman"/>
          <w:u w:val="single"/>
        </w:rPr>
      </w:pPr>
      <w:r w:rsidRPr="00061A9D">
        <w:rPr>
          <w:rFonts w:ascii="Times New Roman" w:hAnsi="Times New Roman" w:cs="Times New Roman"/>
          <w:u w:val="single"/>
        </w:rPr>
        <w:t>2.2 Stakeholder</w:t>
      </w:r>
    </w:p>
    <w:tbl>
      <w:tblPr>
        <w:tblW w:w="0" w:type="auto"/>
        <w:tblLook w:val="04A0"/>
      </w:tblPr>
      <w:tblGrid>
        <w:gridCol w:w="4638"/>
        <w:gridCol w:w="4634"/>
      </w:tblGrid>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Stakeholder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i/>
                <w:iCs/>
                <w:u w:val="single"/>
              </w:rPr>
              <w:t>Interessiert an</w:t>
            </w:r>
          </w:p>
        </w:tc>
      </w:tr>
      <w:tr w:rsidR="00E6507A" w:rsidRPr="00061A9D" w:rsidTr="00E6507A">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Diätassistentin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507A" w:rsidRPr="00061A9D" w:rsidRDefault="00E6507A" w:rsidP="00D8176D">
            <w:pPr>
              <w:spacing w:line="240" w:lineRule="auto"/>
              <w:rPr>
                <w:rFonts w:ascii="Times New Roman" w:eastAsia="Arial" w:hAnsi="Times New Roman" w:cs="Times New Roman"/>
                <w:color w:val="000000"/>
              </w:rPr>
            </w:pPr>
            <w:r w:rsidRPr="00061A9D">
              <w:rPr>
                <w:rFonts w:ascii="Times New Roman" w:hAnsi="Times New Roman" w:cs="Times New Roman"/>
              </w:rPr>
              <w:t>Zutat für ein Rezept</w:t>
            </w:r>
          </w:p>
        </w:tc>
      </w:tr>
    </w:tbl>
    <w:p w:rsidR="00E6507A" w:rsidRPr="00061A9D" w:rsidRDefault="00E6507A" w:rsidP="00D8176D">
      <w:pPr>
        <w:spacing w:line="240" w:lineRule="auto"/>
        <w:rPr>
          <w:rFonts w:ascii="Times New Roman" w:eastAsia="Arial" w:hAnsi="Times New Roman" w:cs="Times New Roman"/>
          <w:color w:val="000000"/>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 Vor- und Nachbedingungen</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3.1 Vorbedingung</w:t>
      </w:r>
    </w:p>
    <w:p w:rsidR="00E6507A" w:rsidRPr="00061A9D" w:rsidRDefault="00E6507A" w:rsidP="00E47BE4">
      <w:pPr>
        <w:numPr>
          <w:ilvl w:val="0"/>
          <w:numId w:val="144"/>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erstellt oder ändert ein Rezept</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3.2 Nachbedingung</w:t>
      </w:r>
    </w:p>
    <w:p w:rsidR="00E6507A" w:rsidRPr="00061A9D" w:rsidRDefault="00E6507A" w:rsidP="00E47BE4">
      <w:pPr>
        <w:numPr>
          <w:ilvl w:val="0"/>
          <w:numId w:val="145"/>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 Diätassistentin richtige Suchmaske an je nachdem ob Lebensmittel oder Rezept gesucht wird</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rPr>
      </w:pPr>
    </w:p>
    <w:p w:rsidR="00544FF0" w:rsidRPr="00061A9D" w:rsidRDefault="00544FF0">
      <w:pPr>
        <w:rPr>
          <w:rFonts w:ascii="Times New Roman" w:hAnsi="Times New Roman" w:cs="Times New Roman"/>
          <w:u w:val="single"/>
        </w:rPr>
      </w:pPr>
      <w:r w:rsidRPr="00061A9D">
        <w:rPr>
          <w:rFonts w:ascii="Times New Roman" w:hAnsi="Times New Roman" w:cs="Times New Roman"/>
          <w:u w:val="single"/>
        </w:rPr>
        <w:br w:type="page"/>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lastRenderedPageBreak/>
        <w:t>4. Ablauf</w:t>
      </w: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4.1 Basisablauf</w:t>
      </w:r>
    </w:p>
    <w:p w:rsidR="00E6507A" w:rsidRPr="00061A9D" w:rsidRDefault="00E6507A" w:rsidP="00E47BE4">
      <w:pPr>
        <w:numPr>
          <w:ilvl w:val="0"/>
          <w:numId w:val="14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ruft Zutatensuche auf</w:t>
      </w:r>
    </w:p>
    <w:p w:rsidR="00E6507A" w:rsidRPr="00061A9D" w:rsidRDefault="00E6507A" w:rsidP="00E47BE4">
      <w:pPr>
        <w:numPr>
          <w:ilvl w:val="0"/>
          <w:numId w:val="146"/>
        </w:numPr>
        <w:tabs>
          <w:tab w:val="num" w:pos="720"/>
        </w:tabs>
        <w:spacing w:after="0"/>
        <w:ind w:left="0" w:firstLine="0"/>
        <w:rPr>
          <w:rFonts w:ascii="Times New Roman" w:hAnsi="Times New Roman" w:cs="Times New Roman"/>
        </w:rPr>
      </w:pPr>
      <w:r w:rsidRPr="00061A9D">
        <w:rPr>
          <w:rFonts w:ascii="Times New Roman" w:hAnsi="Times New Roman" w:cs="Times New Roman"/>
        </w:rPr>
        <w:t>System zeigt</w:t>
      </w:r>
      <w:r w:rsidR="008357E2" w:rsidRPr="00061A9D">
        <w:rPr>
          <w:rFonts w:ascii="Times New Roman" w:hAnsi="Times New Roman" w:cs="Times New Roman"/>
        </w:rPr>
        <w:t xml:space="preserve"> Zutatensuchmaske</w:t>
      </w:r>
      <w:r w:rsidRPr="00061A9D">
        <w:rPr>
          <w:rFonts w:ascii="Times New Roman" w:hAnsi="Times New Roman" w:cs="Times New Roman"/>
        </w:rPr>
        <w:t xml:space="preserve"> an</w:t>
      </w:r>
    </w:p>
    <w:p w:rsidR="00E6507A" w:rsidRPr="00061A9D" w:rsidRDefault="00E6507A" w:rsidP="00E47BE4">
      <w:pPr>
        <w:numPr>
          <w:ilvl w:val="0"/>
          <w:numId w:val="146"/>
        </w:numPr>
        <w:tabs>
          <w:tab w:val="num" w:pos="720"/>
        </w:tabs>
        <w:spacing w:after="0"/>
        <w:ind w:left="0" w:firstLine="0"/>
        <w:rPr>
          <w:rFonts w:ascii="Times New Roman" w:hAnsi="Times New Roman" w:cs="Times New Roman"/>
        </w:rPr>
      </w:pPr>
      <w:r w:rsidRPr="00061A9D">
        <w:rPr>
          <w:rFonts w:ascii="Times New Roman" w:hAnsi="Times New Roman" w:cs="Times New Roman"/>
        </w:rPr>
        <w:t>Diätassistentin wählt Rezept/Lebensmittel aus</w:t>
      </w:r>
    </w:p>
    <w:p w:rsidR="00052D76" w:rsidRPr="00052D76" w:rsidRDefault="00E6507A" w:rsidP="00D8176D">
      <w:pPr>
        <w:numPr>
          <w:ilvl w:val="0"/>
          <w:numId w:val="146"/>
        </w:numPr>
        <w:tabs>
          <w:tab w:val="num" w:pos="720"/>
        </w:tabs>
        <w:spacing w:after="0"/>
        <w:ind w:left="0" w:firstLine="0"/>
        <w:rPr>
          <w:rFonts w:ascii="Times New Roman" w:hAnsi="Times New Roman" w:cs="Times New Roman"/>
          <w:u w:val="single"/>
        </w:rPr>
      </w:pPr>
      <w:r w:rsidRPr="00052D76">
        <w:rPr>
          <w:rFonts w:ascii="Times New Roman" w:hAnsi="Times New Roman" w:cs="Times New Roman"/>
        </w:rPr>
        <w:t xml:space="preserve">System zeigt Suchresultate an </w:t>
      </w:r>
    </w:p>
    <w:p w:rsidR="00052D76" w:rsidRDefault="00052D76" w:rsidP="00052D76">
      <w:pPr>
        <w:spacing w:after="0"/>
        <w:rPr>
          <w:rFonts w:ascii="Times New Roman" w:hAnsi="Times New Roman" w:cs="Times New Roman"/>
        </w:rPr>
      </w:pPr>
    </w:p>
    <w:p w:rsidR="00E6507A" w:rsidRPr="00052D76" w:rsidRDefault="00E6507A" w:rsidP="00052D76">
      <w:pPr>
        <w:spacing w:after="0"/>
        <w:rPr>
          <w:rFonts w:ascii="Times New Roman" w:hAnsi="Times New Roman" w:cs="Times New Roman"/>
          <w:u w:val="single"/>
        </w:rPr>
      </w:pPr>
      <w:r w:rsidRPr="00052D76">
        <w:rPr>
          <w:rFonts w:ascii="Times New Roman" w:hAnsi="Times New Roman" w:cs="Times New Roman"/>
          <w:u w:val="single"/>
        </w:rPr>
        <w:t>4.2 Alternativablauf</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5. Besondere Anforderungen</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6. Technologie und Daten Variationsliste</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7. Benutzungsfrequenz</w:t>
      </w:r>
    </w:p>
    <w:p w:rsidR="00E6507A" w:rsidRPr="00061A9D" w:rsidRDefault="00E6507A" w:rsidP="00D8176D">
      <w:pPr>
        <w:rPr>
          <w:rFonts w:ascii="Times New Roman" w:hAnsi="Times New Roman" w:cs="Times New Roman"/>
        </w:rPr>
      </w:pPr>
    </w:p>
    <w:p w:rsidR="00E6507A" w:rsidRPr="00061A9D" w:rsidRDefault="00E6507A" w:rsidP="00D8176D">
      <w:pPr>
        <w:rPr>
          <w:rFonts w:ascii="Times New Roman" w:hAnsi="Times New Roman" w:cs="Times New Roman"/>
          <w:u w:val="single"/>
        </w:rPr>
      </w:pPr>
      <w:r w:rsidRPr="00061A9D">
        <w:rPr>
          <w:rFonts w:ascii="Times New Roman" w:hAnsi="Times New Roman" w:cs="Times New Roman"/>
          <w:u w:val="single"/>
        </w:rPr>
        <w:t>8. Offen</w:t>
      </w:r>
      <w:r w:rsidR="00544FF0" w:rsidRPr="00061A9D">
        <w:rPr>
          <w:rFonts w:ascii="Times New Roman" w:hAnsi="Times New Roman" w:cs="Times New Roman"/>
          <w:u w:val="single"/>
        </w:rPr>
        <w:t>e Punkte</w:t>
      </w:r>
    </w:p>
    <w:p w:rsidR="00544FF0" w:rsidRPr="00061A9D" w:rsidRDefault="00544FF0">
      <w:pPr>
        <w:rPr>
          <w:rFonts w:ascii="Times New Roman" w:eastAsiaTheme="majorEastAsia" w:hAnsi="Times New Roman" w:cs="Times New Roman"/>
          <w:b/>
          <w:bCs/>
          <w:color w:val="365F91" w:themeColor="accent1" w:themeShade="BF"/>
          <w:sz w:val="28"/>
          <w:szCs w:val="28"/>
        </w:rPr>
      </w:pPr>
      <w:r w:rsidRPr="00061A9D">
        <w:rPr>
          <w:rFonts w:ascii="Times New Roman" w:hAnsi="Times New Roman" w:cs="Times New Roman"/>
        </w:rPr>
        <w:br w:type="page"/>
      </w:r>
    </w:p>
    <w:p w:rsidR="00480AF2" w:rsidRPr="00061A9D" w:rsidRDefault="002C63FB" w:rsidP="00D8176D">
      <w:pPr>
        <w:pStyle w:val="berschrift1"/>
        <w:ind w:left="0" w:firstLine="0"/>
        <w:rPr>
          <w:rFonts w:ascii="Times New Roman" w:hAnsi="Times New Roman" w:cs="Times New Roman"/>
        </w:rPr>
      </w:pPr>
      <w:bookmarkStart w:id="123" w:name="_Toc289022695"/>
      <w:r w:rsidRPr="00061A9D">
        <w:rPr>
          <w:rFonts w:ascii="Times New Roman" w:hAnsi="Times New Roman" w:cs="Times New Roman"/>
        </w:rPr>
        <w:lastRenderedPageBreak/>
        <w:t>Nonfunktionale</w:t>
      </w:r>
      <w:r w:rsidR="00480AF2" w:rsidRPr="00061A9D">
        <w:rPr>
          <w:rFonts w:ascii="Times New Roman" w:hAnsi="Times New Roman" w:cs="Times New Roman"/>
        </w:rPr>
        <w:t xml:space="preserve"> Anforderungen</w:t>
      </w:r>
      <w:bookmarkEnd w:id="123"/>
    </w:p>
    <w:p w:rsidR="00480AF2" w:rsidRPr="00061A9D" w:rsidRDefault="00480AF2" w:rsidP="00D8176D">
      <w:pPr>
        <w:rPr>
          <w:rFonts w:ascii="Times New Roman" w:hAnsi="Times New Roman" w:cs="Times New Roman"/>
        </w:rPr>
      </w:pPr>
    </w:p>
    <w:p w:rsidR="00480AF2" w:rsidRPr="00061A9D" w:rsidRDefault="00480AF2" w:rsidP="00D8176D">
      <w:pPr>
        <w:pStyle w:val="berschrift2"/>
        <w:ind w:left="0" w:firstLine="0"/>
        <w:rPr>
          <w:rFonts w:ascii="Times New Roman" w:hAnsi="Times New Roman" w:cs="Times New Roman"/>
        </w:rPr>
      </w:pPr>
      <w:bookmarkStart w:id="124" w:name="_Toc289022696"/>
      <w:r w:rsidRPr="00061A9D">
        <w:rPr>
          <w:rFonts w:ascii="Times New Roman" w:hAnsi="Times New Roman" w:cs="Times New Roman"/>
        </w:rPr>
        <w:t>Regeln</w:t>
      </w:r>
      <w:bookmarkEnd w:id="124"/>
    </w:p>
    <w:p w:rsidR="006F17F6" w:rsidRPr="00061A9D" w:rsidRDefault="006F17F6" w:rsidP="00E47BE4">
      <w:pPr>
        <w:pStyle w:val="Listenabsatz"/>
        <w:numPr>
          <w:ilvl w:val="0"/>
          <w:numId w:val="147"/>
        </w:numPr>
        <w:rPr>
          <w:rFonts w:ascii="Times New Roman" w:hAnsi="Times New Roman" w:cs="Times New Roman"/>
        </w:rPr>
      </w:pPr>
      <w:r w:rsidRPr="00061A9D">
        <w:rPr>
          <w:rFonts w:ascii="Times New Roman" w:hAnsi="Times New Roman" w:cs="Times New Roman"/>
        </w:rPr>
        <w:t>Zur selben Zeit kann</w:t>
      </w:r>
      <w:r w:rsidR="008B7D3E" w:rsidRPr="00061A9D">
        <w:rPr>
          <w:rFonts w:ascii="Times New Roman" w:hAnsi="Times New Roman" w:cs="Times New Roman"/>
        </w:rPr>
        <w:t xml:space="preserve"> es</w:t>
      </w:r>
      <w:r w:rsidRPr="00061A9D">
        <w:rPr>
          <w:rFonts w:ascii="Times New Roman" w:hAnsi="Times New Roman" w:cs="Times New Roman"/>
        </w:rPr>
        <w:t xml:space="preserve"> immer nur eine aktive Diät </w:t>
      </w:r>
      <w:r w:rsidR="008B7D3E" w:rsidRPr="00061A9D">
        <w:rPr>
          <w:rFonts w:ascii="Times New Roman" w:hAnsi="Times New Roman" w:cs="Times New Roman"/>
        </w:rPr>
        <w:t>geben</w:t>
      </w:r>
      <w:r w:rsidRPr="00061A9D">
        <w:rPr>
          <w:rFonts w:ascii="Times New Roman" w:hAnsi="Times New Roman" w:cs="Times New Roman"/>
        </w:rPr>
        <w:t xml:space="preserve">. </w:t>
      </w:r>
    </w:p>
    <w:p w:rsidR="006F17F6" w:rsidRPr="00061A9D" w:rsidRDefault="006F17F6" w:rsidP="00E47BE4">
      <w:pPr>
        <w:pStyle w:val="Listenabsatz"/>
        <w:numPr>
          <w:ilvl w:val="0"/>
          <w:numId w:val="147"/>
        </w:numPr>
        <w:rPr>
          <w:rFonts w:ascii="Times New Roman" w:hAnsi="Times New Roman" w:cs="Times New Roman"/>
        </w:rPr>
      </w:pPr>
      <w:r w:rsidRPr="00061A9D">
        <w:rPr>
          <w:rFonts w:ascii="Times New Roman" w:hAnsi="Times New Roman" w:cs="Times New Roman"/>
        </w:rPr>
        <w:t>Zum selben Zeitpunkt darf nur ein Diätassistent einen bestimmten Patienten bearbeiten.</w:t>
      </w:r>
    </w:p>
    <w:p w:rsidR="00DE1128" w:rsidRPr="00061A9D" w:rsidRDefault="00DE1128" w:rsidP="00E47BE4">
      <w:pPr>
        <w:pStyle w:val="Listenabsatz"/>
        <w:numPr>
          <w:ilvl w:val="0"/>
          <w:numId w:val="147"/>
        </w:numPr>
        <w:rPr>
          <w:rFonts w:ascii="Times New Roman" w:hAnsi="Times New Roman" w:cs="Times New Roman"/>
        </w:rPr>
      </w:pPr>
      <w:r w:rsidRPr="00061A9D">
        <w:rPr>
          <w:rFonts w:ascii="Times New Roman" w:hAnsi="Times New Roman" w:cs="Times New Roman"/>
        </w:rPr>
        <w:t>Eine Mahlzeitzeile enthält entweder genau ein Nahrungsmittel oder genau ein Rezept.</w:t>
      </w:r>
    </w:p>
    <w:p w:rsidR="00025F3B" w:rsidRPr="00061A9D" w:rsidRDefault="00296961" w:rsidP="00025F3B">
      <w:pPr>
        <w:pStyle w:val="berschrift2"/>
        <w:ind w:left="0" w:firstLine="0"/>
        <w:rPr>
          <w:rFonts w:ascii="Times New Roman" w:hAnsi="Times New Roman" w:cs="Times New Roman"/>
        </w:rPr>
      </w:pPr>
      <w:bookmarkStart w:id="125" w:name="_Toc289022697"/>
      <w:r w:rsidRPr="00061A9D">
        <w:rPr>
          <w:rFonts w:ascii="Times New Roman" w:hAnsi="Times New Roman" w:cs="Times New Roman"/>
        </w:rPr>
        <w:t>Usa</w:t>
      </w:r>
      <w:r w:rsidR="00480AF2" w:rsidRPr="00061A9D">
        <w:rPr>
          <w:rFonts w:ascii="Times New Roman" w:hAnsi="Times New Roman" w:cs="Times New Roman"/>
        </w:rPr>
        <w:t>bility</w:t>
      </w:r>
      <w:bookmarkEnd w:id="125"/>
    </w:p>
    <w:p w:rsidR="00BB37D0" w:rsidRPr="00061A9D" w:rsidRDefault="00025F3B" w:rsidP="00E47BE4">
      <w:pPr>
        <w:pStyle w:val="Listenabsatz"/>
        <w:numPr>
          <w:ilvl w:val="0"/>
          <w:numId w:val="148"/>
        </w:numPr>
        <w:rPr>
          <w:rFonts w:ascii="Times New Roman" w:hAnsi="Times New Roman" w:cs="Times New Roman"/>
        </w:rPr>
      </w:pPr>
      <w:r w:rsidRPr="00061A9D">
        <w:rPr>
          <w:rFonts w:ascii="Times New Roman" w:hAnsi="Times New Roman" w:cs="Times New Roman"/>
        </w:rPr>
        <w:t xml:space="preserve">Die Schriftgröße von dem Programm sollte 12px nicht unterschreiten. </w:t>
      </w:r>
    </w:p>
    <w:p w:rsidR="000D58AD" w:rsidRPr="00061A9D" w:rsidRDefault="000D58AD" w:rsidP="00E47BE4">
      <w:pPr>
        <w:pStyle w:val="Listenabsatz"/>
        <w:numPr>
          <w:ilvl w:val="0"/>
          <w:numId w:val="148"/>
        </w:numPr>
        <w:rPr>
          <w:rFonts w:ascii="Times New Roman" w:hAnsi="Times New Roman" w:cs="Times New Roman"/>
        </w:rPr>
      </w:pPr>
      <w:r w:rsidRPr="00061A9D">
        <w:rPr>
          <w:rFonts w:ascii="Times New Roman" w:hAnsi="Times New Roman" w:cs="Times New Roman"/>
        </w:rPr>
        <w:t>Keine Touchscreen Unterstützung</w:t>
      </w:r>
    </w:p>
    <w:p w:rsidR="000D58AD" w:rsidRPr="00061A9D" w:rsidRDefault="00262612" w:rsidP="00E47BE4">
      <w:pPr>
        <w:pStyle w:val="Listenabsatz"/>
        <w:numPr>
          <w:ilvl w:val="0"/>
          <w:numId w:val="148"/>
        </w:numPr>
        <w:rPr>
          <w:rFonts w:ascii="Times New Roman" w:hAnsi="Times New Roman" w:cs="Times New Roman"/>
        </w:rPr>
      </w:pPr>
      <w:r w:rsidRPr="00061A9D">
        <w:rPr>
          <w:rFonts w:ascii="Times New Roman" w:hAnsi="Times New Roman" w:cs="Times New Roman"/>
        </w:rPr>
        <w:t>Maus und Tastatur sind</w:t>
      </w:r>
      <w:r w:rsidR="000D58AD" w:rsidRPr="00061A9D">
        <w:rPr>
          <w:rFonts w:ascii="Times New Roman" w:hAnsi="Times New Roman" w:cs="Times New Roman"/>
        </w:rPr>
        <w:t xml:space="preserve"> erforderlich.</w:t>
      </w:r>
    </w:p>
    <w:p w:rsidR="00480AF2" w:rsidRPr="00061A9D" w:rsidRDefault="00480AF2" w:rsidP="00D8176D">
      <w:pPr>
        <w:pStyle w:val="berschrift2"/>
        <w:ind w:left="0" w:firstLine="0"/>
        <w:rPr>
          <w:rFonts w:ascii="Times New Roman" w:hAnsi="Times New Roman" w:cs="Times New Roman"/>
        </w:rPr>
      </w:pPr>
      <w:bookmarkStart w:id="126" w:name="_Toc289022698"/>
      <w:r w:rsidRPr="00061A9D">
        <w:rPr>
          <w:rFonts w:ascii="Times New Roman" w:hAnsi="Times New Roman" w:cs="Times New Roman"/>
        </w:rPr>
        <w:t>Zuverlässigkeit</w:t>
      </w:r>
      <w:bookmarkEnd w:id="126"/>
    </w:p>
    <w:p w:rsidR="000D58AD" w:rsidRPr="00061A9D" w:rsidRDefault="000D58AD" w:rsidP="00E47BE4">
      <w:pPr>
        <w:pStyle w:val="Listenabsatz"/>
        <w:numPr>
          <w:ilvl w:val="0"/>
          <w:numId w:val="149"/>
        </w:numPr>
        <w:rPr>
          <w:rFonts w:ascii="Times New Roman" w:hAnsi="Times New Roman" w:cs="Times New Roman"/>
        </w:rPr>
      </w:pPr>
      <w:r w:rsidRPr="00061A9D">
        <w:rPr>
          <w:rFonts w:ascii="Times New Roman" w:hAnsi="Times New Roman" w:cs="Times New Roman"/>
        </w:rPr>
        <w:t xml:space="preserve">Kritische Fehler </w:t>
      </w:r>
      <w:r w:rsidR="006A044D" w:rsidRPr="00061A9D">
        <w:rPr>
          <w:rFonts w:ascii="Times New Roman" w:hAnsi="Times New Roman" w:cs="Times New Roman"/>
        </w:rPr>
        <w:t>des</w:t>
      </w:r>
      <w:r w:rsidRPr="00061A9D">
        <w:rPr>
          <w:rFonts w:ascii="Times New Roman" w:hAnsi="Times New Roman" w:cs="Times New Roman"/>
        </w:rPr>
        <w:t xml:space="preserve"> Programm</w:t>
      </w:r>
      <w:r w:rsidR="006A044D" w:rsidRPr="00061A9D">
        <w:rPr>
          <w:rFonts w:ascii="Times New Roman" w:hAnsi="Times New Roman" w:cs="Times New Roman"/>
        </w:rPr>
        <w:t>es</w:t>
      </w:r>
      <w:r w:rsidRPr="00061A9D">
        <w:rPr>
          <w:rFonts w:ascii="Times New Roman" w:hAnsi="Times New Roman" w:cs="Times New Roman"/>
        </w:rPr>
        <w:t xml:space="preserve"> werden innerhalb von 48 Stunden behoben.</w:t>
      </w:r>
    </w:p>
    <w:p w:rsidR="00480AF2" w:rsidRPr="00061A9D" w:rsidRDefault="000D58AD" w:rsidP="00E47BE4">
      <w:pPr>
        <w:pStyle w:val="Listenabsatz"/>
        <w:numPr>
          <w:ilvl w:val="0"/>
          <w:numId w:val="149"/>
        </w:numPr>
        <w:rPr>
          <w:rFonts w:ascii="Times New Roman" w:hAnsi="Times New Roman" w:cs="Times New Roman"/>
        </w:rPr>
      </w:pPr>
      <w:r w:rsidRPr="00061A9D">
        <w:rPr>
          <w:rFonts w:ascii="Times New Roman" w:hAnsi="Times New Roman" w:cs="Times New Roman"/>
        </w:rPr>
        <w:t xml:space="preserve">Das System darf pro 100 Diätpläne </w:t>
      </w:r>
      <w:r w:rsidR="006A044D" w:rsidRPr="00061A9D">
        <w:rPr>
          <w:rFonts w:ascii="Times New Roman" w:hAnsi="Times New Roman" w:cs="Times New Roman"/>
        </w:rPr>
        <w:t xml:space="preserve">maximal </w:t>
      </w:r>
      <w:r w:rsidRPr="00061A9D">
        <w:rPr>
          <w:rFonts w:ascii="Times New Roman" w:hAnsi="Times New Roman" w:cs="Times New Roman"/>
        </w:rPr>
        <w:t>einmal abstürzen.</w:t>
      </w:r>
    </w:p>
    <w:p w:rsidR="00480AF2" w:rsidRPr="00061A9D" w:rsidRDefault="00480AF2" w:rsidP="00D8176D">
      <w:pPr>
        <w:pStyle w:val="berschrift2"/>
        <w:ind w:left="0" w:firstLine="0"/>
        <w:rPr>
          <w:rFonts w:ascii="Times New Roman" w:hAnsi="Times New Roman" w:cs="Times New Roman"/>
        </w:rPr>
      </w:pPr>
      <w:bookmarkStart w:id="127" w:name="_Toc289022699"/>
      <w:r w:rsidRPr="00061A9D">
        <w:rPr>
          <w:rFonts w:ascii="Times New Roman" w:hAnsi="Times New Roman" w:cs="Times New Roman"/>
        </w:rPr>
        <w:t>Performanz</w:t>
      </w:r>
      <w:bookmarkEnd w:id="127"/>
    </w:p>
    <w:p w:rsidR="0049066B" w:rsidRPr="00061A9D" w:rsidRDefault="0049066B" w:rsidP="00E47BE4">
      <w:pPr>
        <w:pStyle w:val="Listenabsatz"/>
        <w:numPr>
          <w:ilvl w:val="0"/>
          <w:numId w:val="150"/>
        </w:numPr>
        <w:rPr>
          <w:rFonts w:ascii="Times New Roman" w:hAnsi="Times New Roman" w:cs="Times New Roman"/>
        </w:rPr>
      </w:pPr>
      <w:r w:rsidRPr="00061A9D">
        <w:rPr>
          <w:rFonts w:ascii="Times New Roman" w:hAnsi="Times New Roman" w:cs="Times New Roman"/>
        </w:rPr>
        <w:t>Die wichtigen Funktionen wie Diätpläne und Patientensuche sind innerhalb von höchstens 3 Klicks erreichbar.</w:t>
      </w:r>
    </w:p>
    <w:p w:rsidR="0049066B" w:rsidRPr="00061A9D" w:rsidRDefault="0049066B" w:rsidP="00E47BE4">
      <w:pPr>
        <w:pStyle w:val="Listenabsatz"/>
        <w:numPr>
          <w:ilvl w:val="0"/>
          <w:numId w:val="150"/>
        </w:numPr>
        <w:rPr>
          <w:rFonts w:ascii="Times New Roman" w:hAnsi="Times New Roman" w:cs="Times New Roman"/>
        </w:rPr>
      </w:pPr>
      <w:r w:rsidRPr="00061A9D">
        <w:rPr>
          <w:rFonts w:ascii="Times New Roman" w:hAnsi="Times New Roman" w:cs="Times New Roman"/>
        </w:rPr>
        <w:t xml:space="preserve">Daten sollten innerhalb von 15 Sekunden aus der Datenbank in unserer Applikation erscheinen, diese Zahl kann sich nach oben korrigieren wenn das verwendete Netzwerk bereits ausgelastet ist. </w:t>
      </w:r>
    </w:p>
    <w:p w:rsidR="00480AF2" w:rsidRPr="00061A9D" w:rsidRDefault="00480AF2" w:rsidP="00D8176D">
      <w:pPr>
        <w:pStyle w:val="berschrift2"/>
        <w:ind w:left="0" w:firstLine="0"/>
        <w:rPr>
          <w:rFonts w:ascii="Times New Roman" w:hAnsi="Times New Roman" w:cs="Times New Roman"/>
        </w:rPr>
      </w:pPr>
      <w:bookmarkStart w:id="128" w:name="_Toc289022700"/>
      <w:r w:rsidRPr="00061A9D">
        <w:rPr>
          <w:rFonts w:ascii="Times New Roman" w:hAnsi="Times New Roman" w:cs="Times New Roman"/>
        </w:rPr>
        <w:t>Unterstützbarkeit</w:t>
      </w:r>
      <w:bookmarkEnd w:id="128"/>
    </w:p>
    <w:p w:rsidR="004C143A" w:rsidRPr="00061A9D" w:rsidRDefault="004C143A" w:rsidP="00E47BE4">
      <w:pPr>
        <w:pStyle w:val="Listenabsatz"/>
        <w:numPr>
          <w:ilvl w:val="0"/>
          <w:numId w:val="151"/>
        </w:numPr>
        <w:rPr>
          <w:rFonts w:ascii="Times New Roman" w:hAnsi="Times New Roman" w:cs="Times New Roman"/>
        </w:rPr>
      </w:pPr>
      <w:r w:rsidRPr="00061A9D">
        <w:rPr>
          <w:rFonts w:ascii="Times New Roman" w:hAnsi="Times New Roman" w:cs="Times New Roman"/>
        </w:rPr>
        <w:t>Es werden alle Betriebssysteme mit einer aktuellen JAVA Runtime unterstützt.</w:t>
      </w:r>
    </w:p>
    <w:p w:rsidR="004C143A" w:rsidRPr="00061A9D" w:rsidRDefault="004C143A" w:rsidP="00E47BE4">
      <w:pPr>
        <w:pStyle w:val="Listenabsatz"/>
        <w:numPr>
          <w:ilvl w:val="0"/>
          <w:numId w:val="151"/>
        </w:numPr>
        <w:rPr>
          <w:rFonts w:ascii="Times New Roman" w:hAnsi="Times New Roman" w:cs="Times New Roman"/>
        </w:rPr>
      </w:pPr>
      <w:r w:rsidRPr="00061A9D">
        <w:rPr>
          <w:rFonts w:ascii="Times New Roman" w:hAnsi="Times New Roman" w:cs="Times New Roman"/>
        </w:rPr>
        <w:t>Die Android Java Engine Dalvik wird nicht unterstützt</w:t>
      </w:r>
    </w:p>
    <w:p w:rsidR="004C143A" w:rsidRPr="00061A9D" w:rsidRDefault="004C143A" w:rsidP="00E47BE4">
      <w:pPr>
        <w:pStyle w:val="Listenabsatz"/>
        <w:numPr>
          <w:ilvl w:val="0"/>
          <w:numId w:val="151"/>
        </w:numPr>
        <w:rPr>
          <w:rFonts w:ascii="Times New Roman" w:hAnsi="Times New Roman" w:cs="Times New Roman"/>
        </w:rPr>
      </w:pPr>
      <w:r w:rsidRPr="00061A9D">
        <w:rPr>
          <w:rFonts w:ascii="Times New Roman" w:hAnsi="Times New Roman" w:cs="Times New Roman"/>
        </w:rPr>
        <w:t>Die Online Version funktioniert in folgenden Browsern</w:t>
      </w:r>
      <w:r w:rsidR="00D12A3C" w:rsidRPr="00061A9D">
        <w:rPr>
          <w:rFonts w:ascii="Times New Roman" w:hAnsi="Times New Roman" w:cs="Times New Roman"/>
        </w:rPr>
        <w:t xml:space="preserve"> für Abwärtskompatibilität wird nicht garantiert</w:t>
      </w:r>
      <w:r w:rsidRPr="00061A9D">
        <w:rPr>
          <w:rFonts w:ascii="Times New Roman" w:hAnsi="Times New Roman" w:cs="Times New Roman"/>
        </w:rPr>
        <w:t>:</w:t>
      </w:r>
    </w:p>
    <w:p w:rsidR="004C143A" w:rsidRPr="00061A9D" w:rsidRDefault="004C143A" w:rsidP="00E47BE4">
      <w:pPr>
        <w:pStyle w:val="Listenabsatz"/>
        <w:numPr>
          <w:ilvl w:val="1"/>
          <w:numId w:val="151"/>
        </w:numPr>
        <w:rPr>
          <w:rFonts w:ascii="Times New Roman" w:hAnsi="Times New Roman" w:cs="Times New Roman"/>
        </w:rPr>
      </w:pPr>
      <w:r w:rsidRPr="00061A9D">
        <w:rPr>
          <w:rFonts w:ascii="Times New Roman" w:hAnsi="Times New Roman" w:cs="Times New Roman"/>
        </w:rPr>
        <w:t>Chrome</w:t>
      </w:r>
      <w:r w:rsidR="00244A2C" w:rsidRPr="00061A9D">
        <w:rPr>
          <w:rFonts w:ascii="Times New Roman" w:hAnsi="Times New Roman" w:cs="Times New Roman"/>
        </w:rPr>
        <w:t xml:space="preserve"> 9</w:t>
      </w:r>
    </w:p>
    <w:p w:rsidR="004C143A" w:rsidRPr="00061A9D" w:rsidRDefault="004C143A" w:rsidP="00E47BE4">
      <w:pPr>
        <w:pStyle w:val="Listenabsatz"/>
        <w:numPr>
          <w:ilvl w:val="1"/>
          <w:numId w:val="151"/>
        </w:numPr>
        <w:rPr>
          <w:rFonts w:ascii="Times New Roman" w:hAnsi="Times New Roman" w:cs="Times New Roman"/>
        </w:rPr>
      </w:pPr>
      <w:r w:rsidRPr="00061A9D">
        <w:rPr>
          <w:rFonts w:ascii="Times New Roman" w:hAnsi="Times New Roman" w:cs="Times New Roman"/>
        </w:rPr>
        <w:t>Firefox 4.0</w:t>
      </w:r>
    </w:p>
    <w:p w:rsidR="004C143A" w:rsidRPr="00061A9D" w:rsidRDefault="004C143A" w:rsidP="00E47BE4">
      <w:pPr>
        <w:pStyle w:val="Listenabsatz"/>
        <w:numPr>
          <w:ilvl w:val="1"/>
          <w:numId w:val="151"/>
        </w:numPr>
        <w:rPr>
          <w:rFonts w:ascii="Times New Roman" w:hAnsi="Times New Roman" w:cs="Times New Roman"/>
        </w:rPr>
      </w:pPr>
      <w:r w:rsidRPr="00061A9D">
        <w:rPr>
          <w:rFonts w:ascii="Times New Roman" w:hAnsi="Times New Roman" w:cs="Times New Roman"/>
        </w:rPr>
        <w:t>Internet</w:t>
      </w:r>
      <w:r w:rsidR="00244A2C" w:rsidRPr="00061A9D">
        <w:rPr>
          <w:rFonts w:ascii="Times New Roman" w:hAnsi="Times New Roman" w:cs="Times New Roman"/>
        </w:rPr>
        <w:t xml:space="preserve"> E</w:t>
      </w:r>
      <w:r w:rsidRPr="00061A9D">
        <w:rPr>
          <w:rFonts w:ascii="Times New Roman" w:hAnsi="Times New Roman" w:cs="Times New Roman"/>
        </w:rPr>
        <w:t>xplorer 9</w:t>
      </w:r>
    </w:p>
    <w:p w:rsidR="00480AF2" w:rsidRPr="00061A9D" w:rsidRDefault="00480AF2" w:rsidP="00D8176D">
      <w:pPr>
        <w:pStyle w:val="berschrift2"/>
        <w:ind w:left="0" w:firstLine="0"/>
        <w:rPr>
          <w:rFonts w:ascii="Times New Roman" w:hAnsi="Times New Roman" w:cs="Times New Roman"/>
        </w:rPr>
      </w:pPr>
      <w:bookmarkStart w:id="129" w:name="_Toc289022701"/>
      <w:r w:rsidRPr="00061A9D">
        <w:rPr>
          <w:rFonts w:ascii="Times New Roman" w:hAnsi="Times New Roman" w:cs="Times New Roman"/>
        </w:rPr>
        <w:t>Online Benutzerdokumentation und Help System</w:t>
      </w:r>
      <w:bookmarkEnd w:id="129"/>
    </w:p>
    <w:p w:rsidR="00480AF2" w:rsidRPr="00061A9D" w:rsidRDefault="000263F7" w:rsidP="00E47BE4">
      <w:pPr>
        <w:pStyle w:val="Listenabsatz"/>
        <w:numPr>
          <w:ilvl w:val="0"/>
          <w:numId w:val="152"/>
        </w:numPr>
        <w:rPr>
          <w:rFonts w:ascii="Times New Roman" w:hAnsi="Times New Roman" w:cs="Times New Roman"/>
        </w:rPr>
      </w:pPr>
      <w:r w:rsidRPr="00061A9D">
        <w:rPr>
          <w:rFonts w:ascii="Times New Roman" w:hAnsi="Times New Roman" w:cs="Times New Roman"/>
        </w:rPr>
        <w:t>Eine Beschreibung zu den wichtigen Teilen des Programes, darunter fallen unter anderem „Diätpläne erstellen“ und „Stammdaten Verwaltung“</w:t>
      </w:r>
      <w:r w:rsidR="00280DAA" w:rsidRPr="00061A9D">
        <w:rPr>
          <w:rFonts w:ascii="Times New Roman" w:hAnsi="Times New Roman" w:cs="Times New Roman"/>
        </w:rPr>
        <w:t>, sind in einer</w:t>
      </w:r>
      <w:r w:rsidR="00131BB2" w:rsidRPr="00061A9D">
        <w:rPr>
          <w:rFonts w:ascii="Times New Roman" w:hAnsi="Times New Roman" w:cs="Times New Roman"/>
        </w:rPr>
        <w:t xml:space="preserve"> </w:t>
      </w:r>
      <w:r w:rsidR="00280DAA" w:rsidRPr="00061A9D">
        <w:rPr>
          <w:rFonts w:ascii="Times New Roman" w:hAnsi="Times New Roman" w:cs="Times New Roman"/>
        </w:rPr>
        <w:t xml:space="preserve">Web </w:t>
      </w:r>
      <w:r w:rsidR="00131BB2" w:rsidRPr="00061A9D">
        <w:rPr>
          <w:rFonts w:ascii="Times New Roman" w:hAnsi="Times New Roman" w:cs="Times New Roman"/>
        </w:rPr>
        <w:t xml:space="preserve">und </w:t>
      </w:r>
      <w:r w:rsidR="00280DAA" w:rsidRPr="00061A9D">
        <w:rPr>
          <w:rFonts w:ascii="Times New Roman" w:hAnsi="Times New Roman" w:cs="Times New Roman"/>
        </w:rPr>
        <w:t>einer</w:t>
      </w:r>
      <w:r w:rsidR="00131BB2" w:rsidRPr="00061A9D">
        <w:rPr>
          <w:rFonts w:ascii="Times New Roman" w:hAnsi="Times New Roman" w:cs="Times New Roman"/>
        </w:rPr>
        <w:t xml:space="preserve"> Desktop Version </w:t>
      </w:r>
      <w:r w:rsidRPr="00061A9D">
        <w:rPr>
          <w:rFonts w:ascii="Times New Roman" w:hAnsi="Times New Roman" w:cs="Times New Roman"/>
        </w:rPr>
        <w:t xml:space="preserve"> vorhanden.</w:t>
      </w:r>
    </w:p>
    <w:p w:rsidR="00480AF2" w:rsidRPr="00061A9D" w:rsidRDefault="00480AF2" w:rsidP="00D8176D">
      <w:pPr>
        <w:pStyle w:val="berschrift2"/>
        <w:ind w:left="0" w:firstLine="0"/>
        <w:rPr>
          <w:rFonts w:ascii="Times New Roman" w:hAnsi="Times New Roman" w:cs="Times New Roman"/>
        </w:rPr>
      </w:pPr>
      <w:bookmarkStart w:id="130" w:name="_Toc289022702"/>
      <w:r w:rsidRPr="00061A9D">
        <w:rPr>
          <w:rFonts w:ascii="Times New Roman" w:hAnsi="Times New Roman" w:cs="Times New Roman"/>
        </w:rPr>
        <w:t>zugekaufte Komponenten</w:t>
      </w:r>
      <w:bookmarkEnd w:id="130"/>
    </w:p>
    <w:p w:rsidR="007D26B2" w:rsidRPr="007D26B2" w:rsidRDefault="00280DAA" w:rsidP="007D26B2">
      <w:pPr>
        <w:pStyle w:val="Listenabsatz"/>
        <w:numPr>
          <w:ilvl w:val="0"/>
          <w:numId w:val="153"/>
        </w:numPr>
        <w:rPr>
          <w:rFonts w:ascii="Times New Roman" w:hAnsi="Times New Roman" w:cs="Times New Roman"/>
        </w:rPr>
      </w:pPr>
      <w:r w:rsidRPr="00061A9D">
        <w:rPr>
          <w:rFonts w:ascii="Times New Roman" w:hAnsi="Times New Roman" w:cs="Times New Roman"/>
        </w:rPr>
        <w:t>Die</w:t>
      </w:r>
      <w:r w:rsidR="00306925" w:rsidRPr="00061A9D">
        <w:rPr>
          <w:rFonts w:ascii="Times New Roman" w:hAnsi="Times New Roman" w:cs="Times New Roman"/>
        </w:rPr>
        <w:t xml:space="preserve"> </w:t>
      </w:r>
      <w:r w:rsidRPr="00061A9D">
        <w:rPr>
          <w:rFonts w:ascii="Times New Roman" w:hAnsi="Times New Roman" w:cs="Times New Roman"/>
        </w:rPr>
        <w:t>Bundeslebensmittelschlüsseldatenbank</w:t>
      </w:r>
    </w:p>
    <w:p w:rsidR="007D26B2" w:rsidRDefault="007D26B2">
      <w:pPr>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0359B3" w:rsidRPr="007D26B2" w:rsidRDefault="00480AF2" w:rsidP="007D26B2">
      <w:pPr>
        <w:pStyle w:val="berschrift2"/>
        <w:ind w:left="0" w:firstLine="0"/>
        <w:rPr>
          <w:rFonts w:ascii="Times New Roman" w:hAnsi="Times New Roman" w:cs="Times New Roman"/>
        </w:rPr>
      </w:pPr>
      <w:bookmarkStart w:id="131" w:name="_Toc289022703"/>
      <w:r w:rsidRPr="007D26B2">
        <w:rPr>
          <w:rFonts w:ascii="Times New Roman" w:hAnsi="Times New Roman" w:cs="Times New Roman"/>
        </w:rPr>
        <w:lastRenderedPageBreak/>
        <w:t>Schnittstellen</w:t>
      </w:r>
      <w:bookmarkEnd w:id="131"/>
    </w:p>
    <w:p w:rsidR="00480AF2" w:rsidRPr="00061A9D" w:rsidRDefault="00480AF2" w:rsidP="00D8176D">
      <w:pPr>
        <w:pStyle w:val="berschrift3"/>
        <w:ind w:left="0" w:firstLine="0"/>
        <w:rPr>
          <w:rFonts w:ascii="Times New Roman" w:hAnsi="Times New Roman" w:cs="Times New Roman"/>
        </w:rPr>
      </w:pPr>
      <w:bookmarkStart w:id="132" w:name="_Toc289022704"/>
      <w:r w:rsidRPr="00061A9D">
        <w:rPr>
          <w:rFonts w:ascii="Times New Roman" w:hAnsi="Times New Roman" w:cs="Times New Roman"/>
        </w:rPr>
        <w:t>Benutzerschnittstellen</w:t>
      </w:r>
      <w:bookmarkEnd w:id="132"/>
    </w:p>
    <w:p w:rsidR="0034765C" w:rsidRPr="00061A9D" w:rsidRDefault="009072ED" w:rsidP="00E47BE4">
      <w:pPr>
        <w:pStyle w:val="Listenabsatz"/>
        <w:numPr>
          <w:ilvl w:val="0"/>
          <w:numId w:val="154"/>
        </w:numPr>
        <w:rPr>
          <w:rFonts w:ascii="Times New Roman" w:hAnsi="Times New Roman" w:cs="Times New Roman"/>
        </w:rPr>
      </w:pPr>
      <w:r w:rsidRPr="00061A9D">
        <w:rPr>
          <w:rFonts w:ascii="Times New Roman" w:hAnsi="Times New Roman" w:cs="Times New Roman"/>
        </w:rPr>
        <w:t>Der Bildschirm muss eine Auflösung von mindestens 1024x768 unterstützen.</w:t>
      </w:r>
    </w:p>
    <w:p w:rsidR="009072ED" w:rsidRPr="00061A9D" w:rsidRDefault="009072ED" w:rsidP="00E47BE4">
      <w:pPr>
        <w:pStyle w:val="Listenabsatz"/>
        <w:numPr>
          <w:ilvl w:val="0"/>
          <w:numId w:val="154"/>
        </w:numPr>
        <w:rPr>
          <w:rFonts w:ascii="Times New Roman" w:hAnsi="Times New Roman" w:cs="Times New Roman"/>
        </w:rPr>
      </w:pPr>
      <w:r w:rsidRPr="00061A9D">
        <w:rPr>
          <w:rFonts w:ascii="Times New Roman" w:hAnsi="Times New Roman" w:cs="Times New Roman"/>
        </w:rPr>
        <w:t>Maus und Tastatur wird für die Eingabe benötigt.</w:t>
      </w:r>
    </w:p>
    <w:p w:rsidR="009072ED" w:rsidRPr="00061A9D" w:rsidRDefault="009072ED" w:rsidP="00E47BE4">
      <w:pPr>
        <w:pStyle w:val="Listenabsatz"/>
        <w:numPr>
          <w:ilvl w:val="0"/>
          <w:numId w:val="154"/>
        </w:numPr>
        <w:rPr>
          <w:rFonts w:ascii="Times New Roman" w:hAnsi="Times New Roman" w:cs="Times New Roman"/>
        </w:rPr>
      </w:pPr>
      <w:r w:rsidRPr="00061A9D">
        <w:rPr>
          <w:rFonts w:ascii="Times New Roman" w:hAnsi="Times New Roman" w:cs="Times New Roman"/>
        </w:rPr>
        <w:t>Drucker muss vorhanden sein.</w:t>
      </w:r>
    </w:p>
    <w:p w:rsidR="00480AF2" w:rsidRPr="00061A9D" w:rsidRDefault="00480AF2" w:rsidP="00D8176D">
      <w:pPr>
        <w:pStyle w:val="berschrift3"/>
        <w:ind w:left="0" w:firstLine="0"/>
        <w:rPr>
          <w:rFonts w:ascii="Times New Roman" w:hAnsi="Times New Roman" w:cs="Times New Roman"/>
        </w:rPr>
      </w:pPr>
      <w:bookmarkStart w:id="133" w:name="_Toc289022705"/>
      <w:r w:rsidRPr="00061A9D">
        <w:rPr>
          <w:rFonts w:ascii="Times New Roman" w:hAnsi="Times New Roman" w:cs="Times New Roman"/>
        </w:rPr>
        <w:t>Software Schnittstellen</w:t>
      </w:r>
      <w:bookmarkEnd w:id="133"/>
    </w:p>
    <w:p w:rsidR="00D662E8" w:rsidRPr="00061A9D" w:rsidRDefault="00D662E8" w:rsidP="00E47BE4">
      <w:pPr>
        <w:pStyle w:val="Listenabsatz"/>
        <w:numPr>
          <w:ilvl w:val="0"/>
          <w:numId w:val="155"/>
        </w:numPr>
        <w:rPr>
          <w:rFonts w:ascii="Times New Roman" w:hAnsi="Times New Roman" w:cs="Times New Roman"/>
        </w:rPr>
      </w:pPr>
      <w:r w:rsidRPr="00061A9D">
        <w:rPr>
          <w:rFonts w:ascii="Times New Roman" w:hAnsi="Times New Roman" w:cs="Times New Roman"/>
        </w:rPr>
        <w:t>Benutzerrechte werden von der Krankenhausdatenbank bezogen, diese müssen nicht von EasyDiet bearbeitet werden können.</w:t>
      </w:r>
    </w:p>
    <w:p w:rsidR="00850677" w:rsidRPr="00061A9D" w:rsidRDefault="00850677" w:rsidP="00E47BE4">
      <w:pPr>
        <w:pStyle w:val="Listenabsatz"/>
        <w:numPr>
          <w:ilvl w:val="0"/>
          <w:numId w:val="155"/>
        </w:numPr>
        <w:rPr>
          <w:rFonts w:ascii="Times New Roman" w:hAnsi="Times New Roman" w:cs="Times New Roman"/>
        </w:rPr>
      </w:pPr>
      <w:r w:rsidRPr="00061A9D">
        <w:rPr>
          <w:rFonts w:ascii="Times New Roman" w:hAnsi="Times New Roman" w:cs="Times New Roman"/>
        </w:rPr>
        <w:t>Rezepte müssen von der Küche erfasst werden können.</w:t>
      </w:r>
    </w:p>
    <w:p w:rsidR="001360A7" w:rsidRPr="00061A9D" w:rsidRDefault="001360A7" w:rsidP="00E47BE4">
      <w:pPr>
        <w:pStyle w:val="Listenabsatz"/>
        <w:numPr>
          <w:ilvl w:val="0"/>
          <w:numId w:val="155"/>
        </w:numPr>
        <w:rPr>
          <w:rFonts w:ascii="Times New Roman" w:hAnsi="Times New Roman" w:cs="Times New Roman"/>
        </w:rPr>
      </w:pPr>
      <w:r w:rsidRPr="00061A9D">
        <w:rPr>
          <w:rFonts w:ascii="Times New Roman" w:hAnsi="Times New Roman" w:cs="Times New Roman"/>
        </w:rPr>
        <w:t>Patienten werden von der Krankenhausdatenbank übernommen</w:t>
      </w:r>
    </w:p>
    <w:p w:rsidR="001360A7" w:rsidRPr="00061A9D" w:rsidRDefault="001360A7" w:rsidP="00E47BE4">
      <w:pPr>
        <w:pStyle w:val="Listenabsatz"/>
        <w:numPr>
          <w:ilvl w:val="0"/>
          <w:numId w:val="155"/>
        </w:numPr>
        <w:rPr>
          <w:rFonts w:ascii="Times New Roman" w:hAnsi="Times New Roman" w:cs="Times New Roman"/>
        </w:rPr>
      </w:pPr>
      <w:r w:rsidRPr="00061A9D">
        <w:rPr>
          <w:rFonts w:ascii="Times New Roman" w:hAnsi="Times New Roman" w:cs="Times New Roman"/>
        </w:rPr>
        <w:t>Diagnosen und Befunde werden von der Krankenhausdatenbank übernommen</w:t>
      </w:r>
    </w:p>
    <w:p w:rsidR="00480AF2" w:rsidRPr="00061A9D" w:rsidRDefault="00480AF2" w:rsidP="00D8176D">
      <w:pPr>
        <w:pStyle w:val="berschrift3"/>
        <w:ind w:left="0" w:firstLine="0"/>
        <w:rPr>
          <w:rFonts w:ascii="Times New Roman" w:hAnsi="Times New Roman" w:cs="Times New Roman"/>
        </w:rPr>
      </w:pPr>
      <w:bookmarkStart w:id="134" w:name="_Toc289022706"/>
      <w:r w:rsidRPr="00061A9D">
        <w:rPr>
          <w:rFonts w:ascii="Times New Roman" w:hAnsi="Times New Roman" w:cs="Times New Roman"/>
        </w:rPr>
        <w:t>Kommunikationsschnittstellen</w:t>
      </w:r>
      <w:bookmarkEnd w:id="134"/>
    </w:p>
    <w:p w:rsidR="008E1086" w:rsidRPr="00061A9D" w:rsidRDefault="008E1086" w:rsidP="00E47BE4">
      <w:pPr>
        <w:pStyle w:val="Listenabsatz"/>
        <w:numPr>
          <w:ilvl w:val="0"/>
          <w:numId w:val="156"/>
        </w:numPr>
        <w:rPr>
          <w:rFonts w:ascii="Times New Roman" w:hAnsi="Times New Roman" w:cs="Times New Roman"/>
        </w:rPr>
      </w:pPr>
      <w:r w:rsidRPr="00061A9D">
        <w:rPr>
          <w:rFonts w:ascii="Times New Roman" w:hAnsi="Times New Roman" w:cs="Times New Roman"/>
        </w:rPr>
        <w:t xml:space="preserve">Eine Verbindung zu der externen und der lokalen Datenbank muss vorhanden sein. </w:t>
      </w:r>
    </w:p>
    <w:p w:rsidR="00480AF2" w:rsidRPr="00061A9D" w:rsidRDefault="00480AF2" w:rsidP="00D8176D">
      <w:pPr>
        <w:pStyle w:val="berschrift2"/>
        <w:ind w:left="0" w:firstLine="0"/>
        <w:rPr>
          <w:rFonts w:ascii="Times New Roman" w:hAnsi="Times New Roman" w:cs="Times New Roman"/>
        </w:rPr>
      </w:pPr>
      <w:bookmarkStart w:id="135" w:name="_Toc289022707"/>
      <w:r w:rsidRPr="00061A9D">
        <w:rPr>
          <w:rFonts w:ascii="Times New Roman" w:hAnsi="Times New Roman" w:cs="Times New Roman"/>
        </w:rPr>
        <w:t>zusätzlicher Lizenzierungen</w:t>
      </w:r>
      <w:bookmarkEnd w:id="135"/>
    </w:p>
    <w:p w:rsidR="00480AF2" w:rsidRPr="00061A9D" w:rsidRDefault="000359B3" w:rsidP="00E47BE4">
      <w:pPr>
        <w:pStyle w:val="Listenabsatz"/>
        <w:numPr>
          <w:ilvl w:val="0"/>
          <w:numId w:val="157"/>
        </w:numPr>
        <w:rPr>
          <w:rFonts w:ascii="Times New Roman" w:hAnsi="Times New Roman" w:cs="Times New Roman"/>
        </w:rPr>
      </w:pPr>
      <w:r w:rsidRPr="00061A9D">
        <w:rPr>
          <w:rFonts w:ascii="Times New Roman" w:hAnsi="Times New Roman" w:cs="Times New Roman"/>
        </w:rPr>
        <w:t>Die Datenbank des Bundeslebensmittelschlüssels</w:t>
      </w:r>
      <w:r w:rsidR="008E1086" w:rsidRPr="00061A9D">
        <w:rPr>
          <w:rFonts w:ascii="Times New Roman" w:hAnsi="Times New Roman" w:cs="Times New Roman"/>
        </w:rPr>
        <w:t xml:space="preserve"> muss lizensiert werden.</w:t>
      </w:r>
    </w:p>
    <w:p w:rsidR="00480AF2" w:rsidRPr="00061A9D" w:rsidRDefault="00480AF2" w:rsidP="00D8176D">
      <w:pPr>
        <w:pStyle w:val="berschrift2"/>
        <w:ind w:left="0" w:firstLine="0"/>
        <w:rPr>
          <w:rFonts w:ascii="Times New Roman" w:hAnsi="Times New Roman" w:cs="Times New Roman"/>
        </w:rPr>
      </w:pPr>
      <w:bookmarkStart w:id="136" w:name="_Toc289022708"/>
      <w:r w:rsidRPr="00061A9D">
        <w:rPr>
          <w:rFonts w:ascii="Times New Roman" w:hAnsi="Times New Roman" w:cs="Times New Roman"/>
        </w:rPr>
        <w:t>Copyright und andere rechtliche Anforderungen</w:t>
      </w:r>
      <w:bookmarkEnd w:id="136"/>
    </w:p>
    <w:p w:rsidR="00480AF2" w:rsidRPr="00061A9D" w:rsidRDefault="008E1086" w:rsidP="00E47BE4">
      <w:pPr>
        <w:pStyle w:val="Listenabsatz"/>
        <w:numPr>
          <w:ilvl w:val="0"/>
          <w:numId w:val="158"/>
        </w:numPr>
        <w:rPr>
          <w:rFonts w:ascii="Times New Roman" w:hAnsi="Times New Roman" w:cs="Times New Roman"/>
        </w:rPr>
      </w:pPr>
      <w:r w:rsidRPr="00061A9D">
        <w:rPr>
          <w:rFonts w:ascii="Times New Roman" w:hAnsi="Times New Roman" w:cs="Times New Roman"/>
        </w:rPr>
        <w:t>Alle rec</w:t>
      </w:r>
      <w:r w:rsidR="002404C5" w:rsidRPr="00061A9D">
        <w:rPr>
          <w:rFonts w:ascii="Times New Roman" w:hAnsi="Times New Roman" w:cs="Times New Roman"/>
        </w:rPr>
        <w:t>hte bleiben bei dem Entwicklert</w:t>
      </w:r>
      <w:r w:rsidRPr="00061A9D">
        <w:rPr>
          <w:rFonts w:ascii="Times New Roman" w:hAnsi="Times New Roman" w:cs="Times New Roman"/>
        </w:rPr>
        <w:t>ea</w:t>
      </w:r>
      <w:r w:rsidR="007C4D7A" w:rsidRPr="00061A9D">
        <w:rPr>
          <w:rFonts w:ascii="Times New Roman" w:hAnsi="Times New Roman" w:cs="Times New Roman"/>
        </w:rPr>
        <w:t>m</w:t>
      </w:r>
    </w:p>
    <w:p w:rsidR="007C4D7A" w:rsidRPr="00061A9D" w:rsidRDefault="000359B3" w:rsidP="00E47BE4">
      <w:pPr>
        <w:pStyle w:val="Listenabsatz"/>
        <w:numPr>
          <w:ilvl w:val="0"/>
          <w:numId w:val="158"/>
        </w:numPr>
        <w:rPr>
          <w:rFonts w:ascii="Times New Roman" w:hAnsi="Times New Roman" w:cs="Times New Roman"/>
        </w:rPr>
      </w:pPr>
      <w:r w:rsidRPr="00061A9D">
        <w:rPr>
          <w:rFonts w:ascii="Times New Roman" w:hAnsi="Times New Roman" w:cs="Times New Roman"/>
        </w:rPr>
        <w:t>Das Krankenhaus bekommt nur die fertige</w:t>
      </w:r>
      <w:r w:rsidR="007C4D7A" w:rsidRPr="00061A9D">
        <w:rPr>
          <w:rFonts w:ascii="Times New Roman" w:hAnsi="Times New Roman" w:cs="Times New Roman"/>
        </w:rPr>
        <w:t xml:space="preserve"> </w:t>
      </w:r>
      <w:r w:rsidRPr="00061A9D">
        <w:rPr>
          <w:rFonts w:ascii="Times New Roman" w:hAnsi="Times New Roman" w:cs="Times New Roman"/>
        </w:rPr>
        <w:t>Applikation und</w:t>
      </w:r>
      <w:r w:rsidR="007C4D7A" w:rsidRPr="00061A9D">
        <w:rPr>
          <w:rFonts w:ascii="Times New Roman" w:hAnsi="Times New Roman" w:cs="Times New Roman"/>
        </w:rPr>
        <w:t xml:space="preserve"> keinen Source Code</w:t>
      </w:r>
    </w:p>
    <w:p w:rsidR="007C4D7A" w:rsidRPr="00061A9D" w:rsidRDefault="007C4D7A" w:rsidP="00E47BE4">
      <w:pPr>
        <w:pStyle w:val="Listenabsatz"/>
        <w:numPr>
          <w:ilvl w:val="0"/>
          <w:numId w:val="158"/>
        </w:numPr>
        <w:rPr>
          <w:rFonts w:ascii="Times New Roman" w:hAnsi="Times New Roman" w:cs="Times New Roman"/>
        </w:rPr>
      </w:pPr>
      <w:r w:rsidRPr="00061A9D">
        <w:rPr>
          <w:rFonts w:ascii="Times New Roman" w:hAnsi="Times New Roman" w:cs="Times New Roman"/>
        </w:rPr>
        <w:t>Das Krankenhaus ist nicht berechtigt das Programm ohne Zustimmung des Entwicklerteams weiterzuentwickeln</w:t>
      </w:r>
    </w:p>
    <w:p w:rsidR="00480AF2" w:rsidRPr="00061A9D" w:rsidRDefault="00480AF2" w:rsidP="00D8176D">
      <w:pPr>
        <w:pStyle w:val="berschrift2"/>
        <w:ind w:left="0" w:firstLine="0"/>
        <w:rPr>
          <w:rFonts w:ascii="Times New Roman" w:hAnsi="Times New Roman" w:cs="Times New Roman"/>
        </w:rPr>
      </w:pPr>
      <w:bookmarkStart w:id="137" w:name="_Toc289022709"/>
      <w:r w:rsidRPr="00061A9D">
        <w:rPr>
          <w:rFonts w:ascii="Times New Roman" w:hAnsi="Times New Roman" w:cs="Times New Roman"/>
        </w:rPr>
        <w:t>Anzuwendende Standards</w:t>
      </w:r>
      <w:bookmarkEnd w:id="137"/>
    </w:p>
    <w:p w:rsidR="005B5AF9" w:rsidRPr="00061A9D" w:rsidRDefault="00FE7A3B" w:rsidP="00E47BE4">
      <w:pPr>
        <w:pStyle w:val="Listenabsatz"/>
        <w:numPr>
          <w:ilvl w:val="0"/>
          <w:numId w:val="159"/>
        </w:numPr>
        <w:rPr>
          <w:rFonts w:ascii="Times New Roman" w:hAnsi="Times New Roman" w:cs="Times New Roman"/>
          <w:lang w:val="en-AU"/>
        </w:rPr>
      </w:pPr>
      <w:r w:rsidRPr="00061A9D">
        <w:rPr>
          <w:rFonts w:ascii="Times New Roman" w:hAnsi="Times New Roman" w:cs="Times New Roman"/>
          <w:lang w:val="en-AU"/>
        </w:rPr>
        <w:t>Oracle Java Coding Guide</w:t>
      </w:r>
      <w:r w:rsidR="005B5AF9" w:rsidRPr="00061A9D">
        <w:rPr>
          <w:rFonts w:ascii="Times New Roman" w:hAnsi="Times New Roman" w:cs="Times New Roman"/>
          <w:lang w:val="en-AU"/>
        </w:rPr>
        <w:t xml:space="preserve"> (</w:t>
      </w:r>
      <w:r w:rsidR="005B5AF9" w:rsidRPr="00061A9D">
        <w:rPr>
          <w:rStyle w:val="apple-style-span"/>
          <w:rFonts w:ascii="Times New Roman" w:hAnsi="Times New Roman" w:cs="Times New Roman"/>
          <w:color w:val="000000"/>
          <w:sz w:val="18"/>
          <w:szCs w:val="18"/>
          <w:lang w:val="en-AU"/>
        </w:rPr>
        <w:t>updated on April 20, 1999)</w:t>
      </w:r>
      <w:r w:rsidRPr="00061A9D">
        <w:rPr>
          <w:rFonts w:ascii="Times New Roman" w:hAnsi="Times New Roman" w:cs="Times New Roman"/>
          <w:lang w:val="en-AU"/>
        </w:rPr>
        <w:t xml:space="preserve"> </w:t>
      </w:r>
      <w:hyperlink r:id="rId27" w:history="1">
        <w:r w:rsidRPr="00061A9D">
          <w:rPr>
            <w:rStyle w:val="Hyperlink"/>
            <w:rFonts w:ascii="Times New Roman" w:hAnsi="Times New Roman" w:cs="Times New Roman"/>
            <w:lang w:val="en-AU"/>
          </w:rPr>
          <w:t>http://www.oracle.com/technetwork/java/codeconvtoc-136057.html</w:t>
        </w:r>
      </w:hyperlink>
    </w:p>
    <w:p w:rsidR="002D3D4D" w:rsidRPr="00061A9D" w:rsidRDefault="002D3D4D" w:rsidP="00D8176D">
      <w:pPr>
        <w:rPr>
          <w:rFonts w:ascii="Times New Roman" w:hAnsi="Times New Roman" w:cs="Times New Roman"/>
          <w:lang w:val="en-AU"/>
        </w:rPr>
      </w:pPr>
    </w:p>
    <w:p w:rsidR="00616591" w:rsidRPr="00061A9D" w:rsidRDefault="00616591">
      <w:pPr>
        <w:rPr>
          <w:rFonts w:ascii="Times New Roman" w:eastAsiaTheme="majorEastAsia" w:hAnsi="Times New Roman" w:cs="Times New Roman"/>
          <w:b/>
          <w:bCs/>
          <w:color w:val="365F91" w:themeColor="accent1" w:themeShade="BF"/>
          <w:sz w:val="28"/>
          <w:szCs w:val="28"/>
          <w:lang w:val="en-US"/>
        </w:rPr>
      </w:pPr>
      <w:r w:rsidRPr="00061A9D">
        <w:rPr>
          <w:rFonts w:ascii="Times New Roman" w:hAnsi="Times New Roman" w:cs="Times New Roman"/>
          <w:lang w:val="en-US"/>
        </w:rPr>
        <w:br w:type="page"/>
      </w:r>
    </w:p>
    <w:p w:rsidR="00480AF2" w:rsidRPr="00061A9D" w:rsidRDefault="00480AF2" w:rsidP="00D8176D">
      <w:pPr>
        <w:pStyle w:val="berschrift1"/>
        <w:ind w:left="0" w:firstLine="0"/>
        <w:rPr>
          <w:rFonts w:ascii="Times New Roman" w:hAnsi="Times New Roman" w:cs="Times New Roman"/>
        </w:rPr>
      </w:pPr>
      <w:bookmarkStart w:id="138" w:name="_Toc289022710"/>
      <w:r w:rsidRPr="00061A9D">
        <w:rPr>
          <w:rFonts w:ascii="Times New Roman" w:hAnsi="Times New Roman" w:cs="Times New Roman"/>
        </w:rPr>
        <w:lastRenderedPageBreak/>
        <w:t>Iterationsplan (Timeboxes)</w:t>
      </w:r>
      <w:bookmarkEnd w:id="138"/>
    </w:p>
    <w:p w:rsidR="00480AF2" w:rsidRPr="00061A9D" w:rsidRDefault="00480AF2" w:rsidP="00D8176D">
      <w:pPr>
        <w:pStyle w:val="berschrift2"/>
        <w:ind w:left="0" w:firstLine="0"/>
        <w:rPr>
          <w:rFonts w:ascii="Times New Roman" w:hAnsi="Times New Roman" w:cs="Times New Roman"/>
        </w:rPr>
      </w:pPr>
      <w:bookmarkStart w:id="139" w:name="_Toc289022711"/>
      <w:r w:rsidRPr="00061A9D">
        <w:rPr>
          <w:rFonts w:ascii="Times New Roman" w:hAnsi="Times New Roman" w:cs="Times New Roman"/>
        </w:rPr>
        <w:t>Überblick</w:t>
      </w:r>
      <w:bookmarkEnd w:id="139"/>
    </w:p>
    <w:p w:rsidR="00A61597" w:rsidRPr="00061A9D" w:rsidRDefault="00A61597" w:rsidP="00A61597">
      <w:pPr>
        <w:rPr>
          <w:rFonts w:ascii="Times New Roman" w:hAnsi="Times New Roman" w:cs="Times New Roman"/>
        </w:rPr>
      </w:pPr>
      <w:r w:rsidRPr="00061A9D">
        <w:rPr>
          <w:rFonts w:ascii="Times New Roman" w:hAnsi="Times New Roman" w:cs="Times New Roman"/>
        </w:rPr>
        <w:t xml:space="preserve">Bewertungen von 1-5 </w:t>
      </w:r>
      <w:r w:rsidR="00D30368" w:rsidRPr="00061A9D">
        <w:rPr>
          <w:rFonts w:ascii="Times New Roman" w:hAnsi="Times New Roman" w:cs="Times New Roman"/>
        </w:rPr>
        <w:t>werden in der</w:t>
      </w:r>
      <w:r w:rsidRPr="00061A9D">
        <w:rPr>
          <w:rFonts w:ascii="Times New Roman" w:hAnsi="Times New Roman" w:cs="Times New Roman"/>
        </w:rPr>
        <w:t xml:space="preserve"> folgenden Tabelle vergeben</w:t>
      </w:r>
      <w:r w:rsidR="00D30368" w:rsidRPr="00061A9D">
        <w:rPr>
          <w:rFonts w:ascii="Times New Roman" w:hAnsi="Times New Roman" w:cs="Times New Roman"/>
        </w:rPr>
        <w:t>,</w:t>
      </w:r>
      <w:r w:rsidR="00C1046C" w:rsidRPr="00061A9D">
        <w:rPr>
          <w:rFonts w:ascii="Times New Roman" w:hAnsi="Times New Roman" w:cs="Times New Roman"/>
        </w:rPr>
        <w:t xml:space="preserve"> wobei  5 sehr wichtig </w:t>
      </w:r>
      <w:r w:rsidRPr="00061A9D">
        <w:rPr>
          <w:rFonts w:ascii="Times New Roman" w:hAnsi="Times New Roman" w:cs="Times New Roman"/>
        </w:rPr>
        <w:t xml:space="preserve"> und 1 </w:t>
      </w:r>
      <w:r w:rsidR="00C1046C" w:rsidRPr="00061A9D">
        <w:rPr>
          <w:rFonts w:ascii="Times New Roman" w:hAnsi="Times New Roman" w:cs="Times New Roman"/>
        </w:rPr>
        <w:t xml:space="preserve">als </w:t>
      </w:r>
      <w:r w:rsidRPr="00061A9D">
        <w:rPr>
          <w:rFonts w:ascii="Times New Roman" w:hAnsi="Times New Roman" w:cs="Times New Roman"/>
        </w:rPr>
        <w:t>unwichtig</w:t>
      </w:r>
      <w:r w:rsidR="00C1046C" w:rsidRPr="00061A9D">
        <w:rPr>
          <w:rFonts w:ascii="Times New Roman" w:hAnsi="Times New Roman" w:cs="Times New Roman"/>
        </w:rPr>
        <w:t xml:space="preserve"> angesehen wird</w:t>
      </w:r>
      <w:r w:rsidRPr="00061A9D">
        <w:rPr>
          <w:rFonts w:ascii="Times New Roman" w:hAnsi="Times New Roman" w:cs="Times New Roman"/>
        </w:rPr>
        <w:t>.</w:t>
      </w:r>
    </w:p>
    <w:p w:rsidR="00C1046C" w:rsidRPr="00061A9D" w:rsidRDefault="00C1046C" w:rsidP="00A61597">
      <w:pPr>
        <w:rPr>
          <w:rFonts w:ascii="Times New Roman" w:hAnsi="Times New Roman" w:cs="Times New Roman"/>
        </w:rPr>
      </w:pPr>
    </w:p>
    <w:p w:rsidR="00A61597" w:rsidRPr="00061A9D" w:rsidRDefault="00513166" w:rsidP="00A61597">
      <w:pPr>
        <w:rPr>
          <w:rFonts w:ascii="Times New Roman" w:hAnsi="Times New Roman" w:cs="Times New Roman"/>
        </w:rPr>
      </w:pPr>
      <w:r w:rsidRPr="00061A9D">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6pt;width:316.95pt;height:210.6pt;z-index:251659264;mso-position-horizontal:left">
            <v:imagedata r:id="rId28" o:title=""/>
            <w10:wrap type="square" side="right"/>
          </v:shape>
          <o:OLEObject Type="Embed" ProgID="Excel.Sheet.12" ShapeID="_x0000_s1026" DrawAspect="Content" ObjectID="_1362764449" r:id="rId29"/>
        </w:pict>
      </w:r>
      <w:r w:rsidR="00C34ED9" w:rsidRPr="00061A9D">
        <w:rPr>
          <w:rFonts w:ascii="Times New Roman" w:hAnsi="Times New Roman" w:cs="Times New Roman"/>
        </w:rPr>
        <w:br w:type="textWrapping" w:clear="all"/>
      </w:r>
    </w:p>
    <w:p w:rsidR="00A61597" w:rsidRPr="00061A9D" w:rsidRDefault="00A61597" w:rsidP="00A61597">
      <w:pPr>
        <w:rPr>
          <w:rFonts w:ascii="Times New Roman" w:hAnsi="Times New Roman" w:cs="Times New Roman"/>
        </w:rPr>
      </w:pPr>
    </w:p>
    <w:p w:rsidR="004D2BC3" w:rsidRPr="00061A9D" w:rsidRDefault="00480AF2" w:rsidP="004D2BC3">
      <w:pPr>
        <w:pStyle w:val="berschrift2"/>
        <w:ind w:left="0" w:firstLine="0"/>
        <w:rPr>
          <w:rFonts w:ascii="Times New Roman" w:hAnsi="Times New Roman" w:cs="Times New Roman"/>
        </w:rPr>
      </w:pPr>
      <w:bookmarkStart w:id="140" w:name="_Toc289022712"/>
      <w:r w:rsidRPr="00061A9D">
        <w:rPr>
          <w:rFonts w:ascii="Times New Roman" w:hAnsi="Times New Roman" w:cs="Times New Roman"/>
        </w:rPr>
        <w:t>Timebox</w:t>
      </w:r>
      <w:r w:rsidR="0041310A" w:rsidRPr="00061A9D">
        <w:rPr>
          <w:rFonts w:ascii="Times New Roman" w:hAnsi="Times New Roman" w:cs="Times New Roman"/>
        </w:rPr>
        <w:t xml:space="preserve"> 1</w:t>
      </w:r>
      <w:bookmarkEnd w:id="140"/>
    </w:p>
    <w:p w:rsidR="00B75222" w:rsidRPr="00061A9D" w:rsidRDefault="00B75222" w:rsidP="00B75222">
      <w:pPr>
        <w:rPr>
          <w:rFonts w:ascii="Times New Roman" w:hAnsi="Times New Roman" w:cs="Times New Roman"/>
        </w:rPr>
      </w:pPr>
      <w:r w:rsidRPr="00061A9D">
        <w:rPr>
          <w:rFonts w:ascii="Times New Roman" w:hAnsi="Times New Roman" w:cs="Times New Roman"/>
        </w:rPr>
        <w:t>Für die in dieser Timebox zu realisierenden UseCases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tblPr>
      <w:tblGrid>
        <w:gridCol w:w="1410"/>
        <w:gridCol w:w="1410"/>
      </w:tblGrid>
      <w:tr w:rsidR="004D2BC3" w:rsidRPr="00061A9D"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061A9D" w:rsidRDefault="004D2BC3" w:rsidP="004D2BC3">
            <w:pPr>
              <w:spacing w:after="0" w:line="240" w:lineRule="auto"/>
              <w:rPr>
                <w:rFonts w:ascii="Times New Roman" w:eastAsia="Times New Roman" w:hAnsi="Times New Roman" w:cs="Times New Roman"/>
                <w:sz w:val="20"/>
                <w:szCs w:val="20"/>
                <w:lang w:eastAsia="de-AT"/>
              </w:rPr>
            </w:pPr>
            <w:r w:rsidRPr="00061A9D">
              <w:rPr>
                <w:rFonts w:ascii="Times New Roman" w:eastAsia="Times New Roman" w:hAnsi="Times New Roman" w:cs="Times New Roman"/>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061A9D" w:rsidRDefault="004D2BC3" w:rsidP="004D2BC3">
            <w:pPr>
              <w:spacing w:after="0" w:line="240" w:lineRule="auto"/>
              <w:rPr>
                <w:rFonts w:ascii="Times New Roman" w:eastAsia="Times New Roman" w:hAnsi="Times New Roman" w:cs="Times New Roman"/>
                <w:sz w:val="20"/>
                <w:szCs w:val="20"/>
                <w:lang w:eastAsia="de-AT"/>
              </w:rPr>
            </w:pPr>
            <w:r w:rsidRPr="00061A9D">
              <w:rPr>
                <w:rFonts w:ascii="Times New Roman" w:eastAsia="Times New Roman" w:hAnsi="Times New Roman" w:cs="Times New Roman"/>
                <w:color w:val="363636"/>
                <w:sz w:val="20"/>
                <w:szCs w:val="20"/>
                <w:shd w:val="clear" w:color="auto" w:fill="DFE3E8"/>
                <w:lang w:eastAsia="de-AT"/>
              </w:rPr>
              <w:t>Fertig stellen</w:t>
            </w:r>
          </w:p>
        </w:tc>
      </w:tr>
      <w:tr w:rsidR="004D2BC3" w:rsidRPr="00061A9D"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061A9D" w:rsidRDefault="004D2BC3" w:rsidP="004D2BC3">
            <w:pPr>
              <w:spacing w:after="0" w:line="240" w:lineRule="auto"/>
              <w:rPr>
                <w:rFonts w:ascii="Times New Roman" w:eastAsia="Times New Roman" w:hAnsi="Times New Roman" w:cs="Times New Roman"/>
                <w:lang w:eastAsia="de-AT"/>
              </w:rPr>
            </w:pPr>
            <w:r w:rsidRPr="00061A9D">
              <w:rPr>
                <w:rFonts w:ascii="Times New Roman" w:eastAsia="Times New Roman" w:hAnsi="Times New Roman" w:cs="Times New Roman"/>
                <w:color w:val="000000"/>
                <w:lang w:eastAsia="de-AT"/>
              </w:rPr>
              <w:t>Mo 28.03.11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061A9D" w:rsidRDefault="004D2BC3" w:rsidP="004D2BC3">
            <w:pPr>
              <w:spacing w:after="0" w:line="240" w:lineRule="auto"/>
              <w:rPr>
                <w:rFonts w:ascii="Times New Roman" w:eastAsia="Times New Roman" w:hAnsi="Times New Roman" w:cs="Times New Roman"/>
                <w:lang w:eastAsia="de-AT"/>
              </w:rPr>
            </w:pPr>
            <w:r w:rsidRPr="00061A9D">
              <w:rPr>
                <w:rFonts w:ascii="Times New Roman" w:eastAsia="Times New Roman" w:hAnsi="Times New Roman" w:cs="Times New Roman"/>
                <w:color w:val="000000"/>
                <w:lang w:eastAsia="de-AT"/>
              </w:rPr>
              <w:t>Mi 27.04.11</w:t>
            </w:r>
          </w:p>
        </w:tc>
      </w:tr>
    </w:tbl>
    <w:p w:rsidR="00480AF2" w:rsidRPr="00061A9D" w:rsidRDefault="00480AF2" w:rsidP="00D8176D">
      <w:pPr>
        <w:rPr>
          <w:rFonts w:ascii="Times New Roman" w:hAnsi="Times New Roman" w:cs="Times New Roman"/>
        </w:rPr>
      </w:pPr>
    </w:p>
    <w:p w:rsidR="00480AF2" w:rsidRPr="00061A9D" w:rsidRDefault="00480AF2" w:rsidP="00D8176D">
      <w:pPr>
        <w:pStyle w:val="berschrift3"/>
        <w:ind w:left="0" w:firstLine="0"/>
        <w:rPr>
          <w:rFonts w:ascii="Times New Roman" w:hAnsi="Times New Roman" w:cs="Times New Roman"/>
        </w:rPr>
      </w:pPr>
      <w:bookmarkStart w:id="141" w:name="_Toc289022713"/>
      <w:r w:rsidRPr="00061A9D">
        <w:rPr>
          <w:rFonts w:ascii="Times New Roman" w:hAnsi="Times New Roman" w:cs="Times New Roman"/>
        </w:rPr>
        <w:t>Benutzungsfälle (UseCases)</w:t>
      </w:r>
      <w:bookmarkEnd w:id="141"/>
    </w:p>
    <w:p w:rsidR="00B37488" w:rsidRPr="00061A9D" w:rsidRDefault="00B21B67" w:rsidP="00E47BE4">
      <w:pPr>
        <w:pStyle w:val="Listenabsatz"/>
        <w:numPr>
          <w:ilvl w:val="0"/>
          <w:numId w:val="161"/>
        </w:numPr>
        <w:rPr>
          <w:rFonts w:ascii="Times New Roman" w:hAnsi="Times New Roman" w:cs="Times New Roman"/>
        </w:rPr>
      </w:pPr>
      <w:r w:rsidRPr="00061A9D">
        <w:rPr>
          <w:rFonts w:ascii="Times New Roman" w:hAnsi="Times New Roman" w:cs="Times New Roman"/>
        </w:rPr>
        <w:t>Lebensmittel suchen</w:t>
      </w:r>
    </w:p>
    <w:p w:rsidR="00B37488" w:rsidRPr="00061A9D" w:rsidRDefault="00B21B67" w:rsidP="00E47BE4">
      <w:pPr>
        <w:pStyle w:val="Listenabsatz"/>
        <w:numPr>
          <w:ilvl w:val="0"/>
          <w:numId w:val="161"/>
        </w:numPr>
        <w:rPr>
          <w:rFonts w:ascii="Times New Roman" w:hAnsi="Times New Roman" w:cs="Times New Roman"/>
        </w:rPr>
      </w:pPr>
      <w:r w:rsidRPr="00061A9D">
        <w:rPr>
          <w:rFonts w:ascii="Times New Roman" w:hAnsi="Times New Roman" w:cs="Times New Roman"/>
        </w:rPr>
        <w:t>Erstellen eines Parametersets</w:t>
      </w:r>
    </w:p>
    <w:p w:rsidR="00B37488" w:rsidRPr="00061A9D" w:rsidRDefault="00B21B67" w:rsidP="00E47BE4">
      <w:pPr>
        <w:pStyle w:val="Listenabsatz"/>
        <w:numPr>
          <w:ilvl w:val="0"/>
          <w:numId w:val="161"/>
        </w:numPr>
        <w:rPr>
          <w:rFonts w:ascii="Times New Roman" w:hAnsi="Times New Roman" w:cs="Times New Roman"/>
        </w:rPr>
      </w:pPr>
      <w:r w:rsidRPr="00061A9D">
        <w:rPr>
          <w:rFonts w:ascii="Times New Roman" w:hAnsi="Times New Roman" w:cs="Times New Roman"/>
        </w:rPr>
        <w:t>Diätplan erstellen</w:t>
      </w:r>
    </w:p>
    <w:p w:rsidR="000A50FC" w:rsidRPr="00061A9D" w:rsidRDefault="009E32C5" w:rsidP="000A50FC">
      <w:pPr>
        <w:rPr>
          <w:rFonts w:ascii="Times New Roman" w:hAnsi="Times New Roman" w:cs="Times New Roman"/>
        </w:rPr>
      </w:pPr>
      <w:r w:rsidRPr="00061A9D">
        <w:rPr>
          <w:rFonts w:ascii="Times New Roman" w:hAnsi="Times New Roman" w:cs="Times New Roman"/>
        </w:rPr>
        <w:t>Diese UseCases</w:t>
      </w:r>
      <w:r w:rsidR="000A50FC" w:rsidRPr="00061A9D">
        <w:rPr>
          <w:rFonts w:ascii="Times New Roman" w:hAnsi="Times New Roman" w:cs="Times New Roman"/>
        </w:rPr>
        <w:t xml:space="preserve"> müssen mit allen vorhandenen</w:t>
      </w:r>
      <w:r w:rsidR="0036045E" w:rsidRPr="00061A9D">
        <w:rPr>
          <w:rFonts w:ascii="Times New Roman" w:hAnsi="Times New Roman" w:cs="Times New Roman"/>
        </w:rPr>
        <w:t xml:space="preserve"> </w:t>
      </w:r>
      <w:r w:rsidR="000A50FC" w:rsidRPr="00061A9D">
        <w:rPr>
          <w:rFonts w:ascii="Times New Roman" w:hAnsi="Times New Roman" w:cs="Times New Roman"/>
        </w:rPr>
        <w:t>Extensions so implementiert werden, wie sie auch im Pflichtenheft vorzufinden sind.</w:t>
      </w:r>
    </w:p>
    <w:p w:rsidR="00C1046C" w:rsidRPr="00061A9D" w:rsidRDefault="00C1046C">
      <w:pPr>
        <w:rPr>
          <w:rFonts w:ascii="Times New Roman" w:eastAsiaTheme="majorEastAsia" w:hAnsi="Times New Roman" w:cs="Times New Roman"/>
          <w:b/>
          <w:bCs/>
          <w:color w:val="4F81BD" w:themeColor="accent1"/>
        </w:rPr>
      </w:pPr>
      <w:r w:rsidRPr="00061A9D">
        <w:rPr>
          <w:rFonts w:ascii="Times New Roman" w:hAnsi="Times New Roman" w:cs="Times New Roman"/>
        </w:rPr>
        <w:br w:type="page"/>
      </w:r>
    </w:p>
    <w:p w:rsidR="00480AF2" w:rsidRPr="00061A9D" w:rsidRDefault="00480AF2" w:rsidP="000A50FC">
      <w:pPr>
        <w:pStyle w:val="berschrift3"/>
        <w:ind w:left="709"/>
        <w:rPr>
          <w:rFonts w:ascii="Times New Roman" w:hAnsi="Times New Roman" w:cs="Times New Roman"/>
        </w:rPr>
      </w:pPr>
      <w:bookmarkStart w:id="142" w:name="_Toc289022714"/>
      <w:r w:rsidRPr="00061A9D">
        <w:rPr>
          <w:rFonts w:ascii="Times New Roman" w:hAnsi="Times New Roman" w:cs="Times New Roman"/>
        </w:rPr>
        <w:lastRenderedPageBreak/>
        <w:t>Architektur</w:t>
      </w:r>
      <w:bookmarkEnd w:id="142"/>
    </w:p>
    <w:p w:rsidR="00480AF2" w:rsidRPr="00061A9D" w:rsidRDefault="00C12A2F" w:rsidP="00D8176D">
      <w:pPr>
        <w:rPr>
          <w:rFonts w:ascii="Times New Roman" w:hAnsi="Times New Roman" w:cs="Times New Roman"/>
        </w:rPr>
      </w:pPr>
      <w:r w:rsidRPr="00061A9D">
        <w:rPr>
          <w:rFonts w:ascii="Times New Roman" w:hAnsi="Times New Roman" w:cs="Times New Roman"/>
        </w:rPr>
        <w:t xml:space="preserve">Der UseCase </w:t>
      </w:r>
      <w:r w:rsidR="00835626" w:rsidRPr="00061A9D">
        <w:rPr>
          <w:rFonts w:ascii="Times New Roman" w:hAnsi="Times New Roman" w:cs="Times New Roman"/>
        </w:rPr>
        <w:t>„</w:t>
      </w:r>
      <w:r w:rsidR="00FD3A80" w:rsidRPr="00061A9D">
        <w:rPr>
          <w:rFonts w:ascii="Times New Roman" w:hAnsi="Times New Roman" w:cs="Times New Roman"/>
        </w:rPr>
        <w:t>Lebensmittels</w:t>
      </w:r>
      <w:r w:rsidRPr="00061A9D">
        <w:rPr>
          <w:rFonts w:ascii="Times New Roman" w:hAnsi="Times New Roman" w:cs="Times New Roman"/>
        </w:rPr>
        <w:t>uche</w:t>
      </w:r>
      <w:r w:rsidR="00835626" w:rsidRPr="00061A9D">
        <w:rPr>
          <w:rFonts w:ascii="Times New Roman" w:hAnsi="Times New Roman" w:cs="Times New Roman"/>
        </w:rPr>
        <w:t>“</w:t>
      </w:r>
      <w:r w:rsidRPr="00061A9D">
        <w:rPr>
          <w:rFonts w:ascii="Times New Roman" w:hAnsi="Times New Roman" w:cs="Times New Roman"/>
        </w:rPr>
        <w:t xml:space="preserve"> gibt einen tiefen Einblick in die Architektur von EasyDiet</w:t>
      </w:r>
      <w:r w:rsidR="00835626" w:rsidRPr="00061A9D">
        <w:rPr>
          <w:rFonts w:ascii="Times New Roman" w:hAnsi="Times New Roman" w:cs="Times New Roman"/>
        </w:rPr>
        <w:t>,</w:t>
      </w:r>
      <w:r w:rsidR="006473E5" w:rsidRPr="00061A9D">
        <w:rPr>
          <w:rFonts w:ascii="Times New Roman" w:hAnsi="Times New Roman" w:cs="Times New Roman"/>
        </w:rPr>
        <w:t xml:space="preserve"> da hier eine effiziente Kommunikation  zwischen Datenbank und Client benötigt wird.</w:t>
      </w:r>
      <w:r w:rsidRPr="00061A9D">
        <w:rPr>
          <w:rFonts w:ascii="Times New Roman" w:hAnsi="Times New Roman" w:cs="Times New Roman"/>
        </w:rPr>
        <w:t xml:space="preserve"> </w:t>
      </w:r>
    </w:p>
    <w:p w:rsidR="006473E5" w:rsidRPr="00061A9D" w:rsidRDefault="006473E5" w:rsidP="00D8176D">
      <w:pPr>
        <w:rPr>
          <w:rFonts w:ascii="Times New Roman" w:hAnsi="Times New Roman" w:cs="Times New Roman"/>
        </w:rPr>
      </w:pPr>
      <w:r w:rsidRPr="00061A9D">
        <w:rPr>
          <w:rFonts w:ascii="Times New Roman" w:hAnsi="Times New Roman" w:cs="Times New Roman"/>
        </w:rPr>
        <w:t xml:space="preserve">Der UseCase </w:t>
      </w:r>
      <w:r w:rsidR="00835626" w:rsidRPr="00061A9D">
        <w:rPr>
          <w:rFonts w:ascii="Times New Roman" w:hAnsi="Times New Roman" w:cs="Times New Roman"/>
        </w:rPr>
        <w:t>„Erstellen eines Parametersets“</w:t>
      </w:r>
      <w:r w:rsidRPr="00061A9D">
        <w:rPr>
          <w:rFonts w:ascii="Times New Roman" w:hAnsi="Times New Roman" w:cs="Times New Roman"/>
        </w:rPr>
        <w:t xml:space="preserve"> hat sehr viele Abhängigkeiten die implementiert werden müssen</w:t>
      </w:r>
      <w:r w:rsidR="00C0392F" w:rsidRPr="00061A9D">
        <w:rPr>
          <w:rFonts w:ascii="Times New Roman" w:hAnsi="Times New Roman" w:cs="Times New Roman"/>
        </w:rPr>
        <w:t>,</w:t>
      </w:r>
      <w:r w:rsidRPr="00061A9D">
        <w:rPr>
          <w:rFonts w:ascii="Times New Roman" w:hAnsi="Times New Roman" w:cs="Times New Roman"/>
        </w:rPr>
        <w:t xml:space="preserve"> darunter fallen die verschiedenen Parameter und die Verbindung zu dem Patienten. </w:t>
      </w:r>
    </w:p>
    <w:p w:rsidR="006473E5" w:rsidRPr="00061A9D" w:rsidRDefault="0050688F" w:rsidP="00D8176D">
      <w:pPr>
        <w:rPr>
          <w:rFonts w:ascii="Times New Roman" w:hAnsi="Times New Roman" w:cs="Times New Roman"/>
        </w:rPr>
      </w:pPr>
      <w:r w:rsidRPr="00061A9D">
        <w:rPr>
          <w:rFonts w:ascii="Times New Roman" w:hAnsi="Times New Roman" w:cs="Times New Roman"/>
        </w:rPr>
        <w:t xml:space="preserve">Der UseCase </w:t>
      </w:r>
      <w:r w:rsidR="00C0392F" w:rsidRPr="00061A9D">
        <w:rPr>
          <w:rFonts w:ascii="Times New Roman" w:hAnsi="Times New Roman" w:cs="Times New Roman"/>
        </w:rPr>
        <w:t>„</w:t>
      </w:r>
      <w:r w:rsidRPr="00061A9D">
        <w:rPr>
          <w:rFonts w:ascii="Times New Roman" w:hAnsi="Times New Roman" w:cs="Times New Roman"/>
        </w:rPr>
        <w:t>Diätplan erstellen</w:t>
      </w:r>
      <w:r w:rsidR="00C0392F" w:rsidRPr="00061A9D">
        <w:rPr>
          <w:rFonts w:ascii="Times New Roman" w:hAnsi="Times New Roman" w:cs="Times New Roman"/>
        </w:rPr>
        <w:t>“</w:t>
      </w:r>
      <w:r w:rsidRPr="00061A9D">
        <w:rPr>
          <w:rFonts w:ascii="Times New Roman" w:hAnsi="Times New Roman" w:cs="Times New Roman"/>
        </w:rPr>
        <w:t xml:space="preserve"> ist die zentrale Funktion von EasyDiet und muss ausgezeichnet geplant werden </w:t>
      </w:r>
      <w:r w:rsidR="00C8793E" w:rsidRPr="00061A9D">
        <w:rPr>
          <w:rFonts w:ascii="Times New Roman" w:hAnsi="Times New Roman" w:cs="Times New Roman"/>
        </w:rPr>
        <w:t xml:space="preserve">und Schnittstellen klar definiert werden, </w:t>
      </w:r>
      <w:r w:rsidRPr="00061A9D">
        <w:rPr>
          <w:rFonts w:ascii="Times New Roman" w:hAnsi="Times New Roman" w:cs="Times New Roman"/>
        </w:rPr>
        <w:t xml:space="preserve">damit dieser </w:t>
      </w:r>
      <w:r w:rsidR="00E21CDB" w:rsidRPr="00061A9D">
        <w:rPr>
          <w:rFonts w:ascii="Times New Roman" w:hAnsi="Times New Roman" w:cs="Times New Roman"/>
        </w:rPr>
        <w:t xml:space="preserve">für spätere Timeboxes </w:t>
      </w:r>
      <w:r w:rsidRPr="00061A9D">
        <w:rPr>
          <w:rFonts w:ascii="Times New Roman" w:hAnsi="Times New Roman" w:cs="Times New Roman"/>
        </w:rPr>
        <w:t>erweiterbar bleibt.</w:t>
      </w:r>
    </w:p>
    <w:p w:rsidR="009E32C5" w:rsidRPr="00061A9D" w:rsidRDefault="00480AF2" w:rsidP="00D8176D">
      <w:pPr>
        <w:pStyle w:val="berschrift3"/>
        <w:ind w:left="0" w:firstLine="0"/>
        <w:rPr>
          <w:rFonts w:ascii="Times New Roman" w:hAnsi="Times New Roman" w:cs="Times New Roman"/>
        </w:rPr>
      </w:pPr>
      <w:bookmarkStart w:id="143" w:name="_Toc289022715"/>
      <w:r w:rsidRPr="00061A9D">
        <w:rPr>
          <w:rFonts w:ascii="Times New Roman" w:hAnsi="Times New Roman" w:cs="Times New Roman"/>
        </w:rPr>
        <w:t>Deliverables</w:t>
      </w:r>
      <w:bookmarkEnd w:id="143"/>
    </w:p>
    <w:p w:rsidR="00E42752" w:rsidRPr="00061A9D" w:rsidRDefault="009E32C5" w:rsidP="00D8176D">
      <w:pPr>
        <w:rPr>
          <w:rFonts w:ascii="Times New Roman" w:hAnsi="Times New Roman" w:cs="Times New Roman"/>
        </w:rPr>
      </w:pPr>
      <w:r w:rsidRPr="00061A9D">
        <w:rPr>
          <w:rFonts w:ascii="Times New Roman" w:hAnsi="Times New Roman" w:cs="Times New Roman"/>
        </w:rPr>
        <w:t>Der Kunde bekommt ein</w:t>
      </w:r>
      <w:r w:rsidR="00042709" w:rsidRPr="00061A9D">
        <w:rPr>
          <w:rFonts w:ascii="Times New Roman" w:hAnsi="Times New Roman" w:cs="Times New Roman"/>
        </w:rPr>
        <w:t>en</w:t>
      </w:r>
      <w:r w:rsidRPr="00061A9D">
        <w:rPr>
          <w:rFonts w:ascii="Times New Roman" w:hAnsi="Times New Roman" w:cs="Times New Roman"/>
        </w:rPr>
        <w:t xml:space="preserve"> Prototyp</w:t>
      </w:r>
      <w:r w:rsidR="00042709" w:rsidRPr="00061A9D">
        <w:rPr>
          <w:rFonts w:ascii="Times New Roman" w:hAnsi="Times New Roman" w:cs="Times New Roman"/>
        </w:rPr>
        <w:t>en</w:t>
      </w:r>
      <w:r w:rsidRPr="00061A9D">
        <w:rPr>
          <w:rFonts w:ascii="Times New Roman" w:hAnsi="Times New Roman" w:cs="Times New Roman"/>
        </w:rPr>
        <w:t xml:space="preserve"> </w:t>
      </w:r>
      <w:r w:rsidR="00042709" w:rsidRPr="00061A9D">
        <w:rPr>
          <w:rFonts w:ascii="Times New Roman" w:hAnsi="Times New Roman" w:cs="Times New Roman"/>
        </w:rPr>
        <w:t>mit Testdaten und e</w:t>
      </w:r>
      <w:r w:rsidR="008E1B47" w:rsidRPr="00061A9D">
        <w:rPr>
          <w:rFonts w:ascii="Times New Roman" w:hAnsi="Times New Roman" w:cs="Times New Roman"/>
        </w:rPr>
        <w:t xml:space="preserve">in Benutzermanual in </w:t>
      </w:r>
      <w:r w:rsidR="000C2150" w:rsidRPr="00061A9D">
        <w:rPr>
          <w:rFonts w:ascii="Times New Roman" w:hAnsi="Times New Roman" w:cs="Times New Roman"/>
        </w:rPr>
        <w:t xml:space="preserve">Englisch, welches in späteren Timeboxes erweitert wird. </w:t>
      </w:r>
    </w:p>
    <w:p w:rsidR="00480AF2" w:rsidRPr="00061A9D" w:rsidRDefault="00480AF2" w:rsidP="00D8176D">
      <w:pPr>
        <w:pStyle w:val="berschrift2"/>
        <w:ind w:left="0" w:firstLine="0"/>
        <w:rPr>
          <w:rFonts w:ascii="Times New Roman" w:hAnsi="Times New Roman" w:cs="Times New Roman"/>
        </w:rPr>
      </w:pPr>
      <w:bookmarkStart w:id="144" w:name="_Toc289022716"/>
      <w:r w:rsidRPr="00061A9D">
        <w:rPr>
          <w:rFonts w:ascii="Times New Roman" w:hAnsi="Times New Roman" w:cs="Times New Roman"/>
        </w:rPr>
        <w:t>Timebox</w:t>
      </w:r>
      <w:r w:rsidR="0041310A" w:rsidRPr="00061A9D">
        <w:rPr>
          <w:rFonts w:ascii="Times New Roman" w:hAnsi="Times New Roman" w:cs="Times New Roman"/>
        </w:rPr>
        <w:t xml:space="preserve"> 2</w:t>
      </w:r>
      <w:bookmarkEnd w:id="144"/>
    </w:p>
    <w:p w:rsidR="00EA3A41" w:rsidRPr="00061A9D" w:rsidRDefault="00EA3A41" w:rsidP="00EA3A41">
      <w:pPr>
        <w:rPr>
          <w:rFonts w:ascii="Times New Roman" w:hAnsi="Times New Roman" w:cs="Times New Roman"/>
        </w:rPr>
      </w:pPr>
      <w:r w:rsidRPr="00061A9D">
        <w:rPr>
          <w:rFonts w:ascii="Times New Roman" w:hAnsi="Times New Roman" w:cs="Times New Roman"/>
        </w:rPr>
        <w:t>Für die in dieser Timebox zu realisierenden UseCases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tblPr>
      <w:tblGrid>
        <w:gridCol w:w="1410"/>
        <w:gridCol w:w="1410"/>
      </w:tblGrid>
      <w:tr w:rsidR="004D2BC3" w:rsidRPr="00061A9D"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061A9D" w:rsidRDefault="004D2BC3" w:rsidP="004D2BC3">
            <w:pPr>
              <w:spacing w:after="0" w:line="240" w:lineRule="auto"/>
              <w:rPr>
                <w:rFonts w:ascii="Times New Roman" w:eastAsia="Times New Roman" w:hAnsi="Times New Roman" w:cs="Times New Roman"/>
                <w:sz w:val="20"/>
                <w:szCs w:val="20"/>
                <w:lang w:eastAsia="de-AT"/>
              </w:rPr>
            </w:pPr>
            <w:r w:rsidRPr="00061A9D">
              <w:rPr>
                <w:rFonts w:ascii="Times New Roman" w:eastAsia="Times New Roman" w:hAnsi="Times New Roman" w:cs="Times New Roman"/>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061A9D" w:rsidRDefault="004D2BC3" w:rsidP="004D2BC3">
            <w:pPr>
              <w:spacing w:after="0" w:line="240" w:lineRule="auto"/>
              <w:rPr>
                <w:rFonts w:ascii="Times New Roman" w:eastAsia="Times New Roman" w:hAnsi="Times New Roman" w:cs="Times New Roman"/>
                <w:sz w:val="20"/>
                <w:szCs w:val="20"/>
                <w:lang w:eastAsia="de-AT"/>
              </w:rPr>
            </w:pPr>
            <w:r w:rsidRPr="00061A9D">
              <w:rPr>
                <w:rFonts w:ascii="Times New Roman" w:eastAsia="Times New Roman" w:hAnsi="Times New Roman" w:cs="Times New Roman"/>
                <w:color w:val="363636"/>
                <w:sz w:val="20"/>
                <w:szCs w:val="20"/>
                <w:shd w:val="clear" w:color="auto" w:fill="DFE3E8"/>
                <w:lang w:eastAsia="de-AT"/>
              </w:rPr>
              <w:t>Fertig stellen</w:t>
            </w:r>
          </w:p>
        </w:tc>
      </w:tr>
      <w:tr w:rsidR="004D2BC3" w:rsidRPr="00061A9D"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061A9D" w:rsidRDefault="004D2BC3" w:rsidP="004D2BC3">
            <w:pPr>
              <w:spacing w:after="0" w:line="240" w:lineRule="auto"/>
              <w:rPr>
                <w:rFonts w:ascii="Times New Roman" w:eastAsia="Times New Roman" w:hAnsi="Times New Roman" w:cs="Times New Roman"/>
                <w:lang w:eastAsia="de-AT"/>
              </w:rPr>
            </w:pPr>
            <w:r w:rsidRPr="00061A9D">
              <w:rPr>
                <w:rFonts w:ascii="Times New Roman" w:eastAsia="Times New Roman" w:hAnsi="Times New Roman" w:cs="Times New Roman"/>
                <w:color w:val="000000"/>
                <w:lang w:eastAsia="de-AT"/>
              </w:rPr>
              <w:t>Do 28.04.11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061A9D" w:rsidRDefault="004D2BC3" w:rsidP="004D2BC3">
            <w:pPr>
              <w:spacing w:after="0" w:line="240" w:lineRule="auto"/>
              <w:rPr>
                <w:rFonts w:ascii="Times New Roman" w:eastAsia="Times New Roman" w:hAnsi="Times New Roman" w:cs="Times New Roman"/>
                <w:lang w:eastAsia="de-AT"/>
              </w:rPr>
            </w:pPr>
            <w:r w:rsidRPr="00061A9D">
              <w:rPr>
                <w:rFonts w:ascii="Times New Roman" w:eastAsia="Times New Roman" w:hAnsi="Times New Roman" w:cs="Times New Roman"/>
                <w:color w:val="000000"/>
                <w:lang w:eastAsia="de-AT"/>
              </w:rPr>
              <w:t>Mo 23.05.11</w:t>
            </w:r>
          </w:p>
        </w:tc>
      </w:tr>
    </w:tbl>
    <w:p w:rsidR="00480AF2" w:rsidRPr="00061A9D" w:rsidRDefault="00480AF2" w:rsidP="00D8176D">
      <w:pPr>
        <w:pStyle w:val="berschrift3"/>
        <w:ind w:left="0" w:firstLine="0"/>
        <w:rPr>
          <w:rFonts w:ascii="Times New Roman" w:hAnsi="Times New Roman" w:cs="Times New Roman"/>
        </w:rPr>
      </w:pPr>
      <w:bookmarkStart w:id="145" w:name="_Toc289022717"/>
      <w:r w:rsidRPr="00061A9D">
        <w:rPr>
          <w:rFonts w:ascii="Times New Roman" w:hAnsi="Times New Roman" w:cs="Times New Roman"/>
        </w:rPr>
        <w:t>Benutzungsfälle (UseCases)</w:t>
      </w:r>
      <w:bookmarkEnd w:id="145"/>
    </w:p>
    <w:p w:rsidR="00FF4028" w:rsidRPr="00061A9D" w:rsidRDefault="00FF4028" w:rsidP="00E47BE4">
      <w:pPr>
        <w:pStyle w:val="Listenabsatz"/>
        <w:numPr>
          <w:ilvl w:val="0"/>
          <w:numId w:val="165"/>
        </w:numPr>
        <w:rPr>
          <w:rFonts w:ascii="Times New Roman" w:hAnsi="Times New Roman" w:cs="Times New Roman"/>
        </w:rPr>
      </w:pPr>
      <w:r w:rsidRPr="00061A9D">
        <w:rPr>
          <w:rFonts w:ascii="Times New Roman" w:hAnsi="Times New Roman" w:cs="Times New Roman"/>
        </w:rPr>
        <w:t>Patientenstammdaten anlegen</w:t>
      </w:r>
    </w:p>
    <w:p w:rsidR="00FF4028" w:rsidRPr="00061A9D" w:rsidRDefault="00FF4028" w:rsidP="00E47BE4">
      <w:pPr>
        <w:pStyle w:val="Listenabsatz"/>
        <w:numPr>
          <w:ilvl w:val="0"/>
          <w:numId w:val="165"/>
        </w:numPr>
        <w:rPr>
          <w:rFonts w:ascii="Times New Roman" w:hAnsi="Times New Roman" w:cs="Times New Roman"/>
        </w:rPr>
      </w:pPr>
      <w:r w:rsidRPr="00061A9D">
        <w:rPr>
          <w:rFonts w:ascii="Times New Roman" w:hAnsi="Times New Roman" w:cs="Times New Roman"/>
        </w:rPr>
        <w:t>Patientenstatus erfassen</w:t>
      </w:r>
    </w:p>
    <w:p w:rsidR="00FF4028" w:rsidRPr="00061A9D" w:rsidRDefault="00FF4028" w:rsidP="00E47BE4">
      <w:pPr>
        <w:pStyle w:val="Listenabsatz"/>
        <w:numPr>
          <w:ilvl w:val="0"/>
          <w:numId w:val="165"/>
        </w:numPr>
        <w:rPr>
          <w:rFonts w:ascii="Times New Roman" w:hAnsi="Times New Roman" w:cs="Times New Roman"/>
        </w:rPr>
      </w:pPr>
      <w:r w:rsidRPr="00061A9D">
        <w:rPr>
          <w:rFonts w:ascii="Times New Roman" w:hAnsi="Times New Roman" w:cs="Times New Roman"/>
        </w:rPr>
        <w:t>Rezepte erstellen</w:t>
      </w:r>
    </w:p>
    <w:p w:rsidR="00FF4028" w:rsidRPr="00061A9D" w:rsidRDefault="00FF4028" w:rsidP="00E47BE4">
      <w:pPr>
        <w:pStyle w:val="Listenabsatz"/>
        <w:numPr>
          <w:ilvl w:val="0"/>
          <w:numId w:val="165"/>
        </w:numPr>
        <w:rPr>
          <w:rFonts w:ascii="Times New Roman" w:hAnsi="Times New Roman" w:cs="Times New Roman"/>
        </w:rPr>
      </w:pPr>
      <w:r w:rsidRPr="00061A9D">
        <w:rPr>
          <w:rFonts w:ascii="Times New Roman" w:hAnsi="Times New Roman" w:cs="Times New Roman"/>
        </w:rPr>
        <w:t>Mahlzeit erstellen</w:t>
      </w:r>
    </w:p>
    <w:p w:rsidR="00FF4028" w:rsidRPr="00061A9D" w:rsidRDefault="00FF4028" w:rsidP="00E47BE4">
      <w:pPr>
        <w:pStyle w:val="Listenabsatz"/>
        <w:numPr>
          <w:ilvl w:val="0"/>
          <w:numId w:val="165"/>
        </w:numPr>
        <w:rPr>
          <w:rFonts w:ascii="Times New Roman" w:hAnsi="Times New Roman" w:cs="Times New Roman"/>
        </w:rPr>
      </w:pPr>
      <w:r w:rsidRPr="00061A9D">
        <w:rPr>
          <w:rFonts w:ascii="Times New Roman" w:hAnsi="Times New Roman" w:cs="Times New Roman"/>
        </w:rPr>
        <w:t>Erstellen eines neuen Eintrags im Kontaktjournal</w:t>
      </w:r>
    </w:p>
    <w:p w:rsidR="00042709" w:rsidRPr="00061A9D" w:rsidRDefault="00042709" w:rsidP="00042709">
      <w:pPr>
        <w:rPr>
          <w:rFonts w:ascii="Times New Roman" w:hAnsi="Times New Roman" w:cs="Times New Roman"/>
        </w:rPr>
      </w:pPr>
      <w:r w:rsidRPr="00061A9D">
        <w:rPr>
          <w:rFonts w:ascii="Times New Roman" w:hAnsi="Times New Roman" w:cs="Times New Roman"/>
        </w:rPr>
        <w:t>Diese UseCases müssen mit allen vorhandenen</w:t>
      </w:r>
      <w:r w:rsidR="00C34ED9" w:rsidRPr="00061A9D">
        <w:rPr>
          <w:rFonts w:ascii="Times New Roman" w:hAnsi="Times New Roman" w:cs="Times New Roman"/>
        </w:rPr>
        <w:t xml:space="preserve"> </w:t>
      </w:r>
      <w:r w:rsidRPr="00061A9D">
        <w:rPr>
          <w:rFonts w:ascii="Times New Roman" w:hAnsi="Times New Roman" w:cs="Times New Roman"/>
        </w:rPr>
        <w:t>Extensions so implementiert werden, wie sie auch im Pflichtenheft vorzufinden sind.</w:t>
      </w:r>
    </w:p>
    <w:p w:rsidR="00480AF2" w:rsidRPr="00061A9D" w:rsidRDefault="00480AF2" w:rsidP="00D8176D">
      <w:pPr>
        <w:pStyle w:val="berschrift3"/>
        <w:ind w:left="0" w:firstLine="0"/>
        <w:rPr>
          <w:rFonts w:ascii="Times New Roman" w:hAnsi="Times New Roman" w:cs="Times New Roman"/>
        </w:rPr>
      </w:pPr>
      <w:bookmarkStart w:id="146" w:name="_Toc289022718"/>
      <w:r w:rsidRPr="00061A9D">
        <w:rPr>
          <w:rFonts w:ascii="Times New Roman" w:hAnsi="Times New Roman" w:cs="Times New Roman"/>
        </w:rPr>
        <w:t>Architektur</w:t>
      </w:r>
      <w:bookmarkEnd w:id="146"/>
    </w:p>
    <w:p w:rsidR="00DE0272" w:rsidRPr="00061A9D" w:rsidRDefault="00DE0272" w:rsidP="00D8176D">
      <w:pPr>
        <w:rPr>
          <w:rFonts w:ascii="Times New Roman" w:hAnsi="Times New Roman" w:cs="Times New Roman"/>
        </w:rPr>
      </w:pPr>
      <w:r w:rsidRPr="00061A9D">
        <w:rPr>
          <w:rFonts w:ascii="Times New Roman" w:hAnsi="Times New Roman" w:cs="Times New Roman"/>
        </w:rPr>
        <w:t>Die in dieser Timebox zu implementierende</w:t>
      </w:r>
      <w:r w:rsidR="00042709" w:rsidRPr="00061A9D">
        <w:rPr>
          <w:rFonts w:ascii="Times New Roman" w:hAnsi="Times New Roman" w:cs="Times New Roman"/>
        </w:rPr>
        <w:t>n</w:t>
      </w:r>
      <w:r w:rsidRPr="00061A9D">
        <w:rPr>
          <w:rFonts w:ascii="Times New Roman" w:hAnsi="Times New Roman" w:cs="Times New Roman"/>
        </w:rPr>
        <w:t xml:space="preserve"> UseCases sind </w:t>
      </w:r>
      <w:r w:rsidR="00D73572" w:rsidRPr="00061A9D">
        <w:rPr>
          <w:rFonts w:ascii="Times New Roman" w:hAnsi="Times New Roman" w:cs="Times New Roman"/>
        </w:rPr>
        <w:t>architektonisch</w:t>
      </w:r>
      <w:r w:rsidRPr="00061A9D">
        <w:rPr>
          <w:rFonts w:ascii="Times New Roman" w:hAnsi="Times New Roman" w:cs="Times New Roman"/>
        </w:rPr>
        <w:t xml:space="preserve"> nicht sehr anspruchsvoll, </w:t>
      </w:r>
      <w:r w:rsidR="00042709" w:rsidRPr="00061A9D">
        <w:rPr>
          <w:rFonts w:ascii="Times New Roman" w:hAnsi="Times New Roman" w:cs="Times New Roman"/>
        </w:rPr>
        <w:t>dadurch</w:t>
      </w:r>
      <w:r w:rsidRPr="00061A9D">
        <w:rPr>
          <w:rFonts w:ascii="Times New Roman" w:hAnsi="Times New Roman" w:cs="Times New Roman"/>
        </w:rPr>
        <w:t xml:space="preserve"> eine einfache Eingliederungen in die verschiedenen Clients erfolgen kann.</w:t>
      </w:r>
    </w:p>
    <w:p w:rsidR="00480AF2" w:rsidRPr="00061A9D" w:rsidRDefault="00480AF2" w:rsidP="00D8176D">
      <w:pPr>
        <w:pStyle w:val="berschrift3"/>
        <w:ind w:left="0" w:firstLine="0"/>
        <w:rPr>
          <w:rFonts w:ascii="Times New Roman" w:hAnsi="Times New Roman" w:cs="Times New Roman"/>
        </w:rPr>
      </w:pPr>
      <w:bookmarkStart w:id="147" w:name="_Toc289022719"/>
      <w:r w:rsidRPr="00061A9D">
        <w:rPr>
          <w:rFonts w:ascii="Times New Roman" w:hAnsi="Times New Roman" w:cs="Times New Roman"/>
        </w:rPr>
        <w:t>Deliverables</w:t>
      </w:r>
      <w:bookmarkEnd w:id="147"/>
    </w:p>
    <w:p w:rsidR="00480AF2" w:rsidRPr="00061A9D" w:rsidRDefault="008E1B47" w:rsidP="00D8176D">
      <w:pPr>
        <w:rPr>
          <w:rFonts w:ascii="Times New Roman" w:hAnsi="Times New Roman" w:cs="Times New Roman"/>
        </w:rPr>
      </w:pPr>
      <w:r w:rsidRPr="00061A9D">
        <w:rPr>
          <w:rFonts w:ascii="Times New Roman" w:hAnsi="Times New Roman" w:cs="Times New Roman"/>
        </w:rPr>
        <w:t>Der Kunde bekommt ein</w:t>
      </w:r>
      <w:r w:rsidR="007C5405" w:rsidRPr="00061A9D">
        <w:rPr>
          <w:rFonts w:ascii="Times New Roman" w:hAnsi="Times New Roman" w:cs="Times New Roman"/>
        </w:rPr>
        <w:t>en</w:t>
      </w:r>
      <w:r w:rsidRPr="00061A9D">
        <w:rPr>
          <w:rFonts w:ascii="Times New Roman" w:hAnsi="Times New Roman" w:cs="Times New Roman"/>
        </w:rPr>
        <w:t xml:space="preserve"> Prototyp</w:t>
      </w:r>
      <w:r w:rsidR="007C5405" w:rsidRPr="00061A9D">
        <w:rPr>
          <w:rFonts w:ascii="Times New Roman" w:hAnsi="Times New Roman" w:cs="Times New Roman"/>
        </w:rPr>
        <w:t>en</w:t>
      </w:r>
      <w:r w:rsidRPr="00061A9D">
        <w:rPr>
          <w:rFonts w:ascii="Times New Roman" w:hAnsi="Times New Roman" w:cs="Times New Roman"/>
        </w:rPr>
        <w:t xml:space="preserve"> mit Testdaten</w:t>
      </w:r>
      <w:r w:rsidR="007C5405" w:rsidRPr="00061A9D">
        <w:rPr>
          <w:rFonts w:ascii="Times New Roman" w:hAnsi="Times New Roman" w:cs="Times New Roman"/>
        </w:rPr>
        <w:t xml:space="preserve"> und e</w:t>
      </w:r>
      <w:r w:rsidR="00723E97" w:rsidRPr="00061A9D">
        <w:rPr>
          <w:rFonts w:ascii="Times New Roman" w:hAnsi="Times New Roman" w:cs="Times New Roman"/>
        </w:rPr>
        <w:t xml:space="preserve">in Benutzermanual in </w:t>
      </w:r>
      <w:r w:rsidR="004860C0" w:rsidRPr="00061A9D">
        <w:rPr>
          <w:rFonts w:ascii="Times New Roman" w:hAnsi="Times New Roman" w:cs="Times New Roman"/>
        </w:rPr>
        <w:t>Englisch, welches in späteren Timeboxes erweitert wird.</w:t>
      </w:r>
    </w:p>
    <w:p w:rsidR="00480AF2" w:rsidRPr="00061A9D" w:rsidRDefault="00A44A5E" w:rsidP="00D8176D">
      <w:pPr>
        <w:pStyle w:val="berschrift3"/>
        <w:ind w:left="0" w:firstLine="0"/>
        <w:rPr>
          <w:rFonts w:ascii="Times New Roman" w:hAnsi="Times New Roman" w:cs="Times New Roman"/>
        </w:rPr>
      </w:pPr>
      <w:bookmarkStart w:id="148" w:name="_Toc289022720"/>
      <w:r w:rsidRPr="00061A9D">
        <w:rPr>
          <w:rFonts w:ascii="Times New Roman" w:hAnsi="Times New Roman" w:cs="Times New Roman"/>
        </w:rPr>
        <w:t>Abhängigkeiten</w:t>
      </w:r>
      <w:bookmarkEnd w:id="148"/>
    </w:p>
    <w:p w:rsidR="00480AF2" w:rsidRPr="00061A9D" w:rsidRDefault="009D2D51" w:rsidP="00D8176D">
      <w:pPr>
        <w:rPr>
          <w:rFonts w:ascii="Times New Roman" w:hAnsi="Times New Roman" w:cs="Times New Roman"/>
        </w:rPr>
      </w:pPr>
      <w:r w:rsidRPr="00061A9D">
        <w:rPr>
          <w:rFonts w:ascii="Times New Roman" w:hAnsi="Times New Roman" w:cs="Times New Roman"/>
        </w:rPr>
        <w:t xml:space="preserve">Direkte Abhängigkeit besteht nur zum UseCase </w:t>
      </w:r>
      <w:r w:rsidR="003737C8" w:rsidRPr="00061A9D">
        <w:rPr>
          <w:rFonts w:ascii="Times New Roman" w:hAnsi="Times New Roman" w:cs="Times New Roman"/>
        </w:rPr>
        <w:t>„</w:t>
      </w:r>
      <w:r w:rsidRPr="00061A9D">
        <w:rPr>
          <w:rFonts w:ascii="Times New Roman" w:hAnsi="Times New Roman" w:cs="Times New Roman"/>
        </w:rPr>
        <w:t>L</w:t>
      </w:r>
      <w:r w:rsidR="003737C8" w:rsidRPr="00061A9D">
        <w:rPr>
          <w:rFonts w:ascii="Times New Roman" w:hAnsi="Times New Roman" w:cs="Times New Roman"/>
        </w:rPr>
        <w:t>ebensmittel</w:t>
      </w:r>
      <w:r w:rsidRPr="00061A9D">
        <w:rPr>
          <w:rFonts w:ascii="Times New Roman" w:hAnsi="Times New Roman" w:cs="Times New Roman"/>
        </w:rPr>
        <w:t>suche</w:t>
      </w:r>
      <w:r w:rsidR="003737C8" w:rsidRPr="00061A9D">
        <w:rPr>
          <w:rFonts w:ascii="Times New Roman" w:hAnsi="Times New Roman" w:cs="Times New Roman"/>
        </w:rPr>
        <w:t>“</w:t>
      </w:r>
      <w:r w:rsidRPr="00061A9D">
        <w:rPr>
          <w:rFonts w:ascii="Times New Roman" w:hAnsi="Times New Roman" w:cs="Times New Roman"/>
        </w:rPr>
        <w:t xml:space="preserve">. </w:t>
      </w:r>
    </w:p>
    <w:p w:rsidR="00480AF2" w:rsidRPr="00061A9D" w:rsidRDefault="00480AF2" w:rsidP="00D8176D">
      <w:pPr>
        <w:pStyle w:val="berschrift2"/>
        <w:ind w:left="0" w:firstLine="0"/>
        <w:rPr>
          <w:rFonts w:ascii="Times New Roman" w:hAnsi="Times New Roman" w:cs="Times New Roman"/>
        </w:rPr>
      </w:pPr>
      <w:bookmarkStart w:id="149" w:name="_Toc289022721"/>
      <w:r w:rsidRPr="00061A9D">
        <w:rPr>
          <w:rFonts w:ascii="Times New Roman" w:hAnsi="Times New Roman" w:cs="Times New Roman"/>
        </w:rPr>
        <w:t>Timebox</w:t>
      </w:r>
      <w:r w:rsidR="0041310A" w:rsidRPr="00061A9D">
        <w:rPr>
          <w:rFonts w:ascii="Times New Roman" w:hAnsi="Times New Roman" w:cs="Times New Roman"/>
        </w:rPr>
        <w:t xml:space="preserve"> 3</w:t>
      </w:r>
      <w:bookmarkEnd w:id="149"/>
    </w:p>
    <w:p w:rsidR="00EA3A41" w:rsidRPr="00061A9D" w:rsidRDefault="00EA3A41" w:rsidP="00EA3A41">
      <w:pPr>
        <w:rPr>
          <w:rFonts w:ascii="Times New Roman" w:hAnsi="Times New Roman" w:cs="Times New Roman"/>
        </w:rPr>
      </w:pPr>
      <w:r w:rsidRPr="00061A9D">
        <w:rPr>
          <w:rFonts w:ascii="Times New Roman" w:hAnsi="Times New Roman" w:cs="Times New Roman"/>
        </w:rPr>
        <w:t>Für die in dieser Timebox zu realisierenden UseCases steht folgende Zeitspanne zur Verfügung:</w:t>
      </w: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tblPr>
      <w:tblGrid>
        <w:gridCol w:w="1410"/>
        <w:gridCol w:w="1410"/>
      </w:tblGrid>
      <w:tr w:rsidR="004D2BC3" w:rsidRPr="00061A9D" w:rsidTr="004D2BC3">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061A9D" w:rsidRDefault="004D2BC3" w:rsidP="004D2BC3">
            <w:pPr>
              <w:spacing w:after="0" w:line="240" w:lineRule="auto"/>
              <w:rPr>
                <w:rFonts w:ascii="Times New Roman" w:eastAsia="Times New Roman" w:hAnsi="Times New Roman" w:cs="Times New Roman"/>
                <w:sz w:val="20"/>
                <w:szCs w:val="20"/>
                <w:lang w:eastAsia="de-AT"/>
              </w:rPr>
            </w:pPr>
            <w:r w:rsidRPr="00061A9D">
              <w:rPr>
                <w:rFonts w:ascii="Times New Roman" w:eastAsia="Times New Roman" w:hAnsi="Times New Roman" w:cs="Times New Roman"/>
                <w:color w:val="363636"/>
                <w:sz w:val="20"/>
                <w:szCs w:val="20"/>
                <w:shd w:val="clear" w:color="auto" w:fill="DFE3E8"/>
                <w:lang w:eastAsia="de-AT"/>
              </w:rPr>
              <w:t>Anfang</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D2BC3" w:rsidRPr="00061A9D" w:rsidRDefault="004D2BC3" w:rsidP="004D2BC3">
            <w:pPr>
              <w:spacing w:after="0" w:line="240" w:lineRule="auto"/>
              <w:rPr>
                <w:rFonts w:ascii="Times New Roman" w:eastAsia="Times New Roman" w:hAnsi="Times New Roman" w:cs="Times New Roman"/>
                <w:sz w:val="20"/>
                <w:szCs w:val="20"/>
                <w:lang w:eastAsia="de-AT"/>
              </w:rPr>
            </w:pPr>
            <w:r w:rsidRPr="00061A9D">
              <w:rPr>
                <w:rFonts w:ascii="Times New Roman" w:eastAsia="Times New Roman" w:hAnsi="Times New Roman" w:cs="Times New Roman"/>
                <w:color w:val="363636"/>
                <w:sz w:val="20"/>
                <w:szCs w:val="20"/>
                <w:shd w:val="clear" w:color="auto" w:fill="DFE3E8"/>
                <w:lang w:eastAsia="de-AT"/>
              </w:rPr>
              <w:t>Fertig stellen</w:t>
            </w:r>
          </w:p>
        </w:tc>
      </w:tr>
      <w:tr w:rsidR="004D2BC3" w:rsidRPr="00061A9D" w:rsidTr="004D2BC3">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061A9D" w:rsidRDefault="004D2BC3" w:rsidP="004D2BC3">
            <w:pPr>
              <w:spacing w:after="0" w:line="240" w:lineRule="auto"/>
              <w:rPr>
                <w:rFonts w:ascii="Times New Roman" w:eastAsia="Times New Roman" w:hAnsi="Times New Roman" w:cs="Times New Roman"/>
                <w:lang w:eastAsia="de-AT"/>
              </w:rPr>
            </w:pPr>
            <w:r w:rsidRPr="00061A9D">
              <w:rPr>
                <w:rFonts w:ascii="Times New Roman" w:eastAsia="Times New Roman" w:hAnsi="Times New Roman" w:cs="Times New Roman"/>
                <w:color w:val="000000"/>
                <w:lang w:eastAsia="de-AT"/>
              </w:rPr>
              <w:t>Mo 23.05.11</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D2BC3" w:rsidRPr="00061A9D" w:rsidRDefault="004D2BC3" w:rsidP="004D2BC3">
            <w:pPr>
              <w:spacing w:after="0" w:line="240" w:lineRule="auto"/>
              <w:rPr>
                <w:rFonts w:ascii="Times New Roman" w:eastAsia="Times New Roman" w:hAnsi="Times New Roman" w:cs="Times New Roman"/>
                <w:lang w:eastAsia="de-AT"/>
              </w:rPr>
            </w:pPr>
            <w:r w:rsidRPr="00061A9D">
              <w:rPr>
                <w:rFonts w:ascii="Times New Roman" w:eastAsia="Times New Roman" w:hAnsi="Times New Roman" w:cs="Times New Roman"/>
                <w:color w:val="000000"/>
                <w:lang w:eastAsia="de-AT"/>
              </w:rPr>
              <w:t>Fr 10.06.11</w:t>
            </w:r>
          </w:p>
        </w:tc>
      </w:tr>
    </w:tbl>
    <w:p w:rsidR="004D2BC3" w:rsidRPr="00061A9D" w:rsidRDefault="004D2BC3" w:rsidP="004D2BC3">
      <w:pPr>
        <w:rPr>
          <w:rFonts w:ascii="Times New Roman" w:hAnsi="Times New Roman" w:cs="Times New Roman"/>
        </w:rPr>
      </w:pPr>
    </w:p>
    <w:p w:rsidR="00480AF2" w:rsidRPr="00061A9D" w:rsidRDefault="00480AF2" w:rsidP="00D8176D">
      <w:pPr>
        <w:rPr>
          <w:rFonts w:ascii="Times New Roman" w:hAnsi="Times New Roman" w:cs="Times New Roman"/>
        </w:rPr>
      </w:pPr>
    </w:p>
    <w:p w:rsidR="00480AF2" w:rsidRPr="00061A9D" w:rsidRDefault="00480AF2" w:rsidP="00D8176D">
      <w:pPr>
        <w:pStyle w:val="berschrift3"/>
        <w:ind w:left="0" w:firstLine="0"/>
        <w:rPr>
          <w:rFonts w:ascii="Times New Roman" w:hAnsi="Times New Roman" w:cs="Times New Roman"/>
        </w:rPr>
      </w:pPr>
      <w:bookmarkStart w:id="150" w:name="_Toc289022722"/>
      <w:r w:rsidRPr="00061A9D">
        <w:rPr>
          <w:rFonts w:ascii="Times New Roman" w:hAnsi="Times New Roman" w:cs="Times New Roman"/>
        </w:rPr>
        <w:lastRenderedPageBreak/>
        <w:t>Benutzungsfälle (UseCases)</w:t>
      </w:r>
      <w:bookmarkEnd w:id="150"/>
    </w:p>
    <w:p w:rsidR="00480AF2" w:rsidRPr="00061A9D" w:rsidRDefault="007233F7" w:rsidP="00E47BE4">
      <w:pPr>
        <w:pStyle w:val="Listenabsatz"/>
        <w:numPr>
          <w:ilvl w:val="0"/>
          <w:numId w:val="162"/>
        </w:numPr>
        <w:rPr>
          <w:rFonts w:ascii="Times New Roman" w:hAnsi="Times New Roman" w:cs="Times New Roman"/>
        </w:rPr>
      </w:pPr>
      <w:r w:rsidRPr="00061A9D">
        <w:rPr>
          <w:rFonts w:ascii="Times New Roman" w:hAnsi="Times New Roman" w:cs="Times New Roman"/>
        </w:rPr>
        <w:t>Erfassung von Ernä</w:t>
      </w:r>
      <w:r w:rsidR="00152E26" w:rsidRPr="00061A9D">
        <w:rPr>
          <w:rFonts w:ascii="Times New Roman" w:hAnsi="Times New Roman" w:cs="Times New Roman"/>
        </w:rPr>
        <w:t>h</w:t>
      </w:r>
      <w:r w:rsidRPr="00061A9D">
        <w:rPr>
          <w:rFonts w:ascii="Times New Roman" w:hAnsi="Times New Roman" w:cs="Times New Roman"/>
        </w:rPr>
        <w:t>r</w:t>
      </w:r>
      <w:r w:rsidR="00152E26" w:rsidRPr="00061A9D">
        <w:rPr>
          <w:rFonts w:ascii="Times New Roman" w:hAnsi="Times New Roman" w:cs="Times New Roman"/>
        </w:rPr>
        <w:t>ungsprotokollen</w:t>
      </w:r>
    </w:p>
    <w:p w:rsidR="00152E26" w:rsidRPr="00061A9D" w:rsidRDefault="00152E26" w:rsidP="00E47BE4">
      <w:pPr>
        <w:pStyle w:val="Listenabsatz"/>
        <w:numPr>
          <w:ilvl w:val="0"/>
          <w:numId w:val="162"/>
        </w:numPr>
        <w:rPr>
          <w:rFonts w:ascii="Times New Roman" w:hAnsi="Times New Roman" w:cs="Times New Roman"/>
        </w:rPr>
      </w:pPr>
      <w:r w:rsidRPr="00061A9D">
        <w:rPr>
          <w:rFonts w:ascii="Times New Roman" w:hAnsi="Times New Roman" w:cs="Times New Roman"/>
        </w:rPr>
        <w:t>Erstellung einer Gut/Schlecht Liste</w:t>
      </w:r>
    </w:p>
    <w:p w:rsidR="00152E26" w:rsidRPr="00061A9D" w:rsidRDefault="00152E26" w:rsidP="00E47BE4">
      <w:pPr>
        <w:pStyle w:val="Listenabsatz"/>
        <w:numPr>
          <w:ilvl w:val="0"/>
          <w:numId w:val="162"/>
        </w:numPr>
        <w:rPr>
          <w:rFonts w:ascii="Times New Roman" w:hAnsi="Times New Roman" w:cs="Times New Roman"/>
        </w:rPr>
      </w:pPr>
      <w:r w:rsidRPr="00061A9D">
        <w:rPr>
          <w:rFonts w:ascii="Times New Roman" w:hAnsi="Times New Roman" w:cs="Times New Roman"/>
        </w:rPr>
        <w:t>Erstellung eines Rezeptbüchleins</w:t>
      </w:r>
    </w:p>
    <w:p w:rsidR="00CC195A" w:rsidRPr="00061A9D" w:rsidRDefault="00CC195A" w:rsidP="000F2787">
      <w:pPr>
        <w:rPr>
          <w:rFonts w:ascii="Times New Roman" w:hAnsi="Times New Roman" w:cs="Times New Roman"/>
        </w:rPr>
      </w:pPr>
      <w:r w:rsidRPr="00061A9D">
        <w:rPr>
          <w:rFonts w:ascii="Times New Roman" w:hAnsi="Times New Roman" w:cs="Times New Roman"/>
        </w:rPr>
        <w:t>Diese UseCases müssen mit allen vorhandenen</w:t>
      </w:r>
      <w:r w:rsidR="00C34ED9" w:rsidRPr="00061A9D">
        <w:rPr>
          <w:rFonts w:ascii="Times New Roman" w:hAnsi="Times New Roman" w:cs="Times New Roman"/>
        </w:rPr>
        <w:t xml:space="preserve"> </w:t>
      </w:r>
      <w:r w:rsidR="00512577" w:rsidRPr="00061A9D">
        <w:rPr>
          <w:rFonts w:ascii="Times New Roman" w:hAnsi="Times New Roman" w:cs="Times New Roman"/>
        </w:rPr>
        <w:t>Extensions</w:t>
      </w:r>
      <w:r w:rsidRPr="00061A9D">
        <w:rPr>
          <w:rFonts w:ascii="Times New Roman" w:hAnsi="Times New Roman" w:cs="Times New Roman"/>
        </w:rPr>
        <w:t xml:space="preserve"> so implementiert werden, wie sie auch im Pflichtenheft vorzufinden sind.</w:t>
      </w:r>
    </w:p>
    <w:p w:rsidR="00480AF2" w:rsidRPr="00061A9D" w:rsidRDefault="00480AF2" w:rsidP="00D8176D">
      <w:pPr>
        <w:pStyle w:val="berschrift3"/>
        <w:ind w:left="0" w:firstLine="0"/>
        <w:rPr>
          <w:rFonts w:ascii="Times New Roman" w:hAnsi="Times New Roman" w:cs="Times New Roman"/>
        </w:rPr>
      </w:pPr>
      <w:bookmarkStart w:id="151" w:name="_Toc289022723"/>
      <w:r w:rsidRPr="00061A9D">
        <w:rPr>
          <w:rFonts w:ascii="Times New Roman" w:hAnsi="Times New Roman" w:cs="Times New Roman"/>
        </w:rPr>
        <w:t>Architektur</w:t>
      </w:r>
      <w:bookmarkEnd w:id="151"/>
    </w:p>
    <w:p w:rsidR="00D61BAC" w:rsidRPr="00061A9D" w:rsidRDefault="00D61BAC" w:rsidP="00D61BAC">
      <w:pPr>
        <w:rPr>
          <w:rFonts w:ascii="Times New Roman" w:hAnsi="Times New Roman" w:cs="Times New Roman"/>
        </w:rPr>
      </w:pPr>
      <w:r w:rsidRPr="00061A9D">
        <w:rPr>
          <w:rFonts w:ascii="Times New Roman" w:hAnsi="Times New Roman" w:cs="Times New Roman"/>
        </w:rPr>
        <w:t>Diese UseCases sind speziell für die Webimplementierung ausgewählt un</w:t>
      </w:r>
      <w:r w:rsidR="00501EC4" w:rsidRPr="00061A9D">
        <w:rPr>
          <w:rFonts w:ascii="Times New Roman" w:hAnsi="Times New Roman" w:cs="Times New Roman"/>
        </w:rPr>
        <w:t>d stellen an die Architektur im A</w:t>
      </w:r>
      <w:r w:rsidRPr="00061A9D">
        <w:rPr>
          <w:rFonts w:ascii="Times New Roman" w:hAnsi="Times New Roman" w:cs="Times New Roman"/>
        </w:rPr>
        <w:t xml:space="preserve">llgemeinen keine große Anforderung, </w:t>
      </w:r>
      <w:r w:rsidR="00B2394B" w:rsidRPr="00061A9D">
        <w:rPr>
          <w:rFonts w:ascii="Times New Roman" w:hAnsi="Times New Roman" w:cs="Times New Roman"/>
        </w:rPr>
        <w:t>sind</w:t>
      </w:r>
      <w:r w:rsidRPr="00061A9D">
        <w:rPr>
          <w:rFonts w:ascii="Times New Roman" w:hAnsi="Times New Roman" w:cs="Times New Roman"/>
        </w:rPr>
        <w:t xml:space="preserve"> </w:t>
      </w:r>
      <w:r w:rsidR="009F5793" w:rsidRPr="00061A9D">
        <w:rPr>
          <w:rFonts w:ascii="Times New Roman" w:hAnsi="Times New Roman" w:cs="Times New Roman"/>
        </w:rPr>
        <w:t xml:space="preserve">jedoch </w:t>
      </w:r>
      <w:r w:rsidRPr="00061A9D">
        <w:rPr>
          <w:rFonts w:ascii="Times New Roman" w:hAnsi="Times New Roman" w:cs="Times New Roman"/>
        </w:rPr>
        <w:t xml:space="preserve">für den Patienten </w:t>
      </w:r>
      <w:r w:rsidR="00B2394B" w:rsidRPr="00061A9D">
        <w:rPr>
          <w:rFonts w:ascii="Times New Roman" w:hAnsi="Times New Roman" w:cs="Times New Roman"/>
        </w:rPr>
        <w:t>von sehr großem</w:t>
      </w:r>
      <w:r w:rsidRPr="00061A9D">
        <w:rPr>
          <w:rFonts w:ascii="Times New Roman" w:hAnsi="Times New Roman" w:cs="Times New Roman"/>
        </w:rPr>
        <w:t xml:space="preserve"> Nutzen.</w:t>
      </w:r>
    </w:p>
    <w:p w:rsidR="00480AF2" w:rsidRPr="00061A9D" w:rsidRDefault="00480AF2" w:rsidP="00D8176D">
      <w:pPr>
        <w:pStyle w:val="berschrift3"/>
        <w:ind w:left="0" w:firstLine="0"/>
        <w:rPr>
          <w:rFonts w:ascii="Times New Roman" w:hAnsi="Times New Roman" w:cs="Times New Roman"/>
        </w:rPr>
      </w:pPr>
      <w:bookmarkStart w:id="152" w:name="_Toc289022724"/>
      <w:r w:rsidRPr="00061A9D">
        <w:rPr>
          <w:rFonts w:ascii="Times New Roman" w:hAnsi="Times New Roman" w:cs="Times New Roman"/>
        </w:rPr>
        <w:t>Deliverables</w:t>
      </w:r>
      <w:bookmarkEnd w:id="152"/>
    </w:p>
    <w:p w:rsidR="00480AF2" w:rsidRPr="00061A9D" w:rsidRDefault="009F5750" w:rsidP="00D8176D">
      <w:pPr>
        <w:rPr>
          <w:rFonts w:ascii="Times New Roman" w:hAnsi="Times New Roman" w:cs="Times New Roman"/>
        </w:rPr>
      </w:pPr>
      <w:r w:rsidRPr="00061A9D">
        <w:rPr>
          <w:rFonts w:ascii="Times New Roman" w:hAnsi="Times New Roman" w:cs="Times New Roman"/>
        </w:rPr>
        <w:t xml:space="preserve">Source Code für die Java Server Pages.  Benutzerhandbuch auf Englisch. </w:t>
      </w:r>
    </w:p>
    <w:p w:rsidR="00480AF2" w:rsidRPr="00061A9D" w:rsidRDefault="00512577" w:rsidP="00D8176D">
      <w:pPr>
        <w:pStyle w:val="berschrift3"/>
        <w:ind w:left="0" w:firstLine="0"/>
        <w:rPr>
          <w:rFonts w:ascii="Times New Roman" w:hAnsi="Times New Roman" w:cs="Times New Roman"/>
        </w:rPr>
      </w:pPr>
      <w:bookmarkStart w:id="153" w:name="_Toc289022725"/>
      <w:r w:rsidRPr="00061A9D">
        <w:rPr>
          <w:rFonts w:ascii="Times New Roman" w:hAnsi="Times New Roman" w:cs="Times New Roman"/>
        </w:rPr>
        <w:t>Abhängigkeiten</w:t>
      </w:r>
      <w:bookmarkEnd w:id="153"/>
    </w:p>
    <w:p w:rsidR="007F2F0C" w:rsidRPr="00061A9D" w:rsidRDefault="007F2F0C" w:rsidP="007F2F0C">
      <w:pPr>
        <w:rPr>
          <w:rFonts w:ascii="Times New Roman" w:hAnsi="Times New Roman" w:cs="Times New Roman"/>
        </w:rPr>
      </w:pPr>
      <w:r w:rsidRPr="00061A9D">
        <w:rPr>
          <w:rFonts w:ascii="Times New Roman" w:hAnsi="Times New Roman" w:cs="Times New Roman"/>
        </w:rPr>
        <w:t xml:space="preserve">Direkte Abhängigkeit besteht zum UseCase </w:t>
      </w:r>
      <w:r w:rsidR="00470A65" w:rsidRPr="00061A9D">
        <w:rPr>
          <w:rFonts w:ascii="Times New Roman" w:hAnsi="Times New Roman" w:cs="Times New Roman"/>
        </w:rPr>
        <w:t>„</w:t>
      </w:r>
      <w:r w:rsidRPr="00061A9D">
        <w:rPr>
          <w:rFonts w:ascii="Times New Roman" w:hAnsi="Times New Roman" w:cs="Times New Roman"/>
        </w:rPr>
        <w:t>Lebe</w:t>
      </w:r>
      <w:r w:rsidR="00470A65" w:rsidRPr="00061A9D">
        <w:rPr>
          <w:rFonts w:ascii="Times New Roman" w:hAnsi="Times New Roman" w:cs="Times New Roman"/>
        </w:rPr>
        <w:t>nsmittel</w:t>
      </w:r>
      <w:r w:rsidRPr="00061A9D">
        <w:rPr>
          <w:rFonts w:ascii="Times New Roman" w:hAnsi="Times New Roman" w:cs="Times New Roman"/>
        </w:rPr>
        <w:t>suche</w:t>
      </w:r>
      <w:r w:rsidR="00470A65" w:rsidRPr="00061A9D">
        <w:rPr>
          <w:rFonts w:ascii="Times New Roman" w:hAnsi="Times New Roman" w:cs="Times New Roman"/>
        </w:rPr>
        <w:t>“</w:t>
      </w:r>
      <w:r w:rsidRPr="00061A9D">
        <w:rPr>
          <w:rFonts w:ascii="Times New Roman" w:hAnsi="Times New Roman" w:cs="Times New Roman"/>
        </w:rPr>
        <w:t xml:space="preserve"> sowie zu dem Patienten Objekt. </w:t>
      </w:r>
    </w:p>
    <w:p w:rsidR="00297B16" w:rsidRPr="00061A9D" w:rsidRDefault="00480AF2" w:rsidP="00D8176D">
      <w:pPr>
        <w:pStyle w:val="berschrift1"/>
        <w:ind w:left="0" w:firstLine="0"/>
        <w:rPr>
          <w:rFonts w:ascii="Times New Roman" w:hAnsi="Times New Roman" w:cs="Times New Roman"/>
        </w:rPr>
      </w:pPr>
      <w:bookmarkStart w:id="154" w:name="_Toc289022726"/>
      <w:r w:rsidRPr="00061A9D">
        <w:rPr>
          <w:rFonts w:ascii="Times New Roman" w:hAnsi="Times New Roman" w:cs="Times New Roman"/>
        </w:rPr>
        <w:t>Glossar</w:t>
      </w:r>
      <w:bookmarkEnd w:id="154"/>
    </w:p>
    <w:p w:rsidR="00C1046C" w:rsidRPr="00061A9D" w:rsidRDefault="00C1046C" w:rsidP="00C1046C">
      <w:pPr>
        <w:rPr>
          <w:rFonts w:ascii="Times New Roman" w:hAnsi="Times New Roman" w:cs="Times New Roman"/>
        </w:rPr>
      </w:pPr>
    </w:p>
    <w:tbl>
      <w:tblPr>
        <w:tblW w:w="7601" w:type="dxa"/>
        <w:tblCellMar>
          <w:top w:w="15" w:type="dxa"/>
          <w:left w:w="15" w:type="dxa"/>
          <w:bottom w:w="15" w:type="dxa"/>
          <w:right w:w="15" w:type="dxa"/>
        </w:tblCellMar>
        <w:tblLook w:val="04A0"/>
      </w:tblPr>
      <w:tblGrid>
        <w:gridCol w:w="2275"/>
        <w:gridCol w:w="5326"/>
      </w:tblGrid>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Anamnese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Medizinische Geschichte</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Blockdiät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Diät die nicht auf einem Patienten zugeschnitten ist sondern auf einen bestimmten Parameter.</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Bewegungsdaten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Daten die sich häufig ändern.</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Compliance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Bewertet wie stark sich ein Patient an eine Diät hält mit einer Note von 1 bis 5.</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Ernährungsempfehlung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Schwächste Form des Diätregimes.</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Ernährungsprotokoll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Zählt jede Mahlzeit eines Patienten auf welche in einem bestimmten Zeitraum konsumiert wurde.</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Grundnährstoffe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verschiedene Stoffe, die von Lebewesen zur</w:t>
            </w:r>
            <w:r w:rsidR="00206812" w:rsidRPr="00061A9D">
              <w:rPr>
                <w:rFonts w:ascii="Times New Roman" w:eastAsia="Times New Roman" w:hAnsi="Times New Roman" w:cs="Times New Roman"/>
                <w:color w:val="000000"/>
                <w:lang w:eastAsia="de-AT"/>
              </w:rPr>
              <w:t xml:space="preserve"> </w:t>
            </w:r>
            <w:r w:rsidRPr="00061A9D">
              <w:rPr>
                <w:rFonts w:ascii="Times New Roman" w:eastAsia="Times New Roman" w:hAnsi="Times New Roman" w:cs="Times New Roman"/>
                <w:color w:val="000000"/>
                <w:lang w:eastAsia="de-AT"/>
              </w:rPr>
              <w:t>Lebenserhaltung aufgenommen und im Stoffwechsel verarbeitet werden. z.B. Kohlenhydrate</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Mahlzeit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Mahlzeiten sind einer Tageszeit zugeordn</w:t>
            </w:r>
            <w:r w:rsidR="00925566" w:rsidRPr="00061A9D">
              <w:rPr>
                <w:rFonts w:ascii="Times New Roman" w:eastAsia="Times New Roman" w:hAnsi="Times New Roman" w:cs="Times New Roman"/>
                <w:color w:val="000000"/>
                <w:lang w:eastAsia="de-AT"/>
              </w:rPr>
              <w:t>et (Frühstück, Mittagessen usw</w:t>
            </w:r>
            <w:r w:rsidRPr="00061A9D">
              <w:rPr>
                <w:rFonts w:ascii="Times New Roman" w:eastAsia="Times New Roman" w:hAnsi="Times New Roman" w:cs="Times New Roman"/>
                <w:color w:val="000000"/>
                <w:lang w:eastAsia="de-AT"/>
              </w:rPr>
              <w:t>.) und beinhalten Lebensmittel</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Rezept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Enthält Nahrungsmittel aus dem BLS mit einer Zubereitungsbeschreibung.</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Speiseplan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F16F54">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 xml:space="preserve">Ein Plan zur </w:t>
            </w:r>
            <w:r w:rsidR="00F16F54" w:rsidRPr="00061A9D">
              <w:rPr>
                <w:rFonts w:ascii="Times New Roman" w:eastAsia="Times New Roman" w:hAnsi="Times New Roman" w:cs="Times New Roman"/>
                <w:color w:val="000000"/>
                <w:lang w:eastAsia="de-AT"/>
              </w:rPr>
              <w:t xml:space="preserve">Einrichtung </w:t>
            </w:r>
            <w:r w:rsidRPr="00061A9D">
              <w:rPr>
                <w:rFonts w:ascii="Times New Roman" w:eastAsia="Times New Roman" w:hAnsi="Times New Roman" w:cs="Times New Roman"/>
                <w:color w:val="000000"/>
                <w:lang w:eastAsia="de-AT"/>
              </w:rPr>
              <w:t>verschiedener Zielparameter.</w:t>
            </w:r>
          </w:p>
        </w:tc>
      </w:tr>
    </w:tbl>
    <w:p w:rsidR="00C1046C" w:rsidRPr="00061A9D" w:rsidRDefault="00C1046C">
      <w:pPr>
        <w:rPr>
          <w:rFonts w:ascii="Times New Roman" w:hAnsi="Times New Roman" w:cs="Times New Roman"/>
        </w:rPr>
      </w:pPr>
    </w:p>
    <w:tbl>
      <w:tblPr>
        <w:tblW w:w="7601" w:type="dxa"/>
        <w:tblCellMar>
          <w:top w:w="15" w:type="dxa"/>
          <w:left w:w="15" w:type="dxa"/>
          <w:bottom w:w="15" w:type="dxa"/>
          <w:right w:w="15" w:type="dxa"/>
        </w:tblCellMar>
        <w:tblLook w:val="04A0"/>
      </w:tblPr>
      <w:tblGrid>
        <w:gridCol w:w="2865"/>
        <w:gridCol w:w="4736"/>
      </w:tblGrid>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24 Stunden Recall Protokoll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7C0A04">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Eine genaue Aufzeichnung von den verschiedenen Lebensmittel die in den letzten Stunden gegessen</w:t>
            </w:r>
            <w:r w:rsidR="007C0A04" w:rsidRPr="00061A9D">
              <w:rPr>
                <w:rFonts w:ascii="Times New Roman" w:eastAsia="Times New Roman" w:hAnsi="Times New Roman" w:cs="Times New Roman"/>
                <w:color w:val="000000"/>
                <w:lang w:eastAsia="de-AT"/>
              </w:rPr>
              <w:t xml:space="preserve"> werden</w:t>
            </w:r>
            <w:r w:rsidRPr="00061A9D">
              <w:rPr>
                <w:rFonts w:ascii="Times New Roman" w:eastAsia="Times New Roman" w:hAnsi="Times New Roman" w:cs="Times New Roman"/>
                <w:color w:val="000000"/>
                <w:lang w:eastAsia="de-AT"/>
              </w:rPr>
              <w:t>.</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lastRenderedPageBreak/>
              <w:t>Benutzer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240" w:lineRule="auto"/>
              <w:rPr>
                <w:rFonts w:ascii="Times New Roman" w:eastAsia="Times New Roman" w:hAnsi="Times New Roman" w:cs="Times New Roman"/>
                <w:sz w:val="1"/>
                <w:szCs w:val="24"/>
                <w:lang w:eastAsia="de-AT"/>
              </w:rPr>
            </w:pP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7C0A04"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Body Mas</w:t>
            </w:r>
            <w:r w:rsidR="009014B0" w:rsidRPr="00061A9D">
              <w:rPr>
                <w:rFonts w:ascii="Times New Roman" w:eastAsia="Times New Roman" w:hAnsi="Times New Roman" w:cs="Times New Roman"/>
                <w:color w:val="000000"/>
                <w:lang w:eastAsia="de-AT"/>
              </w:rPr>
              <w:t xml:space="preserve"> Index</w:t>
            </w:r>
            <w:r w:rsidRPr="00061A9D">
              <w:rPr>
                <w:rFonts w:ascii="Times New Roman" w:eastAsia="Times New Roman" w:hAnsi="Times New Roman" w:cs="Times New Roman"/>
                <w:color w:val="000000"/>
                <w:lang w:eastAsia="de-AT"/>
              </w:rPr>
              <w:t xml:space="preserve"> (BMI)</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7C0A04"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Berechnungsmethode die bestimmt ob eine Person Über- oder U</w:t>
            </w:r>
            <w:r w:rsidR="009014B0" w:rsidRPr="00061A9D">
              <w:rPr>
                <w:rFonts w:ascii="Times New Roman" w:eastAsia="Times New Roman" w:hAnsi="Times New Roman" w:cs="Times New Roman"/>
                <w:color w:val="000000"/>
                <w:lang w:eastAsia="de-AT"/>
              </w:rPr>
              <w:t>ntergewicht hat</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Bundeslebensmittelschlüssel (BLS)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Datenbank die jedes Nahrungsmittel enthält welches für einen Diätplan verwendet werden kann.</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Diagnose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Ein Urteil über eine bestimmte Krankheit nach einer Untersuchung.</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Ernährungsempfehlung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Mittlere Form des Diätregimes</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Ernährungsvorschrift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Schärfste Form des Diätregimes</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Joule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Einheit des physiologischen Brennwertes</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Nährstoffe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240" w:lineRule="auto"/>
              <w:rPr>
                <w:rFonts w:ascii="Times New Roman" w:eastAsia="Times New Roman" w:hAnsi="Times New Roman" w:cs="Times New Roman"/>
                <w:color w:val="000000"/>
                <w:sz w:val="27"/>
                <w:szCs w:val="27"/>
                <w:lang w:eastAsia="de-AT"/>
              </w:rPr>
            </w:pPr>
            <w:r w:rsidRPr="00061A9D">
              <w:rPr>
                <w:rFonts w:ascii="Times New Roman" w:eastAsia="Times New Roman" w:hAnsi="Times New Roman" w:cs="Times New Roman"/>
                <w:color w:val="000000"/>
                <w:lang w:eastAsia="de-AT"/>
              </w:rPr>
              <w:t>Der Begriff Nahrungsmittel bezeichnet die Teilmenge der Lebensmittel, die vorwiegend der Ernährung und nicht vorwiegend dem Genuss dient.</w:t>
            </w:r>
          </w:p>
          <w:p w:rsidR="009014B0" w:rsidRPr="00061A9D" w:rsidRDefault="009014B0" w:rsidP="009014B0">
            <w:pPr>
              <w:spacing w:after="0" w:line="240" w:lineRule="auto"/>
              <w:rPr>
                <w:rFonts w:ascii="Times New Roman" w:eastAsia="Times New Roman" w:hAnsi="Times New Roman" w:cs="Times New Roman"/>
                <w:sz w:val="1"/>
                <w:szCs w:val="24"/>
                <w:lang w:eastAsia="de-AT"/>
              </w:rPr>
            </w:pP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Parameter</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 xml:space="preserve">Messbare </w:t>
            </w:r>
            <w:r w:rsidR="00971424" w:rsidRPr="00061A9D">
              <w:rPr>
                <w:rFonts w:ascii="Times New Roman" w:eastAsia="Times New Roman" w:hAnsi="Times New Roman" w:cs="Times New Roman"/>
                <w:color w:val="000000"/>
                <w:lang w:eastAsia="de-AT"/>
              </w:rPr>
              <w:t>Wert</w:t>
            </w:r>
            <w:r w:rsidRPr="00061A9D">
              <w:rPr>
                <w:rFonts w:ascii="Times New Roman" w:eastAsia="Times New Roman" w:hAnsi="Times New Roman" w:cs="Times New Roman"/>
                <w:color w:val="000000"/>
                <w:lang w:eastAsia="de-AT"/>
              </w:rPr>
              <w:t xml:space="preserve"> bei einem Patienten</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Ziel</w:t>
            </w:r>
            <w:r w:rsidR="00971424" w:rsidRPr="00061A9D">
              <w:rPr>
                <w:rFonts w:ascii="Times New Roman" w:eastAsia="Times New Roman" w:hAnsi="Times New Roman" w:cs="Times New Roman"/>
                <w:color w:val="000000"/>
                <w:lang w:eastAsia="de-AT"/>
              </w:rPr>
              <w:t xml:space="preserve"> </w:t>
            </w:r>
            <w:r w:rsidRPr="00061A9D">
              <w:rPr>
                <w:rFonts w:ascii="Times New Roman" w:eastAsia="Times New Roman" w:hAnsi="Times New Roman" w:cs="Times New Roman"/>
                <w:color w:val="000000"/>
                <w:lang w:eastAsia="de-AT"/>
              </w:rPr>
              <w:t>Parameterset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Verschiedene Parameter die vom Patienten erreicht werden sollten.</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Diätassistentin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Sie ist der Hauptbenutzer von dem Programm. Mit der Unterstützung von dem Programm erstellt sie verschiedene Ernährungspläne</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Kontakt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 xml:space="preserve">Eine Auflistung aller Aktionen und Besuche die geschehen sind. </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Befund</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Diagnose, aus der der DA die Zielparameter ableiten kann</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Nahrungsmittel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Der Begriff Nahrungsmittel bezeichnet die Teilmenge der Lebensmittel, die vorwiegend der Ernährung und nicht vorwiegend dem Genuss dient.</w:t>
            </w:r>
          </w:p>
        </w:tc>
      </w:tr>
      <w:tr w:rsidR="009014B0" w:rsidRPr="00061A9D" w:rsidTr="009014B0">
        <w:trPr>
          <w:trHeight w:val="1293"/>
        </w:trPr>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240" w:lineRule="auto"/>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Zutat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240" w:lineRule="auto"/>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ein Zusatz zu Speisen, ein Bestandteil von Speisen.</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Soll/Ist Analyse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Die angezeigten Ist Parameter entsprechen den zu erreichenden Ist Parametern.</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Labordaten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 xml:space="preserve">Verschiedene Daten die speziell ausgewertet werden müssen wie z.B.: Blutwerte. </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Haushaltsmenge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 xml:space="preserve">Haushaltsmenge ist Wert und die Maßeinheit z.B.: </w:t>
            </w:r>
            <w:r w:rsidRPr="00061A9D">
              <w:rPr>
                <w:rFonts w:ascii="Times New Roman" w:eastAsia="Times New Roman" w:hAnsi="Times New Roman" w:cs="Times New Roman"/>
                <w:color w:val="000000"/>
                <w:lang w:eastAsia="de-AT"/>
              </w:rPr>
              <w:lastRenderedPageBreak/>
              <w:t>1 Tasse Zucker</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lastRenderedPageBreak/>
              <w:t>Kontakt</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Für jede patientenbezogene Aktivität wird ein neuer Kontakt angelegt. Aktivitäten können zum Beispiel Beratungsgespräche und die Erstellung von Diätplänen sein.</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Kontaktjournal</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Ein Kontaktjournal ist eine Auflistung von allen Kontakten eines Patienten.</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Compliance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Grad der Erfüllung der Vorgaben der Diätassistentin durch den Patienten</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Perzentilen</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Perzentile geben an, wie</w:t>
            </w:r>
            <w:r w:rsidR="00ED7568" w:rsidRPr="00061A9D">
              <w:rPr>
                <w:rFonts w:ascii="Times New Roman" w:eastAsia="Times New Roman" w:hAnsi="Times New Roman" w:cs="Times New Roman"/>
                <w:color w:val="000000"/>
                <w:lang w:eastAsia="de-AT"/>
              </w:rPr>
              <w:t xml:space="preserve"> </w:t>
            </w:r>
            <w:r w:rsidRPr="00061A9D">
              <w:rPr>
                <w:rFonts w:ascii="Times New Roman" w:eastAsia="Times New Roman" w:hAnsi="Times New Roman" w:cs="Times New Roman"/>
                <w:color w:val="000000"/>
                <w:lang w:eastAsia="de-AT"/>
              </w:rPr>
              <w:t>viel Prozent einer untersuchten Entität statistisch unterhalb eines bestimmten Wertes liegen.</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.Patientenstatus</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Der Patientenstatus wird wiederkehrend ermittelt und spiegelt die Effekte der Diättherapie auf den Patienten wieder.</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Standardabweichung</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 xml:space="preserve">Die Standardabweichung ist ein Maß für die mittlere Abweichung der Einzelwerte </w:t>
            </w:r>
            <w:r w:rsidRPr="00061A9D">
              <w:rPr>
                <w:rFonts w:ascii="Times New Roman" w:eastAsia="Times New Roman" w:hAnsi="Times New Roman" w:cs="Times New Roman"/>
                <w:sz w:val="24"/>
                <w:szCs w:val="24"/>
                <w:lang w:eastAsia="de-AT"/>
              </w:rPr>
              <w:br/>
            </w:r>
            <w:r w:rsidRPr="00061A9D">
              <w:rPr>
                <w:rFonts w:ascii="Times New Roman" w:eastAsia="Times New Roman" w:hAnsi="Times New Roman" w:cs="Times New Roman"/>
                <w:color w:val="000000"/>
                <w:lang w:eastAsia="de-AT"/>
              </w:rPr>
              <w:t>vom arithmetischen Mittelwert.</w:t>
            </w:r>
          </w:p>
        </w:tc>
      </w:tr>
      <w:tr w:rsidR="009014B0" w:rsidRPr="00061A9D" w:rsidTr="009014B0">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Gut/Schlecht Liste</w:t>
            </w:r>
          </w:p>
        </w:tc>
        <w:tc>
          <w:tcPr>
            <w:tcW w:w="0" w:type="auto"/>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014B0" w:rsidRPr="00061A9D" w:rsidRDefault="009014B0" w:rsidP="009014B0">
            <w:pPr>
              <w:spacing w:after="0" w:line="0" w:lineRule="atLeast"/>
              <w:rPr>
                <w:rFonts w:ascii="Times New Roman" w:eastAsia="Times New Roman" w:hAnsi="Times New Roman" w:cs="Times New Roman"/>
                <w:sz w:val="24"/>
                <w:szCs w:val="24"/>
                <w:lang w:eastAsia="de-AT"/>
              </w:rPr>
            </w:pPr>
            <w:r w:rsidRPr="00061A9D">
              <w:rPr>
                <w:rFonts w:ascii="Times New Roman" w:eastAsia="Times New Roman" w:hAnsi="Times New Roman" w:cs="Times New Roman"/>
                <w:color w:val="000000"/>
                <w:lang w:eastAsia="de-AT"/>
              </w:rPr>
              <w:t>Liste der für einen Patienten empfehlenswerten bzw. zu meidenden Lebensmittel/Rezepte</w:t>
            </w:r>
          </w:p>
        </w:tc>
      </w:tr>
    </w:tbl>
    <w:p w:rsidR="009014B0" w:rsidRPr="00061A9D" w:rsidRDefault="009014B0" w:rsidP="009014B0">
      <w:pPr>
        <w:rPr>
          <w:rFonts w:ascii="Times New Roman" w:hAnsi="Times New Roman" w:cs="Times New Roman"/>
        </w:rPr>
      </w:pPr>
    </w:p>
    <w:sectPr w:rsidR="009014B0" w:rsidRPr="00061A9D" w:rsidSect="00583DA7">
      <w:footerReference w:type="default" r:id="rId30"/>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3308" w:rsidRDefault="00D83308" w:rsidP="008B0E9A">
      <w:pPr>
        <w:spacing w:after="0" w:line="240" w:lineRule="auto"/>
      </w:pPr>
      <w:r>
        <w:separator/>
      </w:r>
    </w:p>
  </w:endnote>
  <w:endnote w:type="continuationSeparator" w:id="0">
    <w:p w:rsidR="00D83308" w:rsidRDefault="00D83308" w:rsidP="008B0E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705160"/>
      <w:docPartObj>
        <w:docPartGallery w:val="Page Numbers (Bottom of Page)"/>
        <w:docPartUnique/>
      </w:docPartObj>
    </w:sdtPr>
    <w:sdtContent>
      <w:sdt>
        <w:sdtPr>
          <w:id w:val="1021177321"/>
          <w:docPartObj>
            <w:docPartGallery w:val="Page Numbers (Top of Page)"/>
            <w:docPartUnique/>
          </w:docPartObj>
        </w:sdtPr>
        <w:sdtContent>
          <w:p w:rsidR="00EC770F" w:rsidRDefault="00EC770F">
            <w:pPr>
              <w:pStyle w:val="Fuzeile"/>
              <w:jc w:val="right"/>
            </w:pPr>
            <w:r>
              <w:t xml:space="preserve">Seite </w:t>
            </w:r>
            <w:r>
              <w:rPr>
                <w:b/>
                <w:sz w:val="24"/>
                <w:szCs w:val="24"/>
              </w:rPr>
              <w:fldChar w:fldCharType="begin"/>
            </w:r>
            <w:r>
              <w:rPr>
                <w:b/>
              </w:rPr>
              <w:instrText>PAGE</w:instrText>
            </w:r>
            <w:r>
              <w:rPr>
                <w:b/>
                <w:sz w:val="24"/>
                <w:szCs w:val="24"/>
              </w:rPr>
              <w:fldChar w:fldCharType="separate"/>
            </w:r>
            <w:r w:rsidR="00013BB1">
              <w:rPr>
                <w:b/>
                <w:noProof/>
              </w:rPr>
              <w:t>2</w:t>
            </w:r>
            <w:r>
              <w:rPr>
                <w:b/>
                <w:sz w:val="24"/>
                <w:szCs w:val="24"/>
              </w:rPr>
              <w:fldChar w:fldCharType="end"/>
            </w:r>
            <w:r>
              <w:t xml:space="preserve"> von </w:t>
            </w:r>
            <w:r>
              <w:rPr>
                <w:b/>
                <w:sz w:val="24"/>
                <w:szCs w:val="24"/>
              </w:rPr>
              <w:fldChar w:fldCharType="begin"/>
            </w:r>
            <w:r>
              <w:rPr>
                <w:b/>
              </w:rPr>
              <w:instrText>NUMPAGES</w:instrText>
            </w:r>
            <w:r>
              <w:rPr>
                <w:b/>
                <w:sz w:val="24"/>
                <w:szCs w:val="24"/>
              </w:rPr>
              <w:fldChar w:fldCharType="separate"/>
            </w:r>
            <w:r w:rsidR="00013BB1">
              <w:rPr>
                <w:b/>
                <w:noProof/>
              </w:rPr>
              <w:t>115</w:t>
            </w:r>
            <w:r>
              <w:rPr>
                <w:b/>
                <w:sz w:val="24"/>
                <w:szCs w:val="24"/>
              </w:rPr>
              <w:fldChar w:fldCharType="end"/>
            </w:r>
          </w:p>
        </w:sdtContent>
      </w:sdt>
    </w:sdtContent>
  </w:sdt>
  <w:p w:rsidR="00061A9D" w:rsidRDefault="00061A9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3308" w:rsidRDefault="00D83308" w:rsidP="008B0E9A">
      <w:pPr>
        <w:spacing w:after="0" w:line="240" w:lineRule="auto"/>
      </w:pPr>
      <w:r>
        <w:separator/>
      </w:r>
    </w:p>
  </w:footnote>
  <w:footnote w:type="continuationSeparator" w:id="0">
    <w:p w:rsidR="00D83308" w:rsidRDefault="00D83308" w:rsidP="008B0E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
    <w:nsid w:val="00000008"/>
    <w:multiLevelType w:val="hybridMultilevel"/>
    <w:tmpl w:val="0000000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
    <w:nsid w:val="0000000B"/>
    <w:multiLevelType w:val="hybridMultilevel"/>
    <w:tmpl w:val="0000000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
    <w:nsid w:val="0000000C"/>
    <w:multiLevelType w:val="hybridMultilevel"/>
    <w:tmpl w:val="0000000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
    <w:nsid w:val="0000000D"/>
    <w:multiLevelType w:val="hybridMultilevel"/>
    <w:tmpl w:val="0000000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
    <w:nsid w:val="0000000E"/>
    <w:multiLevelType w:val="hybridMultilevel"/>
    <w:tmpl w:val="0000000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
    <w:nsid w:val="0000000F"/>
    <w:multiLevelType w:val="hybridMultilevel"/>
    <w:tmpl w:val="0000000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5">
    <w:nsid w:val="00000010"/>
    <w:multiLevelType w:val="hybridMultilevel"/>
    <w:tmpl w:val="0000001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00000011"/>
    <w:multiLevelType w:val="hybridMultilevel"/>
    <w:tmpl w:val="0000001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7">
    <w:nsid w:val="00000012"/>
    <w:multiLevelType w:val="hybridMultilevel"/>
    <w:tmpl w:val="0000001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00000013"/>
    <w:multiLevelType w:val="hybridMultilevel"/>
    <w:tmpl w:val="00000013"/>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9">
    <w:nsid w:val="00000014"/>
    <w:multiLevelType w:val="hybridMultilevel"/>
    <w:tmpl w:val="0000001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0">
    <w:nsid w:val="00000015"/>
    <w:multiLevelType w:val="hybridMultilevel"/>
    <w:tmpl w:val="0000001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1">
    <w:nsid w:val="00000016"/>
    <w:multiLevelType w:val="hybridMultilevel"/>
    <w:tmpl w:val="0000001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2">
    <w:nsid w:val="00000017"/>
    <w:multiLevelType w:val="hybridMultilevel"/>
    <w:tmpl w:val="0000001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3">
    <w:nsid w:val="00000018"/>
    <w:multiLevelType w:val="hybridMultilevel"/>
    <w:tmpl w:val="0000001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4">
    <w:nsid w:val="00000019"/>
    <w:multiLevelType w:val="hybridMultilevel"/>
    <w:tmpl w:val="0000001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5">
    <w:nsid w:val="0000001A"/>
    <w:multiLevelType w:val="hybridMultilevel"/>
    <w:tmpl w:val="0000001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6">
    <w:nsid w:val="0000001B"/>
    <w:multiLevelType w:val="hybridMultilevel"/>
    <w:tmpl w:val="0000001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7">
    <w:nsid w:val="0000001C"/>
    <w:multiLevelType w:val="hybridMultilevel"/>
    <w:tmpl w:val="0000001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8">
    <w:nsid w:val="0000001D"/>
    <w:multiLevelType w:val="hybridMultilevel"/>
    <w:tmpl w:val="0000001D"/>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9">
    <w:nsid w:val="0000001E"/>
    <w:multiLevelType w:val="hybridMultilevel"/>
    <w:tmpl w:val="0000001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0">
    <w:nsid w:val="0000001F"/>
    <w:multiLevelType w:val="hybridMultilevel"/>
    <w:tmpl w:val="0000001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1">
    <w:nsid w:val="00000020"/>
    <w:multiLevelType w:val="hybridMultilevel"/>
    <w:tmpl w:val="0000002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2">
    <w:nsid w:val="00000021"/>
    <w:multiLevelType w:val="hybridMultilevel"/>
    <w:tmpl w:val="00000021"/>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3">
    <w:nsid w:val="00000026"/>
    <w:multiLevelType w:val="hybridMultilevel"/>
    <w:tmpl w:val="0000002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4">
    <w:nsid w:val="00000027"/>
    <w:multiLevelType w:val="hybridMultilevel"/>
    <w:tmpl w:val="0000002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5">
    <w:nsid w:val="00000028"/>
    <w:multiLevelType w:val="hybridMultilevel"/>
    <w:tmpl w:val="0000002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6">
    <w:nsid w:val="00000029"/>
    <w:multiLevelType w:val="hybridMultilevel"/>
    <w:tmpl w:val="00000029"/>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7">
    <w:nsid w:val="0000002A"/>
    <w:multiLevelType w:val="hybridMultilevel"/>
    <w:tmpl w:val="0000002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8">
    <w:nsid w:val="0000002D"/>
    <w:multiLevelType w:val="hybridMultilevel"/>
    <w:tmpl w:val="0000002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9">
    <w:nsid w:val="0000002E"/>
    <w:multiLevelType w:val="hybridMultilevel"/>
    <w:tmpl w:val="0000002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0">
    <w:nsid w:val="0000002F"/>
    <w:multiLevelType w:val="hybridMultilevel"/>
    <w:tmpl w:val="0000002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1">
    <w:nsid w:val="00000030"/>
    <w:multiLevelType w:val="hybridMultilevel"/>
    <w:tmpl w:val="0000003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2">
    <w:nsid w:val="00000031"/>
    <w:multiLevelType w:val="hybridMultilevel"/>
    <w:tmpl w:val="0000003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3">
    <w:nsid w:val="00000032"/>
    <w:multiLevelType w:val="hybridMultilevel"/>
    <w:tmpl w:val="0000003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4">
    <w:nsid w:val="00000033"/>
    <w:multiLevelType w:val="hybridMultilevel"/>
    <w:tmpl w:val="0000003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5">
    <w:nsid w:val="00000034"/>
    <w:multiLevelType w:val="hybridMultilevel"/>
    <w:tmpl w:val="0000003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6">
    <w:nsid w:val="00000035"/>
    <w:multiLevelType w:val="hybridMultilevel"/>
    <w:tmpl w:val="0000003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7">
    <w:nsid w:val="00000036"/>
    <w:multiLevelType w:val="hybridMultilevel"/>
    <w:tmpl w:val="0000003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8">
    <w:nsid w:val="00000037"/>
    <w:multiLevelType w:val="hybridMultilevel"/>
    <w:tmpl w:val="00000037"/>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9">
    <w:nsid w:val="00000038"/>
    <w:multiLevelType w:val="hybridMultilevel"/>
    <w:tmpl w:val="0000003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0">
    <w:nsid w:val="00000039"/>
    <w:multiLevelType w:val="hybridMultilevel"/>
    <w:tmpl w:val="0000003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1">
    <w:nsid w:val="0000003A"/>
    <w:multiLevelType w:val="hybridMultilevel"/>
    <w:tmpl w:val="0000003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2">
    <w:nsid w:val="0000003B"/>
    <w:multiLevelType w:val="hybridMultilevel"/>
    <w:tmpl w:val="0000003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3">
    <w:nsid w:val="0000003C"/>
    <w:multiLevelType w:val="hybridMultilevel"/>
    <w:tmpl w:val="0000003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4">
    <w:nsid w:val="0000003D"/>
    <w:multiLevelType w:val="hybridMultilevel"/>
    <w:tmpl w:val="0000003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5">
    <w:nsid w:val="0000003E"/>
    <w:multiLevelType w:val="hybridMultilevel"/>
    <w:tmpl w:val="0000003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6">
    <w:nsid w:val="0000003F"/>
    <w:multiLevelType w:val="hybridMultilevel"/>
    <w:tmpl w:val="0000003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7">
    <w:nsid w:val="00000040"/>
    <w:multiLevelType w:val="hybridMultilevel"/>
    <w:tmpl w:val="0000004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8">
    <w:nsid w:val="00000041"/>
    <w:multiLevelType w:val="hybridMultilevel"/>
    <w:tmpl w:val="0000004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9">
    <w:nsid w:val="00000042"/>
    <w:multiLevelType w:val="hybridMultilevel"/>
    <w:tmpl w:val="0000004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0">
    <w:nsid w:val="00000043"/>
    <w:multiLevelType w:val="hybridMultilevel"/>
    <w:tmpl w:val="0000004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1">
    <w:nsid w:val="00000044"/>
    <w:multiLevelType w:val="hybridMultilevel"/>
    <w:tmpl w:val="0000004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2">
    <w:nsid w:val="00000045"/>
    <w:multiLevelType w:val="hybridMultilevel"/>
    <w:tmpl w:val="0000004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3">
    <w:nsid w:val="00000046"/>
    <w:multiLevelType w:val="hybridMultilevel"/>
    <w:tmpl w:val="0000004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4">
    <w:nsid w:val="00000047"/>
    <w:multiLevelType w:val="hybridMultilevel"/>
    <w:tmpl w:val="0000004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5">
    <w:nsid w:val="00000048"/>
    <w:multiLevelType w:val="hybridMultilevel"/>
    <w:tmpl w:val="0000004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6">
    <w:nsid w:val="00000049"/>
    <w:multiLevelType w:val="hybridMultilevel"/>
    <w:tmpl w:val="0000004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7">
    <w:nsid w:val="0000004A"/>
    <w:multiLevelType w:val="hybridMultilevel"/>
    <w:tmpl w:val="0000004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8">
    <w:nsid w:val="0000004B"/>
    <w:multiLevelType w:val="hybridMultilevel"/>
    <w:tmpl w:val="0000004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9">
    <w:nsid w:val="0000004C"/>
    <w:multiLevelType w:val="hybridMultilevel"/>
    <w:tmpl w:val="0000004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0">
    <w:nsid w:val="0000004D"/>
    <w:multiLevelType w:val="hybridMultilevel"/>
    <w:tmpl w:val="0000004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1">
    <w:nsid w:val="0000004E"/>
    <w:multiLevelType w:val="hybridMultilevel"/>
    <w:tmpl w:val="0000004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2">
    <w:nsid w:val="0000004F"/>
    <w:multiLevelType w:val="hybridMultilevel"/>
    <w:tmpl w:val="0000004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3">
    <w:nsid w:val="00000050"/>
    <w:multiLevelType w:val="hybridMultilevel"/>
    <w:tmpl w:val="0000005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4">
    <w:nsid w:val="00000051"/>
    <w:multiLevelType w:val="hybridMultilevel"/>
    <w:tmpl w:val="0000005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5">
    <w:nsid w:val="00000052"/>
    <w:multiLevelType w:val="hybridMultilevel"/>
    <w:tmpl w:val="0000005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6">
    <w:nsid w:val="00000053"/>
    <w:multiLevelType w:val="hybridMultilevel"/>
    <w:tmpl w:val="0000005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7">
    <w:nsid w:val="00000054"/>
    <w:multiLevelType w:val="hybridMultilevel"/>
    <w:tmpl w:val="0000005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8">
    <w:nsid w:val="00000055"/>
    <w:multiLevelType w:val="hybridMultilevel"/>
    <w:tmpl w:val="0000005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79">
    <w:nsid w:val="00000056"/>
    <w:multiLevelType w:val="hybridMultilevel"/>
    <w:tmpl w:val="0000005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0">
    <w:nsid w:val="00000057"/>
    <w:multiLevelType w:val="hybridMultilevel"/>
    <w:tmpl w:val="0000005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1">
    <w:nsid w:val="00000058"/>
    <w:multiLevelType w:val="hybridMultilevel"/>
    <w:tmpl w:val="0000005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2">
    <w:nsid w:val="00000059"/>
    <w:multiLevelType w:val="hybridMultilevel"/>
    <w:tmpl w:val="0000005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3">
    <w:nsid w:val="0000005A"/>
    <w:multiLevelType w:val="hybridMultilevel"/>
    <w:tmpl w:val="0000005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4">
    <w:nsid w:val="0000005B"/>
    <w:multiLevelType w:val="hybridMultilevel"/>
    <w:tmpl w:val="0000005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5">
    <w:nsid w:val="0000005C"/>
    <w:multiLevelType w:val="hybridMultilevel"/>
    <w:tmpl w:val="0000005C"/>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6">
    <w:nsid w:val="0000005D"/>
    <w:multiLevelType w:val="hybridMultilevel"/>
    <w:tmpl w:val="0000005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7">
    <w:nsid w:val="0000005E"/>
    <w:multiLevelType w:val="hybridMultilevel"/>
    <w:tmpl w:val="0000005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8">
    <w:nsid w:val="0000005F"/>
    <w:multiLevelType w:val="hybridMultilevel"/>
    <w:tmpl w:val="0000005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9">
    <w:nsid w:val="00000060"/>
    <w:multiLevelType w:val="hybridMultilevel"/>
    <w:tmpl w:val="00000060"/>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0">
    <w:nsid w:val="00000061"/>
    <w:multiLevelType w:val="hybridMultilevel"/>
    <w:tmpl w:val="0000006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1">
    <w:nsid w:val="00000062"/>
    <w:multiLevelType w:val="hybridMultilevel"/>
    <w:tmpl w:val="0000006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2">
    <w:nsid w:val="00000063"/>
    <w:multiLevelType w:val="hybridMultilevel"/>
    <w:tmpl w:val="0000006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3">
    <w:nsid w:val="00000064"/>
    <w:multiLevelType w:val="hybridMultilevel"/>
    <w:tmpl w:val="0000006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4">
    <w:nsid w:val="00000065"/>
    <w:multiLevelType w:val="hybridMultilevel"/>
    <w:tmpl w:val="0000006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5">
    <w:nsid w:val="00000066"/>
    <w:multiLevelType w:val="hybridMultilevel"/>
    <w:tmpl w:val="0000006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6">
    <w:nsid w:val="00000067"/>
    <w:multiLevelType w:val="hybridMultilevel"/>
    <w:tmpl w:val="0000006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7">
    <w:nsid w:val="00000068"/>
    <w:multiLevelType w:val="hybridMultilevel"/>
    <w:tmpl w:val="0000006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8">
    <w:nsid w:val="00000069"/>
    <w:multiLevelType w:val="hybridMultilevel"/>
    <w:tmpl w:val="0000006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99">
    <w:nsid w:val="0000006A"/>
    <w:multiLevelType w:val="hybridMultilevel"/>
    <w:tmpl w:val="0000006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0">
    <w:nsid w:val="0000006B"/>
    <w:multiLevelType w:val="hybridMultilevel"/>
    <w:tmpl w:val="0000006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1">
    <w:nsid w:val="0000006C"/>
    <w:multiLevelType w:val="hybridMultilevel"/>
    <w:tmpl w:val="0000006C"/>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2">
    <w:nsid w:val="0000006D"/>
    <w:multiLevelType w:val="hybridMultilevel"/>
    <w:tmpl w:val="0000006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3">
    <w:nsid w:val="0000006E"/>
    <w:multiLevelType w:val="hybridMultilevel"/>
    <w:tmpl w:val="0000006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4">
    <w:nsid w:val="0000006F"/>
    <w:multiLevelType w:val="hybridMultilevel"/>
    <w:tmpl w:val="0000006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5">
    <w:nsid w:val="00000070"/>
    <w:multiLevelType w:val="hybridMultilevel"/>
    <w:tmpl w:val="0000007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6">
    <w:nsid w:val="00000071"/>
    <w:multiLevelType w:val="hybridMultilevel"/>
    <w:tmpl w:val="0000007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7">
    <w:nsid w:val="00000072"/>
    <w:multiLevelType w:val="hybridMultilevel"/>
    <w:tmpl w:val="0000007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8">
    <w:nsid w:val="00000073"/>
    <w:multiLevelType w:val="hybridMultilevel"/>
    <w:tmpl w:val="0000007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09">
    <w:nsid w:val="00000074"/>
    <w:multiLevelType w:val="hybridMultilevel"/>
    <w:tmpl w:val="0000007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0">
    <w:nsid w:val="00000075"/>
    <w:multiLevelType w:val="hybridMultilevel"/>
    <w:tmpl w:val="0000007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1">
    <w:nsid w:val="00000076"/>
    <w:multiLevelType w:val="hybridMultilevel"/>
    <w:tmpl w:val="0000007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2">
    <w:nsid w:val="00000077"/>
    <w:multiLevelType w:val="hybridMultilevel"/>
    <w:tmpl w:val="0000007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3">
    <w:nsid w:val="00000078"/>
    <w:multiLevelType w:val="hybridMultilevel"/>
    <w:tmpl w:val="0000007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4">
    <w:nsid w:val="00000079"/>
    <w:multiLevelType w:val="hybridMultilevel"/>
    <w:tmpl w:val="0000007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5">
    <w:nsid w:val="0000007A"/>
    <w:multiLevelType w:val="hybridMultilevel"/>
    <w:tmpl w:val="0000007A"/>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6">
    <w:nsid w:val="0000007B"/>
    <w:multiLevelType w:val="hybridMultilevel"/>
    <w:tmpl w:val="0000007B"/>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7">
    <w:nsid w:val="0000007C"/>
    <w:multiLevelType w:val="hybridMultilevel"/>
    <w:tmpl w:val="0000007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8">
    <w:nsid w:val="0000007D"/>
    <w:multiLevelType w:val="hybridMultilevel"/>
    <w:tmpl w:val="0000007D"/>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19">
    <w:nsid w:val="0000007E"/>
    <w:multiLevelType w:val="hybridMultilevel"/>
    <w:tmpl w:val="0000007E"/>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0">
    <w:nsid w:val="0000007F"/>
    <w:multiLevelType w:val="hybridMultilevel"/>
    <w:tmpl w:val="0000007F"/>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1">
    <w:nsid w:val="00000080"/>
    <w:multiLevelType w:val="hybridMultilevel"/>
    <w:tmpl w:val="0000008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2">
    <w:nsid w:val="00000081"/>
    <w:multiLevelType w:val="hybridMultilevel"/>
    <w:tmpl w:val="00000081"/>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3">
    <w:nsid w:val="00000082"/>
    <w:multiLevelType w:val="hybridMultilevel"/>
    <w:tmpl w:val="0000008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4">
    <w:nsid w:val="00000083"/>
    <w:multiLevelType w:val="hybridMultilevel"/>
    <w:tmpl w:val="0000008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5">
    <w:nsid w:val="00000084"/>
    <w:multiLevelType w:val="hybridMultilevel"/>
    <w:tmpl w:val="00000084"/>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6">
    <w:nsid w:val="00000085"/>
    <w:multiLevelType w:val="hybridMultilevel"/>
    <w:tmpl w:val="0000008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7">
    <w:nsid w:val="00000086"/>
    <w:multiLevelType w:val="hybridMultilevel"/>
    <w:tmpl w:val="0000008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8">
    <w:nsid w:val="00000087"/>
    <w:multiLevelType w:val="hybridMultilevel"/>
    <w:tmpl w:val="00000087"/>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29">
    <w:nsid w:val="00000088"/>
    <w:multiLevelType w:val="hybridMultilevel"/>
    <w:tmpl w:val="00000088"/>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0">
    <w:nsid w:val="00000089"/>
    <w:multiLevelType w:val="hybridMultilevel"/>
    <w:tmpl w:val="00000089"/>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1">
    <w:nsid w:val="0000008A"/>
    <w:multiLevelType w:val="hybridMultilevel"/>
    <w:tmpl w:val="0000008A"/>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2">
    <w:nsid w:val="0000008B"/>
    <w:multiLevelType w:val="hybridMultilevel"/>
    <w:tmpl w:val="0000008B"/>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3">
    <w:nsid w:val="0000008C"/>
    <w:multiLevelType w:val="hybridMultilevel"/>
    <w:tmpl w:val="0000008C"/>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4">
    <w:nsid w:val="0000008E"/>
    <w:multiLevelType w:val="hybridMultilevel"/>
    <w:tmpl w:val="0000008E"/>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5">
    <w:nsid w:val="0000008F"/>
    <w:multiLevelType w:val="hybridMultilevel"/>
    <w:tmpl w:val="0000008F"/>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6">
    <w:nsid w:val="00000090"/>
    <w:multiLevelType w:val="hybridMultilevel"/>
    <w:tmpl w:val="00000090"/>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7">
    <w:nsid w:val="00000091"/>
    <w:multiLevelType w:val="hybridMultilevel"/>
    <w:tmpl w:val="0000009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8">
    <w:nsid w:val="00000092"/>
    <w:multiLevelType w:val="hybridMultilevel"/>
    <w:tmpl w:val="00000092"/>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39">
    <w:nsid w:val="00000093"/>
    <w:multiLevelType w:val="hybridMultilevel"/>
    <w:tmpl w:val="0000009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0">
    <w:nsid w:val="00000094"/>
    <w:multiLevelType w:val="hybridMultilevel"/>
    <w:tmpl w:val="0000009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1">
    <w:nsid w:val="00000095"/>
    <w:multiLevelType w:val="hybridMultilevel"/>
    <w:tmpl w:val="00000095"/>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2">
    <w:nsid w:val="00000096"/>
    <w:multiLevelType w:val="hybridMultilevel"/>
    <w:tmpl w:val="0000009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3">
    <w:nsid w:val="00000097"/>
    <w:multiLevelType w:val="hybridMultilevel"/>
    <w:tmpl w:val="00000097"/>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4">
    <w:nsid w:val="00000098"/>
    <w:multiLevelType w:val="hybridMultilevel"/>
    <w:tmpl w:val="00000098"/>
    <w:lvl w:ilvl="0" w:tplc="FFFFFFFF">
      <w:start w:val="1"/>
      <w:numFmt w:val="decimal"/>
      <w:lvlText w:val="%1."/>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45">
    <w:nsid w:val="00CC32CA"/>
    <w:multiLevelType w:val="multilevel"/>
    <w:tmpl w:val="61F2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0221622F"/>
    <w:multiLevelType w:val="multilevel"/>
    <w:tmpl w:val="F9D6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02906FD0"/>
    <w:multiLevelType w:val="hybridMultilevel"/>
    <w:tmpl w:val="8B827DB4"/>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8">
    <w:nsid w:val="030B5B90"/>
    <w:multiLevelType w:val="multilevel"/>
    <w:tmpl w:val="E310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03B43E48"/>
    <w:multiLevelType w:val="hybridMultilevel"/>
    <w:tmpl w:val="B9AA6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0">
    <w:nsid w:val="04392835"/>
    <w:multiLevelType w:val="multilevel"/>
    <w:tmpl w:val="4DE8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055003B6"/>
    <w:multiLevelType w:val="hybridMultilevel"/>
    <w:tmpl w:val="2320F592"/>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2">
    <w:nsid w:val="06C553EA"/>
    <w:multiLevelType w:val="multilevel"/>
    <w:tmpl w:val="FEB0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080B3D64"/>
    <w:multiLevelType w:val="multilevel"/>
    <w:tmpl w:val="C9D2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0AC71E7A"/>
    <w:multiLevelType w:val="multilevel"/>
    <w:tmpl w:val="E806B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115F17DD"/>
    <w:multiLevelType w:val="multilevel"/>
    <w:tmpl w:val="68CA7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1171476E"/>
    <w:multiLevelType w:val="multilevel"/>
    <w:tmpl w:val="F122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1264375A"/>
    <w:multiLevelType w:val="hybridMultilevel"/>
    <w:tmpl w:val="55785A6A"/>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8">
    <w:nsid w:val="13B25A34"/>
    <w:multiLevelType w:val="multilevel"/>
    <w:tmpl w:val="88A0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140412D4"/>
    <w:multiLevelType w:val="hybridMultilevel"/>
    <w:tmpl w:val="00E2440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0">
    <w:nsid w:val="14DC6817"/>
    <w:multiLevelType w:val="multilevel"/>
    <w:tmpl w:val="01CE9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15771F2C"/>
    <w:multiLevelType w:val="multilevel"/>
    <w:tmpl w:val="1ECA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nsid w:val="173B76A3"/>
    <w:multiLevelType w:val="multilevel"/>
    <w:tmpl w:val="5808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1A0201A8"/>
    <w:multiLevelType w:val="multilevel"/>
    <w:tmpl w:val="951C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1A3D4CC1"/>
    <w:multiLevelType w:val="multilevel"/>
    <w:tmpl w:val="8DE8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1BC5002A"/>
    <w:multiLevelType w:val="hybridMultilevel"/>
    <w:tmpl w:val="97AC4CD4"/>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6">
    <w:nsid w:val="1C1A52DE"/>
    <w:multiLevelType w:val="multilevel"/>
    <w:tmpl w:val="B1CE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1D707A1A"/>
    <w:multiLevelType w:val="multilevel"/>
    <w:tmpl w:val="FCC8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1E12526A"/>
    <w:multiLevelType w:val="multilevel"/>
    <w:tmpl w:val="F85EE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1FE010CA"/>
    <w:multiLevelType w:val="multilevel"/>
    <w:tmpl w:val="B42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2205426E"/>
    <w:multiLevelType w:val="hybridMultilevel"/>
    <w:tmpl w:val="5C46778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1">
    <w:nsid w:val="27D850B0"/>
    <w:multiLevelType w:val="multilevel"/>
    <w:tmpl w:val="902C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27DE18BE"/>
    <w:multiLevelType w:val="multilevel"/>
    <w:tmpl w:val="E9BC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282A1556"/>
    <w:multiLevelType w:val="multilevel"/>
    <w:tmpl w:val="8A34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288F376F"/>
    <w:multiLevelType w:val="multilevel"/>
    <w:tmpl w:val="A13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2C43499C"/>
    <w:multiLevelType w:val="multilevel"/>
    <w:tmpl w:val="646A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2D0E21FC"/>
    <w:multiLevelType w:val="multilevel"/>
    <w:tmpl w:val="CE48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2D1D667D"/>
    <w:multiLevelType w:val="multilevel"/>
    <w:tmpl w:val="0DD60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2E261AEF"/>
    <w:multiLevelType w:val="multilevel"/>
    <w:tmpl w:val="CDAA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2ECC11AD"/>
    <w:multiLevelType w:val="multilevel"/>
    <w:tmpl w:val="9440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2F5477EC"/>
    <w:multiLevelType w:val="multilevel"/>
    <w:tmpl w:val="DA00B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30A144AB"/>
    <w:multiLevelType w:val="hybridMultilevel"/>
    <w:tmpl w:val="27A6988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2">
    <w:nsid w:val="30B26365"/>
    <w:multiLevelType w:val="multilevel"/>
    <w:tmpl w:val="B182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32261957"/>
    <w:multiLevelType w:val="multilevel"/>
    <w:tmpl w:val="B712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344B5562"/>
    <w:multiLevelType w:val="hybridMultilevel"/>
    <w:tmpl w:val="A59E1E4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5">
    <w:nsid w:val="35AB25C7"/>
    <w:multiLevelType w:val="multilevel"/>
    <w:tmpl w:val="170A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36906BB6"/>
    <w:multiLevelType w:val="hybridMultilevel"/>
    <w:tmpl w:val="ECF068C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7">
    <w:nsid w:val="384B575D"/>
    <w:multiLevelType w:val="hybridMultilevel"/>
    <w:tmpl w:val="A90EF416"/>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abstractNum w:abstractNumId="188">
    <w:nsid w:val="3C6B207D"/>
    <w:multiLevelType w:val="hybridMultilevel"/>
    <w:tmpl w:val="488ECC2C"/>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9">
    <w:nsid w:val="3D0B1AA6"/>
    <w:multiLevelType w:val="multilevel"/>
    <w:tmpl w:val="EAC8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3F305BC4"/>
    <w:multiLevelType w:val="multilevel"/>
    <w:tmpl w:val="8A24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403D150C"/>
    <w:multiLevelType w:val="multilevel"/>
    <w:tmpl w:val="10F00A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2705"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2">
    <w:nsid w:val="41A104A4"/>
    <w:multiLevelType w:val="multilevel"/>
    <w:tmpl w:val="85DA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425902C4"/>
    <w:multiLevelType w:val="multilevel"/>
    <w:tmpl w:val="9BF8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42A56387"/>
    <w:multiLevelType w:val="multilevel"/>
    <w:tmpl w:val="ED26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42F61DDF"/>
    <w:multiLevelType w:val="multilevel"/>
    <w:tmpl w:val="3E3E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43F70DA7"/>
    <w:multiLevelType w:val="hybridMultilevel"/>
    <w:tmpl w:val="CE6C9122"/>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7">
    <w:nsid w:val="45FC1F96"/>
    <w:multiLevelType w:val="hybridMultilevel"/>
    <w:tmpl w:val="A59E1E40"/>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8">
    <w:nsid w:val="485C4819"/>
    <w:multiLevelType w:val="hybridMultilevel"/>
    <w:tmpl w:val="63D09B7A"/>
    <w:lvl w:ilvl="0" w:tplc="0410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9">
    <w:nsid w:val="48D14182"/>
    <w:multiLevelType w:val="hybridMultilevel"/>
    <w:tmpl w:val="D51E6E88"/>
    <w:lvl w:ilvl="0" w:tplc="0410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0">
    <w:nsid w:val="49E801C4"/>
    <w:multiLevelType w:val="hybridMultilevel"/>
    <w:tmpl w:val="B50E80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1">
    <w:nsid w:val="4A7071F0"/>
    <w:multiLevelType w:val="multilevel"/>
    <w:tmpl w:val="993C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nsid w:val="4B511F03"/>
    <w:multiLevelType w:val="multilevel"/>
    <w:tmpl w:val="F24C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nsid w:val="4BA11396"/>
    <w:multiLevelType w:val="multilevel"/>
    <w:tmpl w:val="29DC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4C25625D"/>
    <w:multiLevelType w:val="multilevel"/>
    <w:tmpl w:val="9A7E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4C471809"/>
    <w:multiLevelType w:val="multilevel"/>
    <w:tmpl w:val="7390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4D7D7BCC"/>
    <w:multiLevelType w:val="multilevel"/>
    <w:tmpl w:val="3DDC9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nsid w:val="4FC75184"/>
    <w:multiLevelType w:val="multilevel"/>
    <w:tmpl w:val="E9B0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53273C70"/>
    <w:multiLevelType w:val="multilevel"/>
    <w:tmpl w:val="C268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53F22682"/>
    <w:multiLevelType w:val="multilevel"/>
    <w:tmpl w:val="1FC6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543E2141"/>
    <w:multiLevelType w:val="hybridMultilevel"/>
    <w:tmpl w:val="442813B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1">
    <w:nsid w:val="54EB7991"/>
    <w:multiLevelType w:val="multilevel"/>
    <w:tmpl w:val="25CA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57884A7A"/>
    <w:multiLevelType w:val="multilevel"/>
    <w:tmpl w:val="DE8E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nsid w:val="5A1C1E71"/>
    <w:multiLevelType w:val="multilevel"/>
    <w:tmpl w:val="37FA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nsid w:val="5B614F04"/>
    <w:multiLevelType w:val="hybridMultilevel"/>
    <w:tmpl w:val="0ED0A2D4"/>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5">
    <w:nsid w:val="5CAF769A"/>
    <w:multiLevelType w:val="multilevel"/>
    <w:tmpl w:val="61FC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5E1B72B9"/>
    <w:multiLevelType w:val="multilevel"/>
    <w:tmpl w:val="06A8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5E827AE8"/>
    <w:multiLevelType w:val="hybridMultilevel"/>
    <w:tmpl w:val="D68A01FE"/>
    <w:lvl w:ilvl="0" w:tplc="FFFFFFFF">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effect w:val="none"/>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8">
    <w:nsid w:val="5ED27876"/>
    <w:multiLevelType w:val="multilevel"/>
    <w:tmpl w:val="30BE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61F3710C"/>
    <w:multiLevelType w:val="multilevel"/>
    <w:tmpl w:val="42BE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631E3F9A"/>
    <w:multiLevelType w:val="multilevel"/>
    <w:tmpl w:val="8526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6647105C"/>
    <w:multiLevelType w:val="multilevel"/>
    <w:tmpl w:val="B1DC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66B32CD9"/>
    <w:multiLevelType w:val="multilevel"/>
    <w:tmpl w:val="8748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66F46432"/>
    <w:multiLevelType w:val="multilevel"/>
    <w:tmpl w:val="5C580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682C3273"/>
    <w:multiLevelType w:val="multilevel"/>
    <w:tmpl w:val="34CA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698A1F66"/>
    <w:multiLevelType w:val="multilevel"/>
    <w:tmpl w:val="91AE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69D428C8"/>
    <w:multiLevelType w:val="multilevel"/>
    <w:tmpl w:val="847E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6AFE5400"/>
    <w:multiLevelType w:val="multilevel"/>
    <w:tmpl w:val="9CFC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6BE1785E"/>
    <w:multiLevelType w:val="multilevel"/>
    <w:tmpl w:val="059C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6D260770"/>
    <w:multiLevelType w:val="multilevel"/>
    <w:tmpl w:val="23E8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A4E63A6"/>
    <w:multiLevelType w:val="multilevel"/>
    <w:tmpl w:val="68E46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B140B17"/>
    <w:multiLevelType w:val="multilevel"/>
    <w:tmpl w:val="555A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7C081323"/>
    <w:multiLevelType w:val="multilevel"/>
    <w:tmpl w:val="93D2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7D7F4457"/>
    <w:multiLevelType w:val="multilevel"/>
    <w:tmpl w:val="F584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7F121AA2"/>
    <w:multiLevelType w:val="multilevel"/>
    <w:tmpl w:val="F7A86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7FC758C2"/>
    <w:multiLevelType w:val="multilevel"/>
    <w:tmpl w:val="B9BA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1"/>
  </w:num>
  <w:num w:numId="2">
    <w:abstractNumId w:val="0"/>
  </w:num>
  <w:num w:numId="3">
    <w:abstractNumId w:val="1"/>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5"/>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9"/>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5"/>
  </w:num>
  <w:num w:numId="18">
    <w:abstractNumId w:val="16"/>
  </w:num>
  <w:num w:numId="19">
    <w:abstractNumId w:val="17"/>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20"/>
  </w:num>
  <w:num w:numId="23">
    <w:abstractNumId w:val="21"/>
  </w:num>
  <w:num w:numId="24">
    <w:abstractNumId w:val="22"/>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num>
  <w:num w:numId="27">
    <w:abstractNumId w:val="25"/>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34"/>
  </w:num>
  <w:num w:numId="37">
    <w:abstractNumId w:val="35"/>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num>
  <w:num w:numId="40">
    <w:abstractNumId w:val="38"/>
  </w:num>
  <w:num w:numId="41">
    <w:abstractNumId w:val="39"/>
  </w:num>
  <w:num w:numId="42">
    <w:abstractNumId w:val="40"/>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num>
  <w:num w:numId="45">
    <w:abstractNumId w:val="43"/>
  </w:num>
  <w:num w:numId="46">
    <w:abstractNumId w:val="44"/>
  </w:num>
  <w:num w:numId="4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6"/>
  </w:num>
  <w:num w:numId="49">
    <w:abstractNumId w:val="47"/>
  </w:num>
  <w:num w:numId="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9"/>
  </w:num>
  <w:num w:numId="52">
    <w:abstractNumId w:val="50"/>
  </w:num>
  <w:num w:numId="53">
    <w:abstractNumId w:val="51"/>
  </w:num>
  <w:num w:numId="5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3"/>
  </w:num>
  <w:num w:numId="56">
    <w:abstractNumId w:val="54"/>
  </w:num>
  <w:num w:numId="57">
    <w:abstractNumId w:val="55"/>
  </w:num>
  <w:num w:numId="5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7"/>
  </w:num>
  <w:num w:numId="60">
    <w:abstractNumId w:val="58"/>
  </w:num>
  <w:num w:numId="6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0"/>
  </w:num>
  <w:num w:numId="63">
    <w:abstractNumId w:val="61"/>
  </w:num>
  <w:num w:numId="6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63"/>
  </w:num>
  <w:num w:numId="66">
    <w:abstractNumId w:val="64"/>
  </w:num>
  <w:num w:numId="67">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6"/>
  </w:num>
  <w:num w:numId="69">
    <w:abstractNumId w:val="67"/>
  </w:num>
  <w:num w:numId="70">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69"/>
  </w:num>
  <w:num w:numId="72">
    <w:abstractNumId w:val="70"/>
  </w:num>
  <w:num w:numId="7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2"/>
  </w:num>
  <w:num w:numId="7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4"/>
  </w:num>
  <w:num w:numId="77">
    <w:abstractNumId w:val="75"/>
  </w:num>
  <w:num w:numId="78">
    <w:abstractNumId w:val="76"/>
  </w:num>
  <w:num w:numId="7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8"/>
  </w:num>
  <w:num w:numId="81">
    <w:abstractNumId w:val="79"/>
  </w:num>
  <w:num w:numId="82">
    <w:abstractNumId w:val="80"/>
  </w:num>
  <w:num w:numId="83">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2"/>
  </w:num>
  <w:num w:numId="85">
    <w:abstractNumId w:val="83"/>
  </w:num>
  <w:num w:numId="86">
    <w:abstractNumId w:val="84"/>
  </w:num>
  <w:num w:numId="87">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86"/>
  </w:num>
  <w:num w:numId="89">
    <w:abstractNumId w:val="87"/>
  </w:num>
  <w:num w:numId="90">
    <w:abstractNumId w:val="88"/>
  </w:num>
  <w:num w:numId="9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90"/>
  </w:num>
  <w:num w:numId="93">
    <w:abstractNumId w:val="91"/>
  </w:num>
  <w:num w:numId="94">
    <w:abstractNumId w:val="92"/>
  </w:num>
  <w:num w:numId="95">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4"/>
  </w:num>
  <w:num w:numId="97">
    <w:abstractNumId w:val="95"/>
  </w:num>
  <w:num w:numId="98">
    <w:abstractNumId w:val="96"/>
  </w:num>
  <w:num w:numId="9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98"/>
  </w:num>
  <w:num w:numId="101">
    <w:abstractNumId w:val="99"/>
  </w:num>
  <w:num w:numId="102">
    <w:abstractNumId w:val="100"/>
  </w:num>
  <w:num w:numId="10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02"/>
  </w:num>
  <w:num w:numId="105">
    <w:abstractNumId w:val="103"/>
  </w:num>
  <w:num w:numId="106">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05"/>
  </w:num>
  <w:num w:numId="108">
    <w:abstractNumId w:val="106"/>
  </w:num>
  <w:num w:numId="10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08"/>
  </w:num>
  <w:num w:numId="111">
    <w:abstractNumId w:val="109"/>
  </w:num>
  <w:num w:numId="112">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11"/>
  </w:num>
  <w:num w:numId="114">
    <w:abstractNumId w:val="112"/>
  </w:num>
  <w:num w:numId="115">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4"/>
  </w:num>
  <w:num w:numId="117">
    <w:abstractNumId w:val="115"/>
  </w:num>
  <w:num w:numId="118">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7"/>
  </w:num>
  <w:num w:numId="120">
    <w:abstractNumId w:val="118"/>
  </w:num>
  <w:num w:numId="12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0"/>
  </w:num>
  <w:num w:numId="123">
    <w:abstractNumId w:val="121"/>
  </w:num>
  <w:num w:numId="124">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23"/>
  </w:num>
  <w:num w:numId="126">
    <w:abstractNumId w:val="124"/>
  </w:num>
  <w:num w:numId="127">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26"/>
  </w:num>
  <w:num w:numId="129">
    <w:abstractNumId w:val="127"/>
  </w:num>
  <w:num w:numId="130">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29"/>
  </w:num>
  <w:num w:numId="132">
    <w:abstractNumId w:val="130"/>
  </w:num>
  <w:num w:numId="133">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32"/>
  </w:num>
  <w:num w:numId="135">
    <w:abstractNumId w:val="133"/>
  </w:num>
  <w:num w:numId="136">
    <w:abstractNumId w:val="134"/>
  </w:num>
  <w:num w:numId="137">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36"/>
  </w:num>
  <w:num w:numId="139">
    <w:abstractNumId w:val="137"/>
  </w:num>
  <w:num w:numId="140">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39"/>
  </w:num>
  <w:num w:numId="142">
    <w:abstractNumId w:val="140"/>
  </w:num>
  <w:num w:numId="143">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42"/>
  </w:num>
  <w:num w:numId="145">
    <w:abstractNumId w:val="143"/>
  </w:num>
  <w:num w:numId="146">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47"/>
  </w:num>
  <w:num w:numId="148">
    <w:abstractNumId w:val="214"/>
  </w:num>
  <w:num w:numId="149">
    <w:abstractNumId w:val="151"/>
  </w:num>
  <w:num w:numId="150">
    <w:abstractNumId w:val="188"/>
  </w:num>
  <w:num w:numId="151">
    <w:abstractNumId w:val="159"/>
  </w:num>
  <w:num w:numId="152">
    <w:abstractNumId w:val="170"/>
  </w:num>
  <w:num w:numId="153">
    <w:abstractNumId w:val="184"/>
  </w:num>
  <w:num w:numId="154">
    <w:abstractNumId w:val="197"/>
  </w:num>
  <w:num w:numId="155">
    <w:abstractNumId w:val="217"/>
  </w:num>
  <w:num w:numId="156">
    <w:abstractNumId w:val="186"/>
  </w:num>
  <w:num w:numId="157">
    <w:abstractNumId w:val="181"/>
  </w:num>
  <w:num w:numId="158">
    <w:abstractNumId w:val="157"/>
  </w:num>
  <w:num w:numId="159">
    <w:abstractNumId w:val="196"/>
  </w:num>
  <w:num w:numId="160">
    <w:abstractNumId w:val="200"/>
  </w:num>
  <w:num w:numId="161">
    <w:abstractNumId w:val="210"/>
  </w:num>
  <w:num w:numId="162">
    <w:abstractNumId w:val="198"/>
  </w:num>
  <w:num w:numId="163">
    <w:abstractNumId w:val="207"/>
  </w:num>
  <w:num w:numId="164">
    <w:abstractNumId w:val="177"/>
  </w:num>
  <w:num w:numId="165">
    <w:abstractNumId w:val="199"/>
  </w:num>
  <w:num w:numId="166">
    <w:abstractNumId w:val="165"/>
  </w:num>
  <w:num w:numId="167">
    <w:abstractNumId w:val="213"/>
  </w:num>
  <w:num w:numId="168">
    <w:abstractNumId w:val="156"/>
  </w:num>
  <w:num w:numId="169">
    <w:abstractNumId w:val="172"/>
  </w:num>
  <w:num w:numId="170">
    <w:abstractNumId w:val="192"/>
  </w:num>
  <w:num w:numId="171">
    <w:abstractNumId w:val="146"/>
  </w:num>
  <w:num w:numId="172">
    <w:abstractNumId w:val="185"/>
  </w:num>
  <w:num w:numId="173">
    <w:abstractNumId w:val="212"/>
  </w:num>
  <w:num w:numId="174">
    <w:abstractNumId w:val="145"/>
  </w:num>
  <w:num w:numId="175">
    <w:abstractNumId w:val="175"/>
  </w:num>
  <w:num w:numId="176">
    <w:abstractNumId w:val="208"/>
  </w:num>
  <w:num w:numId="177">
    <w:abstractNumId w:val="162"/>
  </w:num>
  <w:num w:numId="178">
    <w:abstractNumId w:val="180"/>
  </w:num>
  <w:num w:numId="179">
    <w:abstractNumId w:val="193"/>
  </w:num>
  <w:num w:numId="180">
    <w:abstractNumId w:val="206"/>
  </w:num>
  <w:num w:numId="181">
    <w:abstractNumId w:val="195"/>
  </w:num>
  <w:num w:numId="182">
    <w:abstractNumId w:val="219"/>
  </w:num>
  <w:num w:numId="183">
    <w:abstractNumId w:val="194"/>
  </w:num>
  <w:num w:numId="184">
    <w:abstractNumId w:val="233"/>
  </w:num>
  <w:num w:numId="185">
    <w:abstractNumId w:val="228"/>
  </w:num>
  <w:num w:numId="186">
    <w:abstractNumId w:val="167"/>
  </w:num>
  <w:num w:numId="187">
    <w:abstractNumId w:val="209"/>
  </w:num>
  <w:num w:numId="188">
    <w:abstractNumId w:val="224"/>
  </w:num>
  <w:num w:numId="189">
    <w:abstractNumId w:val="171"/>
  </w:num>
  <w:num w:numId="190">
    <w:abstractNumId w:val="226"/>
  </w:num>
  <w:num w:numId="191">
    <w:abstractNumId w:val="155"/>
  </w:num>
  <w:num w:numId="192">
    <w:abstractNumId w:val="234"/>
  </w:num>
  <w:num w:numId="193">
    <w:abstractNumId w:val="229"/>
  </w:num>
  <w:num w:numId="194">
    <w:abstractNumId w:val="176"/>
  </w:num>
  <w:num w:numId="195">
    <w:abstractNumId w:val="164"/>
  </w:num>
  <w:num w:numId="196">
    <w:abstractNumId w:val="174"/>
  </w:num>
  <w:num w:numId="197">
    <w:abstractNumId w:val="190"/>
  </w:num>
  <w:num w:numId="198">
    <w:abstractNumId w:val="178"/>
  </w:num>
  <w:num w:numId="199">
    <w:abstractNumId w:val="152"/>
  </w:num>
  <w:num w:numId="200">
    <w:abstractNumId w:val="221"/>
  </w:num>
  <w:num w:numId="201">
    <w:abstractNumId w:val="211"/>
  </w:num>
  <w:num w:numId="202">
    <w:abstractNumId w:val="220"/>
  </w:num>
  <w:num w:numId="203">
    <w:abstractNumId w:val="166"/>
  </w:num>
  <w:num w:numId="204">
    <w:abstractNumId w:val="163"/>
  </w:num>
  <w:num w:numId="205">
    <w:abstractNumId w:val="153"/>
  </w:num>
  <w:num w:numId="206">
    <w:abstractNumId w:val="182"/>
  </w:num>
  <w:num w:numId="207">
    <w:abstractNumId w:val="230"/>
  </w:num>
  <w:num w:numId="208">
    <w:abstractNumId w:val="183"/>
  </w:num>
  <w:num w:numId="209">
    <w:abstractNumId w:val="232"/>
  </w:num>
  <w:num w:numId="210">
    <w:abstractNumId w:val="154"/>
  </w:num>
  <w:num w:numId="211">
    <w:abstractNumId w:val="189"/>
  </w:num>
  <w:num w:numId="212">
    <w:abstractNumId w:val="215"/>
  </w:num>
  <w:num w:numId="213">
    <w:abstractNumId w:val="201"/>
  </w:num>
  <w:num w:numId="214">
    <w:abstractNumId w:val="225"/>
  </w:num>
  <w:num w:numId="215">
    <w:abstractNumId w:val="222"/>
  </w:num>
  <w:num w:numId="216">
    <w:abstractNumId w:val="160"/>
  </w:num>
  <w:num w:numId="217">
    <w:abstractNumId w:val="223"/>
  </w:num>
  <w:num w:numId="218">
    <w:abstractNumId w:val="235"/>
  </w:num>
  <w:num w:numId="219">
    <w:abstractNumId w:val="161"/>
  </w:num>
  <w:num w:numId="220">
    <w:abstractNumId w:val="169"/>
  </w:num>
  <w:num w:numId="221">
    <w:abstractNumId w:val="150"/>
  </w:num>
  <w:num w:numId="222">
    <w:abstractNumId w:val="202"/>
  </w:num>
  <w:num w:numId="223">
    <w:abstractNumId w:val="204"/>
  </w:num>
  <w:num w:numId="224">
    <w:abstractNumId w:val="148"/>
  </w:num>
  <w:num w:numId="225">
    <w:abstractNumId w:val="203"/>
  </w:num>
  <w:num w:numId="226">
    <w:abstractNumId w:val="218"/>
  </w:num>
  <w:num w:numId="227">
    <w:abstractNumId w:val="231"/>
  </w:num>
  <w:num w:numId="228">
    <w:abstractNumId w:val="173"/>
  </w:num>
  <w:num w:numId="229">
    <w:abstractNumId w:val="227"/>
  </w:num>
  <w:num w:numId="230">
    <w:abstractNumId w:val="179"/>
  </w:num>
  <w:num w:numId="231">
    <w:abstractNumId w:val="158"/>
  </w:num>
  <w:num w:numId="232">
    <w:abstractNumId w:val="216"/>
  </w:num>
  <w:num w:numId="233">
    <w:abstractNumId w:val="205"/>
  </w:num>
  <w:num w:numId="234">
    <w:abstractNumId w:val="168"/>
  </w:num>
  <w:num w:numId="235">
    <w:abstractNumId w:val="187"/>
  </w:num>
  <w:num w:numId="236">
    <w:abstractNumId w:val="149"/>
  </w:num>
  <w:numIdMacAtCleanup w:val="2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480AF2"/>
    <w:rsid w:val="00011B1B"/>
    <w:rsid w:val="00013BB1"/>
    <w:rsid w:val="00020FFA"/>
    <w:rsid w:val="00025F3B"/>
    <w:rsid w:val="000263F7"/>
    <w:rsid w:val="000359B3"/>
    <w:rsid w:val="00042709"/>
    <w:rsid w:val="00045A89"/>
    <w:rsid w:val="000467D4"/>
    <w:rsid w:val="00052D76"/>
    <w:rsid w:val="00057CED"/>
    <w:rsid w:val="00061A9D"/>
    <w:rsid w:val="00064486"/>
    <w:rsid w:val="00065551"/>
    <w:rsid w:val="00077E55"/>
    <w:rsid w:val="00082DAA"/>
    <w:rsid w:val="000A26A7"/>
    <w:rsid w:val="000A50FC"/>
    <w:rsid w:val="000B098C"/>
    <w:rsid w:val="000B4798"/>
    <w:rsid w:val="000B7C50"/>
    <w:rsid w:val="000C2150"/>
    <w:rsid w:val="000C220C"/>
    <w:rsid w:val="000C28D2"/>
    <w:rsid w:val="000C6DF6"/>
    <w:rsid w:val="000D58AD"/>
    <w:rsid w:val="000D721C"/>
    <w:rsid w:val="000F0793"/>
    <w:rsid w:val="000F2787"/>
    <w:rsid w:val="000F2D3C"/>
    <w:rsid w:val="000F7DDA"/>
    <w:rsid w:val="00100627"/>
    <w:rsid w:val="00105397"/>
    <w:rsid w:val="00106034"/>
    <w:rsid w:val="001120C6"/>
    <w:rsid w:val="00125CDA"/>
    <w:rsid w:val="00131BB2"/>
    <w:rsid w:val="00133154"/>
    <w:rsid w:val="001360A7"/>
    <w:rsid w:val="0014106C"/>
    <w:rsid w:val="00146D0D"/>
    <w:rsid w:val="00152E26"/>
    <w:rsid w:val="00154B18"/>
    <w:rsid w:val="00155618"/>
    <w:rsid w:val="00155EFC"/>
    <w:rsid w:val="00164DC3"/>
    <w:rsid w:val="00165F55"/>
    <w:rsid w:val="00174FBD"/>
    <w:rsid w:val="00175959"/>
    <w:rsid w:val="00182725"/>
    <w:rsid w:val="00182F52"/>
    <w:rsid w:val="00186A4D"/>
    <w:rsid w:val="001959F2"/>
    <w:rsid w:val="001B0D64"/>
    <w:rsid w:val="001B3A46"/>
    <w:rsid w:val="001B6114"/>
    <w:rsid w:val="001B682A"/>
    <w:rsid w:val="001C2891"/>
    <w:rsid w:val="001C6C8D"/>
    <w:rsid w:val="001D00C5"/>
    <w:rsid w:val="001F189E"/>
    <w:rsid w:val="00206812"/>
    <w:rsid w:val="002122E3"/>
    <w:rsid w:val="00223F57"/>
    <w:rsid w:val="002355DA"/>
    <w:rsid w:val="002404C5"/>
    <w:rsid w:val="00244A2C"/>
    <w:rsid w:val="00251B10"/>
    <w:rsid w:val="00255051"/>
    <w:rsid w:val="00262612"/>
    <w:rsid w:val="0026435B"/>
    <w:rsid w:val="0026627A"/>
    <w:rsid w:val="00270D71"/>
    <w:rsid w:val="00280DAA"/>
    <w:rsid w:val="0029328B"/>
    <w:rsid w:val="00295B95"/>
    <w:rsid w:val="00296961"/>
    <w:rsid w:val="00296FC8"/>
    <w:rsid w:val="00297B16"/>
    <w:rsid w:val="002A2D0C"/>
    <w:rsid w:val="002A6F43"/>
    <w:rsid w:val="002B2552"/>
    <w:rsid w:val="002B5254"/>
    <w:rsid w:val="002B528F"/>
    <w:rsid w:val="002C5520"/>
    <w:rsid w:val="002C63FB"/>
    <w:rsid w:val="002C7584"/>
    <w:rsid w:val="002D14DB"/>
    <w:rsid w:val="002D23BC"/>
    <w:rsid w:val="002D3D4D"/>
    <w:rsid w:val="002D5406"/>
    <w:rsid w:val="002E231F"/>
    <w:rsid w:val="002E764D"/>
    <w:rsid w:val="00306925"/>
    <w:rsid w:val="003118DE"/>
    <w:rsid w:val="00326727"/>
    <w:rsid w:val="00333E19"/>
    <w:rsid w:val="003369E7"/>
    <w:rsid w:val="003433C6"/>
    <w:rsid w:val="0034663C"/>
    <w:rsid w:val="0034765C"/>
    <w:rsid w:val="003511AD"/>
    <w:rsid w:val="0036045E"/>
    <w:rsid w:val="00360F51"/>
    <w:rsid w:val="003671FD"/>
    <w:rsid w:val="003721AE"/>
    <w:rsid w:val="003737C8"/>
    <w:rsid w:val="003847DB"/>
    <w:rsid w:val="00387417"/>
    <w:rsid w:val="003916A3"/>
    <w:rsid w:val="003956AB"/>
    <w:rsid w:val="003B2FF5"/>
    <w:rsid w:val="003B5C28"/>
    <w:rsid w:val="003C47E9"/>
    <w:rsid w:val="003D3DDE"/>
    <w:rsid w:val="003F091C"/>
    <w:rsid w:val="003F1E01"/>
    <w:rsid w:val="003F48E2"/>
    <w:rsid w:val="00405065"/>
    <w:rsid w:val="004065E2"/>
    <w:rsid w:val="0041310A"/>
    <w:rsid w:val="0041596E"/>
    <w:rsid w:val="0042428A"/>
    <w:rsid w:val="00425FC5"/>
    <w:rsid w:val="0043009E"/>
    <w:rsid w:val="00430FFD"/>
    <w:rsid w:val="00434D57"/>
    <w:rsid w:val="00437318"/>
    <w:rsid w:val="004523B8"/>
    <w:rsid w:val="00460D74"/>
    <w:rsid w:val="00463EC3"/>
    <w:rsid w:val="004707BD"/>
    <w:rsid w:val="00470A65"/>
    <w:rsid w:val="00475D25"/>
    <w:rsid w:val="00480AF2"/>
    <w:rsid w:val="004843E7"/>
    <w:rsid w:val="00485009"/>
    <w:rsid w:val="004860C0"/>
    <w:rsid w:val="004868A3"/>
    <w:rsid w:val="00487CE4"/>
    <w:rsid w:val="0049066B"/>
    <w:rsid w:val="0049246F"/>
    <w:rsid w:val="00497A3A"/>
    <w:rsid w:val="004A1984"/>
    <w:rsid w:val="004A2F6F"/>
    <w:rsid w:val="004A3EC3"/>
    <w:rsid w:val="004B1DF4"/>
    <w:rsid w:val="004C143A"/>
    <w:rsid w:val="004C4CBE"/>
    <w:rsid w:val="004D2BC3"/>
    <w:rsid w:val="004D68D2"/>
    <w:rsid w:val="004D7554"/>
    <w:rsid w:val="004E0B3E"/>
    <w:rsid w:val="004E0BBF"/>
    <w:rsid w:val="004F27C0"/>
    <w:rsid w:val="004F290B"/>
    <w:rsid w:val="00501EC4"/>
    <w:rsid w:val="00503965"/>
    <w:rsid w:val="00504A48"/>
    <w:rsid w:val="0050688F"/>
    <w:rsid w:val="0051207E"/>
    <w:rsid w:val="00512577"/>
    <w:rsid w:val="00513166"/>
    <w:rsid w:val="005132B2"/>
    <w:rsid w:val="005374CE"/>
    <w:rsid w:val="00544FF0"/>
    <w:rsid w:val="005454FF"/>
    <w:rsid w:val="00550714"/>
    <w:rsid w:val="00557F81"/>
    <w:rsid w:val="00562F90"/>
    <w:rsid w:val="00571EC0"/>
    <w:rsid w:val="0058382F"/>
    <w:rsid w:val="005839AB"/>
    <w:rsid w:val="00583DA7"/>
    <w:rsid w:val="00590BF0"/>
    <w:rsid w:val="005932C0"/>
    <w:rsid w:val="00595085"/>
    <w:rsid w:val="005A3A57"/>
    <w:rsid w:val="005A4BCD"/>
    <w:rsid w:val="005B3873"/>
    <w:rsid w:val="005B5AF9"/>
    <w:rsid w:val="005D4A39"/>
    <w:rsid w:val="005D56DB"/>
    <w:rsid w:val="005D6A4B"/>
    <w:rsid w:val="005E0082"/>
    <w:rsid w:val="005E50D8"/>
    <w:rsid w:val="005E5694"/>
    <w:rsid w:val="005F13D9"/>
    <w:rsid w:val="005F198B"/>
    <w:rsid w:val="005F33C2"/>
    <w:rsid w:val="00616591"/>
    <w:rsid w:val="00617FA1"/>
    <w:rsid w:val="00620808"/>
    <w:rsid w:val="006212BF"/>
    <w:rsid w:val="0062546F"/>
    <w:rsid w:val="0063022A"/>
    <w:rsid w:val="006366FE"/>
    <w:rsid w:val="0064161F"/>
    <w:rsid w:val="0064651F"/>
    <w:rsid w:val="006473E5"/>
    <w:rsid w:val="00647842"/>
    <w:rsid w:val="00654665"/>
    <w:rsid w:val="00654A62"/>
    <w:rsid w:val="00656E1D"/>
    <w:rsid w:val="006578D4"/>
    <w:rsid w:val="00665F81"/>
    <w:rsid w:val="00666411"/>
    <w:rsid w:val="006826CC"/>
    <w:rsid w:val="006A0125"/>
    <w:rsid w:val="006A044D"/>
    <w:rsid w:val="006B54B6"/>
    <w:rsid w:val="006C2830"/>
    <w:rsid w:val="006C2DC4"/>
    <w:rsid w:val="006C65AF"/>
    <w:rsid w:val="006E0ABC"/>
    <w:rsid w:val="006F17F6"/>
    <w:rsid w:val="006F2053"/>
    <w:rsid w:val="006F63C1"/>
    <w:rsid w:val="00707EB7"/>
    <w:rsid w:val="00711361"/>
    <w:rsid w:val="00711E7A"/>
    <w:rsid w:val="00720265"/>
    <w:rsid w:val="00721F05"/>
    <w:rsid w:val="007233F7"/>
    <w:rsid w:val="00723601"/>
    <w:rsid w:val="00723E97"/>
    <w:rsid w:val="00731842"/>
    <w:rsid w:val="00742C50"/>
    <w:rsid w:val="007475A1"/>
    <w:rsid w:val="00751E86"/>
    <w:rsid w:val="0075765F"/>
    <w:rsid w:val="007601BE"/>
    <w:rsid w:val="00762131"/>
    <w:rsid w:val="007705FA"/>
    <w:rsid w:val="00777080"/>
    <w:rsid w:val="00784566"/>
    <w:rsid w:val="00791746"/>
    <w:rsid w:val="00791CDD"/>
    <w:rsid w:val="007935AF"/>
    <w:rsid w:val="0079392A"/>
    <w:rsid w:val="007A5849"/>
    <w:rsid w:val="007A72D6"/>
    <w:rsid w:val="007B30B4"/>
    <w:rsid w:val="007C0A04"/>
    <w:rsid w:val="007C4D7A"/>
    <w:rsid w:val="007C5405"/>
    <w:rsid w:val="007C6E0A"/>
    <w:rsid w:val="007D26B2"/>
    <w:rsid w:val="007E27FE"/>
    <w:rsid w:val="007F2F0C"/>
    <w:rsid w:val="007F7173"/>
    <w:rsid w:val="00811EB6"/>
    <w:rsid w:val="00816D7B"/>
    <w:rsid w:val="008259B9"/>
    <w:rsid w:val="00832F45"/>
    <w:rsid w:val="00833B6D"/>
    <w:rsid w:val="00835626"/>
    <w:rsid w:val="008357E2"/>
    <w:rsid w:val="008364CD"/>
    <w:rsid w:val="00850677"/>
    <w:rsid w:val="00854097"/>
    <w:rsid w:val="00854B83"/>
    <w:rsid w:val="00863C1A"/>
    <w:rsid w:val="00864CFF"/>
    <w:rsid w:val="00876860"/>
    <w:rsid w:val="00881CD1"/>
    <w:rsid w:val="00882FCF"/>
    <w:rsid w:val="00883A61"/>
    <w:rsid w:val="00893AB4"/>
    <w:rsid w:val="008A1D12"/>
    <w:rsid w:val="008B0E9A"/>
    <w:rsid w:val="008B12D6"/>
    <w:rsid w:val="008B7D3E"/>
    <w:rsid w:val="008C346F"/>
    <w:rsid w:val="008D3871"/>
    <w:rsid w:val="008D4FE6"/>
    <w:rsid w:val="008E1086"/>
    <w:rsid w:val="008E1B47"/>
    <w:rsid w:val="008E7A68"/>
    <w:rsid w:val="008E7C1B"/>
    <w:rsid w:val="008F2343"/>
    <w:rsid w:val="008F267E"/>
    <w:rsid w:val="008F2732"/>
    <w:rsid w:val="008F6057"/>
    <w:rsid w:val="008F6B4E"/>
    <w:rsid w:val="008F7EC6"/>
    <w:rsid w:val="009014B0"/>
    <w:rsid w:val="00905ADD"/>
    <w:rsid w:val="009072ED"/>
    <w:rsid w:val="00911BF8"/>
    <w:rsid w:val="00917183"/>
    <w:rsid w:val="00921B27"/>
    <w:rsid w:val="00925566"/>
    <w:rsid w:val="009354A9"/>
    <w:rsid w:val="00942827"/>
    <w:rsid w:val="00942EE0"/>
    <w:rsid w:val="00947816"/>
    <w:rsid w:val="00971424"/>
    <w:rsid w:val="00990EEE"/>
    <w:rsid w:val="009926DD"/>
    <w:rsid w:val="0099376B"/>
    <w:rsid w:val="009B1C71"/>
    <w:rsid w:val="009C1858"/>
    <w:rsid w:val="009D081F"/>
    <w:rsid w:val="009D2D4A"/>
    <w:rsid w:val="009D2D51"/>
    <w:rsid w:val="009D63FA"/>
    <w:rsid w:val="009E24C4"/>
    <w:rsid w:val="009E32C5"/>
    <w:rsid w:val="009F3D8F"/>
    <w:rsid w:val="009F5750"/>
    <w:rsid w:val="009F5793"/>
    <w:rsid w:val="00A00CB5"/>
    <w:rsid w:val="00A1594D"/>
    <w:rsid w:val="00A2289E"/>
    <w:rsid w:val="00A23F03"/>
    <w:rsid w:val="00A33C01"/>
    <w:rsid w:val="00A343D1"/>
    <w:rsid w:val="00A3565C"/>
    <w:rsid w:val="00A435B1"/>
    <w:rsid w:val="00A44A5E"/>
    <w:rsid w:val="00A46702"/>
    <w:rsid w:val="00A470DA"/>
    <w:rsid w:val="00A475D4"/>
    <w:rsid w:val="00A47C0A"/>
    <w:rsid w:val="00A61597"/>
    <w:rsid w:val="00A712DE"/>
    <w:rsid w:val="00A75AE9"/>
    <w:rsid w:val="00A87360"/>
    <w:rsid w:val="00AA19D8"/>
    <w:rsid w:val="00AA4249"/>
    <w:rsid w:val="00AA78D2"/>
    <w:rsid w:val="00AB1880"/>
    <w:rsid w:val="00AD3212"/>
    <w:rsid w:val="00AE0276"/>
    <w:rsid w:val="00AE5CFF"/>
    <w:rsid w:val="00AF21CB"/>
    <w:rsid w:val="00AF7969"/>
    <w:rsid w:val="00B2113B"/>
    <w:rsid w:val="00B21B67"/>
    <w:rsid w:val="00B2394B"/>
    <w:rsid w:val="00B37488"/>
    <w:rsid w:val="00B4033D"/>
    <w:rsid w:val="00B43ADB"/>
    <w:rsid w:val="00B43B9E"/>
    <w:rsid w:val="00B478FB"/>
    <w:rsid w:val="00B5114E"/>
    <w:rsid w:val="00B5470B"/>
    <w:rsid w:val="00B5631C"/>
    <w:rsid w:val="00B72C44"/>
    <w:rsid w:val="00B7490D"/>
    <w:rsid w:val="00B749D8"/>
    <w:rsid w:val="00B75222"/>
    <w:rsid w:val="00B77F5B"/>
    <w:rsid w:val="00B9046D"/>
    <w:rsid w:val="00B92025"/>
    <w:rsid w:val="00BA3372"/>
    <w:rsid w:val="00BA3D2E"/>
    <w:rsid w:val="00BA7480"/>
    <w:rsid w:val="00BB37D0"/>
    <w:rsid w:val="00BB5051"/>
    <w:rsid w:val="00BC39A9"/>
    <w:rsid w:val="00BC43E0"/>
    <w:rsid w:val="00BD0448"/>
    <w:rsid w:val="00BD5C22"/>
    <w:rsid w:val="00BD5C65"/>
    <w:rsid w:val="00BE2DAF"/>
    <w:rsid w:val="00BE4C5C"/>
    <w:rsid w:val="00BE635F"/>
    <w:rsid w:val="00BF1970"/>
    <w:rsid w:val="00BF45BF"/>
    <w:rsid w:val="00BF4D41"/>
    <w:rsid w:val="00C02F7B"/>
    <w:rsid w:val="00C0392F"/>
    <w:rsid w:val="00C1046C"/>
    <w:rsid w:val="00C107BC"/>
    <w:rsid w:val="00C12A2F"/>
    <w:rsid w:val="00C162C8"/>
    <w:rsid w:val="00C23E5B"/>
    <w:rsid w:val="00C33A93"/>
    <w:rsid w:val="00C34CAF"/>
    <w:rsid w:val="00C34ED9"/>
    <w:rsid w:val="00C36437"/>
    <w:rsid w:val="00C40D64"/>
    <w:rsid w:val="00C41E75"/>
    <w:rsid w:val="00C51E0D"/>
    <w:rsid w:val="00C54119"/>
    <w:rsid w:val="00C548FF"/>
    <w:rsid w:val="00C66EC8"/>
    <w:rsid w:val="00C73A79"/>
    <w:rsid w:val="00C75BBD"/>
    <w:rsid w:val="00C8001F"/>
    <w:rsid w:val="00C86BD8"/>
    <w:rsid w:val="00C8793E"/>
    <w:rsid w:val="00C96918"/>
    <w:rsid w:val="00CB3718"/>
    <w:rsid w:val="00CC07D3"/>
    <w:rsid w:val="00CC195A"/>
    <w:rsid w:val="00CC6582"/>
    <w:rsid w:val="00CC7C05"/>
    <w:rsid w:val="00CD74D6"/>
    <w:rsid w:val="00CF07E6"/>
    <w:rsid w:val="00CF4AF3"/>
    <w:rsid w:val="00CF6831"/>
    <w:rsid w:val="00D06F06"/>
    <w:rsid w:val="00D12A3C"/>
    <w:rsid w:val="00D20486"/>
    <w:rsid w:val="00D21113"/>
    <w:rsid w:val="00D234EE"/>
    <w:rsid w:val="00D23CE5"/>
    <w:rsid w:val="00D24BAE"/>
    <w:rsid w:val="00D30368"/>
    <w:rsid w:val="00D33199"/>
    <w:rsid w:val="00D43F05"/>
    <w:rsid w:val="00D51BE0"/>
    <w:rsid w:val="00D52840"/>
    <w:rsid w:val="00D55969"/>
    <w:rsid w:val="00D61BAC"/>
    <w:rsid w:val="00D62706"/>
    <w:rsid w:val="00D662E8"/>
    <w:rsid w:val="00D73572"/>
    <w:rsid w:val="00D77779"/>
    <w:rsid w:val="00D77FED"/>
    <w:rsid w:val="00D80242"/>
    <w:rsid w:val="00D8176D"/>
    <w:rsid w:val="00D83308"/>
    <w:rsid w:val="00D90D80"/>
    <w:rsid w:val="00D9202A"/>
    <w:rsid w:val="00D95B2C"/>
    <w:rsid w:val="00DC15BD"/>
    <w:rsid w:val="00DC3878"/>
    <w:rsid w:val="00DC3F0A"/>
    <w:rsid w:val="00DC74A7"/>
    <w:rsid w:val="00DD19D0"/>
    <w:rsid w:val="00DD449B"/>
    <w:rsid w:val="00DD4813"/>
    <w:rsid w:val="00DE0272"/>
    <w:rsid w:val="00DE1128"/>
    <w:rsid w:val="00DF501A"/>
    <w:rsid w:val="00DF679C"/>
    <w:rsid w:val="00DF6A5E"/>
    <w:rsid w:val="00E146C8"/>
    <w:rsid w:val="00E21CDB"/>
    <w:rsid w:val="00E26B9C"/>
    <w:rsid w:val="00E42752"/>
    <w:rsid w:val="00E43938"/>
    <w:rsid w:val="00E46856"/>
    <w:rsid w:val="00E47BE4"/>
    <w:rsid w:val="00E62F07"/>
    <w:rsid w:val="00E63D71"/>
    <w:rsid w:val="00E6507A"/>
    <w:rsid w:val="00E652A7"/>
    <w:rsid w:val="00E74036"/>
    <w:rsid w:val="00E7655F"/>
    <w:rsid w:val="00E8689E"/>
    <w:rsid w:val="00E87D0B"/>
    <w:rsid w:val="00E90018"/>
    <w:rsid w:val="00E907D2"/>
    <w:rsid w:val="00E91F56"/>
    <w:rsid w:val="00EA1BCA"/>
    <w:rsid w:val="00EA3A41"/>
    <w:rsid w:val="00EA573C"/>
    <w:rsid w:val="00EC1B9D"/>
    <w:rsid w:val="00EC22AC"/>
    <w:rsid w:val="00EC770F"/>
    <w:rsid w:val="00ED0338"/>
    <w:rsid w:val="00ED7568"/>
    <w:rsid w:val="00EF45C3"/>
    <w:rsid w:val="00EF4F11"/>
    <w:rsid w:val="00EF58A7"/>
    <w:rsid w:val="00EF6C2B"/>
    <w:rsid w:val="00F0035F"/>
    <w:rsid w:val="00F0190E"/>
    <w:rsid w:val="00F052E1"/>
    <w:rsid w:val="00F05CE2"/>
    <w:rsid w:val="00F05FB0"/>
    <w:rsid w:val="00F05FD1"/>
    <w:rsid w:val="00F16F54"/>
    <w:rsid w:val="00F22FF2"/>
    <w:rsid w:val="00F25156"/>
    <w:rsid w:val="00F33BFF"/>
    <w:rsid w:val="00F4592E"/>
    <w:rsid w:val="00F50189"/>
    <w:rsid w:val="00F50362"/>
    <w:rsid w:val="00F5414E"/>
    <w:rsid w:val="00F6699A"/>
    <w:rsid w:val="00F70FF1"/>
    <w:rsid w:val="00F749B4"/>
    <w:rsid w:val="00F75DEC"/>
    <w:rsid w:val="00F76D44"/>
    <w:rsid w:val="00F76F22"/>
    <w:rsid w:val="00F77471"/>
    <w:rsid w:val="00F77784"/>
    <w:rsid w:val="00F9086F"/>
    <w:rsid w:val="00F97D0A"/>
    <w:rsid w:val="00FB6062"/>
    <w:rsid w:val="00FC0258"/>
    <w:rsid w:val="00FD2E61"/>
    <w:rsid w:val="00FD3A80"/>
    <w:rsid w:val="00FD6740"/>
    <w:rsid w:val="00FE7A3B"/>
    <w:rsid w:val="00FF4028"/>
    <w:rsid w:val="00FF4FC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76F22"/>
  </w:style>
  <w:style w:type="paragraph" w:styleId="berschrift1">
    <w:name w:val="heading 1"/>
    <w:basedOn w:val="Standard"/>
    <w:next w:val="Standard"/>
    <w:link w:val="berschrift1Zchn"/>
    <w:qFormat/>
    <w:rsid w:val="000B479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nhideWhenUsed/>
    <w:qFormat/>
    <w:rsid w:val="000B479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nhideWhenUsed/>
    <w:qFormat/>
    <w:rsid w:val="000B479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nhideWhenUsed/>
    <w:qFormat/>
    <w:rsid w:val="000B47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semiHidden/>
    <w:unhideWhenUsed/>
    <w:qFormat/>
    <w:rsid w:val="000B47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semiHidden/>
    <w:unhideWhenUsed/>
    <w:qFormat/>
    <w:rsid w:val="000B47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B47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B47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B47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0B479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rsid w:val="000B479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rsid w:val="000B479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B4798"/>
    <w:pPr>
      <w:ind w:left="720"/>
      <w:contextualSpacing/>
    </w:pPr>
  </w:style>
  <w:style w:type="character" w:customStyle="1" w:styleId="berschrift4Zchn">
    <w:name w:val="Überschrift 4 Zchn"/>
    <w:basedOn w:val="Absatz-Standardschriftart"/>
    <w:link w:val="berschrift4"/>
    <w:rsid w:val="000B479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semiHidden/>
    <w:rsid w:val="000B4798"/>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semiHidden/>
    <w:rsid w:val="000B479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B4798"/>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B479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B4798"/>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6212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212BF"/>
    <w:rPr>
      <w:rFonts w:ascii="Tahoma" w:hAnsi="Tahoma" w:cs="Tahoma"/>
      <w:sz w:val="16"/>
      <w:szCs w:val="16"/>
    </w:rPr>
  </w:style>
  <w:style w:type="table" w:styleId="HelleListe-Akzent1">
    <w:name w:val="Light List Accent 1"/>
    <w:basedOn w:val="NormaleTabelle"/>
    <w:uiPriority w:val="61"/>
    <w:rsid w:val="006826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indent">
    <w:name w:val="noindent"/>
    <w:basedOn w:val="Standard"/>
    <w:rsid w:val="00B749D8"/>
    <w:pPr>
      <w:spacing w:before="100" w:beforeAutospacing="1" w:after="100" w:afterAutospacing="1" w:line="240" w:lineRule="auto"/>
    </w:pPr>
    <w:rPr>
      <w:rFonts w:ascii="Times New Roman" w:eastAsia="Times New Roman" w:hAnsi="Times New Roman" w:cs="Times New Roman"/>
      <w:sz w:val="24"/>
      <w:szCs w:val="24"/>
      <w:lang w:eastAsia="de-AT"/>
    </w:rPr>
  </w:style>
  <w:style w:type="table" w:styleId="Tabellengitternetz">
    <w:name w:val="Table Grid"/>
    <w:basedOn w:val="NormaleTabelle"/>
    <w:uiPriority w:val="59"/>
    <w:rsid w:val="008F7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FE7A3B"/>
    <w:rPr>
      <w:color w:val="0000FF"/>
      <w:u w:val="single"/>
    </w:rPr>
  </w:style>
  <w:style w:type="character" w:customStyle="1" w:styleId="apple-style-span">
    <w:name w:val="apple-style-span"/>
    <w:basedOn w:val="Absatz-Standardschriftart"/>
    <w:rsid w:val="005B5AF9"/>
  </w:style>
  <w:style w:type="paragraph" w:customStyle="1" w:styleId="infoblue">
    <w:name w:val="infoblue"/>
    <w:basedOn w:val="Standard"/>
    <w:rsid w:val="000F079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paragraph" w:styleId="StandardWeb">
    <w:name w:val="Normal (Web)"/>
    <w:basedOn w:val="Standard"/>
    <w:uiPriority w:val="99"/>
    <w:unhideWhenUsed/>
    <w:rsid w:val="008B12D6"/>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Kopfzeile">
    <w:name w:val="header"/>
    <w:basedOn w:val="Standard"/>
    <w:link w:val="KopfzeileZchn"/>
    <w:uiPriority w:val="99"/>
    <w:unhideWhenUsed/>
    <w:rsid w:val="008B0E9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B0E9A"/>
  </w:style>
  <w:style w:type="paragraph" w:styleId="Fuzeile">
    <w:name w:val="footer"/>
    <w:basedOn w:val="Standard"/>
    <w:link w:val="FuzeileZchn"/>
    <w:uiPriority w:val="99"/>
    <w:unhideWhenUsed/>
    <w:rsid w:val="008B0E9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B0E9A"/>
  </w:style>
  <w:style w:type="paragraph" w:styleId="KeinLeerraum">
    <w:name w:val="No Spacing"/>
    <w:link w:val="KeinLeerraumZchn"/>
    <w:uiPriority w:val="1"/>
    <w:qFormat/>
    <w:rsid w:val="002D14D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2D14DB"/>
    <w:rPr>
      <w:rFonts w:eastAsiaTheme="minorEastAsia"/>
      <w:lang w:eastAsia="de-AT"/>
    </w:rPr>
  </w:style>
  <w:style w:type="paragraph" w:styleId="Inhaltsverzeichnisberschrift">
    <w:name w:val="TOC Heading"/>
    <w:basedOn w:val="berschrift1"/>
    <w:next w:val="Standard"/>
    <w:uiPriority w:val="39"/>
    <w:semiHidden/>
    <w:unhideWhenUsed/>
    <w:qFormat/>
    <w:rsid w:val="002B5254"/>
    <w:pPr>
      <w:numPr>
        <w:numId w:val="0"/>
      </w:numPr>
      <w:outlineLvl w:val="9"/>
    </w:pPr>
    <w:rPr>
      <w:lang w:eastAsia="de-AT"/>
    </w:rPr>
  </w:style>
  <w:style w:type="paragraph" w:styleId="Verzeichnis1">
    <w:name w:val="toc 1"/>
    <w:basedOn w:val="Standard"/>
    <w:next w:val="Standard"/>
    <w:autoRedefine/>
    <w:uiPriority w:val="39"/>
    <w:unhideWhenUsed/>
    <w:rsid w:val="002B5254"/>
    <w:pPr>
      <w:spacing w:after="100"/>
    </w:pPr>
  </w:style>
  <w:style w:type="paragraph" w:styleId="Verzeichnis2">
    <w:name w:val="toc 2"/>
    <w:basedOn w:val="Standard"/>
    <w:next w:val="Standard"/>
    <w:autoRedefine/>
    <w:uiPriority w:val="39"/>
    <w:unhideWhenUsed/>
    <w:rsid w:val="002B5254"/>
    <w:pPr>
      <w:spacing w:after="100"/>
      <w:ind w:left="220"/>
    </w:pPr>
  </w:style>
  <w:style w:type="paragraph" w:styleId="Verzeichnis3">
    <w:name w:val="toc 3"/>
    <w:basedOn w:val="Standard"/>
    <w:next w:val="Standard"/>
    <w:autoRedefine/>
    <w:uiPriority w:val="39"/>
    <w:unhideWhenUsed/>
    <w:rsid w:val="002B5254"/>
    <w:pPr>
      <w:spacing w:after="100"/>
      <w:ind w:left="440"/>
    </w:pPr>
  </w:style>
  <w:style w:type="paragraph" w:styleId="Verzeichnis4">
    <w:name w:val="toc 4"/>
    <w:basedOn w:val="Standard"/>
    <w:next w:val="Standard"/>
    <w:autoRedefine/>
    <w:uiPriority w:val="39"/>
    <w:unhideWhenUsed/>
    <w:rsid w:val="002B5254"/>
    <w:pPr>
      <w:spacing w:after="100"/>
      <w:ind w:left="660"/>
    </w:pPr>
    <w:rPr>
      <w:rFonts w:eastAsiaTheme="minorEastAsia"/>
      <w:lang w:eastAsia="de-AT"/>
    </w:rPr>
  </w:style>
  <w:style w:type="paragraph" w:styleId="Verzeichnis5">
    <w:name w:val="toc 5"/>
    <w:basedOn w:val="Standard"/>
    <w:next w:val="Standard"/>
    <w:autoRedefine/>
    <w:uiPriority w:val="39"/>
    <w:unhideWhenUsed/>
    <w:rsid w:val="002B5254"/>
    <w:pPr>
      <w:spacing w:after="100"/>
      <w:ind w:left="880"/>
    </w:pPr>
    <w:rPr>
      <w:rFonts w:eastAsiaTheme="minorEastAsia"/>
      <w:lang w:eastAsia="de-AT"/>
    </w:rPr>
  </w:style>
  <w:style w:type="paragraph" w:styleId="Verzeichnis6">
    <w:name w:val="toc 6"/>
    <w:basedOn w:val="Standard"/>
    <w:next w:val="Standard"/>
    <w:autoRedefine/>
    <w:uiPriority w:val="39"/>
    <w:unhideWhenUsed/>
    <w:rsid w:val="002B5254"/>
    <w:pPr>
      <w:spacing w:after="100"/>
      <w:ind w:left="1100"/>
    </w:pPr>
    <w:rPr>
      <w:rFonts w:eastAsiaTheme="minorEastAsia"/>
      <w:lang w:eastAsia="de-AT"/>
    </w:rPr>
  </w:style>
  <w:style w:type="paragraph" w:styleId="Verzeichnis7">
    <w:name w:val="toc 7"/>
    <w:basedOn w:val="Standard"/>
    <w:next w:val="Standard"/>
    <w:autoRedefine/>
    <w:uiPriority w:val="39"/>
    <w:unhideWhenUsed/>
    <w:rsid w:val="002B5254"/>
    <w:pPr>
      <w:spacing w:after="100"/>
      <w:ind w:left="1320"/>
    </w:pPr>
    <w:rPr>
      <w:rFonts w:eastAsiaTheme="minorEastAsia"/>
      <w:lang w:eastAsia="de-AT"/>
    </w:rPr>
  </w:style>
  <w:style w:type="paragraph" w:styleId="Verzeichnis8">
    <w:name w:val="toc 8"/>
    <w:basedOn w:val="Standard"/>
    <w:next w:val="Standard"/>
    <w:autoRedefine/>
    <w:uiPriority w:val="39"/>
    <w:unhideWhenUsed/>
    <w:rsid w:val="002B5254"/>
    <w:pPr>
      <w:spacing w:after="100"/>
      <w:ind w:left="1540"/>
    </w:pPr>
    <w:rPr>
      <w:rFonts w:eastAsiaTheme="minorEastAsia"/>
      <w:lang w:eastAsia="de-AT"/>
    </w:rPr>
  </w:style>
  <w:style w:type="paragraph" w:styleId="Verzeichnis9">
    <w:name w:val="toc 9"/>
    <w:basedOn w:val="Standard"/>
    <w:next w:val="Standard"/>
    <w:autoRedefine/>
    <w:uiPriority w:val="39"/>
    <w:unhideWhenUsed/>
    <w:rsid w:val="002B5254"/>
    <w:pPr>
      <w:spacing w:after="100"/>
      <w:ind w:left="1760"/>
    </w:pPr>
    <w:rPr>
      <w:rFonts w:eastAsiaTheme="minorEastAsia"/>
      <w:lang w:eastAsia="de-AT"/>
    </w:rPr>
  </w:style>
  <w:style w:type="character" w:customStyle="1" w:styleId="apple-tab-span">
    <w:name w:val="apple-tab-span"/>
    <w:basedOn w:val="Absatz-Standardschriftart"/>
    <w:rsid w:val="006208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qFormat/>
    <w:rsid w:val="000B479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nhideWhenUsed/>
    <w:qFormat/>
    <w:rsid w:val="000B4798"/>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nhideWhenUsed/>
    <w:qFormat/>
    <w:rsid w:val="000B4798"/>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nhideWhenUsed/>
    <w:qFormat/>
    <w:rsid w:val="000B479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semiHidden/>
    <w:unhideWhenUsed/>
    <w:qFormat/>
    <w:rsid w:val="000B479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semiHidden/>
    <w:unhideWhenUsed/>
    <w:qFormat/>
    <w:rsid w:val="000B479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0B479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B479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B479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0B4798"/>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rsid w:val="000B4798"/>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rsid w:val="000B4798"/>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0B4798"/>
    <w:pPr>
      <w:ind w:left="720"/>
      <w:contextualSpacing/>
    </w:pPr>
  </w:style>
  <w:style w:type="character" w:customStyle="1" w:styleId="berschrift4Zchn">
    <w:name w:val="Überschrift 4 Zchn"/>
    <w:basedOn w:val="Absatz-Standardschriftart"/>
    <w:link w:val="berschrift4"/>
    <w:rsid w:val="000B4798"/>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semiHidden/>
    <w:rsid w:val="000B4798"/>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semiHidden/>
    <w:rsid w:val="000B4798"/>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0B4798"/>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B4798"/>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B4798"/>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chn"/>
    <w:uiPriority w:val="99"/>
    <w:semiHidden/>
    <w:unhideWhenUsed/>
    <w:rsid w:val="006212B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212BF"/>
    <w:rPr>
      <w:rFonts w:ascii="Tahoma" w:hAnsi="Tahoma" w:cs="Tahoma"/>
      <w:sz w:val="16"/>
      <w:szCs w:val="16"/>
    </w:rPr>
  </w:style>
  <w:style w:type="table" w:styleId="HelleListe-Akzent1">
    <w:name w:val="Light List Accent 1"/>
    <w:basedOn w:val="NormaleTabelle"/>
    <w:uiPriority w:val="61"/>
    <w:rsid w:val="006826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indent">
    <w:name w:val="noindent"/>
    <w:basedOn w:val="Standard"/>
    <w:rsid w:val="00B749D8"/>
    <w:pPr>
      <w:spacing w:before="100" w:beforeAutospacing="1" w:after="100" w:afterAutospacing="1" w:line="240" w:lineRule="auto"/>
    </w:pPr>
    <w:rPr>
      <w:rFonts w:ascii="Times New Roman" w:eastAsia="Times New Roman" w:hAnsi="Times New Roman" w:cs="Times New Roman"/>
      <w:sz w:val="24"/>
      <w:szCs w:val="24"/>
      <w:lang w:eastAsia="de-AT"/>
    </w:rPr>
  </w:style>
  <w:style w:type="table" w:styleId="Tabellenraster">
    <w:name w:val="Table Grid"/>
    <w:basedOn w:val="NormaleTabelle"/>
    <w:uiPriority w:val="59"/>
    <w:rsid w:val="008F7E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semiHidden/>
    <w:unhideWhenUsed/>
    <w:rsid w:val="00FE7A3B"/>
    <w:rPr>
      <w:color w:val="0000FF"/>
      <w:u w:val="single"/>
    </w:rPr>
  </w:style>
  <w:style w:type="character" w:customStyle="1" w:styleId="apple-style-span">
    <w:name w:val="apple-style-span"/>
    <w:basedOn w:val="Absatz-Standardschriftart"/>
    <w:rsid w:val="005B5AF9"/>
  </w:style>
</w:styles>
</file>

<file path=word/webSettings.xml><?xml version="1.0" encoding="utf-8"?>
<w:webSettings xmlns:r="http://schemas.openxmlformats.org/officeDocument/2006/relationships" xmlns:w="http://schemas.openxmlformats.org/wordprocessingml/2006/main">
  <w:divs>
    <w:div w:id="89014574">
      <w:bodyDiv w:val="1"/>
      <w:marLeft w:val="0"/>
      <w:marRight w:val="0"/>
      <w:marTop w:val="0"/>
      <w:marBottom w:val="0"/>
      <w:divBdr>
        <w:top w:val="none" w:sz="0" w:space="0" w:color="auto"/>
        <w:left w:val="none" w:sz="0" w:space="0" w:color="auto"/>
        <w:bottom w:val="none" w:sz="0" w:space="0" w:color="auto"/>
        <w:right w:val="none" w:sz="0" w:space="0" w:color="auto"/>
      </w:divBdr>
      <w:divsChild>
        <w:div w:id="562638551">
          <w:marLeft w:val="0"/>
          <w:marRight w:val="0"/>
          <w:marTop w:val="0"/>
          <w:marBottom w:val="0"/>
          <w:divBdr>
            <w:top w:val="none" w:sz="0" w:space="0" w:color="auto"/>
            <w:left w:val="none" w:sz="0" w:space="0" w:color="auto"/>
            <w:bottom w:val="none" w:sz="0" w:space="0" w:color="auto"/>
            <w:right w:val="none" w:sz="0" w:space="0" w:color="auto"/>
          </w:divBdr>
        </w:div>
      </w:divsChild>
    </w:div>
    <w:div w:id="112405313">
      <w:bodyDiv w:val="1"/>
      <w:marLeft w:val="0"/>
      <w:marRight w:val="0"/>
      <w:marTop w:val="0"/>
      <w:marBottom w:val="0"/>
      <w:divBdr>
        <w:top w:val="none" w:sz="0" w:space="0" w:color="auto"/>
        <w:left w:val="none" w:sz="0" w:space="0" w:color="auto"/>
        <w:bottom w:val="none" w:sz="0" w:space="0" w:color="auto"/>
        <w:right w:val="none" w:sz="0" w:space="0" w:color="auto"/>
      </w:divBdr>
      <w:divsChild>
        <w:div w:id="1131171102">
          <w:marLeft w:val="0"/>
          <w:marRight w:val="0"/>
          <w:marTop w:val="0"/>
          <w:marBottom w:val="0"/>
          <w:divBdr>
            <w:top w:val="none" w:sz="0" w:space="0" w:color="auto"/>
            <w:left w:val="none" w:sz="0" w:space="0" w:color="auto"/>
            <w:bottom w:val="none" w:sz="0" w:space="0" w:color="auto"/>
            <w:right w:val="none" w:sz="0" w:space="0" w:color="auto"/>
          </w:divBdr>
        </w:div>
      </w:divsChild>
    </w:div>
    <w:div w:id="252858800">
      <w:bodyDiv w:val="1"/>
      <w:marLeft w:val="0"/>
      <w:marRight w:val="0"/>
      <w:marTop w:val="0"/>
      <w:marBottom w:val="0"/>
      <w:divBdr>
        <w:top w:val="none" w:sz="0" w:space="0" w:color="auto"/>
        <w:left w:val="none" w:sz="0" w:space="0" w:color="auto"/>
        <w:bottom w:val="none" w:sz="0" w:space="0" w:color="auto"/>
        <w:right w:val="none" w:sz="0" w:space="0" w:color="auto"/>
      </w:divBdr>
    </w:div>
    <w:div w:id="272979939">
      <w:bodyDiv w:val="1"/>
      <w:marLeft w:val="0"/>
      <w:marRight w:val="0"/>
      <w:marTop w:val="0"/>
      <w:marBottom w:val="0"/>
      <w:divBdr>
        <w:top w:val="none" w:sz="0" w:space="0" w:color="auto"/>
        <w:left w:val="none" w:sz="0" w:space="0" w:color="auto"/>
        <w:bottom w:val="none" w:sz="0" w:space="0" w:color="auto"/>
        <w:right w:val="none" w:sz="0" w:space="0" w:color="auto"/>
      </w:divBdr>
    </w:div>
    <w:div w:id="342245110">
      <w:bodyDiv w:val="1"/>
      <w:marLeft w:val="0"/>
      <w:marRight w:val="0"/>
      <w:marTop w:val="0"/>
      <w:marBottom w:val="0"/>
      <w:divBdr>
        <w:top w:val="none" w:sz="0" w:space="0" w:color="auto"/>
        <w:left w:val="none" w:sz="0" w:space="0" w:color="auto"/>
        <w:bottom w:val="none" w:sz="0" w:space="0" w:color="auto"/>
        <w:right w:val="none" w:sz="0" w:space="0" w:color="auto"/>
      </w:divBdr>
      <w:divsChild>
        <w:div w:id="2131894168">
          <w:marLeft w:val="0"/>
          <w:marRight w:val="0"/>
          <w:marTop w:val="0"/>
          <w:marBottom w:val="0"/>
          <w:divBdr>
            <w:top w:val="none" w:sz="0" w:space="0" w:color="auto"/>
            <w:left w:val="none" w:sz="0" w:space="0" w:color="auto"/>
            <w:bottom w:val="none" w:sz="0" w:space="0" w:color="auto"/>
            <w:right w:val="none" w:sz="0" w:space="0" w:color="auto"/>
          </w:divBdr>
        </w:div>
      </w:divsChild>
    </w:div>
    <w:div w:id="535583391">
      <w:bodyDiv w:val="1"/>
      <w:marLeft w:val="0"/>
      <w:marRight w:val="0"/>
      <w:marTop w:val="0"/>
      <w:marBottom w:val="0"/>
      <w:divBdr>
        <w:top w:val="none" w:sz="0" w:space="0" w:color="auto"/>
        <w:left w:val="none" w:sz="0" w:space="0" w:color="auto"/>
        <w:bottom w:val="none" w:sz="0" w:space="0" w:color="auto"/>
        <w:right w:val="none" w:sz="0" w:space="0" w:color="auto"/>
      </w:divBdr>
      <w:divsChild>
        <w:div w:id="2134127167">
          <w:marLeft w:val="0"/>
          <w:marRight w:val="0"/>
          <w:marTop w:val="0"/>
          <w:marBottom w:val="0"/>
          <w:divBdr>
            <w:top w:val="none" w:sz="0" w:space="0" w:color="auto"/>
            <w:left w:val="none" w:sz="0" w:space="0" w:color="auto"/>
            <w:bottom w:val="none" w:sz="0" w:space="0" w:color="auto"/>
            <w:right w:val="none" w:sz="0" w:space="0" w:color="auto"/>
          </w:divBdr>
        </w:div>
      </w:divsChild>
    </w:div>
    <w:div w:id="596213144">
      <w:bodyDiv w:val="1"/>
      <w:marLeft w:val="0"/>
      <w:marRight w:val="0"/>
      <w:marTop w:val="0"/>
      <w:marBottom w:val="0"/>
      <w:divBdr>
        <w:top w:val="none" w:sz="0" w:space="0" w:color="auto"/>
        <w:left w:val="none" w:sz="0" w:space="0" w:color="auto"/>
        <w:bottom w:val="none" w:sz="0" w:space="0" w:color="auto"/>
        <w:right w:val="none" w:sz="0" w:space="0" w:color="auto"/>
      </w:divBdr>
      <w:divsChild>
        <w:div w:id="698361906">
          <w:marLeft w:val="0"/>
          <w:marRight w:val="0"/>
          <w:marTop w:val="0"/>
          <w:marBottom w:val="0"/>
          <w:divBdr>
            <w:top w:val="none" w:sz="0" w:space="0" w:color="auto"/>
            <w:left w:val="none" w:sz="0" w:space="0" w:color="auto"/>
            <w:bottom w:val="none" w:sz="0" w:space="0" w:color="auto"/>
            <w:right w:val="none" w:sz="0" w:space="0" w:color="auto"/>
          </w:divBdr>
        </w:div>
      </w:divsChild>
    </w:div>
    <w:div w:id="639582211">
      <w:bodyDiv w:val="1"/>
      <w:marLeft w:val="0"/>
      <w:marRight w:val="0"/>
      <w:marTop w:val="0"/>
      <w:marBottom w:val="0"/>
      <w:divBdr>
        <w:top w:val="none" w:sz="0" w:space="0" w:color="auto"/>
        <w:left w:val="none" w:sz="0" w:space="0" w:color="auto"/>
        <w:bottom w:val="none" w:sz="0" w:space="0" w:color="auto"/>
        <w:right w:val="none" w:sz="0" w:space="0" w:color="auto"/>
      </w:divBdr>
      <w:divsChild>
        <w:div w:id="310063312">
          <w:marLeft w:val="0"/>
          <w:marRight w:val="0"/>
          <w:marTop w:val="0"/>
          <w:marBottom w:val="0"/>
          <w:divBdr>
            <w:top w:val="none" w:sz="0" w:space="0" w:color="auto"/>
            <w:left w:val="none" w:sz="0" w:space="0" w:color="auto"/>
            <w:bottom w:val="none" w:sz="0" w:space="0" w:color="auto"/>
            <w:right w:val="none" w:sz="0" w:space="0" w:color="auto"/>
          </w:divBdr>
        </w:div>
      </w:divsChild>
    </w:div>
    <w:div w:id="696085190">
      <w:bodyDiv w:val="1"/>
      <w:marLeft w:val="0"/>
      <w:marRight w:val="0"/>
      <w:marTop w:val="0"/>
      <w:marBottom w:val="0"/>
      <w:divBdr>
        <w:top w:val="none" w:sz="0" w:space="0" w:color="auto"/>
        <w:left w:val="none" w:sz="0" w:space="0" w:color="auto"/>
        <w:bottom w:val="none" w:sz="0" w:space="0" w:color="auto"/>
        <w:right w:val="none" w:sz="0" w:space="0" w:color="auto"/>
      </w:divBdr>
      <w:divsChild>
        <w:div w:id="934284527">
          <w:marLeft w:val="0"/>
          <w:marRight w:val="0"/>
          <w:marTop w:val="0"/>
          <w:marBottom w:val="0"/>
          <w:divBdr>
            <w:top w:val="none" w:sz="0" w:space="0" w:color="auto"/>
            <w:left w:val="none" w:sz="0" w:space="0" w:color="auto"/>
            <w:bottom w:val="none" w:sz="0" w:space="0" w:color="auto"/>
            <w:right w:val="none" w:sz="0" w:space="0" w:color="auto"/>
          </w:divBdr>
        </w:div>
      </w:divsChild>
    </w:div>
    <w:div w:id="808741908">
      <w:bodyDiv w:val="1"/>
      <w:marLeft w:val="0"/>
      <w:marRight w:val="0"/>
      <w:marTop w:val="0"/>
      <w:marBottom w:val="0"/>
      <w:divBdr>
        <w:top w:val="none" w:sz="0" w:space="0" w:color="auto"/>
        <w:left w:val="none" w:sz="0" w:space="0" w:color="auto"/>
        <w:bottom w:val="none" w:sz="0" w:space="0" w:color="auto"/>
        <w:right w:val="none" w:sz="0" w:space="0" w:color="auto"/>
      </w:divBdr>
      <w:divsChild>
        <w:div w:id="623535472">
          <w:marLeft w:val="0"/>
          <w:marRight w:val="0"/>
          <w:marTop w:val="0"/>
          <w:marBottom w:val="0"/>
          <w:divBdr>
            <w:top w:val="none" w:sz="0" w:space="0" w:color="auto"/>
            <w:left w:val="none" w:sz="0" w:space="0" w:color="auto"/>
            <w:bottom w:val="none" w:sz="0" w:space="0" w:color="auto"/>
            <w:right w:val="none" w:sz="0" w:space="0" w:color="auto"/>
          </w:divBdr>
        </w:div>
      </w:divsChild>
    </w:div>
    <w:div w:id="848720895">
      <w:bodyDiv w:val="1"/>
      <w:marLeft w:val="0"/>
      <w:marRight w:val="0"/>
      <w:marTop w:val="0"/>
      <w:marBottom w:val="0"/>
      <w:divBdr>
        <w:top w:val="none" w:sz="0" w:space="0" w:color="auto"/>
        <w:left w:val="none" w:sz="0" w:space="0" w:color="auto"/>
        <w:bottom w:val="none" w:sz="0" w:space="0" w:color="auto"/>
        <w:right w:val="none" w:sz="0" w:space="0" w:color="auto"/>
      </w:divBdr>
      <w:divsChild>
        <w:div w:id="1939756883">
          <w:marLeft w:val="0"/>
          <w:marRight w:val="0"/>
          <w:marTop w:val="0"/>
          <w:marBottom w:val="0"/>
          <w:divBdr>
            <w:top w:val="none" w:sz="0" w:space="0" w:color="auto"/>
            <w:left w:val="none" w:sz="0" w:space="0" w:color="auto"/>
            <w:bottom w:val="none" w:sz="0" w:space="0" w:color="auto"/>
            <w:right w:val="none" w:sz="0" w:space="0" w:color="auto"/>
          </w:divBdr>
        </w:div>
      </w:divsChild>
    </w:div>
    <w:div w:id="934169451">
      <w:bodyDiv w:val="1"/>
      <w:marLeft w:val="0"/>
      <w:marRight w:val="0"/>
      <w:marTop w:val="0"/>
      <w:marBottom w:val="0"/>
      <w:divBdr>
        <w:top w:val="none" w:sz="0" w:space="0" w:color="auto"/>
        <w:left w:val="none" w:sz="0" w:space="0" w:color="auto"/>
        <w:bottom w:val="none" w:sz="0" w:space="0" w:color="auto"/>
        <w:right w:val="none" w:sz="0" w:space="0" w:color="auto"/>
      </w:divBdr>
      <w:divsChild>
        <w:div w:id="1252078717">
          <w:marLeft w:val="0"/>
          <w:marRight w:val="0"/>
          <w:marTop w:val="0"/>
          <w:marBottom w:val="0"/>
          <w:divBdr>
            <w:top w:val="none" w:sz="0" w:space="0" w:color="auto"/>
            <w:left w:val="none" w:sz="0" w:space="0" w:color="auto"/>
            <w:bottom w:val="none" w:sz="0" w:space="0" w:color="auto"/>
            <w:right w:val="none" w:sz="0" w:space="0" w:color="auto"/>
          </w:divBdr>
        </w:div>
      </w:divsChild>
    </w:div>
    <w:div w:id="936207217">
      <w:bodyDiv w:val="1"/>
      <w:marLeft w:val="0"/>
      <w:marRight w:val="0"/>
      <w:marTop w:val="0"/>
      <w:marBottom w:val="0"/>
      <w:divBdr>
        <w:top w:val="none" w:sz="0" w:space="0" w:color="auto"/>
        <w:left w:val="none" w:sz="0" w:space="0" w:color="auto"/>
        <w:bottom w:val="none" w:sz="0" w:space="0" w:color="auto"/>
        <w:right w:val="none" w:sz="0" w:space="0" w:color="auto"/>
      </w:divBdr>
      <w:divsChild>
        <w:div w:id="427888686">
          <w:marLeft w:val="0"/>
          <w:marRight w:val="0"/>
          <w:marTop w:val="0"/>
          <w:marBottom w:val="0"/>
          <w:divBdr>
            <w:top w:val="none" w:sz="0" w:space="0" w:color="auto"/>
            <w:left w:val="none" w:sz="0" w:space="0" w:color="auto"/>
            <w:bottom w:val="none" w:sz="0" w:space="0" w:color="auto"/>
            <w:right w:val="none" w:sz="0" w:space="0" w:color="auto"/>
          </w:divBdr>
        </w:div>
      </w:divsChild>
    </w:div>
    <w:div w:id="1083453661">
      <w:bodyDiv w:val="1"/>
      <w:marLeft w:val="0"/>
      <w:marRight w:val="0"/>
      <w:marTop w:val="0"/>
      <w:marBottom w:val="0"/>
      <w:divBdr>
        <w:top w:val="none" w:sz="0" w:space="0" w:color="auto"/>
        <w:left w:val="none" w:sz="0" w:space="0" w:color="auto"/>
        <w:bottom w:val="none" w:sz="0" w:space="0" w:color="auto"/>
        <w:right w:val="none" w:sz="0" w:space="0" w:color="auto"/>
      </w:divBdr>
      <w:divsChild>
        <w:div w:id="567809724">
          <w:marLeft w:val="0"/>
          <w:marRight w:val="0"/>
          <w:marTop w:val="0"/>
          <w:marBottom w:val="0"/>
          <w:divBdr>
            <w:top w:val="none" w:sz="0" w:space="0" w:color="auto"/>
            <w:left w:val="none" w:sz="0" w:space="0" w:color="auto"/>
            <w:bottom w:val="none" w:sz="0" w:space="0" w:color="auto"/>
            <w:right w:val="none" w:sz="0" w:space="0" w:color="auto"/>
          </w:divBdr>
        </w:div>
      </w:divsChild>
    </w:div>
    <w:div w:id="1336687516">
      <w:bodyDiv w:val="1"/>
      <w:marLeft w:val="0"/>
      <w:marRight w:val="0"/>
      <w:marTop w:val="0"/>
      <w:marBottom w:val="0"/>
      <w:divBdr>
        <w:top w:val="none" w:sz="0" w:space="0" w:color="auto"/>
        <w:left w:val="none" w:sz="0" w:space="0" w:color="auto"/>
        <w:bottom w:val="none" w:sz="0" w:space="0" w:color="auto"/>
        <w:right w:val="none" w:sz="0" w:space="0" w:color="auto"/>
      </w:divBdr>
      <w:divsChild>
        <w:div w:id="312370689">
          <w:marLeft w:val="0"/>
          <w:marRight w:val="0"/>
          <w:marTop w:val="0"/>
          <w:marBottom w:val="0"/>
          <w:divBdr>
            <w:top w:val="none" w:sz="0" w:space="0" w:color="auto"/>
            <w:left w:val="none" w:sz="0" w:space="0" w:color="auto"/>
            <w:bottom w:val="none" w:sz="0" w:space="0" w:color="auto"/>
            <w:right w:val="none" w:sz="0" w:space="0" w:color="auto"/>
          </w:divBdr>
        </w:div>
      </w:divsChild>
    </w:div>
    <w:div w:id="1518226783">
      <w:bodyDiv w:val="1"/>
      <w:marLeft w:val="0"/>
      <w:marRight w:val="0"/>
      <w:marTop w:val="0"/>
      <w:marBottom w:val="0"/>
      <w:divBdr>
        <w:top w:val="none" w:sz="0" w:space="0" w:color="auto"/>
        <w:left w:val="none" w:sz="0" w:space="0" w:color="auto"/>
        <w:bottom w:val="none" w:sz="0" w:space="0" w:color="auto"/>
        <w:right w:val="none" w:sz="0" w:space="0" w:color="auto"/>
      </w:divBdr>
      <w:divsChild>
        <w:div w:id="1632592034">
          <w:marLeft w:val="0"/>
          <w:marRight w:val="0"/>
          <w:marTop w:val="0"/>
          <w:marBottom w:val="0"/>
          <w:divBdr>
            <w:top w:val="none" w:sz="0" w:space="0" w:color="auto"/>
            <w:left w:val="none" w:sz="0" w:space="0" w:color="auto"/>
            <w:bottom w:val="none" w:sz="0" w:space="0" w:color="auto"/>
            <w:right w:val="none" w:sz="0" w:space="0" w:color="auto"/>
          </w:divBdr>
        </w:div>
      </w:divsChild>
    </w:div>
    <w:div w:id="1552108471">
      <w:bodyDiv w:val="1"/>
      <w:marLeft w:val="0"/>
      <w:marRight w:val="0"/>
      <w:marTop w:val="0"/>
      <w:marBottom w:val="0"/>
      <w:divBdr>
        <w:top w:val="none" w:sz="0" w:space="0" w:color="auto"/>
        <w:left w:val="none" w:sz="0" w:space="0" w:color="auto"/>
        <w:bottom w:val="none" w:sz="0" w:space="0" w:color="auto"/>
        <w:right w:val="none" w:sz="0" w:space="0" w:color="auto"/>
      </w:divBdr>
      <w:divsChild>
        <w:div w:id="1898081183">
          <w:marLeft w:val="0"/>
          <w:marRight w:val="0"/>
          <w:marTop w:val="0"/>
          <w:marBottom w:val="0"/>
          <w:divBdr>
            <w:top w:val="none" w:sz="0" w:space="0" w:color="auto"/>
            <w:left w:val="none" w:sz="0" w:space="0" w:color="auto"/>
            <w:bottom w:val="none" w:sz="0" w:space="0" w:color="auto"/>
            <w:right w:val="none" w:sz="0" w:space="0" w:color="auto"/>
          </w:divBdr>
        </w:div>
      </w:divsChild>
    </w:div>
    <w:div w:id="1562714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178">
          <w:marLeft w:val="0"/>
          <w:marRight w:val="0"/>
          <w:marTop w:val="0"/>
          <w:marBottom w:val="0"/>
          <w:divBdr>
            <w:top w:val="none" w:sz="0" w:space="0" w:color="auto"/>
            <w:left w:val="none" w:sz="0" w:space="0" w:color="auto"/>
            <w:bottom w:val="none" w:sz="0" w:space="0" w:color="auto"/>
            <w:right w:val="none" w:sz="0" w:space="0" w:color="auto"/>
          </w:divBdr>
        </w:div>
      </w:divsChild>
    </w:div>
    <w:div w:id="1662194333">
      <w:bodyDiv w:val="1"/>
      <w:marLeft w:val="0"/>
      <w:marRight w:val="0"/>
      <w:marTop w:val="0"/>
      <w:marBottom w:val="0"/>
      <w:divBdr>
        <w:top w:val="none" w:sz="0" w:space="0" w:color="auto"/>
        <w:left w:val="none" w:sz="0" w:space="0" w:color="auto"/>
        <w:bottom w:val="none" w:sz="0" w:space="0" w:color="auto"/>
        <w:right w:val="none" w:sz="0" w:space="0" w:color="auto"/>
      </w:divBdr>
    </w:div>
    <w:div w:id="1671565561">
      <w:bodyDiv w:val="1"/>
      <w:marLeft w:val="0"/>
      <w:marRight w:val="0"/>
      <w:marTop w:val="0"/>
      <w:marBottom w:val="0"/>
      <w:divBdr>
        <w:top w:val="none" w:sz="0" w:space="0" w:color="auto"/>
        <w:left w:val="none" w:sz="0" w:space="0" w:color="auto"/>
        <w:bottom w:val="none" w:sz="0" w:space="0" w:color="auto"/>
        <w:right w:val="none" w:sz="0" w:space="0" w:color="auto"/>
      </w:divBdr>
      <w:divsChild>
        <w:div w:id="1395010222">
          <w:marLeft w:val="0"/>
          <w:marRight w:val="0"/>
          <w:marTop w:val="0"/>
          <w:marBottom w:val="0"/>
          <w:divBdr>
            <w:top w:val="none" w:sz="0" w:space="0" w:color="auto"/>
            <w:left w:val="none" w:sz="0" w:space="0" w:color="auto"/>
            <w:bottom w:val="none" w:sz="0" w:space="0" w:color="auto"/>
            <w:right w:val="none" w:sz="0" w:space="0" w:color="auto"/>
          </w:divBdr>
        </w:div>
      </w:divsChild>
    </w:div>
    <w:div w:id="1682316638">
      <w:bodyDiv w:val="1"/>
      <w:marLeft w:val="0"/>
      <w:marRight w:val="0"/>
      <w:marTop w:val="0"/>
      <w:marBottom w:val="0"/>
      <w:divBdr>
        <w:top w:val="none" w:sz="0" w:space="0" w:color="auto"/>
        <w:left w:val="none" w:sz="0" w:space="0" w:color="auto"/>
        <w:bottom w:val="none" w:sz="0" w:space="0" w:color="auto"/>
        <w:right w:val="none" w:sz="0" w:space="0" w:color="auto"/>
      </w:divBdr>
    </w:div>
    <w:div w:id="1752966316">
      <w:bodyDiv w:val="1"/>
      <w:marLeft w:val="0"/>
      <w:marRight w:val="0"/>
      <w:marTop w:val="0"/>
      <w:marBottom w:val="0"/>
      <w:divBdr>
        <w:top w:val="none" w:sz="0" w:space="0" w:color="auto"/>
        <w:left w:val="none" w:sz="0" w:space="0" w:color="auto"/>
        <w:bottom w:val="none" w:sz="0" w:space="0" w:color="auto"/>
        <w:right w:val="none" w:sz="0" w:space="0" w:color="auto"/>
      </w:divBdr>
    </w:div>
    <w:div w:id="1832406216">
      <w:bodyDiv w:val="1"/>
      <w:marLeft w:val="0"/>
      <w:marRight w:val="0"/>
      <w:marTop w:val="0"/>
      <w:marBottom w:val="0"/>
      <w:divBdr>
        <w:top w:val="none" w:sz="0" w:space="0" w:color="auto"/>
        <w:left w:val="none" w:sz="0" w:space="0" w:color="auto"/>
        <w:bottom w:val="none" w:sz="0" w:space="0" w:color="auto"/>
        <w:right w:val="none" w:sz="0" w:space="0" w:color="auto"/>
      </w:divBdr>
      <w:divsChild>
        <w:div w:id="904025730">
          <w:marLeft w:val="0"/>
          <w:marRight w:val="0"/>
          <w:marTop w:val="0"/>
          <w:marBottom w:val="0"/>
          <w:divBdr>
            <w:top w:val="none" w:sz="0" w:space="0" w:color="auto"/>
            <w:left w:val="none" w:sz="0" w:space="0" w:color="auto"/>
            <w:bottom w:val="none" w:sz="0" w:space="0" w:color="auto"/>
            <w:right w:val="none" w:sz="0" w:space="0" w:color="auto"/>
          </w:divBdr>
        </w:div>
      </w:divsChild>
    </w:div>
    <w:div w:id="1897744282">
      <w:bodyDiv w:val="1"/>
      <w:marLeft w:val="0"/>
      <w:marRight w:val="0"/>
      <w:marTop w:val="0"/>
      <w:marBottom w:val="0"/>
      <w:divBdr>
        <w:top w:val="none" w:sz="0" w:space="0" w:color="auto"/>
        <w:left w:val="none" w:sz="0" w:space="0" w:color="auto"/>
        <w:bottom w:val="none" w:sz="0" w:space="0" w:color="auto"/>
        <w:right w:val="none" w:sz="0" w:space="0" w:color="auto"/>
      </w:divBdr>
      <w:divsChild>
        <w:div w:id="1878198706">
          <w:marLeft w:val="0"/>
          <w:marRight w:val="0"/>
          <w:marTop w:val="0"/>
          <w:marBottom w:val="0"/>
          <w:divBdr>
            <w:top w:val="none" w:sz="0" w:space="0" w:color="auto"/>
            <w:left w:val="none" w:sz="0" w:space="0" w:color="auto"/>
            <w:bottom w:val="none" w:sz="0" w:space="0" w:color="auto"/>
            <w:right w:val="none" w:sz="0" w:space="0" w:color="auto"/>
          </w:divBdr>
        </w:div>
      </w:divsChild>
    </w:div>
    <w:div w:id="1984966077">
      <w:bodyDiv w:val="1"/>
      <w:marLeft w:val="0"/>
      <w:marRight w:val="0"/>
      <w:marTop w:val="0"/>
      <w:marBottom w:val="0"/>
      <w:divBdr>
        <w:top w:val="none" w:sz="0" w:space="0" w:color="auto"/>
        <w:left w:val="none" w:sz="0" w:space="0" w:color="auto"/>
        <w:bottom w:val="none" w:sz="0" w:space="0" w:color="auto"/>
        <w:right w:val="none" w:sz="0" w:space="0" w:color="auto"/>
      </w:divBdr>
    </w:div>
    <w:div w:id="213590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package" Target="embeddings/Microsoft_Office_Excel-Arbeitsblatt1.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emf"/><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www.oracle.com/technetwork/java/codeconvtoc-136057.html" TargetMode="External"/><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11F44A-94E5-4AC6-AF6E-8D690B481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115</Pages>
  <Words>16763</Words>
  <Characters>105613</Characters>
  <Application>Microsoft Office Word</Application>
  <DocSecurity>0</DocSecurity>
  <Lines>880</Lines>
  <Paragraphs>244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122132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dc:creator>
  <cp:lastModifiedBy>Fritz</cp:lastModifiedBy>
  <cp:revision>531</cp:revision>
  <dcterms:created xsi:type="dcterms:W3CDTF">2011-03-21T07:35:00Z</dcterms:created>
  <dcterms:modified xsi:type="dcterms:W3CDTF">2011-03-27T18:54:00Z</dcterms:modified>
</cp:coreProperties>
</file>