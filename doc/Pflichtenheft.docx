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8D2" w:rsidRPr="001B0D64" w:rsidRDefault="004D68D2" w:rsidP="004D68D2">
      <w:pPr>
        <w:jc w:val="right"/>
        <w:rPr>
          <w:sz w:val="32"/>
          <w:lang w:val="en-AU"/>
        </w:rPr>
      </w:pPr>
      <w:r w:rsidRPr="001B0D64">
        <w:rPr>
          <w:sz w:val="32"/>
          <w:lang w:val="en-AU"/>
        </w:rPr>
        <w:t>EasyDiet-TeamC</w:t>
      </w:r>
    </w:p>
    <w:p w:rsidR="004D68D2" w:rsidRPr="001B0D64" w:rsidRDefault="004D68D2" w:rsidP="004D68D2">
      <w:pPr>
        <w:jc w:val="right"/>
        <w:rPr>
          <w:sz w:val="32"/>
          <w:lang w:val="en-AU"/>
        </w:rPr>
      </w:pPr>
      <w:r w:rsidRPr="001B0D64">
        <w:rPr>
          <w:sz w:val="32"/>
          <w:lang w:val="en-AU"/>
        </w:rPr>
        <w:t xml:space="preserve"> Pflichtenheft (SRS - Software Requirements Specification) </w:t>
      </w:r>
    </w:p>
    <w:p w:rsidR="004D68D2" w:rsidRPr="002B5254" w:rsidRDefault="004D68D2" w:rsidP="004D68D2">
      <w:pPr>
        <w:jc w:val="right"/>
        <w:rPr>
          <w:sz w:val="32"/>
        </w:rPr>
      </w:pPr>
      <w:r w:rsidRPr="002B5254">
        <w:rPr>
          <w:sz w:val="32"/>
        </w:rPr>
        <w:t xml:space="preserve">Version ‹1.0› </w:t>
      </w:r>
    </w:p>
    <w:p w:rsidR="002D14DB" w:rsidRPr="002B5254" w:rsidRDefault="002D14DB" w:rsidP="002D14DB">
      <w:pPr>
        <w:jc w:val="center"/>
        <w:rPr>
          <w:sz w:val="96"/>
        </w:rPr>
      </w:pPr>
    </w:p>
    <w:p w:rsidR="002D14DB" w:rsidRPr="00064486" w:rsidRDefault="002D14DB" w:rsidP="002D14DB">
      <w:pPr>
        <w:jc w:val="center"/>
        <w:rPr>
          <w:sz w:val="220"/>
        </w:rPr>
      </w:pPr>
      <w:r w:rsidRPr="00064486">
        <w:rPr>
          <w:sz w:val="220"/>
        </w:rPr>
        <w:t>EasyDiet</w:t>
      </w:r>
    </w:p>
    <w:p w:rsidR="002D14DB" w:rsidRPr="002D14DB" w:rsidRDefault="002D14DB" w:rsidP="002D14DB">
      <w:pPr>
        <w:rPr>
          <w:sz w:val="36"/>
        </w:rPr>
      </w:pPr>
      <w:r w:rsidRPr="002D14DB">
        <w:rPr>
          <w:sz w:val="72"/>
        </w:rPr>
        <w:br/>
      </w:r>
      <w:r w:rsidRPr="002D14DB">
        <w:rPr>
          <w:sz w:val="36"/>
        </w:rPr>
        <w:t>Projektleiter:</w:t>
      </w:r>
      <w:r w:rsidR="00064486">
        <w:rPr>
          <w:sz w:val="36"/>
        </w:rPr>
        <w:tab/>
      </w:r>
      <w:r w:rsidRPr="002D14DB">
        <w:rPr>
          <w:sz w:val="36"/>
        </w:rPr>
        <w:t>Manuel Tscholl</w:t>
      </w:r>
    </w:p>
    <w:p w:rsidR="002D14DB" w:rsidRPr="002D14DB" w:rsidRDefault="002D14DB" w:rsidP="002D14DB">
      <w:pPr>
        <w:rPr>
          <w:sz w:val="36"/>
        </w:rPr>
      </w:pPr>
      <w:r w:rsidRPr="002D14DB">
        <w:rPr>
          <w:sz w:val="36"/>
        </w:rPr>
        <w:t xml:space="preserve">Team: </w:t>
      </w:r>
      <w:r>
        <w:rPr>
          <w:sz w:val="36"/>
        </w:rPr>
        <w:tab/>
      </w:r>
      <w:r>
        <w:rPr>
          <w:sz w:val="36"/>
        </w:rPr>
        <w:tab/>
      </w:r>
      <w:r w:rsidRPr="002D14DB">
        <w:rPr>
          <w:sz w:val="36"/>
        </w:rPr>
        <w:t>Michael Sieber</w:t>
      </w:r>
    </w:p>
    <w:p w:rsidR="002D14DB" w:rsidRPr="002D14DB" w:rsidRDefault="002D14DB" w:rsidP="002D14DB">
      <w:pPr>
        <w:ind w:left="1416" w:firstLine="708"/>
        <w:rPr>
          <w:sz w:val="36"/>
        </w:rPr>
      </w:pPr>
      <w:r w:rsidRPr="002D14DB">
        <w:rPr>
          <w:sz w:val="36"/>
        </w:rPr>
        <w:t>Friedrich Bösch</w:t>
      </w:r>
    </w:p>
    <w:p w:rsidR="002D14DB" w:rsidRPr="002D14DB" w:rsidRDefault="002D14DB" w:rsidP="002D14DB">
      <w:pPr>
        <w:ind w:left="1416" w:firstLine="708"/>
        <w:rPr>
          <w:sz w:val="36"/>
        </w:rPr>
      </w:pPr>
      <w:r w:rsidRPr="002D14DB">
        <w:rPr>
          <w:sz w:val="36"/>
        </w:rPr>
        <w:t>Ali Gümüs</w:t>
      </w:r>
    </w:p>
    <w:p w:rsidR="002D14DB" w:rsidRPr="002D14DB" w:rsidRDefault="002D14DB" w:rsidP="002D14DB">
      <w:pPr>
        <w:ind w:left="1416" w:firstLine="708"/>
        <w:rPr>
          <w:sz w:val="36"/>
        </w:rPr>
      </w:pPr>
      <w:r w:rsidRPr="002D14DB">
        <w:rPr>
          <w:sz w:val="36"/>
        </w:rPr>
        <w:t>Stephan Svoboda</w:t>
      </w:r>
    </w:p>
    <w:p w:rsidR="002D14DB" w:rsidRPr="002D14DB" w:rsidRDefault="00064486" w:rsidP="00064486">
      <w:pPr>
        <w:tabs>
          <w:tab w:val="left" w:pos="7673"/>
        </w:tabs>
        <w:rPr>
          <w:sz w:val="36"/>
        </w:rPr>
      </w:pPr>
      <w:r>
        <w:rPr>
          <w:sz w:val="36"/>
        </w:rPr>
        <w:tab/>
      </w:r>
    </w:p>
    <w:p w:rsidR="002D14DB" w:rsidRPr="002D14DB" w:rsidRDefault="002D14DB">
      <w:r w:rsidRPr="002D14DB">
        <w:br w:type="page"/>
      </w:r>
    </w:p>
    <w:p w:rsidR="002D14DB" w:rsidRPr="002D14DB" w:rsidRDefault="002D14DB"/>
    <w:p w:rsidR="00480AF2" w:rsidRPr="000B4798" w:rsidRDefault="00480AF2" w:rsidP="00DF501A">
      <w:pPr>
        <w:pStyle w:val="berschrift1"/>
        <w:numPr>
          <w:ilvl w:val="0"/>
          <w:numId w:val="0"/>
        </w:numPr>
      </w:pPr>
      <w:bookmarkStart w:id="0" w:name="_Toc288989061"/>
      <w:r w:rsidRPr="000B4798">
        <w:t>Revisionsverlauf</w:t>
      </w:r>
      <w:bookmarkEnd w:id="0"/>
    </w:p>
    <w:tbl>
      <w:tblPr>
        <w:tblStyle w:val="HelleListe-Akzent1"/>
        <w:tblW w:w="0" w:type="auto"/>
        <w:tblLook w:val="04A0" w:firstRow="1" w:lastRow="0" w:firstColumn="1" w:lastColumn="0" w:noHBand="0" w:noVBand="1"/>
      </w:tblPr>
      <w:tblGrid>
        <w:gridCol w:w="2303"/>
        <w:gridCol w:w="2303"/>
        <w:gridCol w:w="2303"/>
        <w:gridCol w:w="2303"/>
      </w:tblGrid>
      <w:tr w:rsidR="008F7EC6" w:rsidTr="00C16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8F7EC6" w:rsidRDefault="008F7EC6" w:rsidP="00D8176D">
            <w:r>
              <w:t>Datum</w:t>
            </w:r>
          </w:p>
        </w:tc>
        <w:tc>
          <w:tcPr>
            <w:tcW w:w="2303" w:type="dxa"/>
          </w:tcPr>
          <w:p w:rsidR="008F7EC6" w:rsidRDefault="008F7EC6" w:rsidP="00D8176D">
            <w:pPr>
              <w:cnfStyle w:val="100000000000" w:firstRow="1" w:lastRow="0" w:firstColumn="0" w:lastColumn="0" w:oddVBand="0" w:evenVBand="0" w:oddHBand="0" w:evenHBand="0" w:firstRowFirstColumn="0" w:firstRowLastColumn="0" w:lastRowFirstColumn="0" w:lastRowLastColumn="0"/>
            </w:pPr>
            <w:r>
              <w:t>Vision</w:t>
            </w:r>
          </w:p>
        </w:tc>
        <w:tc>
          <w:tcPr>
            <w:tcW w:w="2303" w:type="dxa"/>
          </w:tcPr>
          <w:p w:rsidR="008F7EC6" w:rsidRDefault="008F7EC6" w:rsidP="00D8176D">
            <w:pPr>
              <w:cnfStyle w:val="100000000000" w:firstRow="1" w:lastRow="0" w:firstColumn="0" w:lastColumn="0" w:oddVBand="0" w:evenVBand="0" w:oddHBand="0" w:evenHBand="0" w:firstRowFirstColumn="0" w:firstRowLastColumn="0" w:lastRowFirstColumn="0" w:lastRowLastColumn="0"/>
            </w:pPr>
            <w:r>
              <w:t>Beschreibung</w:t>
            </w:r>
          </w:p>
        </w:tc>
        <w:tc>
          <w:tcPr>
            <w:tcW w:w="2303" w:type="dxa"/>
          </w:tcPr>
          <w:p w:rsidR="008F7EC6" w:rsidRDefault="008F7EC6" w:rsidP="00D8176D">
            <w:pPr>
              <w:cnfStyle w:val="100000000000" w:firstRow="1" w:lastRow="0" w:firstColumn="0" w:lastColumn="0" w:oddVBand="0" w:evenVBand="0" w:oddHBand="0" w:evenHBand="0" w:firstRowFirstColumn="0" w:firstRowLastColumn="0" w:lastRowFirstColumn="0" w:lastRowLastColumn="0"/>
            </w:pPr>
            <w:r>
              <w:t>Author</w:t>
            </w:r>
          </w:p>
        </w:tc>
      </w:tr>
      <w:tr w:rsidR="008F7EC6" w:rsidTr="00C16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8F7EC6" w:rsidRDefault="00883A61" w:rsidP="00D8176D">
            <w:r>
              <w:t>25</w:t>
            </w:r>
            <w:r w:rsidR="008F7EC6">
              <w:t>.03.2001</w:t>
            </w:r>
          </w:p>
        </w:tc>
        <w:tc>
          <w:tcPr>
            <w:tcW w:w="2303" w:type="dxa"/>
          </w:tcPr>
          <w:p w:rsidR="008F7EC6" w:rsidRDefault="008F7EC6" w:rsidP="00D8176D">
            <w:pPr>
              <w:cnfStyle w:val="000000100000" w:firstRow="0" w:lastRow="0" w:firstColumn="0" w:lastColumn="0" w:oddVBand="0" w:evenVBand="0" w:oddHBand="1" w:evenHBand="0" w:firstRowFirstColumn="0" w:firstRowLastColumn="0" w:lastRowFirstColumn="0" w:lastRowLastColumn="0"/>
            </w:pPr>
            <w:r>
              <w:t>1.0</w:t>
            </w:r>
          </w:p>
        </w:tc>
        <w:tc>
          <w:tcPr>
            <w:tcW w:w="2303" w:type="dxa"/>
          </w:tcPr>
          <w:p w:rsidR="008F7EC6" w:rsidRDefault="00883A61" w:rsidP="00D8176D">
            <w:pPr>
              <w:cnfStyle w:val="000000100000" w:firstRow="0" w:lastRow="0" w:firstColumn="0" w:lastColumn="0" w:oddVBand="0" w:evenVBand="0" w:oddHBand="1" w:evenHBand="0" w:firstRowFirstColumn="0" w:firstRowLastColumn="0" w:lastRowFirstColumn="0" w:lastRowLastColumn="0"/>
            </w:pPr>
            <w:r>
              <w:t>Fertig gestellt</w:t>
            </w:r>
          </w:p>
        </w:tc>
        <w:tc>
          <w:tcPr>
            <w:tcW w:w="2303" w:type="dxa"/>
          </w:tcPr>
          <w:p w:rsidR="008F7EC6" w:rsidRDefault="008F7EC6" w:rsidP="00D8176D">
            <w:pPr>
              <w:cnfStyle w:val="000000100000" w:firstRow="0" w:lastRow="0" w:firstColumn="0" w:lastColumn="0" w:oddVBand="0" w:evenVBand="0" w:oddHBand="1" w:evenHBand="0" w:firstRowFirstColumn="0" w:firstRowLastColumn="0" w:lastRowFirstColumn="0" w:lastRowLastColumn="0"/>
            </w:pPr>
            <w:r>
              <w:t>Manuel Tscholl</w:t>
            </w:r>
          </w:p>
        </w:tc>
      </w:tr>
    </w:tbl>
    <w:sdt>
      <w:sdtPr>
        <w:rPr>
          <w:rFonts w:asciiTheme="minorHAnsi" w:eastAsiaTheme="minorHAnsi" w:hAnsiTheme="minorHAnsi" w:cstheme="minorBidi"/>
          <w:b w:val="0"/>
          <w:bCs w:val="0"/>
          <w:color w:val="auto"/>
          <w:sz w:val="22"/>
          <w:szCs w:val="22"/>
          <w:lang w:val="de-DE" w:eastAsia="en-US"/>
        </w:rPr>
        <w:id w:val="634909229"/>
        <w:docPartObj>
          <w:docPartGallery w:val="Table of Contents"/>
          <w:docPartUnique/>
        </w:docPartObj>
      </w:sdtPr>
      <w:sdtContent>
        <w:p w:rsidR="002B5254" w:rsidRDefault="002B5254">
          <w:pPr>
            <w:pStyle w:val="Inhaltsverzeichnisberschrift"/>
          </w:pPr>
          <w:r>
            <w:rPr>
              <w:lang w:val="de-DE"/>
            </w:rPr>
            <w:t>Inhalt</w:t>
          </w:r>
        </w:p>
        <w:p w:rsidR="00FB6062" w:rsidRDefault="002B5254">
          <w:pPr>
            <w:pStyle w:val="Verzeichnis1"/>
            <w:tabs>
              <w:tab w:val="right" w:leader="dot" w:pos="9062"/>
            </w:tabs>
            <w:rPr>
              <w:rFonts w:eastAsiaTheme="minorEastAsia"/>
              <w:noProof/>
              <w:lang w:eastAsia="de-AT"/>
            </w:rPr>
          </w:pPr>
          <w:r>
            <w:fldChar w:fldCharType="begin"/>
          </w:r>
          <w:r>
            <w:instrText xml:space="preserve"> TOC \o "1-3" \h \z \u </w:instrText>
          </w:r>
          <w:r>
            <w:fldChar w:fldCharType="separate"/>
          </w:r>
          <w:hyperlink w:anchor="_Toc288989061" w:history="1">
            <w:r w:rsidR="00FB6062" w:rsidRPr="00642196">
              <w:rPr>
                <w:rStyle w:val="Hyperlink"/>
                <w:noProof/>
              </w:rPr>
              <w:t>Revisionsverlauf</w:t>
            </w:r>
            <w:r w:rsidR="00FB6062">
              <w:rPr>
                <w:noProof/>
                <w:webHidden/>
              </w:rPr>
              <w:tab/>
            </w:r>
            <w:r w:rsidR="00FB6062">
              <w:rPr>
                <w:noProof/>
                <w:webHidden/>
              </w:rPr>
              <w:fldChar w:fldCharType="begin"/>
            </w:r>
            <w:r w:rsidR="00FB6062">
              <w:rPr>
                <w:noProof/>
                <w:webHidden/>
              </w:rPr>
              <w:instrText xml:space="preserve"> PAGEREF _Toc288989061 \h </w:instrText>
            </w:r>
            <w:r w:rsidR="00FB6062">
              <w:rPr>
                <w:noProof/>
                <w:webHidden/>
              </w:rPr>
            </w:r>
            <w:r w:rsidR="00FB6062">
              <w:rPr>
                <w:noProof/>
                <w:webHidden/>
              </w:rPr>
              <w:fldChar w:fldCharType="separate"/>
            </w:r>
            <w:r w:rsidR="00FB6062">
              <w:rPr>
                <w:noProof/>
                <w:webHidden/>
              </w:rPr>
              <w:t>2</w:t>
            </w:r>
            <w:r w:rsidR="00FB6062">
              <w:rPr>
                <w:noProof/>
                <w:webHidden/>
              </w:rPr>
              <w:fldChar w:fldCharType="end"/>
            </w:r>
          </w:hyperlink>
        </w:p>
        <w:p w:rsidR="00FB6062" w:rsidRDefault="00FB6062">
          <w:pPr>
            <w:pStyle w:val="Verzeichnis1"/>
            <w:tabs>
              <w:tab w:val="left" w:pos="440"/>
              <w:tab w:val="right" w:leader="dot" w:pos="9062"/>
            </w:tabs>
            <w:rPr>
              <w:rFonts w:eastAsiaTheme="minorEastAsia"/>
              <w:noProof/>
              <w:lang w:eastAsia="de-AT"/>
            </w:rPr>
          </w:pPr>
          <w:hyperlink w:anchor="_Toc288989062" w:history="1">
            <w:r w:rsidRPr="00642196">
              <w:rPr>
                <w:rStyle w:val="Hyperlink"/>
                <w:noProof/>
              </w:rPr>
              <w:t>1.</w:t>
            </w:r>
            <w:r>
              <w:rPr>
                <w:rFonts w:eastAsiaTheme="minorEastAsia"/>
                <w:noProof/>
                <w:lang w:eastAsia="de-AT"/>
              </w:rPr>
              <w:tab/>
            </w:r>
            <w:r w:rsidRPr="00642196">
              <w:rPr>
                <w:rStyle w:val="Hyperlink"/>
                <w:noProof/>
              </w:rPr>
              <w:t>Einführung</w:t>
            </w:r>
            <w:r>
              <w:rPr>
                <w:noProof/>
                <w:webHidden/>
              </w:rPr>
              <w:tab/>
            </w:r>
            <w:r>
              <w:rPr>
                <w:noProof/>
                <w:webHidden/>
              </w:rPr>
              <w:fldChar w:fldCharType="begin"/>
            </w:r>
            <w:r>
              <w:rPr>
                <w:noProof/>
                <w:webHidden/>
              </w:rPr>
              <w:instrText xml:space="preserve"> PAGEREF _Toc288989062 \h </w:instrText>
            </w:r>
            <w:r>
              <w:rPr>
                <w:noProof/>
                <w:webHidden/>
              </w:rPr>
            </w:r>
            <w:r>
              <w:rPr>
                <w:noProof/>
                <w:webHidden/>
              </w:rPr>
              <w:fldChar w:fldCharType="separate"/>
            </w:r>
            <w:r>
              <w:rPr>
                <w:noProof/>
                <w:webHidden/>
              </w:rPr>
              <w:t>6</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063" w:history="1">
            <w:r w:rsidRPr="00642196">
              <w:rPr>
                <w:rStyle w:val="Hyperlink"/>
                <w:noProof/>
              </w:rPr>
              <w:t>1.1</w:t>
            </w:r>
            <w:r>
              <w:rPr>
                <w:rFonts w:eastAsiaTheme="minorEastAsia"/>
                <w:noProof/>
                <w:lang w:eastAsia="de-AT"/>
              </w:rPr>
              <w:tab/>
            </w:r>
            <w:r w:rsidRPr="00642196">
              <w:rPr>
                <w:rStyle w:val="Hyperlink"/>
                <w:noProof/>
              </w:rPr>
              <w:t>System</w:t>
            </w:r>
            <w:r>
              <w:rPr>
                <w:noProof/>
                <w:webHidden/>
              </w:rPr>
              <w:tab/>
            </w:r>
            <w:r>
              <w:rPr>
                <w:noProof/>
                <w:webHidden/>
              </w:rPr>
              <w:fldChar w:fldCharType="begin"/>
            </w:r>
            <w:r>
              <w:rPr>
                <w:noProof/>
                <w:webHidden/>
              </w:rPr>
              <w:instrText xml:space="preserve"> PAGEREF _Toc288989063 \h </w:instrText>
            </w:r>
            <w:r>
              <w:rPr>
                <w:noProof/>
                <w:webHidden/>
              </w:rPr>
            </w:r>
            <w:r>
              <w:rPr>
                <w:noProof/>
                <w:webHidden/>
              </w:rPr>
              <w:fldChar w:fldCharType="separate"/>
            </w:r>
            <w:r>
              <w:rPr>
                <w:noProof/>
                <w:webHidden/>
              </w:rPr>
              <w:t>7</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064" w:history="1">
            <w:r w:rsidRPr="00642196">
              <w:rPr>
                <w:rStyle w:val="Hyperlink"/>
                <w:noProof/>
              </w:rPr>
              <w:t>1.2</w:t>
            </w:r>
            <w:r>
              <w:rPr>
                <w:rFonts w:eastAsiaTheme="minorEastAsia"/>
                <w:noProof/>
                <w:lang w:eastAsia="de-AT"/>
              </w:rPr>
              <w:tab/>
            </w:r>
            <w:r w:rsidRPr="00642196">
              <w:rPr>
                <w:rStyle w:val="Hyperlink"/>
                <w:noProof/>
              </w:rPr>
              <w:t>Zweck</w:t>
            </w:r>
            <w:r>
              <w:rPr>
                <w:noProof/>
                <w:webHidden/>
              </w:rPr>
              <w:tab/>
            </w:r>
            <w:r>
              <w:rPr>
                <w:noProof/>
                <w:webHidden/>
              </w:rPr>
              <w:fldChar w:fldCharType="begin"/>
            </w:r>
            <w:r>
              <w:rPr>
                <w:noProof/>
                <w:webHidden/>
              </w:rPr>
              <w:instrText xml:space="preserve"> PAGEREF _Toc288989064 \h </w:instrText>
            </w:r>
            <w:r>
              <w:rPr>
                <w:noProof/>
                <w:webHidden/>
              </w:rPr>
            </w:r>
            <w:r>
              <w:rPr>
                <w:noProof/>
                <w:webHidden/>
              </w:rPr>
              <w:fldChar w:fldCharType="separate"/>
            </w:r>
            <w:r>
              <w:rPr>
                <w:noProof/>
                <w:webHidden/>
              </w:rPr>
              <w:t>7</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065" w:history="1">
            <w:r w:rsidRPr="00642196">
              <w:rPr>
                <w:rStyle w:val="Hyperlink"/>
                <w:noProof/>
              </w:rPr>
              <w:t>1.3</w:t>
            </w:r>
            <w:r>
              <w:rPr>
                <w:rFonts w:eastAsiaTheme="minorEastAsia"/>
                <w:noProof/>
                <w:lang w:eastAsia="de-AT"/>
              </w:rPr>
              <w:tab/>
            </w:r>
            <w:r w:rsidRPr="00642196">
              <w:rPr>
                <w:rStyle w:val="Hyperlink"/>
                <w:noProof/>
              </w:rPr>
              <w:t>Umfang</w:t>
            </w:r>
            <w:r>
              <w:rPr>
                <w:noProof/>
                <w:webHidden/>
              </w:rPr>
              <w:tab/>
            </w:r>
            <w:r>
              <w:rPr>
                <w:noProof/>
                <w:webHidden/>
              </w:rPr>
              <w:fldChar w:fldCharType="begin"/>
            </w:r>
            <w:r>
              <w:rPr>
                <w:noProof/>
                <w:webHidden/>
              </w:rPr>
              <w:instrText xml:space="preserve"> PAGEREF _Toc288989065 \h </w:instrText>
            </w:r>
            <w:r>
              <w:rPr>
                <w:noProof/>
                <w:webHidden/>
              </w:rPr>
            </w:r>
            <w:r>
              <w:rPr>
                <w:noProof/>
                <w:webHidden/>
              </w:rPr>
              <w:fldChar w:fldCharType="separate"/>
            </w:r>
            <w:r>
              <w:rPr>
                <w:noProof/>
                <w:webHidden/>
              </w:rPr>
              <w:t>7</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066" w:history="1">
            <w:r w:rsidRPr="00642196">
              <w:rPr>
                <w:rStyle w:val="Hyperlink"/>
                <w:noProof/>
              </w:rPr>
              <w:t>1.4</w:t>
            </w:r>
            <w:r>
              <w:rPr>
                <w:rFonts w:eastAsiaTheme="minorEastAsia"/>
                <w:noProof/>
                <w:lang w:eastAsia="de-AT"/>
              </w:rPr>
              <w:tab/>
            </w:r>
            <w:r w:rsidRPr="00642196">
              <w:rPr>
                <w:rStyle w:val="Hyperlink"/>
                <w:noProof/>
              </w:rPr>
              <w:t>Referenzen</w:t>
            </w:r>
            <w:r>
              <w:rPr>
                <w:noProof/>
                <w:webHidden/>
              </w:rPr>
              <w:tab/>
            </w:r>
            <w:r>
              <w:rPr>
                <w:noProof/>
                <w:webHidden/>
              </w:rPr>
              <w:fldChar w:fldCharType="begin"/>
            </w:r>
            <w:r>
              <w:rPr>
                <w:noProof/>
                <w:webHidden/>
              </w:rPr>
              <w:instrText xml:space="preserve"> PAGEREF _Toc288989066 \h </w:instrText>
            </w:r>
            <w:r>
              <w:rPr>
                <w:noProof/>
                <w:webHidden/>
              </w:rPr>
            </w:r>
            <w:r>
              <w:rPr>
                <w:noProof/>
                <w:webHidden/>
              </w:rPr>
              <w:fldChar w:fldCharType="separate"/>
            </w:r>
            <w:r>
              <w:rPr>
                <w:noProof/>
                <w:webHidden/>
              </w:rPr>
              <w:t>7</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067" w:history="1">
            <w:r w:rsidRPr="00642196">
              <w:rPr>
                <w:rStyle w:val="Hyperlink"/>
                <w:noProof/>
              </w:rPr>
              <w:t>1.5</w:t>
            </w:r>
            <w:r>
              <w:rPr>
                <w:rFonts w:eastAsiaTheme="minorEastAsia"/>
                <w:noProof/>
                <w:lang w:eastAsia="de-AT"/>
              </w:rPr>
              <w:tab/>
            </w:r>
            <w:r w:rsidRPr="00642196">
              <w:rPr>
                <w:rStyle w:val="Hyperlink"/>
                <w:noProof/>
              </w:rPr>
              <w:t>Kontextdiagramm</w:t>
            </w:r>
            <w:r>
              <w:rPr>
                <w:noProof/>
                <w:webHidden/>
              </w:rPr>
              <w:tab/>
            </w:r>
            <w:r>
              <w:rPr>
                <w:noProof/>
                <w:webHidden/>
              </w:rPr>
              <w:fldChar w:fldCharType="begin"/>
            </w:r>
            <w:r>
              <w:rPr>
                <w:noProof/>
                <w:webHidden/>
              </w:rPr>
              <w:instrText xml:space="preserve"> PAGEREF _Toc288989067 \h </w:instrText>
            </w:r>
            <w:r>
              <w:rPr>
                <w:noProof/>
                <w:webHidden/>
              </w:rPr>
            </w:r>
            <w:r>
              <w:rPr>
                <w:noProof/>
                <w:webHidden/>
              </w:rPr>
              <w:fldChar w:fldCharType="separate"/>
            </w:r>
            <w:r>
              <w:rPr>
                <w:noProof/>
                <w:webHidden/>
              </w:rPr>
              <w:t>8</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068" w:history="1">
            <w:r w:rsidRPr="00642196">
              <w:rPr>
                <w:rStyle w:val="Hyperlink"/>
                <w:noProof/>
              </w:rPr>
              <w:t>1.6</w:t>
            </w:r>
            <w:r>
              <w:rPr>
                <w:rFonts w:eastAsiaTheme="minorEastAsia"/>
                <w:noProof/>
                <w:lang w:eastAsia="de-AT"/>
              </w:rPr>
              <w:tab/>
            </w:r>
            <w:r w:rsidRPr="00642196">
              <w:rPr>
                <w:rStyle w:val="Hyperlink"/>
                <w:noProof/>
              </w:rPr>
              <w:t>Überblick</w:t>
            </w:r>
            <w:r>
              <w:rPr>
                <w:noProof/>
                <w:webHidden/>
              </w:rPr>
              <w:tab/>
            </w:r>
            <w:r>
              <w:rPr>
                <w:noProof/>
                <w:webHidden/>
              </w:rPr>
              <w:fldChar w:fldCharType="begin"/>
            </w:r>
            <w:r>
              <w:rPr>
                <w:noProof/>
                <w:webHidden/>
              </w:rPr>
              <w:instrText xml:space="preserve"> PAGEREF _Toc288989068 \h </w:instrText>
            </w:r>
            <w:r>
              <w:rPr>
                <w:noProof/>
                <w:webHidden/>
              </w:rPr>
            </w:r>
            <w:r>
              <w:rPr>
                <w:noProof/>
                <w:webHidden/>
              </w:rPr>
              <w:fldChar w:fldCharType="separate"/>
            </w:r>
            <w:r>
              <w:rPr>
                <w:noProof/>
                <w:webHidden/>
              </w:rPr>
              <w:t>8</w:t>
            </w:r>
            <w:r>
              <w:rPr>
                <w:noProof/>
                <w:webHidden/>
              </w:rPr>
              <w:fldChar w:fldCharType="end"/>
            </w:r>
          </w:hyperlink>
        </w:p>
        <w:p w:rsidR="00FB6062" w:rsidRDefault="00FB6062">
          <w:pPr>
            <w:pStyle w:val="Verzeichnis1"/>
            <w:tabs>
              <w:tab w:val="left" w:pos="440"/>
              <w:tab w:val="right" w:leader="dot" w:pos="9062"/>
            </w:tabs>
            <w:rPr>
              <w:rFonts w:eastAsiaTheme="minorEastAsia"/>
              <w:noProof/>
              <w:lang w:eastAsia="de-AT"/>
            </w:rPr>
          </w:pPr>
          <w:hyperlink w:anchor="_Toc288989069" w:history="1">
            <w:r w:rsidRPr="00642196">
              <w:rPr>
                <w:rStyle w:val="Hyperlink"/>
                <w:noProof/>
              </w:rPr>
              <w:t>2</w:t>
            </w:r>
            <w:r>
              <w:rPr>
                <w:rFonts w:eastAsiaTheme="minorEastAsia"/>
                <w:noProof/>
                <w:lang w:eastAsia="de-AT"/>
              </w:rPr>
              <w:tab/>
            </w:r>
            <w:r w:rsidRPr="00642196">
              <w:rPr>
                <w:rStyle w:val="Hyperlink"/>
                <w:noProof/>
              </w:rPr>
              <w:t>Überblick Stakeholder/Benutzer</w:t>
            </w:r>
            <w:r>
              <w:rPr>
                <w:noProof/>
                <w:webHidden/>
              </w:rPr>
              <w:tab/>
            </w:r>
            <w:r>
              <w:rPr>
                <w:noProof/>
                <w:webHidden/>
              </w:rPr>
              <w:fldChar w:fldCharType="begin"/>
            </w:r>
            <w:r>
              <w:rPr>
                <w:noProof/>
                <w:webHidden/>
              </w:rPr>
              <w:instrText xml:space="preserve"> PAGEREF _Toc288989069 \h </w:instrText>
            </w:r>
            <w:r>
              <w:rPr>
                <w:noProof/>
                <w:webHidden/>
              </w:rPr>
            </w:r>
            <w:r>
              <w:rPr>
                <w:noProof/>
                <w:webHidden/>
              </w:rPr>
              <w:fldChar w:fldCharType="separate"/>
            </w:r>
            <w:r>
              <w:rPr>
                <w:noProof/>
                <w:webHidden/>
              </w:rPr>
              <w:t>8</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070" w:history="1">
            <w:r w:rsidRPr="00642196">
              <w:rPr>
                <w:rStyle w:val="Hyperlink"/>
                <w:noProof/>
              </w:rPr>
              <w:t>2.1</w:t>
            </w:r>
            <w:r>
              <w:rPr>
                <w:rFonts w:eastAsiaTheme="minorEastAsia"/>
                <w:noProof/>
                <w:lang w:eastAsia="de-AT"/>
              </w:rPr>
              <w:tab/>
            </w:r>
            <w:r w:rsidRPr="00642196">
              <w:rPr>
                <w:rStyle w:val="Hyperlink"/>
                <w:noProof/>
              </w:rPr>
              <w:t>Benutzerumgebung</w:t>
            </w:r>
            <w:r>
              <w:rPr>
                <w:noProof/>
                <w:webHidden/>
              </w:rPr>
              <w:tab/>
            </w:r>
            <w:r>
              <w:rPr>
                <w:noProof/>
                <w:webHidden/>
              </w:rPr>
              <w:fldChar w:fldCharType="begin"/>
            </w:r>
            <w:r>
              <w:rPr>
                <w:noProof/>
                <w:webHidden/>
              </w:rPr>
              <w:instrText xml:space="preserve"> PAGEREF _Toc288989070 \h </w:instrText>
            </w:r>
            <w:r>
              <w:rPr>
                <w:noProof/>
                <w:webHidden/>
              </w:rPr>
            </w:r>
            <w:r>
              <w:rPr>
                <w:noProof/>
                <w:webHidden/>
              </w:rPr>
              <w:fldChar w:fldCharType="separate"/>
            </w:r>
            <w:r>
              <w:rPr>
                <w:noProof/>
                <w:webHidden/>
              </w:rPr>
              <w:t>9</w:t>
            </w:r>
            <w:r>
              <w:rPr>
                <w:noProof/>
                <w:webHidden/>
              </w:rPr>
              <w:fldChar w:fldCharType="end"/>
            </w:r>
          </w:hyperlink>
        </w:p>
        <w:p w:rsidR="00FB6062" w:rsidRDefault="00FB6062">
          <w:pPr>
            <w:pStyle w:val="Verzeichnis1"/>
            <w:tabs>
              <w:tab w:val="left" w:pos="440"/>
              <w:tab w:val="right" w:leader="dot" w:pos="9062"/>
            </w:tabs>
            <w:rPr>
              <w:rFonts w:eastAsiaTheme="minorEastAsia"/>
              <w:noProof/>
              <w:lang w:eastAsia="de-AT"/>
            </w:rPr>
          </w:pPr>
          <w:hyperlink w:anchor="_Toc288989071" w:history="1">
            <w:r w:rsidRPr="00642196">
              <w:rPr>
                <w:rStyle w:val="Hyperlink"/>
                <w:noProof/>
              </w:rPr>
              <w:t>3</w:t>
            </w:r>
            <w:r>
              <w:rPr>
                <w:rFonts w:eastAsiaTheme="minorEastAsia"/>
                <w:noProof/>
                <w:lang w:eastAsia="de-AT"/>
              </w:rPr>
              <w:tab/>
            </w:r>
            <w:r w:rsidRPr="00642196">
              <w:rPr>
                <w:rStyle w:val="Hyperlink"/>
                <w:noProof/>
              </w:rPr>
              <w:t>Produkt Überblick</w:t>
            </w:r>
            <w:r>
              <w:rPr>
                <w:noProof/>
                <w:webHidden/>
              </w:rPr>
              <w:tab/>
            </w:r>
            <w:r>
              <w:rPr>
                <w:noProof/>
                <w:webHidden/>
              </w:rPr>
              <w:fldChar w:fldCharType="begin"/>
            </w:r>
            <w:r>
              <w:rPr>
                <w:noProof/>
                <w:webHidden/>
              </w:rPr>
              <w:instrText xml:space="preserve"> PAGEREF _Toc288989071 \h </w:instrText>
            </w:r>
            <w:r>
              <w:rPr>
                <w:noProof/>
                <w:webHidden/>
              </w:rPr>
            </w:r>
            <w:r>
              <w:rPr>
                <w:noProof/>
                <w:webHidden/>
              </w:rPr>
              <w:fldChar w:fldCharType="separate"/>
            </w:r>
            <w:r>
              <w:rPr>
                <w:noProof/>
                <w:webHidden/>
              </w:rPr>
              <w:t>10</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072" w:history="1">
            <w:r w:rsidRPr="00642196">
              <w:rPr>
                <w:rStyle w:val="Hyperlink"/>
                <w:noProof/>
              </w:rPr>
              <w:t>3.1</w:t>
            </w:r>
            <w:r>
              <w:rPr>
                <w:rFonts w:eastAsiaTheme="minorEastAsia"/>
                <w:noProof/>
                <w:lang w:eastAsia="de-AT"/>
              </w:rPr>
              <w:tab/>
            </w:r>
            <w:r w:rsidRPr="00642196">
              <w:rPr>
                <w:rStyle w:val="Hyperlink"/>
                <w:noProof/>
              </w:rPr>
              <w:t>Zusammenfassung der Produktfähigkeiten/Eigenschaften</w:t>
            </w:r>
            <w:r>
              <w:rPr>
                <w:noProof/>
                <w:webHidden/>
              </w:rPr>
              <w:tab/>
            </w:r>
            <w:r>
              <w:rPr>
                <w:noProof/>
                <w:webHidden/>
              </w:rPr>
              <w:fldChar w:fldCharType="begin"/>
            </w:r>
            <w:r>
              <w:rPr>
                <w:noProof/>
                <w:webHidden/>
              </w:rPr>
              <w:instrText xml:space="preserve"> PAGEREF _Toc288989072 \h </w:instrText>
            </w:r>
            <w:r>
              <w:rPr>
                <w:noProof/>
                <w:webHidden/>
              </w:rPr>
            </w:r>
            <w:r>
              <w:rPr>
                <w:noProof/>
                <w:webHidden/>
              </w:rPr>
              <w:fldChar w:fldCharType="separate"/>
            </w:r>
            <w:r>
              <w:rPr>
                <w:noProof/>
                <w:webHidden/>
              </w:rPr>
              <w:t>10</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073" w:history="1">
            <w:r w:rsidRPr="00642196">
              <w:rPr>
                <w:rStyle w:val="Hyperlink"/>
                <w:noProof/>
              </w:rPr>
              <w:t>3.2</w:t>
            </w:r>
            <w:r>
              <w:rPr>
                <w:rFonts w:eastAsiaTheme="minorEastAsia"/>
                <w:noProof/>
                <w:lang w:eastAsia="de-AT"/>
              </w:rPr>
              <w:tab/>
            </w:r>
            <w:r w:rsidRPr="00642196">
              <w:rPr>
                <w:rStyle w:val="Hyperlink"/>
                <w:noProof/>
              </w:rPr>
              <w:t>Produkt Fähigkeiten/Eigenschaften</w:t>
            </w:r>
            <w:r>
              <w:rPr>
                <w:noProof/>
                <w:webHidden/>
              </w:rPr>
              <w:tab/>
            </w:r>
            <w:r>
              <w:rPr>
                <w:noProof/>
                <w:webHidden/>
              </w:rPr>
              <w:fldChar w:fldCharType="begin"/>
            </w:r>
            <w:r>
              <w:rPr>
                <w:noProof/>
                <w:webHidden/>
              </w:rPr>
              <w:instrText xml:space="preserve"> PAGEREF _Toc288989073 \h </w:instrText>
            </w:r>
            <w:r>
              <w:rPr>
                <w:noProof/>
                <w:webHidden/>
              </w:rPr>
            </w:r>
            <w:r>
              <w:rPr>
                <w:noProof/>
                <w:webHidden/>
              </w:rPr>
              <w:fldChar w:fldCharType="separate"/>
            </w:r>
            <w:r>
              <w:rPr>
                <w:noProof/>
                <w:webHidden/>
              </w:rPr>
              <w:t>12</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74" w:history="1">
            <w:r w:rsidRPr="00642196">
              <w:rPr>
                <w:rStyle w:val="Hyperlink"/>
                <w:noProof/>
              </w:rPr>
              <w:t>3.2.1</w:t>
            </w:r>
            <w:r>
              <w:rPr>
                <w:rFonts w:eastAsiaTheme="minorEastAsia"/>
                <w:noProof/>
                <w:lang w:eastAsia="de-AT"/>
              </w:rPr>
              <w:tab/>
            </w:r>
            <w:r w:rsidRPr="00642196">
              <w:rPr>
                <w:rStyle w:val="Hyperlink"/>
                <w:noProof/>
              </w:rPr>
              <w:t>Stammdatenverwaltung</w:t>
            </w:r>
            <w:r>
              <w:rPr>
                <w:noProof/>
                <w:webHidden/>
              </w:rPr>
              <w:tab/>
            </w:r>
            <w:r>
              <w:rPr>
                <w:noProof/>
                <w:webHidden/>
              </w:rPr>
              <w:fldChar w:fldCharType="begin"/>
            </w:r>
            <w:r>
              <w:rPr>
                <w:noProof/>
                <w:webHidden/>
              </w:rPr>
              <w:instrText xml:space="preserve"> PAGEREF _Toc288989074 \h </w:instrText>
            </w:r>
            <w:r>
              <w:rPr>
                <w:noProof/>
                <w:webHidden/>
              </w:rPr>
            </w:r>
            <w:r>
              <w:rPr>
                <w:noProof/>
                <w:webHidden/>
              </w:rPr>
              <w:fldChar w:fldCharType="separate"/>
            </w:r>
            <w:r>
              <w:rPr>
                <w:noProof/>
                <w:webHidden/>
              </w:rPr>
              <w:t>12</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75" w:history="1">
            <w:r w:rsidRPr="00642196">
              <w:rPr>
                <w:rStyle w:val="Hyperlink"/>
                <w:noProof/>
              </w:rPr>
              <w:t>3.2.2</w:t>
            </w:r>
            <w:r>
              <w:rPr>
                <w:rFonts w:eastAsiaTheme="minorEastAsia"/>
                <w:noProof/>
                <w:lang w:eastAsia="de-AT"/>
              </w:rPr>
              <w:tab/>
            </w:r>
            <w:r w:rsidRPr="00642196">
              <w:rPr>
                <w:rStyle w:val="Hyperlink"/>
                <w:noProof/>
              </w:rPr>
              <w:t>Erfassen des Patientenstatus</w:t>
            </w:r>
            <w:r>
              <w:rPr>
                <w:noProof/>
                <w:webHidden/>
              </w:rPr>
              <w:tab/>
            </w:r>
            <w:r>
              <w:rPr>
                <w:noProof/>
                <w:webHidden/>
              </w:rPr>
              <w:fldChar w:fldCharType="begin"/>
            </w:r>
            <w:r>
              <w:rPr>
                <w:noProof/>
                <w:webHidden/>
              </w:rPr>
              <w:instrText xml:space="preserve"> PAGEREF _Toc288989075 \h </w:instrText>
            </w:r>
            <w:r>
              <w:rPr>
                <w:noProof/>
                <w:webHidden/>
              </w:rPr>
            </w:r>
            <w:r>
              <w:rPr>
                <w:noProof/>
                <w:webHidden/>
              </w:rPr>
              <w:fldChar w:fldCharType="separate"/>
            </w:r>
            <w:r>
              <w:rPr>
                <w:noProof/>
                <w:webHidden/>
              </w:rPr>
              <w:t>12</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76" w:history="1">
            <w:r w:rsidRPr="00642196">
              <w:rPr>
                <w:rStyle w:val="Hyperlink"/>
                <w:noProof/>
              </w:rPr>
              <w:t>3.2.3</w:t>
            </w:r>
            <w:r>
              <w:rPr>
                <w:rFonts w:eastAsiaTheme="minorEastAsia"/>
                <w:noProof/>
                <w:lang w:eastAsia="de-AT"/>
              </w:rPr>
              <w:tab/>
            </w:r>
            <w:r w:rsidRPr="00642196">
              <w:rPr>
                <w:rStyle w:val="Hyperlink"/>
                <w:noProof/>
              </w:rPr>
              <w:t>Erfassen von persönlichen und gesundheitlichen Ausschließungskriterien für Nahrungsmittel</w:t>
            </w:r>
            <w:r>
              <w:rPr>
                <w:noProof/>
                <w:webHidden/>
              </w:rPr>
              <w:tab/>
            </w:r>
            <w:r>
              <w:rPr>
                <w:noProof/>
                <w:webHidden/>
              </w:rPr>
              <w:fldChar w:fldCharType="begin"/>
            </w:r>
            <w:r>
              <w:rPr>
                <w:noProof/>
                <w:webHidden/>
              </w:rPr>
              <w:instrText xml:space="preserve"> PAGEREF _Toc288989076 \h </w:instrText>
            </w:r>
            <w:r>
              <w:rPr>
                <w:noProof/>
                <w:webHidden/>
              </w:rPr>
            </w:r>
            <w:r>
              <w:rPr>
                <w:noProof/>
                <w:webHidden/>
              </w:rPr>
              <w:fldChar w:fldCharType="separate"/>
            </w:r>
            <w:r>
              <w:rPr>
                <w:noProof/>
                <w:webHidden/>
              </w:rPr>
              <w:t>12</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77" w:history="1">
            <w:r w:rsidRPr="00642196">
              <w:rPr>
                <w:rStyle w:val="Hyperlink"/>
                <w:noProof/>
              </w:rPr>
              <w:t>3.2.4</w:t>
            </w:r>
            <w:r>
              <w:rPr>
                <w:rFonts w:eastAsiaTheme="minorEastAsia"/>
                <w:noProof/>
                <w:lang w:eastAsia="de-AT"/>
              </w:rPr>
              <w:tab/>
            </w:r>
            <w:r w:rsidRPr="00642196">
              <w:rPr>
                <w:rStyle w:val="Hyperlink"/>
                <w:noProof/>
              </w:rPr>
              <w:t>Erfassen von erhaltenen Parametern</w:t>
            </w:r>
            <w:r>
              <w:rPr>
                <w:noProof/>
                <w:webHidden/>
              </w:rPr>
              <w:tab/>
            </w:r>
            <w:r>
              <w:rPr>
                <w:noProof/>
                <w:webHidden/>
              </w:rPr>
              <w:fldChar w:fldCharType="begin"/>
            </w:r>
            <w:r>
              <w:rPr>
                <w:noProof/>
                <w:webHidden/>
              </w:rPr>
              <w:instrText xml:space="preserve"> PAGEREF _Toc288989077 \h </w:instrText>
            </w:r>
            <w:r>
              <w:rPr>
                <w:noProof/>
                <w:webHidden/>
              </w:rPr>
            </w:r>
            <w:r>
              <w:rPr>
                <w:noProof/>
                <w:webHidden/>
              </w:rPr>
              <w:fldChar w:fldCharType="separate"/>
            </w:r>
            <w:r>
              <w:rPr>
                <w:noProof/>
                <w:webHidden/>
              </w:rPr>
              <w:t>12</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78" w:history="1">
            <w:r w:rsidRPr="00642196">
              <w:rPr>
                <w:rStyle w:val="Hyperlink"/>
                <w:noProof/>
              </w:rPr>
              <w:t>3.2.5</w:t>
            </w:r>
            <w:r>
              <w:rPr>
                <w:rFonts w:eastAsiaTheme="minorEastAsia"/>
                <w:noProof/>
                <w:lang w:eastAsia="de-AT"/>
              </w:rPr>
              <w:tab/>
            </w:r>
            <w:r w:rsidRPr="00642196">
              <w:rPr>
                <w:rStyle w:val="Hyperlink"/>
                <w:noProof/>
              </w:rPr>
              <w:t>Anlegen neuer Parameter</w:t>
            </w:r>
            <w:r>
              <w:rPr>
                <w:noProof/>
                <w:webHidden/>
              </w:rPr>
              <w:tab/>
            </w:r>
            <w:r>
              <w:rPr>
                <w:noProof/>
                <w:webHidden/>
              </w:rPr>
              <w:fldChar w:fldCharType="begin"/>
            </w:r>
            <w:r>
              <w:rPr>
                <w:noProof/>
                <w:webHidden/>
              </w:rPr>
              <w:instrText xml:space="preserve"> PAGEREF _Toc288989078 \h </w:instrText>
            </w:r>
            <w:r>
              <w:rPr>
                <w:noProof/>
                <w:webHidden/>
              </w:rPr>
            </w:r>
            <w:r>
              <w:rPr>
                <w:noProof/>
                <w:webHidden/>
              </w:rPr>
              <w:fldChar w:fldCharType="separate"/>
            </w:r>
            <w:r>
              <w:rPr>
                <w:noProof/>
                <w:webHidden/>
              </w:rPr>
              <w:t>12</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79" w:history="1">
            <w:r w:rsidRPr="00642196">
              <w:rPr>
                <w:rStyle w:val="Hyperlink"/>
                <w:noProof/>
              </w:rPr>
              <w:t>3.2.6</w:t>
            </w:r>
            <w:r>
              <w:rPr>
                <w:rFonts w:eastAsiaTheme="minorEastAsia"/>
                <w:noProof/>
                <w:lang w:eastAsia="de-AT"/>
              </w:rPr>
              <w:tab/>
            </w:r>
            <w:r w:rsidRPr="00642196">
              <w:rPr>
                <w:rStyle w:val="Hyperlink"/>
                <w:noProof/>
              </w:rPr>
              <w:t>Führung eines Kontaktjournales für jeden Patienten</w:t>
            </w:r>
            <w:r>
              <w:rPr>
                <w:noProof/>
                <w:webHidden/>
              </w:rPr>
              <w:tab/>
            </w:r>
            <w:r>
              <w:rPr>
                <w:noProof/>
                <w:webHidden/>
              </w:rPr>
              <w:fldChar w:fldCharType="begin"/>
            </w:r>
            <w:r>
              <w:rPr>
                <w:noProof/>
                <w:webHidden/>
              </w:rPr>
              <w:instrText xml:space="preserve"> PAGEREF _Toc288989079 \h </w:instrText>
            </w:r>
            <w:r>
              <w:rPr>
                <w:noProof/>
                <w:webHidden/>
              </w:rPr>
            </w:r>
            <w:r>
              <w:rPr>
                <w:noProof/>
                <w:webHidden/>
              </w:rPr>
              <w:fldChar w:fldCharType="separate"/>
            </w:r>
            <w:r>
              <w:rPr>
                <w:noProof/>
                <w:webHidden/>
              </w:rPr>
              <w:t>12</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80" w:history="1">
            <w:r w:rsidRPr="00642196">
              <w:rPr>
                <w:rStyle w:val="Hyperlink"/>
                <w:noProof/>
              </w:rPr>
              <w:t>3.2.7</w:t>
            </w:r>
            <w:r>
              <w:rPr>
                <w:rFonts w:eastAsiaTheme="minorEastAsia"/>
                <w:noProof/>
                <w:lang w:eastAsia="de-AT"/>
              </w:rPr>
              <w:tab/>
            </w:r>
            <w:r w:rsidRPr="00642196">
              <w:rPr>
                <w:rStyle w:val="Hyperlink"/>
                <w:noProof/>
              </w:rPr>
              <w:t>Erfassen von Ernährungsprotokollen</w:t>
            </w:r>
            <w:r>
              <w:rPr>
                <w:noProof/>
                <w:webHidden/>
              </w:rPr>
              <w:tab/>
            </w:r>
            <w:r>
              <w:rPr>
                <w:noProof/>
                <w:webHidden/>
              </w:rPr>
              <w:fldChar w:fldCharType="begin"/>
            </w:r>
            <w:r>
              <w:rPr>
                <w:noProof/>
                <w:webHidden/>
              </w:rPr>
              <w:instrText xml:space="preserve"> PAGEREF _Toc288989080 \h </w:instrText>
            </w:r>
            <w:r>
              <w:rPr>
                <w:noProof/>
                <w:webHidden/>
              </w:rPr>
            </w:r>
            <w:r>
              <w:rPr>
                <w:noProof/>
                <w:webHidden/>
              </w:rPr>
              <w:fldChar w:fldCharType="separate"/>
            </w:r>
            <w:r>
              <w:rPr>
                <w:noProof/>
                <w:webHidden/>
              </w:rPr>
              <w:t>13</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81" w:history="1">
            <w:r w:rsidRPr="00642196">
              <w:rPr>
                <w:rStyle w:val="Hyperlink"/>
                <w:noProof/>
              </w:rPr>
              <w:t>3.2.8</w:t>
            </w:r>
            <w:r>
              <w:rPr>
                <w:rFonts w:eastAsiaTheme="minorEastAsia"/>
                <w:noProof/>
                <w:lang w:eastAsia="de-AT"/>
              </w:rPr>
              <w:tab/>
            </w:r>
            <w:r w:rsidRPr="00642196">
              <w:rPr>
                <w:rStyle w:val="Hyperlink"/>
                <w:noProof/>
              </w:rPr>
              <w:t>Auswertung von Ernährungsprotokollen</w:t>
            </w:r>
            <w:r>
              <w:rPr>
                <w:noProof/>
                <w:webHidden/>
              </w:rPr>
              <w:tab/>
            </w:r>
            <w:r>
              <w:rPr>
                <w:noProof/>
                <w:webHidden/>
              </w:rPr>
              <w:fldChar w:fldCharType="begin"/>
            </w:r>
            <w:r>
              <w:rPr>
                <w:noProof/>
                <w:webHidden/>
              </w:rPr>
              <w:instrText xml:space="preserve"> PAGEREF _Toc288989081 \h </w:instrText>
            </w:r>
            <w:r>
              <w:rPr>
                <w:noProof/>
                <w:webHidden/>
              </w:rPr>
            </w:r>
            <w:r>
              <w:rPr>
                <w:noProof/>
                <w:webHidden/>
              </w:rPr>
              <w:fldChar w:fldCharType="separate"/>
            </w:r>
            <w:r>
              <w:rPr>
                <w:noProof/>
                <w:webHidden/>
              </w:rPr>
              <w:t>13</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82" w:history="1">
            <w:r w:rsidRPr="00642196">
              <w:rPr>
                <w:rStyle w:val="Hyperlink"/>
                <w:noProof/>
              </w:rPr>
              <w:t>3.2.9</w:t>
            </w:r>
            <w:r>
              <w:rPr>
                <w:rFonts w:eastAsiaTheme="minorEastAsia"/>
                <w:noProof/>
                <w:lang w:eastAsia="de-AT"/>
              </w:rPr>
              <w:tab/>
            </w:r>
            <w:r w:rsidRPr="00642196">
              <w:rPr>
                <w:rStyle w:val="Hyperlink"/>
                <w:noProof/>
              </w:rPr>
              <w:t>Erstellung von Ernährungsempfehlungen</w:t>
            </w:r>
            <w:r>
              <w:rPr>
                <w:noProof/>
                <w:webHidden/>
              </w:rPr>
              <w:tab/>
            </w:r>
            <w:r>
              <w:rPr>
                <w:noProof/>
                <w:webHidden/>
              </w:rPr>
              <w:fldChar w:fldCharType="begin"/>
            </w:r>
            <w:r>
              <w:rPr>
                <w:noProof/>
                <w:webHidden/>
              </w:rPr>
              <w:instrText xml:space="preserve"> PAGEREF _Toc288989082 \h </w:instrText>
            </w:r>
            <w:r>
              <w:rPr>
                <w:noProof/>
                <w:webHidden/>
              </w:rPr>
            </w:r>
            <w:r>
              <w:rPr>
                <w:noProof/>
                <w:webHidden/>
              </w:rPr>
              <w:fldChar w:fldCharType="separate"/>
            </w:r>
            <w:r>
              <w:rPr>
                <w:noProof/>
                <w:webHidden/>
              </w:rPr>
              <w:t>13</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83" w:history="1">
            <w:r w:rsidRPr="00642196">
              <w:rPr>
                <w:rStyle w:val="Hyperlink"/>
                <w:noProof/>
              </w:rPr>
              <w:t>3.2.10</w:t>
            </w:r>
            <w:r>
              <w:rPr>
                <w:rFonts w:eastAsiaTheme="minorEastAsia"/>
                <w:noProof/>
                <w:lang w:eastAsia="de-AT"/>
              </w:rPr>
              <w:tab/>
            </w:r>
            <w:r w:rsidRPr="00642196">
              <w:rPr>
                <w:rStyle w:val="Hyperlink"/>
                <w:noProof/>
              </w:rPr>
              <w:t>Erstellung von Speiseplänen</w:t>
            </w:r>
            <w:r>
              <w:rPr>
                <w:noProof/>
                <w:webHidden/>
              </w:rPr>
              <w:tab/>
            </w:r>
            <w:r>
              <w:rPr>
                <w:noProof/>
                <w:webHidden/>
              </w:rPr>
              <w:fldChar w:fldCharType="begin"/>
            </w:r>
            <w:r>
              <w:rPr>
                <w:noProof/>
                <w:webHidden/>
              </w:rPr>
              <w:instrText xml:space="preserve"> PAGEREF _Toc288989083 \h </w:instrText>
            </w:r>
            <w:r>
              <w:rPr>
                <w:noProof/>
                <w:webHidden/>
              </w:rPr>
            </w:r>
            <w:r>
              <w:rPr>
                <w:noProof/>
                <w:webHidden/>
              </w:rPr>
              <w:fldChar w:fldCharType="separate"/>
            </w:r>
            <w:r>
              <w:rPr>
                <w:noProof/>
                <w:webHidden/>
              </w:rPr>
              <w:t>13</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84" w:history="1">
            <w:r w:rsidRPr="00642196">
              <w:rPr>
                <w:rStyle w:val="Hyperlink"/>
                <w:noProof/>
              </w:rPr>
              <w:t>3.2.11</w:t>
            </w:r>
            <w:r>
              <w:rPr>
                <w:rFonts w:eastAsiaTheme="minorEastAsia"/>
                <w:noProof/>
                <w:lang w:eastAsia="de-AT"/>
              </w:rPr>
              <w:tab/>
            </w:r>
            <w:r w:rsidRPr="00642196">
              <w:rPr>
                <w:rStyle w:val="Hyperlink"/>
                <w:noProof/>
              </w:rPr>
              <w:t>Erstellung von Diätplänen</w:t>
            </w:r>
            <w:r>
              <w:rPr>
                <w:noProof/>
                <w:webHidden/>
              </w:rPr>
              <w:tab/>
            </w:r>
            <w:r>
              <w:rPr>
                <w:noProof/>
                <w:webHidden/>
              </w:rPr>
              <w:fldChar w:fldCharType="begin"/>
            </w:r>
            <w:r>
              <w:rPr>
                <w:noProof/>
                <w:webHidden/>
              </w:rPr>
              <w:instrText xml:space="preserve"> PAGEREF _Toc288989084 \h </w:instrText>
            </w:r>
            <w:r>
              <w:rPr>
                <w:noProof/>
                <w:webHidden/>
              </w:rPr>
            </w:r>
            <w:r>
              <w:rPr>
                <w:noProof/>
                <w:webHidden/>
              </w:rPr>
              <w:fldChar w:fldCharType="separate"/>
            </w:r>
            <w:r>
              <w:rPr>
                <w:noProof/>
                <w:webHidden/>
              </w:rPr>
              <w:t>13</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85" w:history="1">
            <w:r w:rsidRPr="00642196">
              <w:rPr>
                <w:rStyle w:val="Hyperlink"/>
                <w:noProof/>
              </w:rPr>
              <w:t>3.2.12</w:t>
            </w:r>
            <w:r>
              <w:rPr>
                <w:rFonts w:eastAsiaTheme="minorEastAsia"/>
                <w:noProof/>
                <w:lang w:eastAsia="de-AT"/>
              </w:rPr>
              <w:tab/>
            </w:r>
            <w:r w:rsidRPr="00642196">
              <w:rPr>
                <w:rStyle w:val="Hyperlink"/>
                <w:noProof/>
              </w:rPr>
              <w:t>Soll-Ist Analyse</w:t>
            </w:r>
            <w:r>
              <w:rPr>
                <w:noProof/>
                <w:webHidden/>
              </w:rPr>
              <w:tab/>
            </w:r>
            <w:r>
              <w:rPr>
                <w:noProof/>
                <w:webHidden/>
              </w:rPr>
              <w:fldChar w:fldCharType="begin"/>
            </w:r>
            <w:r>
              <w:rPr>
                <w:noProof/>
                <w:webHidden/>
              </w:rPr>
              <w:instrText xml:space="preserve"> PAGEREF _Toc288989085 \h </w:instrText>
            </w:r>
            <w:r>
              <w:rPr>
                <w:noProof/>
                <w:webHidden/>
              </w:rPr>
            </w:r>
            <w:r>
              <w:rPr>
                <w:noProof/>
                <w:webHidden/>
              </w:rPr>
              <w:fldChar w:fldCharType="separate"/>
            </w:r>
            <w:r>
              <w:rPr>
                <w:noProof/>
                <w:webHidden/>
              </w:rPr>
              <w:t>13</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86" w:history="1">
            <w:r w:rsidRPr="00642196">
              <w:rPr>
                <w:rStyle w:val="Hyperlink"/>
                <w:noProof/>
              </w:rPr>
              <w:t>3.2.13</w:t>
            </w:r>
            <w:r>
              <w:rPr>
                <w:rFonts w:eastAsiaTheme="minorEastAsia"/>
                <w:noProof/>
                <w:lang w:eastAsia="de-AT"/>
              </w:rPr>
              <w:tab/>
            </w:r>
            <w:r w:rsidRPr="00642196">
              <w:rPr>
                <w:rStyle w:val="Hyperlink"/>
                <w:noProof/>
              </w:rPr>
              <w:t>Berechnung von Über- bzw. Untergewicht</w:t>
            </w:r>
            <w:r>
              <w:rPr>
                <w:noProof/>
                <w:webHidden/>
              </w:rPr>
              <w:tab/>
            </w:r>
            <w:r>
              <w:rPr>
                <w:noProof/>
                <w:webHidden/>
              </w:rPr>
              <w:fldChar w:fldCharType="begin"/>
            </w:r>
            <w:r>
              <w:rPr>
                <w:noProof/>
                <w:webHidden/>
              </w:rPr>
              <w:instrText xml:space="preserve"> PAGEREF _Toc288989086 \h </w:instrText>
            </w:r>
            <w:r>
              <w:rPr>
                <w:noProof/>
                <w:webHidden/>
              </w:rPr>
            </w:r>
            <w:r>
              <w:rPr>
                <w:noProof/>
                <w:webHidden/>
              </w:rPr>
              <w:fldChar w:fldCharType="separate"/>
            </w:r>
            <w:r>
              <w:rPr>
                <w:noProof/>
                <w:webHidden/>
              </w:rPr>
              <w:t>13</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87" w:history="1">
            <w:r w:rsidRPr="00642196">
              <w:rPr>
                <w:rStyle w:val="Hyperlink"/>
                <w:noProof/>
              </w:rPr>
              <w:t>3.2.14</w:t>
            </w:r>
            <w:r>
              <w:rPr>
                <w:rFonts w:eastAsiaTheme="minorEastAsia"/>
                <w:noProof/>
                <w:lang w:eastAsia="de-AT"/>
              </w:rPr>
              <w:tab/>
            </w:r>
            <w:r w:rsidRPr="00642196">
              <w:rPr>
                <w:rStyle w:val="Hyperlink"/>
                <w:noProof/>
              </w:rPr>
              <w:t>Erstellung von Rezepten</w:t>
            </w:r>
            <w:r>
              <w:rPr>
                <w:noProof/>
                <w:webHidden/>
              </w:rPr>
              <w:tab/>
            </w:r>
            <w:r>
              <w:rPr>
                <w:noProof/>
                <w:webHidden/>
              </w:rPr>
              <w:fldChar w:fldCharType="begin"/>
            </w:r>
            <w:r>
              <w:rPr>
                <w:noProof/>
                <w:webHidden/>
              </w:rPr>
              <w:instrText xml:space="preserve"> PAGEREF _Toc288989087 \h </w:instrText>
            </w:r>
            <w:r>
              <w:rPr>
                <w:noProof/>
                <w:webHidden/>
              </w:rPr>
            </w:r>
            <w:r>
              <w:rPr>
                <w:noProof/>
                <w:webHidden/>
              </w:rPr>
              <w:fldChar w:fldCharType="separate"/>
            </w:r>
            <w:r>
              <w:rPr>
                <w:noProof/>
                <w:webHidden/>
              </w:rPr>
              <w:t>13</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88" w:history="1">
            <w:r w:rsidRPr="00642196">
              <w:rPr>
                <w:rStyle w:val="Hyperlink"/>
                <w:noProof/>
              </w:rPr>
              <w:t>3.2.15</w:t>
            </w:r>
            <w:r>
              <w:rPr>
                <w:rFonts w:eastAsiaTheme="minorEastAsia"/>
                <w:noProof/>
                <w:lang w:eastAsia="de-AT"/>
              </w:rPr>
              <w:tab/>
            </w:r>
            <w:r w:rsidRPr="00642196">
              <w:rPr>
                <w:rStyle w:val="Hyperlink"/>
                <w:noProof/>
              </w:rPr>
              <w:t>Auswertung von Rezepten</w:t>
            </w:r>
            <w:r>
              <w:rPr>
                <w:noProof/>
                <w:webHidden/>
              </w:rPr>
              <w:tab/>
            </w:r>
            <w:r>
              <w:rPr>
                <w:noProof/>
                <w:webHidden/>
              </w:rPr>
              <w:fldChar w:fldCharType="begin"/>
            </w:r>
            <w:r>
              <w:rPr>
                <w:noProof/>
                <w:webHidden/>
              </w:rPr>
              <w:instrText xml:space="preserve"> PAGEREF _Toc288989088 \h </w:instrText>
            </w:r>
            <w:r>
              <w:rPr>
                <w:noProof/>
                <w:webHidden/>
              </w:rPr>
            </w:r>
            <w:r>
              <w:rPr>
                <w:noProof/>
                <w:webHidden/>
              </w:rPr>
              <w:fldChar w:fldCharType="separate"/>
            </w:r>
            <w:r>
              <w:rPr>
                <w:noProof/>
                <w:webHidden/>
              </w:rPr>
              <w:t>14</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89" w:history="1">
            <w:r w:rsidRPr="00642196">
              <w:rPr>
                <w:rStyle w:val="Hyperlink"/>
                <w:noProof/>
              </w:rPr>
              <w:t>3.2.16</w:t>
            </w:r>
            <w:r>
              <w:rPr>
                <w:rFonts w:eastAsiaTheme="minorEastAsia"/>
                <w:noProof/>
                <w:lang w:eastAsia="de-AT"/>
              </w:rPr>
              <w:tab/>
            </w:r>
            <w:r w:rsidRPr="00642196">
              <w:rPr>
                <w:rStyle w:val="Hyperlink"/>
                <w:noProof/>
              </w:rPr>
              <w:t>Erstellung von Mahlzeiten</w:t>
            </w:r>
            <w:r>
              <w:rPr>
                <w:noProof/>
                <w:webHidden/>
              </w:rPr>
              <w:tab/>
            </w:r>
            <w:r>
              <w:rPr>
                <w:noProof/>
                <w:webHidden/>
              </w:rPr>
              <w:fldChar w:fldCharType="begin"/>
            </w:r>
            <w:r>
              <w:rPr>
                <w:noProof/>
                <w:webHidden/>
              </w:rPr>
              <w:instrText xml:space="preserve"> PAGEREF _Toc288989089 \h </w:instrText>
            </w:r>
            <w:r>
              <w:rPr>
                <w:noProof/>
                <w:webHidden/>
              </w:rPr>
            </w:r>
            <w:r>
              <w:rPr>
                <w:noProof/>
                <w:webHidden/>
              </w:rPr>
              <w:fldChar w:fldCharType="separate"/>
            </w:r>
            <w:r>
              <w:rPr>
                <w:noProof/>
                <w:webHidden/>
              </w:rPr>
              <w:t>14</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90" w:history="1">
            <w:r w:rsidRPr="00642196">
              <w:rPr>
                <w:rStyle w:val="Hyperlink"/>
                <w:noProof/>
              </w:rPr>
              <w:t>3.2.17</w:t>
            </w:r>
            <w:r>
              <w:rPr>
                <w:rFonts w:eastAsiaTheme="minorEastAsia"/>
                <w:noProof/>
                <w:lang w:eastAsia="de-AT"/>
              </w:rPr>
              <w:tab/>
            </w:r>
            <w:r w:rsidRPr="00642196">
              <w:rPr>
                <w:rStyle w:val="Hyperlink"/>
                <w:noProof/>
              </w:rPr>
              <w:t>Erstellung eines Rezeptbüchleins</w:t>
            </w:r>
            <w:r>
              <w:rPr>
                <w:noProof/>
                <w:webHidden/>
              </w:rPr>
              <w:tab/>
            </w:r>
            <w:r>
              <w:rPr>
                <w:noProof/>
                <w:webHidden/>
              </w:rPr>
              <w:fldChar w:fldCharType="begin"/>
            </w:r>
            <w:r>
              <w:rPr>
                <w:noProof/>
                <w:webHidden/>
              </w:rPr>
              <w:instrText xml:space="preserve"> PAGEREF _Toc288989090 \h </w:instrText>
            </w:r>
            <w:r>
              <w:rPr>
                <w:noProof/>
                <w:webHidden/>
              </w:rPr>
            </w:r>
            <w:r>
              <w:rPr>
                <w:noProof/>
                <w:webHidden/>
              </w:rPr>
              <w:fldChar w:fldCharType="separate"/>
            </w:r>
            <w:r>
              <w:rPr>
                <w:noProof/>
                <w:webHidden/>
              </w:rPr>
              <w:t>14</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91" w:history="1">
            <w:r w:rsidRPr="00642196">
              <w:rPr>
                <w:rStyle w:val="Hyperlink"/>
                <w:noProof/>
              </w:rPr>
              <w:t>3.2.18</w:t>
            </w:r>
            <w:r>
              <w:rPr>
                <w:rFonts w:eastAsiaTheme="minorEastAsia"/>
                <w:noProof/>
                <w:lang w:eastAsia="de-AT"/>
              </w:rPr>
              <w:tab/>
            </w:r>
            <w:r w:rsidRPr="00642196">
              <w:rPr>
                <w:rStyle w:val="Hyperlink"/>
                <w:noProof/>
              </w:rPr>
              <w:t>Erstellung einer Gut &amp; Schlecht Liste</w:t>
            </w:r>
            <w:r>
              <w:rPr>
                <w:noProof/>
                <w:webHidden/>
              </w:rPr>
              <w:tab/>
            </w:r>
            <w:r>
              <w:rPr>
                <w:noProof/>
                <w:webHidden/>
              </w:rPr>
              <w:fldChar w:fldCharType="begin"/>
            </w:r>
            <w:r>
              <w:rPr>
                <w:noProof/>
                <w:webHidden/>
              </w:rPr>
              <w:instrText xml:space="preserve"> PAGEREF _Toc288989091 \h </w:instrText>
            </w:r>
            <w:r>
              <w:rPr>
                <w:noProof/>
                <w:webHidden/>
              </w:rPr>
            </w:r>
            <w:r>
              <w:rPr>
                <w:noProof/>
                <w:webHidden/>
              </w:rPr>
              <w:fldChar w:fldCharType="separate"/>
            </w:r>
            <w:r>
              <w:rPr>
                <w:noProof/>
                <w:webHidden/>
              </w:rPr>
              <w:t>14</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92" w:history="1">
            <w:r w:rsidRPr="00642196">
              <w:rPr>
                <w:rStyle w:val="Hyperlink"/>
                <w:noProof/>
              </w:rPr>
              <w:t>3.2.19</w:t>
            </w:r>
            <w:r>
              <w:rPr>
                <w:rFonts w:eastAsiaTheme="minorEastAsia"/>
                <w:noProof/>
                <w:lang w:eastAsia="de-AT"/>
              </w:rPr>
              <w:tab/>
            </w:r>
            <w:r w:rsidRPr="00642196">
              <w:rPr>
                <w:rStyle w:val="Hyperlink"/>
                <w:noProof/>
              </w:rPr>
              <w:t>Drucken einer Ernährungsprotokollvorlage</w:t>
            </w:r>
            <w:r>
              <w:rPr>
                <w:noProof/>
                <w:webHidden/>
              </w:rPr>
              <w:tab/>
            </w:r>
            <w:r>
              <w:rPr>
                <w:noProof/>
                <w:webHidden/>
              </w:rPr>
              <w:fldChar w:fldCharType="begin"/>
            </w:r>
            <w:r>
              <w:rPr>
                <w:noProof/>
                <w:webHidden/>
              </w:rPr>
              <w:instrText xml:space="preserve"> PAGEREF _Toc288989092 \h </w:instrText>
            </w:r>
            <w:r>
              <w:rPr>
                <w:noProof/>
                <w:webHidden/>
              </w:rPr>
            </w:r>
            <w:r>
              <w:rPr>
                <w:noProof/>
                <w:webHidden/>
              </w:rPr>
              <w:fldChar w:fldCharType="separate"/>
            </w:r>
            <w:r>
              <w:rPr>
                <w:noProof/>
                <w:webHidden/>
              </w:rPr>
              <w:t>14</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93" w:history="1">
            <w:r w:rsidRPr="00642196">
              <w:rPr>
                <w:rStyle w:val="Hyperlink"/>
                <w:noProof/>
              </w:rPr>
              <w:t>3.2.20</w:t>
            </w:r>
            <w:r>
              <w:rPr>
                <w:rFonts w:eastAsiaTheme="minorEastAsia"/>
                <w:noProof/>
                <w:lang w:eastAsia="de-AT"/>
              </w:rPr>
              <w:tab/>
            </w:r>
            <w:r w:rsidRPr="00642196">
              <w:rPr>
                <w:rStyle w:val="Hyperlink"/>
                <w:noProof/>
              </w:rPr>
              <w:t>Erfassen von Befunden</w:t>
            </w:r>
            <w:r>
              <w:rPr>
                <w:noProof/>
                <w:webHidden/>
              </w:rPr>
              <w:tab/>
            </w:r>
            <w:r>
              <w:rPr>
                <w:noProof/>
                <w:webHidden/>
              </w:rPr>
              <w:fldChar w:fldCharType="begin"/>
            </w:r>
            <w:r>
              <w:rPr>
                <w:noProof/>
                <w:webHidden/>
              </w:rPr>
              <w:instrText xml:space="preserve"> PAGEREF _Toc288989093 \h </w:instrText>
            </w:r>
            <w:r>
              <w:rPr>
                <w:noProof/>
                <w:webHidden/>
              </w:rPr>
            </w:r>
            <w:r>
              <w:rPr>
                <w:noProof/>
                <w:webHidden/>
              </w:rPr>
              <w:fldChar w:fldCharType="separate"/>
            </w:r>
            <w:r>
              <w:rPr>
                <w:noProof/>
                <w:webHidden/>
              </w:rPr>
              <w:t>14</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094" w:history="1">
            <w:r w:rsidRPr="00642196">
              <w:rPr>
                <w:rStyle w:val="Hyperlink"/>
                <w:noProof/>
              </w:rPr>
              <w:t>3.3</w:t>
            </w:r>
            <w:r>
              <w:rPr>
                <w:rFonts w:eastAsiaTheme="minorEastAsia"/>
                <w:noProof/>
                <w:lang w:eastAsia="de-AT"/>
              </w:rPr>
              <w:tab/>
            </w:r>
            <w:r w:rsidRPr="00642196">
              <w:rPr>
                <w:rStyle w:val="Hyperlink"/>
                <w:noProof/>
              </w:rPr>
              <w:t>Annahmen und Abhängigkeiten</w:t>
            </w:r>
            <w:r>
              <w:rPr>
                <w:noProof/>
                <w:webHidden/>
              </w:rPr>
              <w:tab/>
            </w:r>
            <w:r>
              <w:rPr>
                <w:noProof/>
                <w:webHidden/>
              </w:rPr>
              <w:fldChar w:fldCharType="begin"/>
            </w:r>
            <w:r>
              <w:rPr>
                <w:noProof/>
                <w:webHidden/>
              </w:rPr>
              <w:instrText xml:space="preserve"> PAGEREF _Toc288989094 \h </w:instrText>
            </w:r>
            <w:r>
              <w:rPr>
                <w:noProof/>
                <w:webHidden/>
              </w:rPr>
            </w:r>
            <w:r>
              <w:rPr>
                <w:noProof/>
                <w:webHidden/>
              </w:rPr>
              <w:fldChar w:fldCharType="separate"/>
            </w:r>
            <w:r>
              <w:rPr>
                <w:noProof/>
                <w:webHidden/>
              </w:rPr>
              <w:t>14</w:t>
            </w:r>
            <w:r>
              <w:rPr>
                <w:noProof/>
                <w:webHidden/>
              </w:rPr>
              <w:fldChar w:fldCharType="end"/>
            </w:r>
          </w:hyperlink>
        </w:p>
        <w:p w:rsidR="00FB6062" w:rsidRDefault="00FB6062">
          <w:pPr>
            <w:pStyle w:val="Verzeichnis1"/>
            <w:tabs>
              <w:tab w:val="left" w:pos="440"/>
              <w:tab w:val="right" w:leader="dot" w:pos="9062"/>
            </w:tabs>
            <w:rPr>
              <w:rFonts w:eastAsiaTheme="minorEastAsia"/>
              <w:noProof/>
              <w:lang w:eastAsia="de-AT"/>
            </w:rPr>
          </w:pPr>
          <w:hyperlink w:anchor="_Toc288989095" w:history="1">
            <w:r w:rsidRPr="00642196">
              <w:rPr>
                <w:rStyle w:val="Hyperlink"/>
                <w:noProof/>
              </w:rPr>
              <w:t>4</w:t>
            </w:r>
            <w:r>
              <w:rPr>
                <w:rFonts w:eastAsiaTheme="minorEastAsia"/>
                <w:noProof/>
                <w:lang w:eastAsia="de-AT"/>
              </w:rPr>
              <w:tab/>
            </w:r>
            <w:r w:rsidRPr="00642196">
              <w:rPr>
                <w:rStyle w:val="Hyperlink"/>
                <w:noProof/>
              </w:rPr>
              <w:t>Domänenmodell</w:t>
            </w:r>
            <w:r>
              <w:rPr>
                <w:noProof/>
                <w:webHidden/>
              </w:rPr>
              <w:tab/>
            </w:r>
            <w:r>
              <w:rPr>
                <w:noProof/>
                <w:webHidden/>
              </w:rPr>
              <w:fldChar w:fldCharType="begin"/>
            </w:r>
            <w:r>
              <w:rPr>
                <w:noProof/>
                <w:webHidden/>
              </w:rPr>
              <w:instrText xml:space="preserve"> PAGEREF _Toc288989095 \h </w:instrText>
            </w:r>
            <w:r>
              <w:rPr>
                <w:noProof/>
                <w:webHidden/>
              </w:rPr>
            </w:r>
            <w:r>
              <w:rPr>
                <w:noProof/>
                <w:webHidden/>
              </w:rPr>
              <w:fldChar w:fldCharType="separate"/>
            </w:r>
            <w:r>
              <w:rPr>
                <w:noProof/>
                <w:webHidden/>
              </w:rPr>
              <w:t>15</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096" w:history="1">
            <w:r w:rsidRPr="00642196">
              <w:rPr>
                <w:rStyle w:val="Hyperlink"/>
                <w:noProof/>
              </w:rPr>
              <w:t>4.1</w:t>
            </w:r>
            <w:r>
              <w:rPr>
                <w:rFonts w:eastAsiaTheme="minorEastAsia"/>
                <w:noProof/>
                <w:lang w:eastAsia="de-AT"/>
              </w:rPr>
              <w:tab/>
            </w:r>
            <w:r w:rsidRPr="00642196">
              <w:rPr>
                <w:rStyle w:val="Hyperlink"/>
                <w:noProof/>
              </w:rPr>
              <w:t>Überblick</w:t>
            </w:r>
            <w:r>
              <w:rPr>
                <w:noProof/>
                <w:webHidden/>
              </w:rPr>
              <w:tab/>
            </w:r>
            <w:r>
              <w:rPr>
                <w:noProof/>
                <w:webHidden/>
              </w:rPr>
              <w:fldChar w:fldCharType="begin"/>
            </w:r>
            <w:r>
              <w:rPr>
                <w:noProof/>
                <w:webHidden/>
              </w:rPr>
              <w:instrText xml:space="preserve"> PAGEREF _Toc288989096 \h </w:instrText>
            </w:r>
            <w:r>
              <w:rPr>
                <w:noProof/>
                <w:webHidden/>
              </w:rPr>
            </w:r>
            <w:r>
              <w:rPr>
                <w:noProof/>
                <w:webHidden/>
              </w:rPr>
              <w:fldChar w:fldCharType="separate"/>
            </w:r>
            <w:r>
              <w:rPr>
                <w:noProof/>
                <w:webHidden/>
              </w:rPr>
              <w:t>15</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097" w:history="1">
            <w:r w:rsidRPr="00642196">
              <w:rPr>
                <w:rStyle w:val="Hyperlink"/>
                <w:noProof/>
              </w:rPr>
              <w:t>4.2</w:t>
            </w:r>
            <w:r>
              <w:rPr>
                <w:rFonts w:eastAsiaTheme="minorEastAsia"/>
                <w:noProof/>
                <w:lang w:eastAsia="de-AT"/>
              </w:rPr>
              <w:tab/>
            </w:r>
            <w:r w:rsidRPr="00642196">
              <w:rPr>
                <w:rStyle w:val="Hyperlink"/>
                <w:noProof/>
              </w:rPr>
              <w:t>Detailliertes Modell</w:t>
            </w:r>
            <w:r>
              <w:rPr>
                <w:noProof/>
                <w:webHidden/>
              </w:rPr>
              <w:tab/>
            </w:r>
            <w:r>
              <w:rPr>
                <w:noProof/>
                <w:webHidden/>
              </w:rPr>
              <w:fldChar w:fldCharType="begin"/>
            </w:r>
            <w:r>
              <w:rPr>
                <w:noProof/>
                <w:webHidden/>
              </w:rPr>
              <w:instrText xml:space="preserve"> PAGEREF _Toc288989097 \h </w:instrText>
            </w:r>
            <w:r>
              <w:rPr>
                <w:noProof/>
                <w:webHidden/>
              </w:rPr>
            </w:r>
            <w:r>
              <w:rPr>
                <w:noProof/>
                <w:webHidden/>
              </w:rPr>
              <w:fldChar w:fldCharType="separate"/>
            </w:r>
            <w:r>
              <w:rPr>
                <w:noProof/>
                <w:webHidden/>
              </w:rPr>
              <w:t>16</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98" w:history="1">
            <w:r w:rsidRPr="00642196">
              <w:rPr>
                <w:rStyle w:val="Hyperlink"/>
                <w:noProof/>
              </w:rPr>
              <w:t>4.2.1</w:t>
            </w:r>
            <w:r>
              <w:rPr>
                <w:rFonts w:eastAsiaTheme="minorEastAsia"/>
                <w:noProof/>
                <w:lang w:eastAsia="de-AT"/>
              </w:rPr>
              <w:tab/>
            </w:r>
            <w:r w:rsidRPr="00642196">
              <w:rPr>
                <w:rStyle w:val="Hyperlink"/>
                <w:noProof/>
              </w:rPr>
              <w:t>Patient</w:t>
            </w:r>
            <w:r>
              <w:rPr>
                <w:noProof/>
                <w:webHidden/>
              </w:rPr>
              <w:tab/>
            </w:r>
            <w:r>
              <w:rPr>
                <w:noProof/>
                <w:webHidden/>
              </w:rPr>
              <w:fldChar w:fldCharType="begin"/>
            </w:r>
            <w:r>
              <w:rPr>
                <w:noProof/>
                <w:webHidden/>
              </w:rPr>
              <w:instrText xml:space="preserve"> PAGEREF _Toc288989098 \h </w:instrText>
            </w:r>
            <w:r>
              <w:rPr>
                <w:noProof/>
                <w:webHidden/>
              </w:rPr>
            </w:r>
            <w:r>
              <w:rPr>
                <w:noProof/>
                <w:webHidden/>
              </w:rPr>
              <w:fldChar w:fldCharType="separate"/>
            </w:r>
            <w:r>
              <w:rPr>
                <w:noProof/>
                <w:webHidden/>
              </w:rPr>
              <w:t>16</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099" w:history="1">
            <w:r w:rsidRPr="00642196">
              <w:rPr>
                <w:rStyle w:val="Hyperlink"/>
                <w:noProof/>
              </w:rPr>
              <w:t>4.2.2</w:t>
            </w:r>
            <w:r>
              <w:rPr>
                <w:rFonts w:eastAsiaTheme="minorEastAsia"/>
                <w:noProof/>
                <w:lang w:eastAsia="de-AT"/>
              </w:rPr>
              <w:tab/>
            </w:r>
            <w:r w:rsidRPr="00642196">
              <w:rPr>
                <w:rStyle w:val="Hyperlink"/>
                <w:noProof/>
              </w:rPr>
              <w:t>Gewohnheiten</w:t>
            </w:r>
            <w:r>
              <w:rPr>
                <w:noProof/>
                <w:webHidden/>
              </w:rPr>
              <w:tab/>
            </w:r>
            <w:r>
              <w:rPr>
                <w:noProof/>
                <w:webHidden/>
              </w:rPr>
              <w:fldChar w:fldCharType="begin"/>
            </w:r>
            <w:r>
              <w:rPr>
                <w:noProof/>
                <w:webHidden/>
              </w:rPr>
              <w:instrText xml:space="preserve"> PAGEREF _Toc288989099 \h </w:instrText>
            </w:r>
            <w:r>
              <w:rPr>
                <w:noProof/>
                <w:webHidden/>
              </w:rPr>
            </w:r>
            <w:r>
              <w:rPr>
                <w:noProof/>
                <w:webHidden/>
              </w:rPr>
              <w:fldChar w:fldCharType="separate"/>
            </w:r>
            <w:r>
              <w:rPr>
                <w:noProof/>
                <w:webHidden/>
              </w:rPr>
              <w:t>16</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00" w:history="1">
            <w:r w:rsidRPr="00642196">
              <w:rPr>
                <w:rStyle w:val="Hyperlink"/>
                <w:noProof/>
              </w:rPr>
              <w:t>4.2.3</w:t>
            </w:r>
            <w:r>
              <w:rPr>
                <w:rFonts w:eastAsiaTheme="minorEastAsia"/>
                <w:noProof/>
                <w:lang w:eastAsia="de-AT"/>
              </w:rPr>
              <w:tab/>
            </w:r>
            <w:r w:rsidRPr="00642196">
              <w:rPr>
                <w:rStyle w:val="Hyperlink"/>
                <w:noProof/>
              </w:rPr>
              <w:t>Befund</w:t>
            </w:r>
            <w:r>
              <w:rPr>
                <w:noProof/>
                <w:webHidden/>
              </w:rPr>
              <w:tab/>
            </w:r>
            <w:r>
              <w:rPr>
                <w:noProof/>
                <w:webHidden/>
              </w:rPr>
              <w:fldChar w:fldCharType="begin"/>
            </w:r>
            <w:r>
              <w:rPr>
                <w:noProof/>
                <w:webHidden/>
              </w:rPr>
              <w:instrText xml:space="preserve"> PAGEREF _Toc288989100 \h </w:instrText>
            </w:r>
            <w:r>
              <w:rPr>
                <w:noProof/>
                <w:webHidden/>
              </w:rPr>
            </w:r>
            <w:r>
              <w:rPr>
                <w:noProof/>
                <w:webHidden/>
              </w:rPr>
              <w:fldChar w:fldCharType="separate"/>
            </w:r>
            <w:r>
              <w:rPr>
                <w:noProof/>
                <w:webHidden/>
              </w:rPr>
              <w:t>16</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01" w:history="1">
            <w:r w:rsidRPr="00642196">
              <w:rPr>
                <w:rStyle w:val="Hyperlink"/>
                <w:noProof/>
              </w:rPr>
              <w:t>4.2.4</w:t>
            </w:r>
            <w:r>
              <w:rPr>
                <w:rFonts w:eastAsiaTheme="minorEastAsia"/>
                <w:noProof/>
                <w:lang w:eastAsia="de-AT"/>
              </w:rPr>
              <w:tab/>
            </w:r>
            <w:r w:rsidRPr="00642196">
              <w:rPr>
                <w:rStyle w:val="Hyperlink"/>
                <w:noProof/>
              </w:rPr>
              <w:t>Nebenbefund</w:t>
            </w:r>
            <w:r>
              <w:rPr>
                <w:noProof/>
                <w:webHidden/>
              </w:rPr>
              <w:tab/>
            </w:r>
            <w:r>
              <w:rPr>
                <w:noProof/>
                <w:webHidden/>
              </w:rPr>
              <w:fldChar w:fldCharType="begin"/>
            </w:r>
            <w:r>
              <w:rPr>
                <w:noProof/>
                <w:webHidden/>
              </w:rPr>
              <w:instrText xml:space="preserve"> PAGEREF _Toc288989101 \h </w:instrText>
            </w:r>
            <w:r>
              <w:rPr>
                <w:noProof/>
                <w:webHidden/>
              </w:rPr>
            </w:r>
            <w:r>
              <w:rPr>
                <w:noProof/>
                <w:webHidden/>
              </w:rPr>
              <w:fldChar w:fldCharType="separate"/>
            </w:r>
            <w:r>
              <w:rPr>
                <w:noProof/>
                <w:webHidden/>
              </w:rPr>
              <w:t>16</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02" w:history="1">
            <w:r w:rsidRPr="00642196">
              <w:rPr>
                <w:rStyle w:val="Hyperlink"/>
                <w:noProof/>
              </w:rPr>
              <w:t>4.2.5</w:t>
            </w:r>
            <w:r>
              <w:rPr>
                <w:rFonts w:eastAsiaTheme="minorEastAsia"/>
                <w:noProof/>
                <w:lang w:eastAsia="de-AT"/>
              </w:rPr>
              <w:tab/>
            </w:r>
            <w:r w:rsidRPr="00642196">
              <w:rPr>
                <w:rStyle w:val="Hyperlink"/>
                <w:noProof/>
              </w:rPr>
              <w:t>Laborbefund</w:t>
            </w:r>
            <w:r>
              <w:rPr>
                <w:noProof/>
                <w:webHidden/>
              </w:rPr>
              <w:tab/>
            </w:r>
            <w:r>
              <w:rPr>
                <w:noProof/>
                <w:webHidden/>
              </w:rPr>
              <w:fldChar w:fldCharType="begin"/>
            </w:r>
            <w:r>
              <w:rPr>
                <w:noProof/>
                <w:webHidden/>
              </w:rPr>
              <w:instrText xml:space="preserve"> PAGEREF _Toc288989102 \h </w:instrText>
            </w:r>
            <w:r>
              <w:rPr>
                <w:noProof/>
                <w:webHidden/>
              </w:rPr>
            </w:r>
            <w:r>
              <w:rPr>
                <w:noProof/>
                <w:webHidden/>
              </w:rPr>
              <w:fldChar w:fldCharType="separate"/>
            </w:r>
            <w:r>
              <w:rPr>
                <w:noProof/>
                <w:webHidden/>
              </w:rPr>
              <w:t>17</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03" w:history="1">
            <w:r w:rsidRPr="00642196">
              <w:rPr>
                <w:rStyle w:val="Hyperlink"/>
                <w:noProof/>
              </w:rPr>
              <w:t>4.2.6</w:t>
            </w:r>
            <w:r>
              <w:rPr>
                <w:rFonts w:eastAsiaTheme="minorEastAsia"/>
                <w:noProof/>
                <w:lang w:eastAsia="de-AT"/>
              </w:rPr>
              <w:tab/>
            </w:r>
            <w:r w:rsidRPr="00642196">
              <w:rPr>
                <w:rStyle w:val="Hyperlink"/>
                <w:noProof/>
              </w:rPr>
              <w:t>Laborbefundeinträge</w:t>
            </w:r>
            <w:r>
              <w:rPr>
                <w:noProof/>
                <w:webHidden/>
              </w:rPr>
              <w:tab/>
            </w:r>
            <w:r>
              <w:rPr>
                <w:noProof/>
                <w:webHidden/>
              </w:rPr>
              <w:fldChar w:fldCharType="begin"/>
            </w:r>
            <w:r>
              <w:rPr>
                <w:noProof/>
                <w:webHidden/>
              </w:rPr>
              <w:instrText xml:space="preserve"> PAGEREF _Toc288989103 \h </w:instrText>
            </w:r>
            <w:r>
              <w:rPr>
                <w:noProof/>
                <w:webHidden/>
              </w:rPr>
            </w:r>
            <w:r>
              <w:rPr>
                <w:noProof/>
                <w:webHidden/>
              </w:rPr>
              <w:fldChar w:fldCharType="separate"/>
            </w:r>
            <w:r>
              <w:rPr>
                <w:noProof/>
                <w:webHidden/>
              </w:rPr>
              <w:t>17</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04" w:history="1">
            <w:r w:rsidRPr="00642196">
              <w:rPr>
                <w:rStyle w:val="Hyperlink"/>
                <w:noProof/>
              </w:rPr>
              <w:t>4.2.7</w:t>
            </w:r>
            <w:r>
              <w:rPr>
                <w:rFonts w:eastAsiaTheme="minorEastAsia"/>
                <w:noProof/>
                <w:lang w:eastAsia="de-AT"/>
              </w:rPr>
              <w:tab/>
            </w:r>
            <w:r w:rsidRPr="00642196">
              <w:rPr>
                <w:rStyle w:val="Hyperlink"/>
                <w:noProof/>
              </w:rPr>
              <w:t>Überweisungsbefund</w:t>
            </w:r>
            <w:r>
              <w:rPr>
                <w:noProof/>
                <w:webHidden/>
              </w:rPr>
              <w:tab/>
            </w:r>
            <w:r>
              <w:rPr>
                <w:noProof/>
                <w:webHidden/>
              </w:rPr>
              <w:fldChar w:fldCharType="begin"/>
            </w:r>
            <w:r>
              <w:rPr>
                <w:noProof/>
                <w:webHidden/>
              </w:rPr>
              <w:instrText xml:space="preserve"> PAGEREF _Toc288989104 \h </w:instrText>
            </w:r>
            <w:r>
              <w:rPr>
                <w:noProof/>
                <w:webHidden/>
              </w:rPr>
            </w:r>
            <w:r>
              <w:rPr>
                <w:noProof/>
                <w:webHidden/>
              </w:rPr>
              <w:fldChar w:fldCharType="separate"/>
            </w:r>
            <w:r>
              <w:rPr>
                <w:noProof/>
                <w:webHidden/>
              </w:rPr>
              <w:t>17</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05" w:history="1">
            <w:r w:rsidRPr="00642196">
              <w:rPr>
                <w:rStyle w:val="Hyperlink"/>
                <w:noProof/>
              </w:rPr>
              <w:t>4.2.8</w:t>
            </w:r>
            <w:r>
              <w:rPr>
                <w:rFonts w:eastAsiaTheme="minorEastAsia"/>
                <w:noProof/>
                <w:lang w:eastAsia="de-AT"/>
              </w:rPr>
              <w:tab/>
            </w:r>
            <w:r w:rsidRPr="00642196">
              <w:rPr>
                <w:rStyle w:val="Hyperlink"/>
                <w:noProof/>
              </w:rPr>
              <w:t>Status</w:t>
            </w:r>
            <w:r>
              <w:rPr>
                <w:noProof/>
                <w:webHidden/>
              </w:rPr>
              <w:tab/>
            </w:r>
            <w:r>
              <w:rPr>
                <w:noProof/>
                <w:webHidden/>
              </w:rPr>
              <w:fldChar w:fldCharType="begin"/>
            </w:r>
            <w:r>
              <w:rPr>
                <w:noProof/>
                <w:webHidden/>
              </w:rPr>
              <w:instrText xml:space="preserve"> PAGEREF _Toc288989105 \h </w:instrText>
            </w:r>
            <w:r>
              <w:rPr>
                <w:noProof/>
                <w:webHidden/>
              </w:rPr>
            </w:r>
            <w:r>
              <w:rPr>
                <w:noProof/>
                <w:webHidden/>
              </w:rPr>
              <w:fldChar w:fldCharType="separate"/>
            </w:r>
            <w:r>
              <w:rPr>
                <w:noProof/>
                <w:webHidden/>
              </w:rPr>
              <w:t>17</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06" w:history="1">
            <w:r w:rsidRPr="00642196">
              <w:rPr>
                <w:rStyle w:val="Hyperlink"/>
                <w:noProof/>
              </w:rPr>
              <w:t>4.2.9</w:t>
            </w:r>
            <w:r>
              <w:rPr>
                <w:rFonts w:eastAsiaTheme="minorEastAsia"/>
                <w:noProof/>
                <w:lang w:eastAsia="de-AT"/>
              </w:rPr>
              <w:tab/>
            </w:r>
            <w:r w:rsidRPr="00642196">
              <w:rPr>
                <w:rStyle w:val="Hyperlink"/>
                <w:noProof/>
              </w:rPr>
              <w:t>Anamnese</w:t>
            </w:r>
            <w:r>
              <w:rPr>
                <w:noProof/>
                <w:webHidden/>
              </w:rPr>
              <w:tab/>
            </w:r>
            <w:r>
              <w:rPr>
                <w:noProof/>
                <w:webHidden/>
              </w:rPr>
              <w:fldChar w:fldCharType="begin"/>
            </w:r>
            <w:r>
              <w:rPr>
                <w:noProof/>
                <w:webHidden/>
              </w:rPr>
              <w:instrText xml:space="preserve"> PAGEREF _Toc288989106 \h </w:instrText>
            </w:r>
            <w:r>
              <w:rPr>
                <w:noProof/>
                <w:webHidden/>
              </w:rPr>
            </w:r>
            <w:r>
              <w:rPr>
                <w:noProof/>
                <w:webHidden/>
              </w:rPr>
              <w:fldChar w:fldCharType="separate"/>
            </w:r>
            <w:r>
              <w:rPr>
                <w:noProof/>
                <w:webHidden/>
              </w:rPr>
              <w:t>17</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07" w:history="1">
            <w:r w:rsidRPr="00642196">
              <w:rPr>
                <w:rStyle w:val="Hyperlink"/>
                <w:noProof/>
              </w:rPr>
              <w:t>4.2.10</w:t>
            </w:r>
            <w:r>
              <w:rPr>
                <w:rFonts w:eastAsiaTheme="minorEastAsia"/>
                <w:noProof/>
                <w:lang w:eastAsia="de-AT"/>
              </w:rPr>
              <w:tab/>
            </w:r>
            <w:r w:rsidRPr="00642196">
              <w:rPr>
                <w:rStyle w:val="Hyperlink"/>
                <w:noProof/>
              </w:rPr>
              <w:t>Sozialanamnese</w:t>
            </w:r>
            <w:r>
              <w:rPr>
                <w:noProof/>
                <w:webHidden/>
              </w:rPr>
              <w:tab/>
            </w:r>
            <w:r>
              <w:rPr>
                <w:noProof/>
                <w:webHidden/>
              </w:rPr>
              <w:fldChar w:fldCharType="begin"/>
            </w:r>
            <w:r>
              <w:rPr>
                <w:noProof/>
                <w:webHidden/>
              </w:rPr>
              <w:instrText xml:space="preserve"> PAGEREF _Toc288989107 \h </w:instrText>
            </w:r>
            <w:r>
              <w:rPr>
                <w:noProof/>
                <w:webHidden/>
              </w:rPr>
            </w:r>
            <w:r>
              <w:rPr>
                <w:noProof/>
                <w:webHidden/>
              </w:rPr>
              <w:fldChar w:fldCharType="separate"/>
            </w:r>
            <w:r>
              <w:rPr>
                <w:noProof/>
                <w:webHidden/>
              </w:rPr>
              <w:t>17</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08" w:history="1">
            <w:r w:rsidRPr="00642196">
              <w:rPr>
                <w:rStyle w:val="Hyperlink"/>
                <w:noProof/>
              </w:rPr>
              <w:t>4.2.11</w:t>
            </w:r>
            <w:r>
              <w:rPr>
                <w:rFonts w:eastAsiaTheme="minorEastAsia"/>
                <w:noProof/>
                <w:lang w:eastAsia="de-AT"/>
              </w:rPr>
              <w:tab/>
            </w:r>
            <w:r w:rsidRPr="00642196">
              <w:rPr>
                <w:rStyle w:val="Hyperlink"/>
                <w:noProof/>
              </w:rPr>
              <w:t>Ernährungsanamnese</w:t>
            </w:r>
            <w:r>
              <w:rPr>
                <w:noProof/>
                <w:webHidden/>
              </w:rPr>
              <w:tab/>
            </w:r>
            <w:r>
              <w:rPr>
                <w:noProof/>
                <w:webHidden/>
              </w:rPr>
              <w:fldChar w:fldCharType="begin"/>
            </w:r>
            <w:r>
              <w:rPr>
                <w:noProof/>
                <w:webHidden/>
              </w:rPr>
              <w:instrText xml:space="preserve"> PAGEREF _Toc288989108 \h </w:instrText>
            </w:r>
            <w:r>
              <w:rPr>
                <w:noProof/>
                <w:webHidden/>
              </w:rPr>
            </w:r>
            <w:r>
              <w:rPr>
                <w:noProof/>
                <w:webHidden/>
              </w:rPr>
              <w:fldChar w:fldCharType="separate"/>
            </w:r>
            <w:r>
              <w:rPr>
                <w:noProof/>
                <w:webHidden/>
              </w:rPr>
              <w:t>17</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09" w:history="1">
            <w:r w:rsidRPr="00642196">
              <w:rPr>
                <w:rStyle w:val="Hyperlink"/>
                <w:noProof/>
              </w:rPr>
              <w:t>4.2.12</w:t>
            </w:r>
            <w:r>
              <w:rPr>
                <w:rFonts w:eastAsiaTheme="minorEastAsia"/>
                <w:noProof/>
                <w:lang w:eastAsia="de-AT"/>
              </w:rPr>
              <w:tab/>
            </w:r>
            <w:r w:rsidRPr="00642196">
              <w:rPr>
                <w:rStyle w:val="Hyperlink"/>
                <w:noProof/>
              </w:rPr>
              <w:t>Familienanamnese</w:t>
            </w:r>
            <w:r>
              <w:rPr>
                <w:noProof/>
                <w:webHidden/>
              </w:rPr>
              <w:tab/>
            </w:r>
            <w:r>
              <w:rPr>
                <w:noProof/>
                <w:webHidden/>
              </w:rPr>
              <w:fldChar w:fldCharType="begin"/>
            </w:r>
            <w:r>
              <w:rPr>
                <w:noProof/>
                <w:webHidden/>
              </w:rPr>
              <w:instrText xml:space="preserve"> PAGEREF _Toc288989109 \h </w:instrText>
            </w:r>
            <w:r>
              <w:rPr>
                <w:noProof/>
                <w:webHidden/>
              </w:rPr>
            </w:r>
            <w:r>
              <w:rPr>
                <w:noProof/>
                <w:webHidden/>
              </w:rPr>
              <w:fldChar w:fldCharType="separate"/>
            </w:r>
            <w:r>
              <w:rPr>
                <w:noProof/>
                <w:webHidden/>
              </w:rPr>
              <w:t>17</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10" w:history="1">
            <w:r w:rsidRPr="00642196">
              <w:rPr>
                <w:rStyle w:val="Hyperlink"/>
                <w:noProof/>
              </w:rPr>
              <w:t>4.2.13</w:t>
            </w:r>
            <w:r>
              <w:rPr>
                <w:rFonts w:eastAsiaTheme="minorEastAsia"/>
                <w:noProof/>
                <w:lang w:eastAsia="de-AT"/>
              </w:rPr>
              <w:tab/>
            </w:r>
            <w:r w:rsidRPr="00642196">
              <w:rPr>
                <w:rStyle w:val="Hyperlink"/>
                <w:noProof/>
              </w:rPr>
              <w:t>Fragenkatalog</w:t>
            </w:r>
            <w:r>
              <w:rPr>
                <w:noProof/>
                <w:webHidden/>
              </w:rPr>
              <w:tab/>
            </w:r>
            <w:r>
              <w:rPr>
                <w:noProof/>
                <w:webHidden/>
              </w:rPr>
              <w:fldChar w:fldCharType="begin"/>
            </w:r>
            <w:r>
              <w:rPr>
                <w:noProof/>
                <w:webHidden/>
              </w:rPr>
              <w:instrText xml:space="preserve"> PAGEREF _Toc288989110 \h </w:instrText>
            </w:r>
            <w:r>
              <w:rPr>
                <w:noProof/>
                <w:webHidden/>
              </w:rPr>
            </w:r>
            <w:r>
              <w:rPr>
                <w:noProof/>
                <w:webHidden/>
              </w:rPr>
              <w:fldChar w:fldCharType="separate"/>
            </w:r>
            <w:r>
              <w:rPr>
                <w:noProof/>
                <w:webHidden/>
              </w:rPr>
              <w:t>17</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11" w:history="1">
            <w:r w:rsidRPr="00642196">
              <w:rPr>
                <w:rStyle w:val="Hyperlink"/>
                <w:noProof/>
              </w:rPr>
              <w:t>4.2.14</w:t>
            </w:r>
            <w:r>
              <w:rPr>
                <w:rFonts w:eastAsiaTheme="minorEastAsia"/>
                <w:noProof/>
                <w:lang w:eastAsia="de-AT"/>
              </w:rPr>
              <w:tab/>
            </w:r>
            <w:r w:rsidRPr="00642196">
              <w:rPr>
                <w:rStyle w:val="Hyperlink"/>
                <w:noProof/>
              </w:rPr>
              <w:t>Frage</w:t>
            </w:r>
            <w:r>
              <w:rPr>
                <w:noProof/>
                <w:webHidden/>
              </w:rPr>
              <w:tab/>
            </w:r>
            <w:r>
              <w:rPr>
                <w:noProof/>
                <w:webHidden/>
              </w:rPr>
              <w:fldChar w:fldCharType="begin"/>
            </w:r>
            <w:r>
              <w:rPr>
                <w:noProof/>
                <w:webHidden/>
              </w:rPr>
              <w:instrText xml:space="preserve"> PAGEREF _Toc288989111 \h </w:instrText>
            </w:r>
            <w:r>
              <w:rPr>
                <w:noProof/>
                <w:webHidden/>
              </w:rPr>
            </w:r>
            <w:r>
              <w:rPr>
                <w:noProof/>
                <w:webHidden/>
              </w:rPr>
              <w:fldChar w:fldCharType="separate"/>
            </w:r>
            <w:r>
              <w:rPr>
                <w:noProof/>
                <w:webHidden/>
              </w:rPr>
              <w:t>17</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12" w:history="1">
            <w:r w:rsidRPr="00642196">
              <w:rPr>
                <w:rStyle w:val="Hyperlink"/>
                <w:noProof/>
              </w:rPr>
              <w:t>4.2.15</w:t>
            </w:r>
            <w:r>
              <w:rPr>
                <w:rFonts w:eastAsiaTheme="minorEastAsia"/>
                <w:noProof/>
                <w:lang w:eastAsia="de-AT"/>
              </w:rPr>
              <w:tab/>
            </w:r>
            <w:r w:rsidRPr="00642196">
              <w:rPr>
                <w:rStyle w:val="Hyperlink"/>
                <w:noProof/>
              </w:rPr>
              <w:t>Gut &amp; Schlecht Liste</w:t>
            </w:r>
            <w:r>
              <w:rPr>
                <w:noProof/>
                <w:webHidden/>
              </w:rPr>
              <w:tab/>
            </w:r>
            <w:r>
              <w:rPr>
                <w:noProof/>
                <w:webHidden/>
              </w:rPr>
              <w:fldChar w:fldCharType="begin"/>
            </w:r>
            <w:r>
              <w:rPr>
                <w:noProof/>
                <w:webHidden/>
              </w:rPr>
              <w:instrText xml:space="preserve"> PAGEREF _Toc288989112 \h </w:instrText>
            </w:r>
            <w:r>
              <w:rPr>
                <w:noProof/>
                <w:webHidden/>
              </w:rPr>
            </w:r>
            <w:r>
              <w:rPr>
                <w:noProof/>
                <w:webHidden/>
              </w:rPr>
              <w:fldChar w:fldCharType="separate"/>
            </w:r>
            <w:r>
              <w:rPr>
                <w:noProof/>
                <w:webHidden/>
              </w:rPr>
              <w:t>18</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13" w:history="1">
            <w:r w:rsidRPr="00642196">
              <w:rPr>
                <w:rStyle w:val="Hyperlink"/>
                <w:noProof/>
              </w:rPr>
              <w:t>4.2.16</w:t>
            </w:r>
            <w:r>
              <w:rPr>
                <w:rFonts w:eastAsiaTheme="minorEastAsia"/>
                <w:noProof/>
                <w:lang w:eastAsia="de-AT"/>
              </w:rPr>
              <w:tab/>
            </w:r>
            <w:r w:rsidRPr="00642196">
              <w:rPr>
                <w:rStyle w:val="Hyperlink"/>
                <w:noProof/>
              </w:rPr>
              <w:t>Diätplan</w:t>
            </w:r>
            <w:r>
              <w:rPr>
                <w:noProof/>
                <w:webHidden/>
              </w:rPr>
              <w:tab/>
            </w:r>
            <w:r>
              <w:rPr>
                <w:noProof/>
                <w:webHidden/>
              </w:rPr>
              <w:fldChar w:fldCharType="begin"/>
            </w:r>
            <w:r>
              <w:rPr>
                <w:noProof/>
                <w:webHidden/>
              </w:rPr>
              <w:instrText xml:space="preserve"> PAGEREF _Toc288989113 \h </w:instrText>
            </w:r>
            <w:r>
              <w:rPr>
                <w:noProof/>
                <w:webHidden/>
              </w:rPr>
            </w:r>
            <w:r>
              <w:rPr>
                <w:noProof/>
                <w:webHidden/>
              </w:rPr>
              <w:fldChar w:fldCharType="separate"/>
            </w:r>
            <w:r>
              <w:rPr>
                <w:noProof/>
                <w:webHidden/>
              </w:rPr>
              <w:t>18</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14" w:history="1">
            <w:r w:rsidRPr="00642196">
              <w:rPr>
                <w:rStyle w:val="Hyperlink"/>
                <w:noProof/>
              </w:rPr>
              <w:t>4.2.17</w:t>
            </w:r>
            <w:r>
              <w:rPr>
                <w:rFonts w:eastAsiaTheme="minorEastAsia"/>
                <w:noProof/>
                <w:lang w:eastAsia="de-AT"/>
              </w:rPr>
              <w:tab/>
            </w:r>
            <w:r w:rsidRPr="00642196">
              <w:rPr>
                <w:rStyle w:val="Hyperlink"/>
                <w:noProof/>
              </w:rPr>
              <w:t>Diätplanzeile</w:t>
            </w:r>
            <w:r>
              <w:rPr>
                <w:noProof/>
                <w:webHidden/>
              </w:rPr>
              <w:tab/>
            </w:r>
            <w:r>
              <w:rPr>
                <w:noProof/>
                <w:webHidden/>
              </w:rPr>
              <w:fldChar w:fldCharType="begin"/>
            </w:r>
            <w:r>
              <w:rPr>
                <w:noProof/>
                <w:webHidden/>
              </w:rPr>
              <w:instrText xml:space="preserve"> PAGEREF _Toc288989114 \h </w:instrText>
            </w:r>
            <w:r>
              <w:rPr>
                <w:noProof/>
                <w:webHidden/>
              </w:rPr>
            </w:r>
            <w:r>
              <w:rPr>
                <w:noProof/>
                <w:webHidden/>
              </w:rPr>
              <w:fldChar w:fldCharType="separate"/>
            </w:r>
            <w:r>
              <w:rPr>
                <w:noProof/>
                <w:webHidden/>
              </w:rPr>
              <w:t>18</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15" w:history="1">
            <w:r w:rsidRPr="00642196">
              <w:rPr>
                <w:rStyle w:val="Hyperlink"/>
                <w:noProof/>
              </w:rPr>
              <w:t>4.2.18</w:t>
            </w:r>
            <w:r>
              <w:rPr>
                <w:rFonts w:eastAsiaTheme="minorEastAsia"/>
                <w:noProof/>
                <w:lang w:eastAsia="de-AT"/>
              </w:rPr>
              <w:tab/>
            </w:r>
            <w:r w:rsidRPr="00642196">
              <w:rPr>
                <w:rStyle w:val="Hyperlink"/>
                <w:noProof/>
              </w:rPr>
              <w:t>Mahlzeit</w:t>
            </w:r>
            <w:r>
              <w:rPr>
                <w:noProof/>
                <w:webHidden/>
              </w:rPr>
              <w:tab/>
            </w:r>
            <w:r>
              <w:rPr>
                <w:noProof/>
                <w:webHidden/>
              </w:rPr>
              <w:fldChar w:fldCharType="begin"/>
            </w:r>
            <w:r>
              <w:rPr>
                <w:noProof/>
                <w:webHidden/>
              </w:rPr>
              <w:instrText xml:space="preserve"> PAGEREF _Toc288989115 \h </w:instrText>
            </w:r>
            <w:r>
              <w:rPr>
                <w:noProof/>
                <w:webHidden/>
              </w:rPr>
            </w:r>
            <w:r>
              <w:rPr>
                <w:noProof/>
                <w:webHidden/>
              </w:rPr>
              <w:fldChar w:fldCharType="separate"/>
            </w:r>
            <w:r>
              <w:rPr>
                <w:noProof/>
                <w:webHidden/>
              </w:rPr>
              <w:t>18</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16" w:history="1">
            <w:r w:rsidRPr="00642196">
              <w:rPr>
                <w:rStyle w:val="Hyperlink"/>
                <w:noProof/>
              </w:rPr>
              <w:t>4.2.19</w:t>
            </w:r>
            <w:r>
              <w:rPr>
                <w:rFonts w:eastAsiaTheme="minorEastAsia"/>
                <w:noProof/>
                <w:lang w:eastAsia="de-AT"/>
              </w:rPr>
              <w:tab/>
            </w:r>
            <w:r w:rsidRPr="00642196">
              <w:rPr>
                <w:rStyle w:val="Hyperlink"/>
                <w:noProof/>
              </w:rPr>
              <w:t>Mahlzeitzeile</w:t>
            </w:r>
            <w:r>
              <w:rPr>
                <w:noProof/>
                <w:webHidden/>
              </w:rPr>
              <w:tab/>
            </w:r>
            <w:r>
              <w:rPr>
                <w:noProof/>
                <w:webHidden/>
              </w:rPr>
              <w:fldChar w:fldCharType="begin"/>
            </w:r>
            <w:r>
              <w:rPr>
                <w:noProof/>
                <w:webHidden/>
              </w:rPr>
              <w:instrText xml:space="preserve"> PAGEREF _Toc288989116 \h </w:instrText>
            </w:r>
            <w:r>
              <w:rPr>
                <w:noProof/>
                <w:webHidden/>
              </w:rPr>
            </w:r>
            <w:r>
              <w:rPr>
                <w:noProof/>
                <w:webHidden/>
              </w:rPr>
              <w:fldChar w:fldCharType="separate"/>
            </w:r>
            <w:r>
              <w:rPr>
                <w:noProof/>
                <w:webHidden/>
              </w:rPr>
              <w:t>18</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17" w:history="1">
            <w:r w:rsidRPr="00642196">
              <w:rPr>
                <w:rStyle w:val="Hyperlink"/>
                <w:noProof/>
              </w:rPr>
              <w:t>4.2.20</w:t>
            </w:r>
            <w:r>
              <w:rPr>
                <w:rFonts w:eastAsiaTheme="minorEastAsia"/>
                <w:noProof/>
                <w:lang w:eastAsia="de-AT"/>
              </w:rPr>
              <w:tab/>
            </w:r>
            <w:r w:rsidRPr="00642196">
              <w:rPr>
                <w:rStyle w:val="Hyperlink"/>
                <w:noProof/>
              </w:rPr>
              <w:t>Speiseplan</w:t>
            </w:r>
            <w:r>
              <w:rPr>
                <w:noProof/>
                <w:webHidden/>
              </w:rPr>
              <w:tab/>
            </w:r>
            <w:r>
              <w:rPr>
                <w:noProof/>
                <w:webHidden/>
              </w:rPr>
              <w:fldChar w:fldCharType="begin"/>
            </w:r>
            <w:r>
              <w:rPr>
                <w:noProof/>
                <w:webHidden/>
              </w:rPr>
              <w:instrText xml:space="preserve"> PAGEREF _Toc288989117 \h </w:instrText>
            </w:r>
            <w:r>
              <w:rPr>
                <w:noProof/>
                <w:webHidden/>
              </w:rPr>
            </w:r>
            <w:r>
              <w:rPr>
                <w:noProof/>
                <w:webHidden/>
              </w:rPr>
              <w:fldChar w:fldCharType="separate"/>
            </w:r>
            <w:r>
              <w:rPr>
                <w:noProof/>
                <w:webHidden/>
              </w:rPr>
              <w:t>18</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18" w:history="1">
            <w:r w:rsidRPr="00642196">
              <w:rPr>
                <w:rStyle w:val="Hyperlink"/>
                <w:noProof/>
              </w:rPr>
              <w:t>4.2.21</w:t>
            </w:r>
            <w:r>
              <w:rPr>
                <w:rFonts w:eastAsiaTheme="minorEastAsia"/>
                <w:noProof/>
                <w:lang w:eastAsia="de-AT"/>
              </w:rPr>
              <w:tab/>
            </w:r>
            <w:r w:rsidRPr="00642196">
              <w:rPr>
                <w:rStyle w:val="Hyperlink"/>
                <w:noProof/>
              </w:rPr>
              <w:t>Ernährungsplan</w:t>
            </w:r>
            <w:r>
              <w:rPr>
                <w:noProof/>
                <w:webHidden/>
              </w:rPr>
              <w:tab/>
            </w:r>
            <w:r>
              <w:rPr>
                <w:noProof/>
                <w:webHidden/>
              </w:rPr>
              <w:fldChar w:fldCharType="begin"/>
            </w:r>
            <w:r>
              <w:rPr>
                <w:noProof/>
                <w:webHidden/>
              </w:rPr>
              <w:instrText xml:space="preserve"> PAGEREF _Toc288989118 \h </w:instrText>
            </w:r>
            <w:r>
              <w:rPr>
                <w:noProof/>
                <w:webHidden/>
              </w:rPr>
            </w:r>
            <w:r>
              <w:rPr>
                <w:noProof/>
                <w:webHidden/>
              </w:rPr>
              <w:fldChar w:fldCharType="separate"/>
            </w:r>
            <w:r>
              <w:rPr>
                <w:noProof/>
                <w:webHidden/>
              </w:rPr>
              <w:t>18</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19" w:history="1">
            <w:r w:rsidRPr="00642196">
              <w:rPr>
                <w:rStyle w:val="Hyperlink"/>
                <w:noProof/>
              </w:rPr>
              <w:t>4.2.22</w:t>
            </w:r>
            <w:r>
              <w:rPr>
                <w:rFonts w:eastAsiaTheme="minorEastAsia"/>
                <w:noProof/>
                <w:lang w:eastAsia="de-AT"/>
              </w:rPr>
              <w:tab/>
            </w:r>
            <w:r w:rsidRPr="00642196">
              <w:rPr>
                <w:rStyle w:val="Hyperlink"/>
                <w:noProof/>
              </w:rPr>
              <w:t>Blockdiät</w:t>
            </w:r>
            <w:r>
              <w:rPr>
                <w:noProof/>
                <w:webHidden/>
              </w:rPr>
              <w:tab/>
            </w:r>
            <w:r>
              <w:rPr>
                <w:noProof/>
                <w:webHidden/>
              </w:rPr>
              <w:fldChar w:fldCharType="begin"/>
            </w:r>
            <w:r>
              <w:rPr>
                <w:noProof/>
                <w:webHidden/>
              </w:rPr>
              <w:instrText xml:space="preserve"> PAGEREF _Toc288989119 \h </w:instrText>
            </w:r>
            <w:r>
              <w:rPr>
                <w:noProof/>
                <w:webHidden/>
              </w:rPr>
            </w:r>
            <w:r>
              <w:rPr>
                <w:noProof/>
                <w:webHidden/>
              </w:rPr>
              <w:fldChar w:fldCharType="separate"/>
            </w:r>
            <w:r>
              <w:rPr>
                <w:noProof/>
                <w:webHidden/>
              </w:rPr>
              <w:t>18</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20" w:history="1">
            <w:r w:rsidRPr="00642196">
              <w:rPr>
                <w:rStyle w:val="Hyperlink"/>
                <w:noProof/>
              </w:rPr>
              <w:t>4.2.23</w:t>
            </w:r>
            <w:r>
              <w:rPr>
                <w:rFonts w:eastAsiaTheme="minorEastAsia"/>
                <w:noProof/>
                <w:lang w:eastAsia="de-AT"/>
              </w:rPr>
              <w:tab/>
            </w:r>
            <w:r w:rsidRPr="00642196">
              <w:rPr>
                <w:rStyle w:val="Hyperlink"/>
                <w:noProof/>
              </w:rPr>
              <w:t>Ernährungsempfehlung</w:t>
            </w:r>
            <w:r>
              <w:rPr>
                <w:noProof/>
                <w:webHidden/>
              </w:rPr>
              <w:tab/>
            </w:r>
            <w:r>
              <w:rPr>
                <w:noProof/>
                <w:webHidden/>
              </w:rPr>
              <w:fldChar w:fldCharType="begin"/>
            </w:r>
            <w:r>
              <w:rPr>
                <w:noProof/>
                <w:webHidden/>
              </w:rPr>
              <w:instrText xml:space="preserve"> PAGEREF _Toc288989120 \h </w:instrText>
            </w:r>
            <w:r>
              <w:rPr>
                <w:noProof/>
                <w:webHidden/>
              </w:rPr>
            </w:r>
            <w:r>
              <w:rPr>
                <w:noProof/>
                <w:webHidden/>
              </w:rPr>
              <w:fldChar w:fldCharType="separate"/>
            </w:r>
            <w:r>
              <w:rPr>
                <w:noProof/>
                <w:webHidden/>
              </w:rPr>
              <w:t>18</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21" w:history="1">
            <w:r w:rsidRPr="00642196">
              <w:rPr>
                <w:rStyle w:val="Hyperlink"/>
                <w:noProof/>
              </w:rPr>
              <w:t>4.2.24</w:t>
            </w:r>
            <w:r>
              <w:rPr>
                <w:rFonts w:eastAsiaTheme="minorEastAsia"/>
                <w:noProof/>
                <w:lang w:eastAsia="de-AT"/>
              </w:rPr>
              <w:tab/>
            </w:r>
            <w:r w:rsidRPr="00642196">
              <w:rPr>
                <w:rStyle w:val="Hyperlink"/>
                <w:noProof/>
              </w:rPr>
              <w:t>Rezeptbüchlein</w:t>
            </w:r>
            <w:r>
              <w:rPr>
                <w:noProof/>
                <w:webHidden/>
              </w:rPr>
              <w:tab/>
            </w:r>
            <w:r>
              <w:rPr>
                <w:noProof/>
                <w:webHidden/>
              </w:rPr>
              <w:fldChar w:fldCharType="begin"/>
            </w:r>
            <w:r>
              <w:rPr>
                <w:noProof/>
                <w:webHidden/>
              </w:rPr>
              <w:instrText xml:space="preserve"> PAGEREF _Toc288989121 \h </w:instrText>
            </w:r>
            <w:r>
              <w:rPr>
                <w:noProof/>
                <w:webHidden/>
              </w:rPr>
            </w:r>
            <w:r>
              <w:rPr>
                <w:noProof/>
                <w:webHidden/>
              </w:rPr>
              <w:fldChar w:fldCharType="separate"/>
            </w:r>
            <w:r>
              <w:rPr>
                <w:noProof/>
                <w:webHidden/>
              </w:rPr>
              <w:t>19</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22" w:history="1">
            <w:r w:rsidRPr="00642196">
              <w:rPr>
                <w:rStyle w:val="Hyperlink"/>
                <w:noProof/>
              </w:rPr>
              <w:t>4.2.25</w:t>
            </w:r>
            <w:r>
              <w:rPr>
                <w:rFonts w:eastAsiaTheme="minorEastAsia"/>
                <w:noProof/>
                <w:lang w:eastAsia="de-AT"/>
              </w:rPr>
              <w:tab/>
            </w:r>
            <w:r w:rsidRPr="00642196">
              <w:rPr>
                <w:rStyle w:val="Hyperlink"/>
                <w:noProof/>
              </w:rPr>
              <w:t>Nahrungsmittelgruppe</w:t>
            </w:r>
            <w:r>
              <w:rPr>
                <w:noProof/>
                <w:webHidden/>
              </w:rPr>
              <w:tab/>
            </w:r>
            <w:r>
              <w:rPr>
                <w:noProof/>
                <w:webHidden/>
              </w:rPr>
              <w:fldChar w:fldCharType="begin"/>
            </w:r>
            <w:r>
              <w:rPr>
                <w:noProof/>
                <w:webHidden/>
              </w:rPr>
              <w:instrText xml:space="preserve"> PAGEREF _Toc288989122 \h </w:instrText>
            </w:r>
            <w:r>
              <w:rPr>
                <w:noProof/>
                <w:webHidden/>
              </w:rPr>
            </w:r>
            <w:r>
              <w:rPr>
                <w:noProof/>
                <w:webHidden/>
              </w:rPr>
              <w:fldChar w:fldCharType="separate"/>
            </w:r>
            <w:r>
              <w:rPr>
                <w:noProof/>
                <w:webHidden/>
              </w:rPr>
              <w:t>19</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23" w:history="1">
            <w:r w:rsidRPr="00642196">
              <w:rPr>
                <w:rStyle w:val="Hyperlink"/>
                <w:noProof/>
              </w:rPr>
              <w:t>4.2.26</w:t>
            </w:r>
            <w:r>
              <w:rPr>
                <w:rFonts w:eastAsiaTheme="minorEastAsia"/>
                <w:noProof/>
                <w:lang w:eastAsia="de-AT"/>
              </w:rPr>
              <w:tab/>
            </w:r>
            <w:r w:rsidRPr="00642196">
              <w:rPr>
                <w:rStyle w:val="Hyperlink"/>
                <w:noProof/>
              </w:rPr>
              <w:t>Rezept</w:t>
            </w:r>
            <w:r>
              <w:rPr>
                <w:noProof/>
                <w:webHidden/>
              </w:rPr>
              <w:tab/>
            </w:r>
            <w:r>
              <w:rPr>
                <w:noProof/>
                <w:webHidden/>
              </w:rPr>
              <w:fldChar w:fldCharType="begin"/>
            </w:r>
            <w:r>
              <w:rPr>
                <w:noProof/>
                <w:webHidden/>
              </w:rPr>
              <w:instrText xml:space="preserve"> PAGEREF _Toc288989123 \h </w:instrText>
            </w:r>
            <w:r>
              <w:rPr>
                <w:noProof/>
                <w:webHidden/>
              </w:rPr>
            </w:r>
            <w:r>
              <w:rPr>
                <w:noProof/>
                <w:webHidden/>
              </w:rPr>
              <w:fldChar w:fldCharType="separate"/>
            </w:r>
            <w:r>
              <w:rPr>
                <w:noProof/>
                <w:webHidden/>
              </w:rPr>
              <w:t>19</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24" w:history="1">
            <w:r w:rsidRPr="00642196">
              <w:rPr>
                <w:rStyle w:val="Hyperlink"/>
                <w:noProof/>
              </w:rPr>
              <w:t>4.2.27</w:t>
            </w:r>
            <w:r>
              <w:rPr>
                <w:rFonts w:eastAsiaTheme="minorEastAsia"/>
                <w:noProof/>
                <w:lang w:eastAsia="de-AT"/>
              </w:rPr>
              <w:tab/>
            </w:r>
            <w:r w:rsidRPr="00642196">
              <w:rPr>
                <w:rStyle w:val="Hyperlink"/>
                <w:noProof/>
              </w:rPr>
              <w:t>Zutat</w:t>
            </w:r>
            <w:r>
              <w:rPr>
                <w:noProof/>
                <w:webHidden/>
              </w:rPr>
              <w:tab/>
            </w:r>
            <w:r>
              <w:rPr>
                <w:noProof/>
                <w:webHidden/>
              </w:rPr>
              <w:fldChar w:fldCharType="begin"/>
            </w:r>
            <w:r>
              <w:rPr>
                <w:noProof/>
                <w:webHidden/>
              </w:rPr>
              <w:instrText xml:space="preserve"> PAGEREF _Toc288989124 \h </w:instrText>
            </w:r>
            <w:r>
              <w:rPr>
                <w:noProof/>
                <w:webHidden/>
              </w:rPr>
            </w:r>
            <w:r>
              <w:rPr>
                <w:noProof/>
                <w:webHidden/>
              </w:rPr>
              <w:fldChar w:fldCharType="separate"/>
            </w:r>
            <w:r>
              <w:rPr>
                <w:noProof/>
                <w:webHidden/>
              </w:rPr>
              <w:t>19</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25" w:history="1">
            <w:r w:rsidRPr="00642196">
              <w:rPr>
                <w:rStyle w:val="Hyperlink"/>
                <w:noProof/>
              </w:rPr>
              <w:t>4.2.28</w:t>
            </w:r>
            <w:r>
              <w:rPr>
                <w:rFonts w:eastAsiaTheme="minorEastAsia"/>
                <w:noProof/>
                <w:lang w:eastAsia="de-AT"/>
              </w:rPr>
              <w:tab/>
            </w:r>
            <w:r w:rsidRPr="00642196">
              <w:rPr>
                <w:rStyle w:val="Hyperlink"/>
                <w:noProof/>
              </w:rPr>
              <w:t>Nahrungsmittel</w:t>
            </w:r>
            <w:r>
              <w:rPr>
                <w:noProof/>
                <w:webHidden/>
              </w:rPr>
              <w:tab/>
            </w:r>
            <w:r>
              <w:rPr>
                <w:noProof/>
                <w:webHidden/>
              </w:rPr>
              <w:fldChar w:fldCharType="begin"/>
            </w:r>
            <w:r>
              <w:rPr>
                <w:noProof/>
                <w:webHidden/>
              </w:rPr>
              <w:instrText xml:space="preserve"> PAGEREF _Toc288989125 \h </w:instrText>
            </w:r>
            <w:r>
              <w:rPr>
                <w:noProof/>
                <w:webHidden/>
              </w:rPr>
            </w:r>
            <w:r>
              <w:rPr>
                <w:noProof/>
                <w:webHidden/>
              </w:rPr>
              <w:fldChar w:fldCharType="separate"/>
            </w:r>
            <w:r>
              <w:rPr>
                <w:noProof/>
                <w:webHidden/>
              </w:rPr>
              <w:t>19</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26" w:history="1">
            <w:r w:rsidRPr="00642196">
              <w:rPr>
                <w:rStyle w:val="Hyperlink"/>
                <w:noProof/>
              </w:rPr>
              <w:t>4.2.29</w:t>
            </w:r>
            <w:r>
              <w:rPr>
                <w:rFonts w:eastAsiaTheme="minorEastAsia"/>
                <w:noProof/>
                <w:lang w:eastAsia="de-AT"/>
              </w:rPr>
              <w:tab/>
            </w:r>
            <w:r w:rsidRPr="00642196">
              <w:rPr>
                <w:rStyle w:val="Hyperlink"/>
                <w:noProof/>
              </w:rPr>
              <w:t>Nährstoff</w:t>
            </w:r>
            <w:r>
              <w:rPr>
                <w:noProof/>
                <w:webHidden/>
              </w:rPr>
              <w:tab/>
            </w:r>
            <w:r>
              <w:rPr>
                <w:noProof/>
                <w:webHidden/>
              </w:rPr>
              <w:fldChar w:fldCharType="begin"/>
            </w:r>
            <w:r>
              <w:rPr>
                <w:noProof/>
                <w:webHidden/>
              </w:rPr>
              <w:instrText xml:space="preserve"> PAGEREF _Toc288989126 \h </w:instrText>
            </w:r>
            <w:r>
              <w:rPr>
                <w:noProof/>
                <w:webHidden/>
              </w:rPr>
            </w:r>
            <w:r>
              <w:rPr>
                <w:noProof/>
                <w:webHidden/>
              </w:rPr>
              <w:fldChar w:fldCharType="separate"/>
            </w:r>
            <w:r>
              <w:rPr>
                <w:noProof/>
                <w:webHidden/>
              </w:rPr>
              <w:t>19</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27" w:history="1">
            <w:r w:rsidRPr="00642196">
              <w:rPr>
                <w:rStyle w:val="Hyperlink"/>
                <w:noProof/>
              </w:rPr>
              <w:t>4.2.30</w:t>
            </w:r>
            <w:r>
              <w:rPr>
                <w:rFonts w:eastAsiaTheme="minorEastAsia"/>
                <w:noProof/>
                <w:lang w:eastAsia="de-AT"/>
              </w:rPr>
              <w:tab/>
            </w:r>
            <w:r w:rsidRPr="00642196">
              <w:rPr>
                <w:rStyle w:val="Hyperlink"/>
                <w:noProof/>
              </w:rPr>
              <w:t>Inhaltsstoff</w:t>
            </w:r>
            <w:r>
              <w:rPr>
                <w:noProof/>
                <w:webHidden/>
              </w:rPr>
              <w:tab/>
            </w:r>
            <w:r>
              <w:rPr>
                <w:noProof/>
                <w:webHidden/>
              </w:rPr>
              <w:fldChar w:fldCharType="begin"/>
            </w:r>
            <w:r>
              <w:rPr>
                <w:noProof/>
                <w:webHidden/>
              </w:rPr>
              <w:instrText xml:space="preserve"> PAGEREF _Toc288989127 \h </w:instrText>
            </w:r>
            <w:r>
              <w:rPr>
                <w:noProof/>
                <w:webHidden/>
              </w:rPr>
            </w:r>
            <w:r>
              <w:rPr>
                <w:noProof/>
                <w:webHidden/>
              </w:rPr>
              <w:fldChar w:fldCharType="separate"/>
            </w:r>
            <w:r>
              <w:rPr>
                <w:noProof/>
                <w:webHidden/>
              </w:rPr>
              <w:t>19</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28" w:history="1">
            <w:r w:rsidRPr="00642196">
              <w:rPr>
                <w:rStyle w:val="Hyperlink"/>
                <w:noProof/>
              </w:rPr>
              <w:t>4.2.31</w:t>
            </w:r>
            <w:r>
              <w:rPr>
                <w:rFonts w:eastAsiaTheme="minorEastAsia"/>
                <w:noProof/>
                <w:lang w:eastAsia="de-AT"/>
              </w:rPr>
              <w:tab/>
            </w:r>
            <w:r w:rsidRPr="00642196">
              <w:rPr>
                <w:rStyle w:val="Hyperlink"/>
                <w:noProof/>
              </w:rPr>
              <w:t>NahrungsmittelZutat</w:t>
            </w:r>
            <w:r>
              <w:rPr>
                <w:noProof/>
                <w:webHidden/>
              </w:rPr>
              <w:tab/>
            </w:r>
            <w:r>
              <w:rPr>
                <w:noProof/>
                <w:webHidden/>
              </w:rPr>
              <w:fldChar w:fldCharType="begin"/>
            </w:r>
            <w:r>
              <w:rPr>
                <w:noProof/>
                <w:webHidden/>
              </w:rPr>
              <w:instrText xml:space="preserve"> PAGEREF _Toc288989128 \h </w:instrText>
            </w:r>
            <w:r>
              <w:rPr>
                <w:noProof/>
                <w:webHidden/>
              </w:rPr>
            </w:r>
            <w:r>
              <w:rPr>
                <w:noProof/>
                <w:webHidden/>
              </w:rPr>
              <w:fldChar w:fldCharType="separate"/>
            </w:r>
            <w:r>
              <w:rPr>
                <w:noProof/>
                <w:webHidden/>
              </w:rPr>
              <w:t>20</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29" w:history="1">
            <w:r w:rsidRPr="00642196">
              <w:rPr>
                <w:rStyle w:val="Hyperlink"/>
                <w:noProof/>
              </w:rPr>
              <w:t>4.2.32</w:t>
            </w:r>
            <w:r>
              <w:rPr>
                <w:rFonts w:eastAsiaTheme="minorEastAsia"/>
                <w:noProof/>
                <w:lang w:eastAsia="de-AT"/>
              </w:rPr>
              <w:tab/>
            </w:r>
            <w:r w:rsidRPr="00642196">
              <w:rPr>
                <w:rStyle w:val="Hyperlink"/>
                <w:noProof/>
              </w:rPr>
              <w:t>RezeptZutat</w:t>
            </w:r>
            <w:r>
              <w:rPr>
                <w:noProof/>
                <w:webHidden/>
              </w:rPr>
              <w:tab/>
            </w:r>
            <w:r>
              <w:rPr>
                <w:noProof/>
                <w:webHidden/>
              </w:rPr>
              <w:fldChar w:fldCharType="begin"/>
            </w:r>
            <w:r>
              <w:rPr>
                <w:noProof/>
                <w:webHidden/>
              </w:rPr>
              <w:instrText xml:space="preserve"> PAGEREF _Toc288989129 \h </w:instrText>
            </w:r>
            <w:r>
              <w:rPr>
                <w:noProof/>
                <w:webHidden/>
              </w:rPr>
            </w:r>
            <w:r>
              <w:rPr>
                <w:noProof/>
                <w:webHidden/>
              </w:rPr>
              <w:fldChar w:fldCharType="separate"/>
            </w:r>
            <w:r>
              <w:rPr>
                <w:noProof/>
                <w:webHidden/>
              </w:rPr>
              <w:t>20</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30" w:history="1">
            <w:r w:rsidRPr="00642196">
              <w:rPr>
                <w:rStyle w:val="Hyperlink"/>
                <w:noProof/>
              </w:rPr>
              <w:t>4.2.33</w:t>
            </w:r>
            <w:r>
              <w:rPr>
                <w:rFonts w:eastAsiaTheme="minorEastAsia"/>
                <w:noProof/>
                <w:lang w:eastAsia="de-AT"/>
              </w:rPr>
              <w:tab/>
            </w:r>
            <w:r w:rsidRPr="00642196">
              <w:rPr>
                <w:rStyle w:val="Hyperlink"/>
                <w:noProof/>
              </w:rPr>
              <w:t>Kontaktjournal</w:t>
            </w:r>
            <w:r>
              <w:rPr>
                <w:noProof/>
                <w:webHidden/>
              </w:rPr>
              <w:tab/>
            </w:r>
            <w:r>
              <w:rPr>
                <w:noProof/>
                <w:webHidden/>
              </w:rPr>
              <w:fldChar w:fldCharType="begin"/>
            </w:r>
            <w:r>
              <w:rPr>
                <w:noProof/>
                <w:webHidden/>
              </w:rPr>
              <w:instrText xml:space="preserve"> PAGEREF _Toc288989130 \h </w:instrText>
            </w:r>
            <w:r>
              <w:rPr>
                <w:noProof/>
                <w:webHidden/>
              </w:rPr>
            </w:r>
            <w:r>
              <w:rPr>
                <w:noProof/>
                <w:webHidden/>
              </w:rPr>
              <w:fldChar w:fldCharType="separate"/>
            </w:r>
            <w:r>
              <w:rPr>
                <w:noProof/>
                <w:webHidden/>
              </w:rPr>
              <w:t>20</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31" w:history="1">
            <w:r w:rsidRPr="00642196">
              <w:rPr>
                <w:rStyle w:val="Hyperlink"/>
                <w:noProof/>
              </w:rPr>
              <w:t>4.2.34</w:t>
            </w:r>
            <w:r>
              <w:rPr>
                <w:rFonts w:eastAsiaTheme="minorEastAsia"/>
                <w:noProof/>
                <w:lang w:eastAsia="de-AT"/>
              </w:rPr>
              <w:tab/>
            </w:r>
            <w:r w:rsidRPr="00642196">
              <w:rPr>
                <w:rStyle w:val="Hyperlink"/>
                <w:noProof/>
              </w:rPr>
              <w:t>Kontakt</w:t>
            </w:r>
            <w:r>
              <w:rPr>
                <w:noProof/>
                <w:webHidden/>
              </w:rPr>
              <w:tab/>
            </w:r>
            <w:r>
              <w:rPr>
                <w:noProof/>
                <w:webHidden/>
              </w:rPr>
              <w:fldChar w:fldCharType="begin"/>
            </w:r>
            <w:r>
              <w:rPr>
                <w:noProof/>
                <w:webHidden/>
              </w:rPr>
              <w:instrText xml:space="preserve"> PAGEREF _Toc288989131 \h </w:instrText>
            </w:r>
            <w:r>
              <w:rPr>
                <w:noProof/>
                <w:webHidden/>
              </w:rPr>
            </w:r>
            <w:r>
              <w:rPr>
                <w:noProof/>
                <w:webHidden/>
              </w:rPr>
              <w:fldChar w:fldCharType="separate"/>
            </w:r>
            <w:r>
              <w:rPr>
                <w:noProof/>
                <w:webHidden/>
              </w:rPr>
              <w:t>20</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32" w:history="1">
            <w:r w:rsidRPr="00642196">
              <w:rPr>
                <w:rStyle w:val="Hyperlink"/>
                <w:noProof/>
              </w:rPr>
              <w:t>4.2.35</w:t>
            </w:r>
            <w:r>
              <w:rPr>
                <w:rFonts w:eastAsiaTheme="minorEastAsia"/>
                <w:noProof/>
                <w:lang w:eastAsia="de-AT"/>
              </w:rPr>
              <w:tab/>
            </w:r>
            <w:r w:rsidRPr="00642196">
              <w:rPr>
                <w:rStyle w:val="Hyperlink"/>
                <w:noProof/>
              </w:rPr>
              <w:t>Protokoll</w:t>
            </w:r>
            <w:r>
              <w:rPr>
                <w:noProof/>
                <w:webHidden/>
              </w:rPr>
              <w:tab/>
            </w:r>
            <w:r>
              <w:rPr>
                <w:noProof/>
                <w:webHidden/>
              </w:rPr>
              <w:fldChar w:fldCharType="begin"/>
            </w:r>
            <w:r>
              <w:rPr>
                <w:noProof/>
                <w:webHidden/>
              </w:rPr>
              <w:instrText xml:space="preserve"> PAGEREF _Toc288989132 \h </w:instrText>
            </w:r>
            <w:r>
              <w:rPr>
                <w:noProof/>
                <w:webHidden/>
              </w:rPr>
            </w:r>
            <w:r>
              <w:rPr>
                <w:noProof/>
                <w:webHidden/>
              </w:rPr>
              <w:fldChar w:fldCharType="separate"/>
            </w:r>
            <w:r>
              <w:rPr>
                <w:noProof/>
                <w:webHidden/>
              </w:rPr>
              <w:t>20</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33" w:history="1">
            <w:r w:rsidRPr="00642196">
              <w:rPr>
                <w:rStyle w:val="Hyperlink"/>
                <w:noProof/>
              </w:rPr>
              <w:t>4.2.36</w:t>
            </w:r>
            <w:r>
              <w:rPr>
                <w:rFonts w:eastAsiaTheme="minorEastAsia"/>
                <w:noProof/>
                <w:lang w:eastAsia="de-AT"/>
              </w:rPr>
              <w:tab/>
            </w:r>
            <w:r w:rsidRPr="00642196">
              <w:rPr>
                <w:rStyle w:val="Hyperlink"/>
                <w:noProof/>
              </w:rPr>
              <w:t>Protokollzeile</w:t>
            </w:r>
            <w:r>
              <w:rPr>
                <w:noProof/>
                <w:webHidden/>
              </w:rPr>
              <w:tab/>
            </w:r>
            <w:r>
              <w:rPr>
                <w:noProof/>
                <w:webHidden/>
              </w:rPr>
              <w:fldChar w:fldCharType="begin"/>
            </w:r>
            <w:r>
              <w:rPr>
                <w:noProof/>
                <w:webHidden/>
              </w:rPr>
              <w:instrText xml:space="preserve"> PAGEREF _Toc288989133 \h </w:instrText>
            </w:r>
            <w:r>
              <w:rPr>
                <w:noProof/>
                <w:webHidden/>
              </w:rPr>
            </w:r>
            <w:r>
              <w:rPr>
                <w:noProof/>
                <w:webHidden/>
              </w:rPr>
              <w:fldChar w:fldCharType="separate"/>
            </w:r>
            <w:r>
              <w:rPr>
                <w:noProof/>
                <w:webHidden/>
              </w:rPr>
              <w:t>20</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34" w:history="1">
            <w:r w:rsidRPr="00642196">
              <w:rPr>
                <w:rStyle w:val="Hyperlink"/>
                <w:noProof/>
              </w:rPr>
              <w:t>4.2.37</w:t>
            </w:r>
            <w:r>
              <w:rPr>
                <w:rFonts w:eastAsiaTheme="minorEastAsia"/>
                <w:noProof/>
                <w:lang w:eastAsia="de-AT"/>
              </w:rPr>
              <w:tab/>
            </w:r>
            <w:r w:rsidRPr="00642196">
              <w:rPr>
                <w:rStyle w:val="Hyperlink"/>
                <w:noProof/>
              </w:rPr>
              <w:t>Parameterset</w:t>
            </w:r>
            <w:r>
              <w:rPr>
                <w:noProof/>
                <w:webHidden/>
              </w:rPr>
              <w:tab/>
            </w:r>
            <w:r>
              <w:rPr>
                <w:noProof/>
                <w:webHidden/>
              </w:rPr>
              <w:fldChar w:fldCharType="begin"/>
            </w:r>
            <w:r>
              <w:rPr>
                <w:noProof/>
                <w:webHidden/>
              </w:rPr>
              <w:instrText xml:space="preserve"> PAGEREF _Toc288989134 \h </w:instrText>
            </w:r>
            <w:r>
              <w:rPr>
                <w:noProof/>
                <w:webHidden/>
              </w:rPr>
            </w:r>
            <w:r>
              <w:rPr>
                <w:noProof/>
                <w:webHidden/>
              </w:rPr>
              <w:fldChar w:fldCharType="separate"/>
            </w:r>
            <w:r>
              <w:rPr>
                <w:noProof/>
                <w:webHidden/>
              </w:rPr>
              <w:t>21</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35" w:history="1">
            <w:r w:rsidRPr="00642196">
              <w:rPr>
                <w:rStyle w:val="Hyperlink"/>
                <w:noProof/>
              </w:rPr>
              <w:t>4.2.38</w:t>
            </w:r>
            <w:r>
              <w:rPr>
                <w:rFonts w:eastAsiaTheme="minorEastAsia"/>
                <w:noProof/>
                <w:lang w:eastAsia="de-AT"/>
              </w:rPr>
              <w:tab/>
            </w:r>
            <w:r w:rsidRPr="00642196">
              <w:rPr>
                <w:rStyle w:val="Hyperlink"/>
                <w:noProof/>
              </w:rPr>
              <w:t>Parameter</w:t>
            </w:r>
            <w:r>
              <w:rPr>
                <w:noProof/>
                <w:webHidden/>
              </w:rPr>
              <w:tab/>
            </w:r>
            <w:r>
              <w:rPr>
                <w:noProof/>
                <w:webHidden/>
              </w:rPr>
              <w:fldChar w:fldCharType="begin"/>
            </w:r>
            <w:r>
              <w:rPr>
                <w:noProof/>
                <w:webHidden/>
              </w:rPr>
              <w:instrText xml:space="preserve"> PAGEREF _Toc288989135 \h </w:instrText>
            </w:r>
            <w:r>
              <w:rPr>
                <w:noProof/>
                <w:webHidden/>
              </w:rPr>
            </w:r>
            <w:r>
              <w:rPr>
                <w:noProof/>
                <w:webHidden/>
              </w:rPr>
              <w:fldChar w:fldCharType="separate"/>
            </w:r>
            <w:r>
              <w:rPr>
                <w:noProof/>
                <w:webHidden/>
              </w:rPr>
              <w:t>21</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36" w:history="1">
            <w:r w:rsidRPr="00642196">
              <w:rPr>
                <w:rStyle w:val="Hyperlink"/>
                <w:noProof/>
              </w:rPr>
              <w:t>4.2.39</w:t>
            </w:r>
            <w:r>
              <w:rPr>
                <w:rFonts w:eastAsiaTheme="minorEastAsia"/>
                <w:noProof/>
                <w:lang w:eastAsia="de-AT"/>
              </w:rPr>
              <w:tab/>
            </w:r>
            <w:r w:rsidRPr="00642196">
              <w:rPr>
                <w:rStyle w:val="Hyperlink"/>
                <w:noProof/>
              </w:rPr>
              <w:t>Parametereintrag</w:t>
            </w:r>
            <w:r>
              <w:rPr>
                <w:noProof/>
                <w:webHidden/>
              </w:rPr>
              <w:tab/>
            </w:r>
            <w:r>
              <w:rPr>
                <w:noProof/>
                <w:webHidden/>
              </w:rPr>
              <w:fldChar w:fldCharType="begin"/>
            </w:r>
            <w:r>
              <w:rPr>
                <w:noProof/>
                <w:webHidden/>
              </w:rPr>
              <w:instrText xml:space="preserve"> PAGEREF _Toc288989136 \h </w:instrText>
            </w:r>
            <w:r>
              <w:rPr>
                <w:noProof/>
                <w:webHidden/>
              </w:rPr>
            </w:r>
            <w:r>
              <w:rPr>
                <w:noProof/>
                <w:webHidden/>
              </w:rPr>
              <w:fldChar w:fldCharType="separate"/>
            </w:r>
            <w:r>
              <w:rPr>
                <w:noProof/>
                <w:webHidden/>
              </w:rPr>
              <w:t>21</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37" w:history="1">
            <w:r w:rsidRPr="00642196">
              <w:rPr>
                <w:rStyle w:val="Hyperlink"/>
                <w:noProof/>
              </w:rPr>
              <w:t>4.2.40</w:t>
            </w:r>
            <w:r>
              <w:rPr>
                <w:rFonts w:eastAsiaTheme="minorEastAsia"/>
                <w:noProof/>
                <w:lang w:eastAsia="de-AT"/>
              </w:rPr>
              <w:tab/>
            </w:r>
            <w:r w:rsidRPr="00642196">
              <w:rPr>
                <w:rStyle w:val="Hyperlink"/>
                <w:noProof/>
              </w:rPr>
              <w:t>Diätassistentin</w:t>
            </w:r>
            <w:r>
              <w:rPr>
                <w:noProof/>
                <w:webHidden/>
              </w:rPr>
              <w:tab/>
            </w:r>
            <w:r>
              <w:rPr>
                <w:noProof/>
                <w:webHidden/>
              </w:rPr>
              <w:fldChar w:fldCharType="begin"/>
            </w:r>
            <w:r>
              <w:rPr>
                <w:noProof/>
                <w:webHidden/>
              </w:rPr>
              <w:instrText xml:space="preserve"> PAGEREF _Toc288989137 \h </w:instrText>
            </w:r>
            <w:r>
              <w:rPr>
                <w:noProof/>
                <w:webHidden/>
              </w:rPr>
            </w:r>
            <w:r>
              <w:rPr>
                <w:noProof/>
                <w:webHidden/>
              </w:rPr>
              <w:fldChar w:fldCharType="separate"/>
            </w:r>
            <w:r>
              <w:rPr>
                <w:noProof/>
                <w:webHidden/>
              </w:rPr>
              <w:t>21</w:t>
            </w:r>
            <w:r>
              <w:rPr>
                <w:noProof/>
                <w:webHidden/>
              </w:rPr>
              <w:fldChar w:fldCharType="end"/>
            </w:r>
          </w:hyperlink>
        </w:p>
        <w:p w:rsidR="00FB6062" w:rsidRDefault="00FB6062">
          <w:pPr>
            <w:pStyle w:val="Verzeichnis1"/>
            <w:tabs>
              <w:tab w:val="left" w:pos="440"/>
              <w:tab w:val="right" w:leader="dot" w:pos="9062"/>
            </w:tabs>
            <w:rPr>
              <w:rFonts w:eastAsiaTheme="minorEastAsia"/>
              <w:noProof/>
              <w:lang w:eastAsia="de-AT"/>
            </w:rPr>
          </w:pPr>
          <w:hyperlink w:anchor="_Toc288989138" w:history="1">
            <w:r w:rsidRPr="00642196">
              <w:rPr>
                <w:rStyle w:val="Hyperlink"/>
                <w:noProof/>
              </w:rPr>
              <w:t>5</w:t>
            </w:r>
            <w:r>
              <w:rPr>
                <w:rFonts w:eastAsiaTheme="minorEastAsia"/>
                <w:noProof/>
                <w:lang w:eastAsia="de-AT"/>
              </w:rPr>
              <w:tab/>
            </w:r>
            <w:r w:rsidRPr="00642196">
              <w:rPr>
                <w:rStyle w:val="Hyperlink"/>
                <w:noProof/>
              </w:rPr>
              <w:t>Dynamisches Modell</w:t>
            </w:r>
            <w:r>
              <w:rPr>
                <w:noProof/>
                <w:webHidden/>
              </w:rPr>
              <w:tab/>
            </w:r>
            <w:r>
              <w:rPr>
                <w:noProof/>
                <w:webHidden/>
              </w:rPr>
              <w:fldChar w:fldCharType="begin"/>
            </w:r>
            <w:r>
              <w:rPr>
                <w:noProof/>
                <w:webHidden/>
              </w:rPr>
              <w:instrText xml:space="preserve"> PAGEREF _Toc288989138 \h </w:instrText>
            </w:r>
            <w:r>
              <w:rPr>
                <w:noProof/>
                <w:webHidden/>
              </w:rPr>
            </w:r>
            <w:r>
              <w:rPr>
                <w:noProof/>
                <w:webHidden/>
              </w:rPr>
              <w:fldChar w:fldCharType="separate"/>
            </w:r>
            <w:r>
              <w:rPr>
                <w:noProof/>
                <w:webHidden/>
              </w:rPr>
              <w:t>21</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139" w:history="1">
            <w:r w:rsidRPr="00642196">
              <w:rPr>
                <w:rStyle w:val="Hyperlink"/>
                <w:noProof/>
              </w:rPr>
              <w:t>5.1</w:t>
            </w:r>
            <w:r>
              <w:rPr>
                <w:rFonts w:eastAsiaTheme="minorEastAsia"/>
                <w:noProof/>
                <w:lang w:eastAsia="de-AT"/>
              </w:rPr>
              <w:tab/>
            </w:r>
            <w:r w:rsidRPr="00642196">
              <w:rPr>
                <w:rStyle w:val="Hyperlink"/>
                <w:noProof/>
              </w:rPr>
              <w:t>Detaillierte Benutzungsfälle (UseCases)</w:t>
            </w:r>
            <w:r>
              <w:rPr>
                <w:noProof/>
                <w:webHidden/>
              </w:rPr>
              <w:tab/>
            </w:r>
            <w:r>
              <w:rPr>
                <w:noProof/>
                <w:webHidden/>
              </w:rPr>
              <w:fldChar w:fldCharType="begin"/>
            </w:r>
            <w:r>
              <w:rPr>
                <w:noProof/>
                <w:webHidden/>
              </w:rPr>
              <w:instrText xml:space="preserve"> PAGEREF _Toc288989139 \h </w:instrText>
            </w:r>
            <w:r>
              <w:rPr>
                <w:noProof/>
                <w:webHidden/>
              </w:rPr>
            </w:r>
            <w:r>
              <w:rPr>
                <w:noProof/>
                <w:webHidden/>
              </w:rPr>
              <w:fldChar w:fldCharType="separate"/>
            </w:r>
            <w:r>
              <w:rPr>
                <w:noProof/>
                <w:webHidden/>
              </w:rPr>
              <w:t>21</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40" w:history="1">
            <w:r w:rsidRPr="00642196">
              <w:rPr>
                <w:rStyle w:val="Hyperlink"/>
                <w:noProof/>
              </w:rPr>
              <w:t>5.1.1</w:t>
            </w:r>
            <w:r>
              <w:rPr>
                <w:rFonts w:eastAsiaTheme="minorEastAsia"/>
                <w:noProof/>
                <w:lang w:eastAsia="de-AT"/>
              </w:rPr>
              <w:tab/>
            </w:r>
            <w:r w:rsidRPr="00642196">
              <w:rPr>
                <w:rStyle w:val="Hyperlink"/>
                <w:noProof/>
              </w:rPr>
              <w:t>Erhebung des Patientenstatus (Diäteinhaltung)</w:t>
            </w:r>
            <w:r>
              <w:rPr>
                <w:noProof/>
                <w:webHidden/>
              </w:rPr>
              <w:tab/>
            </w:r>
            <w:r>
              <w:rPr>
                <w:noProof/>
                <w:webHidden/>
              </w:rPr>
              <w:fldChar w:fldCharType="begin"/>
            </w:r>
            <w:r>
              <w:rPr>
                <w:noProof/>
                <w:webHidden/>
              </w:rPr>
              <w:instrText xml:space="preserve"> PAGEREF _Toc288989140 \h </w:instrText>
            </w:r>
            <w:r>
              <w:rPr>
                <w:noProof/>
                <w:webHidden/>
              </w:rPr>
            </w:r>
            <w:r>
              <w:rPr>
                <w:noProof/>
                <w:webHidden/>
              </w:rPr>
              <w:fldChar w:fldCharType="separate"/>
            </w:r>
            <w:r>
              <w:rPr>
                <w:noProof/>
                <w:webHidden/>
              </w:rPr>
              <w:t>21</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41" w:history="1">
            <w:r w:rsidRPr="00642196">
              <w:rPr>
                <w:rStyle w:val="Hyperlink"/>
                <w:noProof/>
              </w:rPr>
              <w:t>5.1.2</w:t>
            </w:r>
            <w:r>
              <w:rPr>
                <w:rFonts w:eastAsiaTheme="minorEastAsia"/>
                <w:noProof/>
                <w:lang w:eastAsia="de-AT"/>
              </w:rPr>
              <w:tab/>
            </w:r>
            <w:r w:rsidRPr="00642196">
              <w:rPr>
                <w:rStyle w:val="Hyperlink"/>
                <w:noProof/>
              </w:rPr>
              <w:t>Erfassung von Ernährungsprotokollen</w:t>
            </w:r>
            <w:r>
              <w:rPr>
                <w:noProof/>
                <w:webHidden/>
              </w:rPr>
              <w:tab/>
            </w:r>
            <w:r>
              <w:rPr>
                <w:noProof/>
                <w:webHidden/>
              </w:rPr>
              <w:fldChar w:fldCharType="begin"/>
            </w:r>
            <w:r>
              <w:rPr>
                <w:noProof/>
                <w:webHidden/>
              </w:rPr>
              <w:instrText xml:space="preserve"> PAGEREF _Toc288989141 \h </w:instrText>
            </w:r>
            <w:r>
              <w:rPr>
                <w:noProof/>
                <w:webHidden/>
              </w:rPr>
            </w:r>
            <w:r>
              <w:rPr>
                <w:noProof/>
                <w:webHidden/>
              </w:rPr>
              <w:fldChar w:fldCharType="separate"/>
            </w:r>
            <w:r>
              <w:rPr>
                <w:noProof/>
                <w:webHidden/>
              </w:rPr>
              <w:t>26</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42" w:history="1">
            <w:r w:rsidRPr="00642196">
              <w:rPr>
                <w:rStyle w:val="Hyperlink"/>
                <w:noProof/>
              </w:rPr>
              <w:t>5.1.3</w:t>
            </w:r>
            <w:r>
              <w:rPr>
                <w:rFonts w:eastAsiaTheme="minorEastAsia"/>
                <w:noProof/>
                <w:lang w:eastAsia="de-AT"/>
              </w:rPr>
              <w:tab/>
            </w:r>
            <w:r w:rsidRPr="00642196">
              <w:rPr>
                <w:rStyle w:val="Hyperlink"/>
                <w:noProof/>
              </w:rPr>
              <w:t>3. Erfassung des 24 Stunden Recall Protokolles (Stephan: siehe UseCase Erfassung von Ernährungsprotokollen)</w:t>
            </w:r>
            <w:r>
              <w:rPr>
                <w:noProof/>
                <w:webHidden/>
              </w:rPr>
              <w:tab/>
            </w:r>
            <w:r>
              <w:rPr>
                <w:noProof/>
                <w:webHidden/>
              </w:rPr>
              <w:fldChar w:fldCharType="begin"/>
            </w:r>
            <w:r>
              <w:rPr>
                <w:noProof/>
                <w:webHidden/>
              </w:rPr>
              <w:instrText xml:space="preserve"> PAGEREF _Toc288989142 \h </w:instrText>
            </w:r>
            <w:r>
              <w:rPr>
                <w:noProof/>
                <w:webHidden/>
              </w:rPr>
            </w:r>
            <w:r>
              <w:rPr>
                <w:noProof/>
                <w:webHidden/>
              </w:rPr>
              <w:fldChar w:fldCharType="separate"/>
            </w:r>
            <w:r>
              <w:rPr>
                <w:noProof/>
                <w:webHidden/>
              </w:rPr>
              <w:t>29</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43" w:history="1">
            <w:r w:rsidRPr="00642196">
              <w:rPr>
                <w:rStyle w:val="Hyperlink"/>
                <w:noProof/>
              </w:rPr>
              <w:t>5.1.4</w:t>
            </w:r>
            <w:r>
              <w:rPr>
                <w:rFonts w:eastAsiaTheme="minorEastAsia"/>
                <w:noProof/>
                <w:lang w:eastAsia="de-AT"/>
              </w:rPr>
              <w:tab/>
            </w:r>
            <w:r w:rsidRPr="00642196">
              <w:rPr>
                <w:rStyle w:val="Hyperlink"/>
                <w:noProof/>
              </w:rPr>
              <w:t>Erfassung 7/14 Tage Protokoll (Stephan: siehe UseCase Erfassung von Ernährungsprotokollen)</w:t>
            </w:r>
            <w:r>
              <w:rPr>
                <w:noProof/>
                <w:webHidden/>
              </w:rPr>
              <w:tab/>
            </w:r>
            <w:r>
              <w:rPr>
                <w:noProof/>
                <w:webHidden/>
              </w:rPr>
              <w:fldChar w:fldCharType="begin"/>
            </w:r>
            <w:r>
              <w:rPr>
                <w:noProof/>
                <w:webHidden/>
              </w:rPr>
              <w:instrText xml:space="preserve"> PAGEREF _Toc288989143 \h </w:instrText>
            </w:r>
            <w:r>
              <w:rPr>
                <w:noProof/>
                <w:webHidden/>
              </w:rPr>
            </w:r>
            <w:r>
              <w:rPr>
                <w:noProof/>
                <w:webHidden/>
              </w:rPr>
              <w:fldChar w:fldCharType="separate"/>
            </w:r>
            <w:r>
              <w:rPr>
                <w:noProof/>
                <w:webHidden/>
              </w:rPr>
              <w:t>30</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44" w:history="1">
            <w:r w:rsidRPr="00642196">
              <w:rPr>
                <w:rStyle w:val="Hyperlink"/>
                <w:noProof/>
              </w:rPr>
              <w:t>5.1.5</w:t>
            </w:r>
            <w:r>
              <w:rPr>
                <w:rFonts w:eastAsiaTheme="minorEastAsia"/>
                <w:noProof/>
                <w:lang w:eastAsia="de-AT"/>
              </w:rPr>
              <w:tab/>
            </w:r>
            <w:r w:rsidRPr="00642196">
              <w:rPr>
                <w:rStyle w:val="Hyperlink"/>
                <w:noProof/>
              </w:rPr>
              <w:t>Digitalisierung des Wägeprotokolles (Stephan: siehe UseCase Erfassung von Ernährungsprotokollen)</w:t>
            </w:r>
            <w:r>
              <w:rPr>
                <w:noProof/>
                <w:webHidden/>
              </w:rPr>
              <w:tab/>
            </w:r>
            <w:r>
              <w:rPr>
                <w:noProof/>
                <w:webHidden/>
              </w:rPr>
              <w:fldChar w:fldCharType="begin"/>
            </w:r>
            <w:r>
              <w:rPr>
                <w:noProof/>
                <w:webHidden/>
              </w:rPr>
              <w:instrText xml:space="preserve"> PAGEREF _Toc288989144 \h </w:instrText>
            </w:r>
            <w:r>
              <w:rPr>
                <w:noProof/>
                <w:webHidden/>
              </w:rPr>
            </w:r>
            <w:r>
              <w:rPr>
                <w:noProof/>
                <w:webHidden/>
              </w:rPr>
              <w:fldChar w:fldCharType="separate"/>
            </w:r>
            <w:r>
              <w:rPr>
                <w:noProof/>
                <w:webHidden/>
              </w:rPr>
              <w:t>32</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45" w:history="1">
            <w:r w:rsidRPr="00642196">
              <w:rPr>
                <w:rStyle w:val="Hyperlink"/>
                <w:noProof/>
              </w:rPr>
              <w:t>5.1.6</w:t>
            </w:r>
            <w:r>
              <w:rPr>
                <w:rFonts w:eastAsiaTheme="minorEastAsia"/>
                <w:noProof/>
                <w:lang w:eastAsia="de-AT"/>
              </w:rPr>
              <w:tab/>
            </w:r>
            <w:r w:rsidRPr="00642196">
              <w:rPr>
                <w:rStyle w:val="Hyperlink"/>
                <w:noProof/>
              </w:rPr>
              <w:t>Erstellung der Ernährungsanamnese</w:t>
            </w:r>
            <w:r>
              <w:rPr>
                <w:noProof/>
                <w:webHidden/>
              </w:rPr>
              <w:tab/>
            </w:r>
            <w:r>
              <w:rPr>
                <w:noProof/>
                <w:webHidden/>
              </w:rPr>
              <w:fldChar w:fldCharType="begin"/>
            </w:r>
            <w:r>
              <w:rPr>
                <w:noProof/>
                <w:webHidden/>
              </w:rPr>
              <w:instrText xml:space="preserve"> PAGEREF _Toc288989145 \h </w:instrText>
            </w:r>
            <w:r>
              <w:rPr>
                <w:noProof/>
                <w:webHidden/>
              </w:rPr>
            </w:r>
            <w:r>
              <w:rPr>
                <w:noProof/>
                <w:webHidden/>
              </w:rPr>
              <w:fldChar w:fldCharType="separate"/>
            </w:r>
            <w:r>
              <w:rPr>
                <w:noProof/>
                <w:webHidden/>
              </w:rPr>
              <w:t>34</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46" w:history="1">
            <w:r w:rsidRPr="00642196">
              <w:rPr>
                <w:rStyle w:val="Hyperlink"/>
                <w:noProof/>
              </w:rPr>
              <w:t>5.1.7</w:t>
            </w:r>
            <w:r>
              <w:rPr>
                <w:rFonts w:eastAsiaTheme="minorEastAsia"/>
                <w:noProof/>
                <w:lang w:eastAsia="de-AT"/>
              </w:rPr>
              <w:tab/>
            </w:r>
            <w:r w:rsidRPr="00642196">
              <w:rPr>
                <w:rStyle w:val="Hyperlink"/>
                <w:noProof/>
              </w:rPr>
              <w:t>Auswertung der Ernährungsprotokolle eines Patienten (Ist das ein UseCase oder eine Funktion?)</w:t>
            </w:r>
            <w:r>
              <w:rPr>
                <w:noProof/>
                <w:webHidden/>
              </w:rPr>
              <w:tab/>
            </w:r>
            <w:r>
              <w:rPr>
                <w:noProof/>
                <w:webHidden/>
              </w:rPr>
              <w:fldChar w:fldCharType="begin"/>
            </w:r>
            <w:r>
              <w:rPr>
                <w:noProof/>
                <w:webHidden/>
              </w:rPr>
              <w:instrText xml:space="preserve"> PAGEREF _Toc288989146 \h </w:instrText>
            </w:r>
            <w:r>
              <w:rPr>
                <w:noProof/>
                <w:webHidden/>
              </w:rPr>
            </w:r>
            <w:r>
              <w:rPr>
                <w:noProof/>
                <w:webHidden/>
              </w:rPr>
              <w:fldChar w:fldCharType="separate"/>
            </w:r>
            <w:r>
              <w:rPr>
                <w:noProof/>
                <w:webHidden/>
              </w:rPr>
              <w:t>35</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47" w:history="1">
            <w:r w:rsidRPr="00642196">
              <w:rPr>
                <w:rStyle w:val="Hyperlink"/>
                <w:noProof/>
              </w:rPr>
              <w:t>5.1.8</w:t>
            </w:r>
            <w:r>
              <w:rPr>
                <w:rFonts w:eastAsiaTheme="minorEastAsia"/>
                <w:noProof/>
                <w:lang w:eastAsia="de-AT"/>
              </w:rPr>
              <w:tab/>
            </w:r>
            <w:r w:rsidRPr="00642196">
              <w:rPr>
                <w:rStyle w:val="Hyperlink"/>
                <w:noProof/>
              </w:rPr>
              <w:t>Erstellung einer Ernährungsempfehlung</w:t>
            </w:r>
            <w:r>
              <w:rPr>
                <w:noProof/>
                <w:webHidden/>
              </w:rPr>
              <w:tab/>
            </w:r>
            <w:r>
              <w:rPr>
                <w:noProof/>
                <w:webHidden/>
              </w:rPr>
              <w:fldChar w:fldCharType="begin"/>
            </w:r>
            <w:r>
              <w:rPr>
                <w:noProof/>
                <w:webHidden/>
              </w:rPr>
              <w:instrText xml:space="preserve"> PAGEREF _Toc288989147 \h </w:instrText>
            </w:r>
            <w:r>
              <w:rPr>
                <w:noProof/>
                <w:webHidden/>
              </w:rPr>
            </w:r>
            <w:r>
              <w:rPr>
                <w:noProof/>
                <w:webHidden/>
              </w:rPr>
              <w:fldChar w:fldCharType="separate"/>
            </w:r>
            <w:r>
              <w:rPr>
                <w:noProof/>
                <w:webHidden/>
              </w:rPr>
              <w:t>37</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48" w:history="1">
            <w:r w:rsidRPr="00642196">
              <w:rPr>
                <w:rStyle w:val="Hyperlink"/>
                <w:noProof/>
              </w:rPr>
              <w:t>5.1.9</w:t>
            </w:r>
            <w:r>
              <w:rPr>
                <w:rFonts w:eastAsiaTheme="minorEastAsia"/>
                <w:noProof/>
                <w:lang w:eastAsia="de-AT"/>
              </w:rPr>
              <w:tab/>
            </w:r>
            <w:r w:rsidRPr="00642196">
              <w:rPr>
                <w:rStyle w:val="Hyperlink"/>
                <w:noProof/>
              </w:rPr>
              <w:t>Diätplan erstellen</w:t>
            </w:r>
            <w:r>
              <w:rPr>
                <w:noProof/>
                <w:webHidden/>
              </w:rPr>
              <w:tab/>
            </w:r>
            <w:r>
              <w:rPr>
                <w:noProof/>
                <w:webHidden/>
              </w:rPr>
              <w:fldChar w:fldCharType="begin"/>
            </w:r>
            <w:r>
              <w:rPr>
                <w:noProof/>
                <w:webHidden/>
              </w:rPr>
              <w:instrText xml:space="preserve"> PAGEREF _Toc288989148 \h </w:instrText>
            </w:r>
            <w:r>
              <w:rPr>
                <w:noProof/>
                <w:webHidden/>
              </w:rPr>
            </w:r>
            <w:r>
              <w:rPr>
                <w:noProof/>
                <w:webHidden/>
              </w:rPr>
              <w:fldChar w:fldCharType="separate"/>
            </w:r>
            <w:r>
              <w:rPr>
                <w:noProof/>
                <w:webHidden/>
              </w:rPr>
              <w:t>38</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49" w:history="1">
            <w:r w:rsidRPr="00642196">
              <w:rPr>
                <w:rStyle w:val="Hyperlink"/>
                <w:noProof/>
              </w:rPr>
              <w:t>5.1.10</w:t>
            </w:r>
            <w:r>
              <w:rPr>
                <w:rFonts w:eastAsiaTheme="minorEastAsia"/>
                <w:noProof/>
                <w:lang w:eastAsia="de-AT"/>
              </w:rPr>
              <w:tab/>
            </w:r>
            <w:r w:rsidRPr="00642196">
              <w:rPr>
                <w:rStyle w:val="Hyperlink"/>
                <w:noProof/>
              </w:rPr>
              <w:t>Diätplan anpassen</w:t>
            </w:r>
            <w:r>
              <w:rPr>
                <w:noProof/>
                <w:webHidden/>
              </w:rPr>
              <w:tab/>
            </w:r>
            <w:r>
              <w:rPr>
                <w:noProof/>
                <w:webHidden/>
              </w:rPr>
              <w:fldChar w:fldCharType="begin"/>
            </w:r>
            <w:r>
              <w:rPr>
                <w:noProof/>
                <w:webHidden/>
              </w:rPr>
              <w:instrText xml:space="preserve"> PAGEREF _Toc288989149 \h </w:instrText>
            </w:r>
            <w:r>
              <w:rPr>
                <w:noProof/>
                <w:webHidden/>
              </w:rPr>
            </w:r>
            <w:r>
              <w:rPr>
                <w:noProof/>
                <w:webHidden/>
              </w:rPr>
              <w:fldChar w:fldCharType="separate"/>
            </w:r>
            <w:r>
              <w:rPr>
                <w:noProof/>
                <w:webHidden/>
              </w:rPr>
              <w:t>43</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50" w:history="1">
            <w:r w:rsidRPr="00642196">
              <w:rPr>
                <w:rStyle w:val="Hyperlink"/>
                <w:noProof/>
              </w:rPr>
              <w:t>5.1.11</w:t>
            </w:r>
            <w:r>
              <w:rPr>
                <w:rFonts w:eastAsiaTheme="minorEastAsia"/>
                <w:noProof/>
                <w:lang w:eastAsia="de-AT"/>
              </w:rPr>
              <w:tab/>
            </w:r>
            <w:r w:rsidRPr="00642196">
              <w:rPr>
                <w:rStyle w:val="Hyperlink"/>
                <w:noProof/>
              </w:rPr>
              <w:t>Generieren und Anzeigen der Soll/Ist Analyse</w:t>
            </w:r>
            <w:r>
              <w:rPr>
                <w:noProof/>
                <w:webHidden/>
              </w:rPr>
              <w:tab/>
            </w:r>
            <w:r>
              <w:rPr>
                <w:noProof/>
                <w:webHidden/>
              </w:rPr>
              <w:fldChar w:fldCharType="begin"/>
            </w:r>
            <w:r>
              <w:rPr>
                <w:noProof/>
                <w:webHidden/>
              </w:rPr>
              <w:instrText xml:space="preserve"> PAGEREF _Toc288989150 \h </w:instrText>
            </w:r>
            <w:r>
              <w:rPr>
                <w:noProof/>
                <w:webHidden/>
              </w:rPr>
            </w:r>
            <w:r>
              <w:rPr>
                <w:noProof/>
                <w:webHidden/>
              </w:rPr>
              <w:fldChar w:fldCharType="separate"/>
            </w:r>
            <w:r>
              <w:rPr>
                <w:noProof/>
                <w:webHidden/>
              </w:rPr>
              <w:t>44</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51" w:history="1">
            <w:r w:rsidRPr="00642196">
              <w:rPr>
                <w:rStyle w:val="Hyperlink"/>
                <w:noProof/>
              </w:rPr>
              <w:t>5.1.12</w:t>
            </w:r>
            <w:r>
              <w:rPr>
                <w:rFonts w:eastAsiaTheme="minorEastAsia"/>
                <w:noProof/>
                <w:lang w:eastAsia="de-AT"/>
              </w:rPr>
              <w:tab/>
            </w:r>
            <w:r w:rsidRPr="00642196">
              <w:rPr>
                <w:rStyle w:val="Hyperlink"/>
                <w:noProof/>
              </w:rPr>
              <w:t>Auswahl Berechnungsmethode von Über- bzw. Untergewicht</w:t>
            </w:r>
            <w:r>
              <w:rPr>
                <w:noProof/>
                <w:webHidden/>
              </w:rPr>
              <w:tab/>
            </w:r>
            <w:r>
              <w:rPr>
                <w:noProof/>
                <w:webHidden/>
              </w:rPr>
              <w:fldChar w:fldCharType="begin"/>
            </w:r>
            <w:r>
              <w:rPr>
                <w:noProof/>
                <w:webHidden/>
              </w:rPr>
              <w:instrText xml:space="preserve"> PAGEREF _Toc288989151 \h </w:instrText>
            </w:r>
            <w:r>
              <w:rPr>
                <w:noProof/>
                <w:webHidden/>
              </w:rPr>
            </w:r>
            <w:r>
              <w:rPr>
                <w:noProof/>
                <w:webHidden/>
              </w:rPr>
              <w:fldChar w:fldCharType="separate"/>
            </w:r>
            <w:r>
              <w:rPr>
                <w:noProof/>
                <w:webHidden/>
              </w:rPr>
              <w:t>45</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52" w:history="1">
            <w:r w:rsidRPr="00642196">
              <w:rPr>
                <w:rStyle w:val="Hyperlink"/>
                <w:noProof/>
              </w:rPr>
              <w:t>5.1.13</w:t>
            </w:r>
            <w:r>
              <w:rPr>
                <w:rFonts w:eastAsiaTheme="minorEastAsia"/>
                <w:noProof/>
                <w:lang w:eastAsia="de-AT"/>
              </w:rPr>
              <w:tab/>
            </w:r>
            <w:r w:rsidRPr="00642196">
              <w:rPr>
                <w:rStyle w:val="Hyperlink"/>
                <w:noProof/>
              </w:rPr>
              <w:t>Erstellung eines Kochrezepts</w:t>
            </w:r>
            <w:r>
              <w:rPr>
                <w:noProof/>
                <w:webHidden/>
              </w:rPr>
              <w:tab/>
            </w:r>
            <w:r>
              <w:rPr>
                <w:noProof/>
                <w:webHidden/>
              </w:rPr>
              <w:fldChar w:fldCharType="begin"/>
            </w:r>
            <w:r>
              <w:rPr>
                <w:noProof/>
                <w:webHidden/>
              </w:rPr>
              <w:instrText xml:space="preserve"> PAGEREF _Toc288989152 \h </w:instrText>
            </w:r>
            <w:r>
              <w:rPr>
                <w:noProof/>
                <w:webHidden/>
              </w:rPr>
            </w:r>
            <w:r>
              <w:rPr>
                <w:noProof/>
                <w:webHidden/>
              </w:rPr>
              <w:fldChar w:fldCharType="separate"/>
            </w:r>
            <w:r>
              <w:rPr>
                <w:noProof/>
                <w:webHidden/>
              </w:rPr>
              <w:t>47</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53" w:history="1">
            <w:r w:rsidRPr="00642196">
              <w:rPr>
                <w:rStyle w:val="Hyperlink"/>
                <w:noProof/>
              </w:rPr>
              <w:t>5.1.14</w:t>
            </w:r>
            <w:r>
              <w:rPr>
                <w:rFonts w:eastAsiaTheme="minorEastAsia"/>
                <w:noProof/>
                <w:lang w:eastAsia="de-AT"/>
              </w:rPr>
              <w:tab/>
            </w:r>
            <w:r w:rsidRPr="00642196">
              <w:rPr>
                <w:rStyle w:val="Hyperlink"/>
                <w:noProof/>
              </w:rPr>
              <w:t>Änderung eines Kochrezepts</w:t>
            </w:r>
            <w:r>
              <w:rPr>
                <w:noProof/>
                <w:webHidden/>
              </w:rPr>
              <w:tab/>
            </w:r>
            <w:r>
              <w:rPr>
                <w:noProof/>
                <w:webHidden/>
              </w:rPr>
              <w:fldChar w:fldCharType="begin"/>
            </w:r>
            <w:r>
              <w:rPr>
                <w:noProof/>
                <w:webHidden/>
              </w:rPr>
              <w:instrText xml:space="preserve"> PAGEREF _Toc288989153 \h </w:instrText>
            </w:r>
            <w:r>
              <w:rPr>
                <w:noProof/>
                <w:webHidden/>
              </w:rPr>
            </w:r>
            <w:r>
              <w:rPr>
                <w:noProof/>
                <w:webHidden/>
              </w:rPr>
              <w:fldChar w:fldCharType="separate"/>
            </w:r>
            <w:r>
              <w:rPr>
                <w:noProof/>
                <w:webHidden/>
              </w:rPr>
              <w:t>50</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54" w:history="1">
            <w:r w:rsidRPr="00642196">
              <w:rPr>
                <w:rStyle w:val="Hyperlink"/>
                <w:noProof/>
              </w:rPr>
              <w:t>5.1.15</w:t>
            </w:r>
            <w:r>
              <w:rPr>
                <w:rFonts w:eastAsiaTheme="minorEastAsia"/>
                <w:noProof/>
                <w:lang w:eastAsia="de-AT"/>
              </w:rPr>
              <w:tab/>
            </w:r>
            <w:r w:rsidRPr="00642196">
              <w:rPr>
                <w:rStyle w:val="Hyperlink"/>
                <w:noProof/>
              </w:rPr>
              <w:t>Erstellen eines Parametersets</w:t>
            </w:r>
            <w:r>
              <w:rPr>
                <w:noProof/>
                <w:webHidden/>
              </w:rPr>
              <w:tab/>
            </w:r>
            <w:r>
              <w:rPr>
                <w:noProof/>
                <w:webHidden/>
              </w:rPr>
              <w:fldChar w:fldCharType="begin"/>
            </w:r>
            <w:r>
              <w:rPr>
                <w:noProof/>
                <w:webHidden/>
              </w:rPr>
              <w:instrText xml:space="preserve"> PAGEREF _Toc288989154 \h </w:instrText>
            </w:r>
            <w:r>
              <w:rPr>
                <w:noProof/>
                <w:webHidden/>
              </w:rPr>
            </w:r>
            <w:r>
              <w:rPr>
                <w:noProof/>
                <w:webHidden/>
              </w:rPr>
              <w:fldChar w:fldCharType="separate"/>
            </w:r>
            <w:r>
              <w:rPr>
                <w:noProof/>
                <w:webHidden/>
              </w:rPr>
              <w:t>51</w:t>
            </w:r>
            <w:r>
              <w:rPr>
                <w:noProof/>
                <w:webHidden/>
              </w:rPr>
              <w:fldChar w:fldCharType="end"/>
            </w:r>
          </w:hyperlink>
          <w:bookmarkStart w:id="1" w:name="_GoBack"/>
          <w:bookmarkEnd w:id="1"/>
        </w:p>
        <w:p w:rsidR="00FB6062" w:rsidRDefault="00FB6062">
          <w:pPr>
            <w:pStyle w:val="Verzeichnis3"/>
            <w:tabs>
              <w:tab w:val="left" w:pos="1320"/>
              <w:tab w:val="right" w:leader="dot" w:pos="9062"/>
            </w:tabs>
            <w:rPr>
              <w:rFonts w:eastAsiaTheme="minorEastAsia"/>
              <w:noProof/>
              <w:lang w:eastAsia="de-AT"/>
            </w:rPr>
          </w:pPr>
          <w:hyperlink w:anchor="_Toc288989155" w:history="1">
            <w:r w:rsidRPr="00642196">
              <w:rPr>
                <w:rStyle w:val="Hyperlink"/>
                <w:noProof/>
              </w:rPr>
              <w:t>5.1.16</w:t>
            </w:r>
            <w:r>
              <w:rPr>
                <w:rFonts w:eastAsiaTheme="minorEastAsia"/>
                <w:noProof/>
                <w:lang w:eastAsia="de-AT"/>
              </w:rPr>
              <w:tab/>
            </w:r>
            <w:r w:rsidRPr="00642196">
              <w:rPr>
                <w:rStyle w:val="Hyperlink"/>
                <w:noProof/>
              </w:rPr>
              <w:t>Hinzufügen eines neuen Parameters zum Parametersets</w:t>
            </w:r>
            <w:r>
              <w:rPr>
                <w:noProof/>
                <w:webHidden/>
              </w:rPr>
              <w:tab/>
            </w:r>
            <w:r>
              <w:rPr>
                <w:noProof/>
                <w:webHidden/>
              </w:rPr>
              <w:fldChar w:fldCharType="begin"/>
            </w:r>
            <w:r>
              <w:rPr>
                <w:noProof/>
                <w:webHidden/>
              </w:rPr>
              <w:instrText xml:space="preserve"> PAGEREF _Toc288989155 \h </w:instrText>
            </w:r>
            <w:r>
              <w:rPr>
                <w:noProof/>
                <w:webHidden/>
              </w:rPr>
            </w:r>
            <w:r>
              <w:rPr>
                <w:noProof/>
                <w:webHidden/>
              </w:rPr>
              <w:fldChar w:fldCharType="separate"/>
            </w:r>
            <w:r>
              <w:rPr>
                <w:noProof/>
                <w:webHidden/>
              </w:rPr>
              <w:t>54</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56" w:history="1">
            <w:r w:rsidRPr="00642196">
              <w:rPr>
                <w:rStyle w:val="Hyperlink"/>
                <w:noProof/>
              </w:rPr>
              <w:t>5.1.17</w:t>
            </w:r>
            <w:r>
              <w:rPr>
                <w:rFonts w:eastAsiaTheme="minorEastAsia"/>
                <w:noProof/>
                <w:lang w:eastAsia="de-AT"/>
              </w:rPr>
              <w:tab/>
            </w:r>
            <w:r w:rsidRPr="00642196">
              <w:rPr>
                <w:rStyle w:val="Hyperlink"/>
                <w:noProof/>
              </w:rPr>
              <w:t>Überprüfung des Ablaufs der Diät (Manuel schau dir das nochmal an)</w:t>
            </w:r>
            <w:r>
              <w:rPr>
                <w:noProof/>
                <w:webHidden/>
              </w:rPr>
              <w:tab/>
            </w:r>
            <w:r>
              <w:rPr>
                <w:noProof/>
                <w:webHidden/>
              </w:rPr>
              <w:fldChar w:fldCharType="begin"/>
            </w:r>
            <w:r>
              <w:rPr>
                <w:noProof/>
                <w:webHidden/>
              </w:rPr>
              <w:instrText xml:space="preserve"> PAGEREF _Toc288989156 \h </w:instrText>
            </w:r>
            <w:r>
              <w:rPr>
                <w:noProof/>
                <w:webHidden/>
              </w:rPr>
            </w:r>
            <w:r>
              <w:rPr>
                <w:noProof/>
                <w:webHidden/>
              </w:rPr>
              <w:fldChar w:fldCharType="separate"/>
            </w:r>
            <w:r>
              <w:rPr>
                <w:noProof/>
                <w:webHidden/>
              </w:rPr>
              <w:t>55</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57" w:history="1">
            <w:r w:rsidRPr="00642196">
              <w:rPr>
                <w:rStyle w:val="Hyperlink"/>
                <w:noProof/>
              </w:rPr>
              <w:t>5.1.18</w:t>
            </w:r>
            <w:r>
              <w:rPr>
                <w:rFonts w:eastAsiaTheme="minorEastAsia"/>
                <w:noProof/>
                <w:lang w:eastAsia="de-AT"/>
              </w:rPr>
              <w:tab/>
            </w:r>
            <w:r w:rsidRPr="00642196">
              <w:rPr>
                <w:rStyle w:val="Hyperlink"/>
                <w:noProof/>
              </w:rPr>
              <w:t>Erstellung eines neuen Eintrags im Kontaktjournals (Patientenakte)</w:t>
            </w:r>
            <w:r>
              <w:rPr>
                <w:noProof/>
                <w:webHidden/>
              </w:rPr>
              <w:tab/>
            </w:r>
            <w:r>
              <w:rPr>
                <w:noProof/>
                <w:webHidden/>
              </w:rPr>
              <w:fldChar w:fldCharType="begin"/>
            </w:r>
            <w:r>
              <w:rPr>
                <w:noProof/>
                <w:webHidden/>
              </w:rPr>
              <w:instrText xml:space="preserve"> PAGEREF _Toc288989157 \h </w:instrText>
            </w:r>
            <w:r>
              <w:rPr>
                <w:noProof/>
                <w:webHidden/>
              </w:rPr>
            </w:r>
            <w:r>
              <w:rPr>
                <w:noProof/>
                <w:webHidden/>
              </w:rPr>
              <w:fldChar w:fldCharType="separate"/>
            </w:r>
            <w:r>
              <w:rPr>
                <w:noProof/>
                <w:webHidden/>
              </w:rPr>
              <w:t>56</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58" w:history="1">
            <w:r w:rsidRPr="00642196">
              <w:rPr>
                <w:rStyle w:val="Hyperlink"/>
                <w:noProof/>
              </w:rPr>
              <w:t>5.1.19</w:t>
            </w:r>
            <w:r>
              <w:rPr>
                <w:rFonts w:eastAsiaTheme="minorEastAsia"/>
                <w:noProof/>
                <w:lang w:eastAsia="de-AT"/>
              </w:rPr>
              <w:tab/>
            </w:r>
            <w:r w:rsidRPr="00642196">
              <w:rPr>
                <w:rStyle w:val="Hyperlink"/>
                <w:noProof/>
              </w:rPr>
              <w:t>Erstellung einer Blockdiät</w:t>
            </w:r>
            <w:r>
              <w:rPr>
                <w:noProof/>
                <w:webHidden/>
              </w:rPr>
              <w:tab/>
            </w:r>
            <w:r>
              <w:rPr>
                <w:noProof/>
                <w:webHidden/>
              </w:rPr>
              <w:fldChar w:fldCharType="begin"/>
            </w:r>
            <w:r>
              <w:rPr>
                <w:noProof/>
                <w:webHidden/>
              </w:rPr>
              <w:instrText xml:space="preserve"> PAGEREF _Toc288989158 \h </w:instrText>
            </w:r>
            <w:r>
              <w:rPr>
                <w:noProof/>
                <w:webHidden/>
              </w:rPr>
            </w:r>
            <w:r>
              <w:rPr>
                <w:noProof/>
                <w:webHidden/>
              </w:rPr>
              <w:fldChar w:fldCharType="separate"/>
            </w:r>
            <w:r>
              <w:rPr>
                <w:noProof/>
                <w:webHidden/>
              </w:rPr>
              <w:t>58</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59" w:history="1">
            <w:r w:rsidRPr="00642196">
              <w:rPr>
                <w:rStyle w:val="Hyperlink"/>
                <w:noProof/>
              </w:rPr>
              <w:t>5.1.20</w:t>
            </w:r>
            <w:r>
              <w:rPr>
                <w:rFonts w:eastAsiaTheme="minorEastAsia"/>
                <w:noProof/>
                <w:lang w:eastAsia="de-AT"/>
              </w:rPr>
              <w:tab/>
            </w:r>
            <w:r w:rsidRPr="00642196">
              <w:rPr>
                <w:rStyle w:val="Hyperlink"/>
                <w:noProof/>
              </w:rPr>
              <w:t>Ändern einer Blockdiät</w:t>
            </w:r>
            <w:r>
              <w:rPr>
                <w:noProof/>
                <w:webHidden/>
              </w:rPr>
              <w:tab/>
            </w:r>
            <w:r>
              <w:rPr>
                <w:noProof/>
                <w:webHidden/>
              </w:rPr>
              <w:fldChar w:fldCharType="begin"/>
            </w:r>
            <w:r>
              <w:rPr>
                <w:noProof/>
                <w:webHidden/>
              </w:rPr>
              <w:instrText xml:space="preserve"> PAGEREF _Toc288989159 \h </w:instrText>
            </w:r>
            <w:r>
              <w:rPr>
                <w:noProof/>
                <w:webHidden/>
              </w:rPr>
            </w:r>
            <w:r>
              <w:rPr>
                <w:noProof/>
                <w:webHidden/>
              </w:rPr>
              <w:fldChar w:fldCharType="separate"/>
            </w:r>
            <w:r>
              <w:rPr>
                <w:noProof/>
                <w:webHidden/>
              </w:rPr>
              <w:t>62</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60" w:history="1">
            <w:r w:rsidRPr="00642196">
              <w:rPr>
                <w:rStyle w:val="Hyperlink"/>
                <w:noProof/>
              </w:rPr>
              <w:t>5.1.21</w:t>
            </w:r>
            <w:r>
              <w:rPr>
                <w:rFonts w:eastAsiaTheme="minorEastAsia"/>
                <w:noProof/>
                <w:lang w:eastAsia="de-AT"/>
              </w:rPr>
              <w:tab/>
            </w:r>
            <w:r w:rsidRPr="00642196">
              <w:rPr>
                <w:rStyle w:val="Hyperlink"/>
                <w:noProof/>
              </w:rPr>
              <w:t>Erfassen von Parametern aus medizinischen Nebenbefunden (Für Asschließungskriterien)</w:t>
            </w:r>
            <w:r>
              <w:rPr>
                <w:noProof/>
                <w:webHidden/>
              </w:rPr>
              <w:tab/>
            </w:r>
            <w:r>
              <w:rPr>
                <w:noProof/>
                <w:webHidden/>
              </w:rPr>
              <w:fldChar w:fldCharType="begin"/>
            </w:r>
            <w:r>
              <w:rPr>
                <w:noProof/>
                <w:webHidden/>
              </w:rPr>
              <w:instrText xml:space="preserve"> PAGEREF _Toc288989160 \h </w:instrText>
            </w:r>
            <w:r>
              <w:rPr>
                <w:noProof/>
                <w:webHidden/>
              </w:rPr>
            </w:r>
            <w:r>
              <w:rPr>
                <w:noProof/>
                <w:webHidden/>
              </w:rPr>
              <w:fldChar w:fldCharType="separate"/>
            </w:r>
            <w:r>
              <w:rPr>
                <w:noProof/>
                <w:webHidden/>
              </w:rPr>
              <w:t>64</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61" w:history="1">
            <w:r w:rsidRPr="00642196">
              <w:rPr>
                <w:rStyle w:val="Hyperlink"/>
                <w:noProof/>
              </w:rPr>
              <w:t>5.1.22</w:t>
            </w:r>
            <w:r>
              <w:rPr>
                <w:rFonts w:eastAsiaTheme="minorEastAsia"/>
                <w:noProof/>
                <w:lang w:eastAsia="de-AT"/>
              </w:rPr>
              <w:tab/>
            </w:r>
            <w:r w:rsidRPr="00642196">
              <w:rPr>
                <w:rStyle w:val="Hyperlink"/>
                <w:noProof/>
              </w:rPr>
              <w:t>Erstellung der persönlichen Ausschließungskriterien des Patienten für Nahrungsmittel</w:t>
            </w:r>
            <w:r>
              <w:rPr>
                <w:noProof/>
                <w:webHidden/>
              </w:rPr>
              <w:tab/>
            </w:r>
            <w:r>
              <w:rPr>
                <w:noProof/>
                <w:webHidden/>
              </w:rPr>
              <w:fldChar w:fldCharType="begin"/>
            </w:r>
            <w:r>
              <w:rPr>
                <w:noProof/>
                <w:webHidden/>
              </w:rPr>
              <w:instrText xml:space="preserve"> PAGEREF _Toc288989161 \h </w:instrText>
            </w:r>
            <w:r>
              <w:rPr>
                <w:noProof/>
                <w:webHidden/>
              </w:rPr>
            </w:r>
            <w:r>
              <w:rPr>
                <w:noProof/>
                <w:webHidden/>
              </w:rPr>
              <w:fldChar w:fldCharType="separate"/>
            </w:r>
            <w:r>
              <w:rPr>
                <w:noProof/>
                <w:webHidden/>
              </w:rPr>
              <w:t>66</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62" w:history="1">
            <w:r w:rsidRPr="00642196">
              <w:rPr>
                <w:rStyle w:val="Hyperlink"/>
                <w:noProof/>
              </w:rPr>
              <w:t>5.1.23</w:t>
            </w:r>
            <w:r>
              <w:rPr>
                <w:rFonts w:eastAsiaTheme="minorEastAsia"/>
                <w:noProof/>
                <w:lang w:eastAsia="de-AT"/>
              </w:rPr>
              <w:tab/>
            </w:r>
            <w:r w:rsidRPr="00642196">
              <w:rPr>
                <w:rStyle w:val="Hyperlink"/>
                <w:noProof/>
              </w:rPr>
              <w:t>Erstellung eines Rezeptbüchleins</w:t>
            </w:r>
            <w:r>
              <w:rPr>
                <w:noProof/>
                <w:webHidden/>
              </w:rPr>
              <w:tab/>
            </w:r>
            <w:r>
              <w:rPr>
                <w:noProof/>
                <w:webHidden/>
              </w:rPr>
              <w:fldChar w:fldCharType="begin"/>
            </w:r>
            <w:r>
              <w:rPr>
                <w:noProof/>
                <w:webHidden/>
              </w:rPr>
              <w:instrText xml:space="preserve"> PAGEREF _Toc288989162 \h </w:instrText>
            </w:r>
            <w:r>
              <w:rPr>
                <w:noProof/>
                <w:webHidden/>
              </w:rPr>
            </w:r>
            <w:r>
              <w:rPr>
                <w:noProof/>
                <w:webHidden/>
              </w:rPr>
              <w:fldChar w:fldCharType="separate"/>
            </w:r>
            <w:r>
              <w:rPr>
                <w:noProof/>
                <w:webHidden/>
              </w:rPr>
              <w:t>68</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63" w:history="1">
            <w:r w:rsidRPr="00642196">
              <w:rPr>
                <w:rStyle w:val="Hyperlink"/>
                <w:noProof/>
              </w:rPr>
              <w:t>5.1.24</w:t>
            </w:r>
            <w:r>
              <w:rPr>
                <w:rFonts w:eastAsiaTheme="minorEastAsia"/>
                <w:noProof/>
                <w:lang w:eastAsia="de-AT"/>
              </w:rPr>
              <w:tab/>
            </w:r>
            <w:r w:rsidRPr="00642196">
              <w:rPr>
                <w:rStyle w:val="Hyperlink"/>
                <w:noProof/>
              </w:rPr>
              <w:t>Erstellung einer Gut &amp; Schlecht Liste</w:t>
            </w:r>
            <w:r>
              <w:rPr>
                <w:noProof/>
                <w:webHidden/>
              </w:rPr>
              <w:tab/>
            </w:r>
            <w:r>
              <w:rPr>
                <w:noProof/>
                <w:webHidden/>
              </w:rPr>
              <w:fldChar w:fldCharType="begin"/>
            </w:r>
            <w:r>
              <w:rPr>
                <w:noProof/>
                <w:webHidden/>
              </w:rPr>
              <w:instrText xml:space="preserve"> PAGEREF _Toc288989163 \h </w:instrText>
            </w:r>
            <w:r>
              <w:rPr>
                <w:noProof/>
                <w:webHidden/>
              </w:rPr>
            </w:r>
            <w:r>
              <w:rPr>
                <w:noProof/>
                <w:webHidden/>
              </w:rPr>
              <w:fldChar w:fldCharType="separate"/>
            </w:r>
            <w:r>
              <w:rPr>
                <w:noProof/>
                <w:webHidden/>
              </w:rPr>
              <w:t>71</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64" w:history="1">
            <w:r w:rsidRPr="00642196">
              <w:rPr>
                <w:rStyle w:val="Hyperlink"/>
                <w:noProof/>
              </w:rPr>
              <w:t>5.1.25</w:t>
            </w:r>
            <w:r>
              <w:rPr>
                <w:rFonts w:eastAsiaTheme="minorEastAsia"/>
                <w:noProof/>
                <w:lang w:eastAsia="de-AT"/>
              </w:rPr>
              <w:tab/>
            </w:r>
            <w:r w:rsidRPr="00642196">
              <w:rPr>
                <w:rStyle w:val="Hyperlink"/>
                <w:noProof/>
              </w:rPr>
              <w:t>Ernährungsempfehlung erstellen</w:t>
            </w:r>
            <w:r>
              <w:rPr>
                <w:noProof/>
                <w:webHidden/>
              </w:rPr>
              <w:tab/>
            </w:r>
            <w:r>
              <w:rPr>
                <w:noProof/>
                <w:webHidden/>
              </w:rPr>
              <w:fldChar w:fldCharType="begin"/>
            </w:r>
            <w:r>
              <w:rPr>
                <w:noProof/>
                <w:webHidden/>
              </w:rPr>
              <w:instrText xml:space="preserve"> PAGEREF _Toc288989164 \h </w:instrText>
            </w:r>
            <w:r>
              <w:rPr>
                <w:noProof/>
                <w:webHidden/>
              </w:rPr>
            </w:r>
            <w:r>
              <w:rPr>
                <w:noProof/>
                <w:webHidden/>
              </w:rPr>
              <w:fldChar w:fldCharType="separate"/>
            </w:r>
            <w:r>
              <w:rPr>
                <w:noProof/>
                <w:webHidden/>
              </w:rPr>
              <w:t>74</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65" w:history="1">
            <w:r w:rsidRPr="00642196">
              <w:rPr>
                <w:rStyle w:val="Hyperlink"/>
                <w:noProof/>
              </w:rPr>
              <w:t>5.1.26</w:t>
            </w:r>
            <w:r>
              <w:rPr>
                <w:rFonts w:eastAsiaTheme="minorEastAsia"/>
                <w:noProof/>
                <w:lang w:eastAsia="de-AT"/>
              </w:rPr>
              <w:tab/>
            </w:r>
            <w:r w:rsidRPr="00642196">
              <w:rPr>
                <w:rStyle w:val="Hyperlink"/>
                <w:noProof/>
              </w:rPr>
              <w:t>Ernährungsempfehlung ändern</w:t>
            </w:r>
            <w:r>
              <w:rPr>
                <w:noProof/>
                <w:webHidden/>
              </w:rPr>
              <w:tab/>
            </w:r>
            <w:r>
              <w:rPr>
                <w:noProof/>
                <w:webHidden/>
              </w:rPr>
              <w:fldChar w:fldCharType="begin"/>
            </w:r>
            <w:r>
              <w:rPr>
                <w:noProof/>
                <w:webHidden/>
              </w:rPr>
              <w:instrText xml:space="preserve"> PAGEREF _Toc288989165 \h </w:instrText>
            </w:r>
            <w:r>
              <w:rPr>
                <w:noProof/>
                <w:webHidden/>
              </w:rPr>
            </w:r>
            <w:r>
              <w:rPr>
                <w:noProof/>
                <w:webHidden/>
              </w:rPr>
              <w:fldChar w:fldCharType="separate"/>
            </w:r>
            <w:r>
              <w:rPr>
                <w:noProof/>
                <w:webHidden/>
              </w:rPr>
              <w:t>76</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66" w:history="1">
            <w:r w:rsidRPr="00642196">
              <w:rPr>
                <w:rStyle w:val="Hyperlink"/>
                <w:noProof/>
              </w:rPr>
              <w:t>5.1.27</w:t>
            </w:r>
            <w:r>
              <w:rPr>
                <w:rFonts w:eastAsiaTheme="minorEastAsia"/>
                <w:noProof/>
                <w:lang w:eastAsia="de-AT"/>
              </w:rPr>
              <w:tab/>
            </w:r>
            <w:r w:rsidRPr="00642196">
              <w:rPr>
                <w:rStyle w:val="Hyperlink"/>
                <w:noProof/>
              </w:rPr>
              <w:t>Patientenakt öffnen</w:t>
            </w:r>
            <w:r>
              <w:rPr>
                <w:noProof/>
                <w:webHidden/>
              </w:rPr>
              <w:tab/>
            </w:r>
            <w:r>
              <w:rPr>
                <w:noProof/>
                <w:webHidden/>
              </w:rPr>
              <w:fldChar w:fldCharType="begin"/>
            </w:r>
            <w:r>
              <w:rPr>
                <w:noProof/>
                <w:webHidden/>
              </w:rPr>
              <w:instrText xml:space="preserve"> PAGEREF _Toc288989166 \h </w:instrText>
            </w:r>
            <w:r>
              <w:rPr>
                <w:noProof/>
                <w:webHidden/>
              </w:rPr>
            </w:r>
            <w:r>
              <w:rPr>
                <w:noProof/>
                <w:webHidden/>
              </w:rPr>
              <w:fldChar w:fldCharType="separate"/>
            </w:r>
            <w:r>
              <w:rPr>
                <w:noProof/>
                <w:webHidden/>
              </w:rPr>
              <w:t>78</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67" w:history="1">
            <w:r w:rsidRPr="00642196">
              <w:rPr>
                <w:rStyle w:val="Hyperlink"/>
                <w:noProof/>
              </w:rPr>
              <w:t>5.1.28</w:t>
            </w:r>
            <w:r>
              <w:rPr>
                <w:rFonts w:eastAsiaTheme="minorEastAsia"/>
                <w:noProof/>
                <w:lang w:eastAsia="de-AT"/>
              </w:rPr>
              <w:tab/>
            </w:r>
            <w:r w:rsidRPr="00642196">
              <w:rPr>
                <w:rStyle w:val="Hyperlink"/>
                <w:noProof/>
              </w:rPr>
              <w:t>Stammdaten Anlegen</w:t>
            </w:r>
            <w:r>
              <w:rPr>
                <w:noProof/>
                <w:webHidden/>
              </w:rPr>
              <w:tab/>
            </w:r>
            <w:r>
              <w:rPr>
                <w:noProof/>
                <w:webHidden/>
              </w:rPr>
              <w:fldChar w:fldCharType="begin"/>
            </w:r>
            <w:r>
              <w:rPr>
                <w:noProof/>
                <w:webHidden/>
              </w:rPr>
              <w:instrText xml:space="preserve"> PAGEREF _Toc288989167 \h </w:instrText>
            </w:r>
            <w:r>
              <w:rPr>
                <w:noProof/>
                <w:webHidden/>
              </w:rPr>
            </w:r>
            <w:r>
              <w:rPr>
                <w:noProof/>
                <w:webHidden/>
              </w:rPr>
              <w:fldChar w:fldCharType="separate"/>
            </w:r>
            <w:r>
              <w:rPr>
                <w:noProof/>
                <w:webHidden/>
              </w:rPr>
              <w:t>80</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68" w:history="1">
            <w:r w:rsidRPr="00642196">
              <w:rPr>
                <w:rStyle w:val="Hyperlink"/>
                <w:noProof/>
              </w:rPr>
              <w:t>5.1.29</w:t>
            </w:r>
            <w:r>
              <w:rPr>
                <w:rFonts w:eastAsiaTheme="minorEastAsia"/>
                <w:noProof/>
                <w:lang w:eastAsia="de-AT"/>
              </w:rPr>
              <w:tab/>
            </w:r>
            <w:r w:rsidRPr="00642196">
              <w:rPr>
                <w:rStyle w:val="Hyperlink"/>
                <w:noProof/>
              </w:rPr>
              <w:t>Stammdaten pflegen/ändern</w:t>
            </w:r>
            <w:r>
              <w:rPr>
                <w:noProof/>
                <w:webHidden/>
              </w:rPr>
              <w:tab/>
            </w:r>
            <w:r>
              <w:rPr>
                <w:noProof/>
                <w:webHidden/>
              </w:rPr>
              <w:fldChar w:fldCharType="begin"/>
            </w:r>
            <w:r>
              <w:rPr>
                <w:noProof/>
                <w:webHidden/>
              </w:rPr>
              <w:instrText xml:space="preserve"> PAGEREF _Toc288989168 \h </w:instrText>
            </w:r>
            <w:r>
              <w:rPr>
                <w:noProof/>
                <w:webHidden/>
              </w:rPr>
            </w:r>
            <w:r>
              <w:rPr>
                <w:noProof/>
                <w:webHidden/>
              </w:rPr>
              <w:fldChar w:fldCharType="separate"/>
            </w:r>
            <w:r>
              <w:rPr>
                <w:noProof/>
                <w:webHidden/>
              </w:rPr>
              <w:t>82</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69" w:history="1">
            <w:r w:rsidRPr="00642196">
              <w:rPr>
                <w:rStyle w:val="Hyperlink"/>
                <w:noProof/>
              </w:rPr>
              <w:t>5.1.30</w:t>
            </w:r>
            <w:r>
              <w:rPr>
                <w:rFonts w:eastAsiaTheme="minorEastAsia"/>
                <w:noProof/>
                <w:lang w:eastAsia="de-AT"/>
              </w:rPr>
              <w:tab/>
            </w:r>
            <w:r w:rsidRPr="00642196">
              <w:rPr>
                <w:rStyle w:val="Hyperlink"/>
                <w:noProof/>
              </w:rPr>
              <w:t>Löschen von Ernährungsprotokollen</w:t>
            </w:r>
            <w:r>
              <w:rPr>
                <w:noProof/>
                <w:webHidden/>
              </w:rPr>
              <w:tab/>
            </w:r>
            <w:r>
              <w:rPr>
                <w:noProof/>
                <w:webHidden/>
              </w:rPr>
              <w:fldChar w:fldCharType="begin"/>
            </w:r>
            <w:r>
              <w:rPr>
                <w:noProof/>
                <w:webHidden/>
              </w:rPr>
              <w:instrText xml:space="preserve"> PAGEREF _Toc288989169 \h </w:instrText>
            </w:r>
            <w:r>
              <w:rPr>
                <w:noProof/>
                <w:webHidden/>
              </w:rPr>
            </w:r>
            <w:r>
              <w:rPr>
                <w:noProof/>
                <w:webHidden/>
              </w:rPr>
              <w:fldChar w:fldCharType="separate"/>
            </w:r>
            <w:r>
              <w:rPr>
                <w:noProof/>
                <w:webHidden/>
              </w:rPr>
              <w:t>84</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70" w:history="1">
            <w:r w:rsidRPr="00642196">
              <w:rPr>
                <w:rStyle w:val="Hyperlink"/>
                <w:noProof/>
              </w:rPr>
              <w:t>5.1.31</w:t>
            </w:r>
            <w:r>
              <w:rPr>
                <w:rFonts w:eastAsiaTheme="minorEastAsia"/>
                <w:noProof/>
                <w:lang w:eastAsia="de-AT"/>
              </w:rPr>
              <w:tab/>
            </w:r>
            <w:r w:rsidRPr="00642196">
              <w:rPr>
                <w:rStyle w:val="Hyperlink"/>
                <w:noProof/>
              </w:rPr>
              <w:t>Löschen einer Anamnese</w:t>
            </w:r>
            <w:r>
              <w:rPr>
                <w:noProof/>
                <w:webHidden/>
              </w:rPr>
              <w:tab/>
            </w:r>
            <w:r>
              <w:rPr>
                <w:noProof/>
                <w:webHidden/>
              </w:rPr>
              <w:fldChar w:fldCharType="begin"/>
            </w:r>
            <w:r>
              <w:rPr>
                <w:noProof/>
                <w:webHidden/>
              </w:rPr>
              <w:instrText xml:space="preserve"> PAGEREF _Toc288989170 \h </w:instrText>
            </w:r>
            <w:r>
              <w:rPr>
                <w:noProof/>
                <w:webHidden/>
              </w:rPr>
            </w:r>
            <w:r>
              <w:rPr>
                <w:noProof/>
                <w:webHidden/>
              </w:rPr>
              <w:fldChar w:fldCharType="separate"/>
            </w:r>
            <w:r>
              <w:rPr>
                <w:noProof/>
                <w:webHidden/>
              </w:rPr>
              <w:t>86</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71" w:history="1">
            <w:r w:rsidRPr="00642196">
              <w:rPr>
                <w:rStyle w:val="Hyperlink"/>
                <w:noProof/>
              </w:rPr>
              <w:t>5.1.32</w:t>
            </w:r>
            <w:r>
              <w:rPr>
                <w:rFonts w:eastAsiaTheme="minorEastAsia"/>
                <w:noProof/>
                <w:lang w:eastAsia="de-AT"/>
              </w:rPr>
              <w:tab/>
            </w:r>
            <w:r w:rsidRPr="00642196">
              <w:rPr>
                <w:rStyle w:val="Hyperlink"/>
                <w:noProof/>
              </w:rPr>
              <w:t>Löschen eines Lebensmittellisteneintrags</w:t>
            </w:r>
            <w:r>
              <w:rPr>
                <w:noProof/>
                <w:webHidden/>
              </w:rPr>
              <w:tab/>
            </w:r>
            <w:r>
              <w:rPr>
                <w:noProof/>
                <w:webHidden/>
              </w:rPr>
              <w:fldChar w:fldCharType="begin"/>
            </w:r>
            <w:r>
              <w:rPr>
                <w:noProof/>
                <w:webHidden/>
              </w:rPr>
              <w:instrText xml:space="preserve"> PAGEREF _Toc288989171 \h </w:instrText>
            </w:r>
            <w:r>
              <w:rPr>
                <w:noProof/>
                <w:webHidden/>
              </w:rPr>
            </w:r>
            <w:r>
              <w:rPr>
                <w:noProof/>
                <w:webHidden/>
              </w:rPr>
              <w:fldChar w:fldCharType="separate"/>
            </w:r>
            <w:r>
              <w:rPr>
                <w:noProof/>
                <w:webHidden/>
              </w:rPr>
              <w:t>87</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72" w:history="1">
            <w:r w:rsidRPr="00642196">
              <w:rPr>
                <w:rStyle w:val="Hyperlink"/>
                <w:noProof/>
              </w:rPr>
              <w:t>5.1.33</w:t>
            </w:r>
            <w:r>
              <w:rPr>
                <w:rFonts w:eastAsiaTheme="minorEastAsia"/>
                <w:noProof/>
                <w:lang w:eastAsia="de-AT"/>
              </w:rPr>
              <w:tab/>
            </w:r>
            <w:r w:rsidRPr="00642196">
              <w:rPr>
                <w:rStyle w:val="Hyperlink"/>
                <w:noProof/>
              </w:rPr>
              <w:t>Löschen (deaktivieren) eines Diätplanes</w:t>
            </w:r>
            <w:r>
              <w:rPr>
                <w:noProof/>
                <w:webHidden/>
              </w:rPr>
              <w:tab/>
            </w:r>
            <w:r>
              <w:rPr>
                <w:noProof/>
                <w:webHidden/>
              </w:rPr>
              <w:fldChar w:fldCharType="begin"/>
            </w:r>
            <w:r>
              <w:rPr>
                <w:noProof/>
                <w:webHidden/>
              </w:rPr>
              <w:instrText xml:space="preserve"> PAGEREF _Toc288989172 \h </w:instrText>
            </w:r>
            <w:r>
              <w:rPr>
                <w:noProof/>
                <w:webHidden/>
              </w:rPr>
            </w:r>
            <w:r>
              <w:rPr>
                <w:noProof/>
                <w:webHidden/>
              </w:rPr>
              <w:fldChar w:fldCharType="separate"/>
            </w:r>
            <w:r>
              <w:rPr>
                <w:noProof/>
                <w:webHidden/>
              </w:rPr>
              <w:t>89</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73" w:history="1">
            <w:r w:rsidRPr="00642196">
              <w:rPr>
                <w:rStyle w:val="Hyperlink"/>
                <w:noProof/>
              </w:rPr>
              <w:t>5.1.34</w:t>
            </w:r>
            <w:r>
              <w:rPr>
                <w:rFonts w:eastAsiaTheme="minorEastAsia"/>
                <w:noProof/>
                <w:lang w:eastAsia="de-AT"/>
              </w:rPr>
              <w:tab/>
            </w:r>
            <w:r w:rsidRPr="00642196">
              <w:rPr>
                <w:rStyle w:val="Hyperlink"/>
                <w:noProof/>
              </w:rPr>
              <w:t>Löschen eines Kochrezeptes</w:t>
            </w:r>
            <w:r>
              <w:rPr>
                <w:noProof/>
                <w:webHidden/>
              </w:rPr>
              <w:tab/>
            </w:r>
            <w:r>
              <w:rPr>
                <w:noProof/>
                <w:webHidden/>
              </w:rPr>
              <w:fldChar w:fldCharType="begin"/>
            </w:r>
            <w:r>
              <w:rPr>
                <w:noProof/>
                <w:webHidden/>
              </w:rPr>
              <w:instrText xml:space="preserve"> PAGEREF _Toc288989173 \h </w:instrText>
            </w:r>
            <w:r>
              <w:rPr>
                <w:noProof/>
                <w:webHidden/>
              </w:rPr>
            </w:r>
            <w:r>
              <w:rPr>
                <w:noProof/>
                <w:webHidden/>
              </w:rPr>
              <w:fldChar w:fldCharType="separate"/>
            </w:r>
            <w:r>
              <w:rPr>
                <w:noProof/>
                <w:webHidden/>
              </w:rPr>
              <w:t>90</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74" w:history="1">
            <w:r w:rsidRPr="00642196">
              <w:rPr>
                <w:rStyle w:val="Hyperlink"/>
                <w:noProof/>
              </w:rPr>
              <w:t>5.1.35</w:t>
            </w:r>
            <w:r>
              <w:rPr>
                <w:rFonts w:eastAsiaTheme="minorEastAsia"/>
                <w:noProof/>
                <w:lang w:eastAsia="de-AT"/>
              </w:rPr>
              <w:tab/>
            </w:r>
            <w:r w:rsidRPr="00642196">
              <w:rPr>
                <w:rStyle w:val="Hyperlink"/>
                <w:noProof/>
              </w:rPr>
              <w:t>Löschen eines Eintrages im Kontaktjournal</w:t>
            </w:r>
            <w:r>
              <w:rPr>
                <w:noProof/>
                <w:webHidden/>
              </w:rPr>
              <w:tab/>
            </w:r>
            <w:r>
              <w:rPr>
                <w:noProof/>
                <w:webHidden/>
              </w:rPr>
              <w:fldChar w:fldCharType="begin"/>
            </w:r>
            <w:r>
              <w:rPr>
                <w:noProof/>
                <w:webHidden/>
              </w:rPr>
              <w:instrText xml:space="preserve"> PAGEREF _Toc288989174 \h </w:instrText>
            </w:r>
            <w:r>
              <w:rPr>
                <w:noProof/>
                <w:webHidden/>
              </w:rPr>
            </w:r>
            <w:r>
              <w:rPr>
                <w:noProof/>
                <w:webHidden/>
              </w:rPr>
              <w:fldChar w:fldCharType="separate"/>
            </w:r>
            <w:r>
              <w:rPr>
                <w:noProof/>
                <w:webHidden/>
              </w:rPr>
              <w:t>91</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75" w:history="1">
            <w:r w:rsidRPr="00642196">
              <w:rPr>
                <w:rStyle w:val="Hyperlink"/>
                <w:noProof/>
              </w:rPr>
              <w:t>5.1.36</w:t>
            </w:r>
            <w:r>
              <w:rPr>
                <w:rFonts w:eastAsiaTheme="minorEastAsia"/>
                <w:noProof/>
                <w:lang w:eastAsia="de-AT"/>
              </w:rPr>
              <w:tab/>
            </w:r>
            <w:r w:rsidRPr="00642196">
              <w:rPr>
                <w:rStyle w:val="Hyperlink"/>
                <w:noProof/>
              </w:rPr>
              <w:t>Löschen eines Parameters</w:t>
            </w:r>
            <w:r>
              <w:rPr>
                <w:noProof/>
                <w:webHidden/>
              </w:rPr>
              <w:tab/>
            </w:r>
            <w:r>
              <w:rPr>
                <w:noProof/>
                <w:webHidden/>
              </w:rPr>
              <w:fldChar w:fldCharType="begin"/>
            </w:r>
            <w:r>
              <w:rPr>
                <w:noProof/>
                <w:webHidden/>
              </w:rPr>
              <w:instrText xml:space="preserve"> PAGEREF _Toc288989175 \h </w:instrText>
            </w:r>
            <w:r>
              <w:rPr>
                <w:noProof/>
                <w:webHidden/>
              </w:rPr>
            </w:r>
            <w:r>
              <w:rPr>
                <w:noProof/>
                <w:webHidden/>
              </w:rPr>
              <w:fldChar w:fldCharType="separate"/>
            </w:r>
            <w:r>
              <w:rPr>
                <w:noProof/>
                <w:webHidden/>
              </w:rPr>
              <w:t>93</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76" w:history="1">
            <w:r w:rsidRPr="00642196">
              <w:rPr>
                <w:rStyle w:val="Hyperlink"/>
                <w:noProof/>
              </w:rPr>
              <w:t>5.1.37</w:t>
            </w:r>
            <w:r>
              <w:rPr>
                <w:rFonts w:eastAsiaTheme="minorEastAsia"/>
                <w:noProof/>
                <w:lang w:eastAsia="de-AT"/>
              </w:rPr>
              <w:tab/>
            </w:r>
            <w:r w:rsidRPr="00642196">
              <w:rPr>
                <w:rStyle w:val="Hyperlink"/>
                <w:noProof/>
              </w:rPr>
              <w:t>Löschen eines Parametersets</w:t>
            </w:r>
            <w:r>
              <w:rPr>
                <w:noProof/>
                <w:webHidden/>
              </w:rPr>
              <w:tab/>
            </w:r>
            <w:r>
              <w:rPr>
                <w:noProof/>
                <w:webHidden/>
              </w:rPr>
              <w:fldChar w:fldCharType="begin"/>
            </w:r>
            <w:r>
              <w:rPr>
                <w:noProof/>
                <w:webHidden/>
              </w:rPr>
              <w:instrText xml:space="preserve"> PAGEREF _Toc288989176 \h </w:instrText>
            </w:r>
            <w:r>
              <w:rPr>
                <w:noProof/>
                <w:webHidden/>
              </w:rPr>
            </w:r>
            <w:r>
              <w:rPr>
                <w:noProof/>
                <w:webHidden/>
              </w:rPr>
              <w:fldChar w:fldCharType="separate"/>
            </w:r>
            <w:r>
              <w:rPr>
                <w:noProof/>
                <w:webHidden/>
              </w:rPr>
              <w:t>94</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77" w:history="1">
            <w:r w:rsidRPr="00642196">
              <w:rPr>
                <w:rStyle w:val="Hyperlink"/>
                <w:noProof/>
              </w:rPr>
              <w:t>5.1.38</w:t>
            </w:r>
            <w:r>
              <w:rPr>
                <w:rFonts w:eastAsiaTheme="minorEastAsia"/>
                <w:noProof/>
                <w:lang w:eastAsia="de-AT"/>
              </w:rPr>
              <w:tab/>
            </w:r>
            <w:r w:rsidRPr="00642196">
              <w:rPr>
                <w:rStyle w:val="Hyperlink"/>
                <w:noProof/>
              </w:rPr>
              <w:t>Ändern von Ausschließungskriterien für Nahrungsmittel</w:t>
            </w:r>
            <w:r>
              <w:rPr>
                <w:noProof/>
                <w:webHidden/>
              </w:rPr>
              <w:tab/>
            </w:r>
            <w:r>
              <w:rPr>
                <w:noProof/>
                <w:webHidden/>
              </w:rPr>
              <w:fldChar w:fldCharType="begin"/>
            </w:r>
            <w:r>
              <w:rPr>
                <w:noProof/>
                <w:webHidden/>
              </w:rPr>
              <w:instrText xml:space="preserve"> PAGEREF _Toc288989177 \h </w:instrText>
            </w:r>
            <w:r>
              <w:rPr>
                <w:noProof/>
                <w:webHidden/>
              </w:rPr>
            </w:r>
            <w:r>
              <w:rPr>
                <w:noProof/>
                <w:webHidden/>
              </w:rPr>
              <w:fldChar w:fldCharType="separate"/>
            </w:r>
            <w:r>
              <w:rPr>
                <w:noProof/>
                <w:webHidden/>
              </w:rPr>
              <w:t>95</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78" w:history="1">
            <w:r w:rsidRPr="00642196">
              <w:rPr>
                <w:rStyle w:val="Hyperlink"/>
                <w:noProof/>
              </w:rPr>
              <w:t>5.1.39</w:t>
            </w:r>
            <w:r>
              <w:rPr>
                <w:rFonts w:eastAsiaTheme="minorEastAsia"/>
                <w:noProof/>
                <w:lang w:eastAsia="de-AT"/>
              </w:rPr>
              <w:tab/>
            </w:r>
            <w:r w:rsidRPr="00642196">
              <w:rPr>
                <w:rStyle w:val="Hyperlink"/>
                <w:noProof/>
              </w:rPr>
              <w:t>Löschen einer Gut &amp; Schlecht Liste</w:t>
            </w:r>
            <w:r>
              <w:rPr>
                <w:noProof/>
                <w:webHidden/>
              </w:rPr>
              <w:tab/>
            </w:r>
            <w:r>
              <w:rPr>
                <w:noProof/>
                <w:webHidden/>
              </w:rPr>
              <w:fldChar w:fldCharType="begin"/>
            </w:r>
            <w:r>
              <w:rPr>
                <w:noProof/>
                <w:webHidden/>
              </w:rPr>
              <w:instrText xml:space="preserve"> PAGEREF _Toc288989178 \h </w:instrText>
            </w:r>
            <w:r>
              <w:rPr>
                <w:noProof/>
                <w:webHidden/>
              </w:rPr>
            </w:r>
            <w:r>
              <w:rPr>
                <w:noProof/>
                <w:webHidden/>
              </w:rPr>
              <w:fldChar w:fldCharType="separate"/>
            </w:r>
            <w:r>
              <w:rPr>
                <w:noProof/>
                <w:webHidden/>
              </w:rPr>
              <w:t>97</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79" w:history="1">
            <w:r w:rsidRPr="00642196">
              <w:rPr>
                <w:rStyle w:val="Hyperlink"/>
                <w:noProof/>
              </w:rPr>
              <w:t>5.1.40</w:t>
            </w:r>
            <w:r>
              <w:rPr>
                <w:rFonts w:eastAsiaTheme="minorEastAsia"/>
                <w:noProof/>
                <w:lang w:eastAsia="de-AT"/>
              </w:rPr>
              <w:tab/>
            </w:r>
            <w:r w:rsidRPr="00642196">
              <w:rPr>
                <w:rStyle w:val="Hyperlink"/>
                <w:noProof/>
              </w:rPr>
              <w:t>Mahlzeit erstellen</w:t>
            </w:r>
            <w:r>
              <w:rPr>
                <w:noProof/>
                <w:webHidden/>
              </w:rPr>
              <w:tab/>
            </w:r>
            <w:r>
              <w:rPr>
                <w:noProof/>
                <w:webHidden/>
              </w:rPr>
              <w:fldChar w:fldCharType="begin"/>
            </w:r>
            <w:r>
              <w:rPr>
                <w:noProof/>
                <w:webHidden/>
              </w:rPr>
              <w:instrText xml:space="preserve"> PAGEREF _Toc288989179 \h </w:instrText>
            </w:r>
            <w:r>
              <w:rPr>
                <w:noProof/>
                <w:webHidden/>
              </w:rPr>
            </w:r>
            <w:r>
              <w:rPr>
                <w:noProof/>
                <w:webHidden/>
              </w:rPr>
              <w:fldChar w:fldCharType="separate"/>
            </w:r>
            <w:r>
              <w:rPr>
                <w:noProof/>
                <w:webHidden/>
              </w:rPr>
              <w:t>98</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80" w:history="1">
            <w:r w:rsidRPr="00642196">
              <w:rPr>
                <w:rStyle w:val="Hyperlink"/>
                <w:noProof/>
              </w:rPr>
              <w:t>5.1.41</w:t>
            </w:r>
            <w:r>
              <w:rPr>
                <w:rFonts w:eastAsiaTheme="minorEastAsia"/>
                <w:noProof/>
                <w:lang w:eastAsia="de-AT"/>
              </w:rPr>
              <w:tab/>
            </w:r>
            <w:r w:rsidRPr="00642196">
              <w:rPr>
                <w:rStyle w:val="Hyperlink"/>
                <w:noProof/>
              </w:rPr>
              <w:t>Mahlzeit löschen</w:t>
            </w:r>
            <w:r>
              <w:rPr>
                <w:noProof/>
                <w:webHidden/>
              </w:rPr>
              <w:tab/>
            </w:r>
            <w:r>
              <w:rPr>
                <w:noProof/>
                <w:webHidden/>
              </w:rPr>
              <w:fldChar w:fldCharType="begin"/>
            </w:r>
            <w:r>
              <w:rPr>
                <w:noProof/>
                <w:webHidden/>
              </w:rPr>
              <w:instrText xml:space="preserve"> PAGEREF _Toc288989180 \h </w:instrText>
            </w:r>
            <w:r>
              <w:rPr>
                <w:noProof/>
                <w:webHidden/>
              </w:rPr>
            </w:r>
            <w:r>
              <w:rPr>
                <w:noProof/>
                <w:webHidden/>
              </w:rPr>
              <w:fldChar w:fldCharType="separate"/>
            </w:r>
            <w:r>
              <w:rPr>
                <w:noProof/>
                <w:webHidden/>
              </w:rPr>
              <w:t>101</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81" w:history="1">
            <w:r w:rsidRPr="00642196">
              <w:rPr>
                <w:rStyle w:val="Hyperlink"/>
                <w:noProof/>
              </w:rPr>
              <w:t>5.1.42</w:t>
            </w:r>
            <w:r>
              <w:rPr>
                <w:rFonts w:eastAsiaTheme="minorEastAsia"/>
                <w:noProof/>
                <w:lang w:eastAsia="de-AT"/>
              </w:rPr>
              <w:tab/>
            </w:r>
            <w:r w:rsidRPr="00642196">
              <w:rPr>
                <w:rStyle w:val="Hyperlink"/>
                <w:noProof/>
              </w:rPr>
              <w:t>Lebensmittel Suchen/Aussuchen</w:t>
            </w:r>
            <w:r>
              <w:rPr>
                <w:noProof/>
                <w:webHidden/>
              </w:rPr>
              <w:tab/>
            </w:r>
            <w:r>
              <w:rPr>
                <w:noProof/>
                <w:webHidden/>
              </w:rPr>
              <w:fldChar w:fldCharType="begin"/>
            </w:r>
            <w:r>
              <w:rPr>
                <w:noProof/>
                <w:webHidden/>
              </w:rPr>
              <w:instrText xml:space="preserve"> PAGEREF _Toc288989181 \h </w:instrText>
            </w:r>
            <w:r>
              <w:rPr>
                <w:noProof/>
                <w:webHidden/>
              </w:rPr>
            </w:r>
            <w:r>
              <w:rPr>
                <w:noProof/>
                <w:webHidden/>
              </w:rPr>
              <w:fldChar w:fldCharType="separate"/>
            </w:r>
            <w:r>
              <w:rPr>
                <w:noProof/>
                <w:webHidden/>
              </w:rPr>
              <w:t>103</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82" w:history="1">
            <w:r w:rsidRPr="00642196">
              <w:rPr>
                <w:rStyle w:val="Hyperlink"/>
                <w:noProof/>
              </w:rPr>
              <w:t>5.1.43</w:t>
            </w:r>
            <w:r>
              <w:rPr>
                <w:rFonts w:eastAsiaTheme="minorEastAsia"/>
                <w:noProof/>
                <w:lang w:eastAsia="de-AT"/>
              </w:rPr>
              <w:tab/>
            </w:r>
            <w:r w:rsidRPr="00642196">
              <w:rPr>
                <w:rStyle w:val="Hyperlink"/>
                <w:noProof/>
              </w:rPr>
              <w:t>Einloggen eines Users</w:t>
            </w:r>
            <w:r>
              <w:rPr>
                <w:noProof/>
                <w:webHidden/>
              </w:rPr>
              <w:tab/>
            </w:r>
            <w:r>
              <w:rPr>
                <w:noProof/>
                <w:webHidden/>
              </w:rPr>
              <w:fldChar w:fldCharType="begin"/>
            </w:r>
            <w:r>
              <w:rPr>
                <w:noProof/>
                <w:webHidden/>
              </w:rPr>
              <w:instrText xml:space="preserve"> PAGEREF _Toc288989182 \h </w:instrText>
            </w:r>
            <w:r>
              <w:rPr>
                <w:noProof/>
                <w:webHidden/>
              </w:rPr>
            </w:r>
            <w:r>
              <w:rPr>
                <w:noProof/>
                <w:webHidden/>
              </w:rPr>
              <w:fldChar w:fldCharType="separate"/>
            </w:r>
            <w:r>
              <w:rPr>
                <w:noProof/>
                <w:webHidden/>
              </w:rPr>
              <w:t>105</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83" w:history="1">
            <w:r w:rsidRPr="00642196">
              <w:rPr>
                <w:rStyle w:val="Hyperlink"/>
                <w:noProof/>
              </w:rPr>
              <w:t>5.1.44</w:t>
            </w:r>
            <w:r>
              <w:rPr>
                <w:rFonts w:eastAsiaTheme="minorEastAsia"/>
                <w:noProof/>
                <w:lang w:eastAsia="de-AT"/>
              </w:rPr>
              <w:tab/>
            </w:r>
            <w:r w:rsidRPr="00642196">
              <w:rPr>
                <w:rStyle w:val="Hyperlink"/>
                <w:noProof/>
              </w:rPr>
              <w:t>Zutatensuche</w:t>
            </w:r>
            <w:r>
              <w:rPr>
                <w:noProof/>
                <w:webHidden/>
              </w:rPr>
              <w:tab/>
            </w:r>
            <w:r>
              <w:rPr>
                <w:noProof/>
                <w:webHidden/>
              </w:rPr>
              <w:fldChar w:fldCharType="begin"/>
            </w:r>
            <w:r>
              <w:rPr>
                <w:noProof/>
                <w:webHidden/>
              </w:rPr>
              <w:instrText xml:space="preserve"> PAGEREF _Toc288989183 \h </w:instrText>
            </w:r>
            <w:r>
              <w:rPr>
                <w:noProof/>
                <w:webHidden/>
              </w:rPr>
            </w:r>
            <w:r>
              <w:rPr>
                <w:noProof/>
                <w:webHidden/>
              </w:rPr>
              <w:fldChar w:fldCharType="separate"/>
            </w:r>
            <w:r>
              <w:rPr>
                <w:noProof/>
                <w:webHidden/>
              </w:rPr>
              <w:t>107</w:t>
            </w:r>
            <w:r>
              <w:rPr>
                <w:noProof/>
                <w:webHidden/>
              </w:rPr>
              <w:fldChar w:fldCharType="end"/>
            </w:r>
          </w:hyperlink>
        </w:p>
        <w:p w:rsidR="00FB6062" w:rsidRDefault="00FB6062">
          <w:pPr>
            <w:pStyle w:val="Verzeichnis1"/>
            <w:tabs>
              <w:tab w:val="left" w:pos="440"/>
              <w:tab w:val="right" w:leader="dot" w:pos="9062"/>
            </w:tabs>
            <w:rPr>
              <w:rFonts w:eastAsiaTheme="minorEastAsia"/>
              <w:noProof/>
              <w:lang w:eastAsia="de-AT"/>
            </w:rPr>
          </w:pPr>
          <w:hyperlink w:anchor="_Toc288989184" w:history="1">
            <w:r w:rsidRPr="00642196">
              <w:rPr>
                <w:rStyle w:val="Hyperlink"/>
                <w:noProof/>
              </w:rPr>
              <w:t>6</w:t>
            </w:r>
            <w:r>
              <w:rPr>
                <w:rFonts w:eastAsiaTheme="minorEastAsia"/>
                <w:noProof/>
                <w:lang w:eastAsia="de-AT"/>
              </w:rPr>
              <w:tab/>
            </w:r>
            <w:r w:rsidRPr="00642196">
              <w:rPr>
                <w:rStyle w:val="Hyperlink"/>
                <w:noProof/>
              </w:rPr>
              <w:t>Nonfunktionale Anforderungen</w:t>
            </w:r>
            <w:r>
              <w:rPr>
                <w:noProof/>
                <w:webHidden/>
              </w:rPr>
              <w:tab/>
            </w:r>
            <w:r>
              <w:rPr>
                <w:noProof/>
                <w:webHidden/>
              </w:rPr>
              <w:fldChar w:fldCharType="begin"/>
            </w:r>
            <w:r>
              <w:rPr>
                <w:noProof/>
                <w:webHidden/>
              </w:rPr>
              <w:instrText xml:space="preserve"> PAGEREF _Toc288989184 \h </w:instrText>
            </w:r>
            <w:r>
              <w:rPr>
                <w:noProof/>
                <w:webHidden/>
              </w:rPr>
            </w:r>
            <w:r>
              <w:rPr>
                <w:noProof/>
                <w:webHidden/>
              </w:rPr>
              <w:fldChar w:fldCharType="separate"/>
            </w:r>
            <w:r>
              <w:rPr>
                <w:noProof/>
                <w:webHidden/>
              </w:rPr>
              <w:t>109</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185" w:history="1">
            <w:r w:rsidRPr="00642196">
              <w:rPr>
                <w:rStyle w:val="Hyperlink"/>
                <w:noProof/>
              </w:rPr>
              <w:t>6.1</w:t>
            </w:r>
            <w:r>
              <w:rPr>
                <w:rFonts w:eastAsiaTheme="minorEastAsia"/>
                <w:noProof/>
                <w:lang w:eastAsia="de-AT"/>
              </w:rPr>
              <w:tab/>
            </w:r>
            <w:r w:rsidRPr="00642196">
              <w:rPr>
                <w:rStyle w:val="Hyperlink"/>
                <w:noProof/>
              </w:rPr>
              <w:t>Regeln</w:t>
            </w:r>
            <w:r>
              <w:rPr>
                <w:noProof/>
                <w:webHidden/>
              </w:rPr>
              <w:tab/>
            </w:r>
            <w:r>
              <w:rPr>
                <w:noProof/>
                <w:webHidden/>
              </w:rPr>
              <w:fldChar w:fldCharType="begin"/>
            </w:r>
            <w:r>
              <w:rPr>
                <w:noProof/>
                <w:webHidden/>
              </w:rPr>
              <w:instrText xml:space="preserve"> PAGEREF _Toc288989185 \h </w:instrText>
            </w:r>
            <w:r>
              <w:rPr>
                <w:noProof/>
                <w:webHidden/>
              </w:rPr>
            </w:r>
            <w:r>
              <w:rPr>
                <w:noProof/>
                <w:webHidden/>
              </w:rPr>
              <w:fldChar w:fldCharType="separate"/>
            </w:r>
            <w:r>
              <w:rPr>
                <w:noProof/>
                <w:webHidden/>
              </w:rPr>
              <w:t>109</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186" w:history="1">
            <w:r w:rsidRPr="00642196">
              <w:rPr>
                <w:rStyle w:val="Hyperlink"/>
                <w:noProof/>
              </w:rPr>
              <w:t>6.2</w:t>
            </w:r>
            <w:r>
              <w:rPr>
                <w:rFonts w:eastAsiaTheme="minorEastAsia"/>
                <w:noProof/>
                <w:lang w:eastAsia="de-AT"/>
              </w:rPr>
              <w:tab/>
            </w:r>
            <w:r w:rsidRPr="00642196">
              <w:rPr>
                <w:rStyle w:val="Hyperlink"/>
                <w:noProof/>
              </w:rPr>
              <w:t>Usability</w:t>
            </w:r>
            <w:r>
              <w:rPr>
                <w:noProof/>
                <w:webHidden/>
              </w:rPr>
              <w:tab/>
            </w:r>
            <w:r>
              <w:rPr>
                <w:noProof/>
                <w:webHidden/>
              </w:rPr>
              <w:fldChar w:fldCharType="begin"/>
            </w:r>
            <w:r>
              <w:rPr>
                <w:noProof/>
                <w:webHidden/>
              </w:rPr>
              <w:instrText xml:space="preserve"> PAGEREF _Toc288989186 \h </w:instrText>
            </w:r>
            <w:r>
              <w:rPr>
                <w:noProof/>
                <w:webHidden/>
              </w:rPr>
            </w:r>
            <w:r>
              <w:rPr>
                <w:noProof/>
                <w:webHidden/>
              </w:rPr>
              <w:fldChar w:fldCharType="separate"/>
            </w:r>
            <w:r>
              <w:rPr>
                <w:noProof/>
                <w:webHidden/>
              </w:rPr>
              <w:t>109</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187" w:history="1">
            <w:r w:rsidRPr="00642196">
              <w:rPr>
                <w:rStyle w:val="Hyperlink"/>
                <w:noProof/>
              </w:rPr>
              <w:t>6.3</w:t>
            </w:r>
            <w:r>
              <w:rPr>
                <w:rFonts w:eastAsiaTheme="minorEastAsia"/>
                <w:noProof/>
                <w:lang w:eastAsia="de-AT"/>
              </w:rPr>
              <w:tab/>
            </w:r>
            <w:r w:rsidRPr="00642196">
              <w:rPr>
                <w:rStyle w:val="Hyperlink"/>
                <w:noProof/>
              </w:rPr>
              <w:t>Zuverlässigkeit</w:t>
            </w:r>
            <w:r>
              <w:rPr>
                <w:noProof/>
                <w:webHidden/>
              </w:rPr>
              <w:tab/>
            </w:r>
            <w:r>
              <w:rPr>
                <w:noProof/>
                <w:webHidden/>
              </w:rPr>
              <w:fldChar w:fldCharType="begin"/>
            </w:r>
            <w:r>
              <w:rPr>
                <w:noProof/>
                <w:webHidden/>
              </w:rPr>
              <w:instrText xml:space="preserve"> PAGEREF _Toc288989187 \h </w:instrText>
            </w:r>
            <w:r>
              <w:rPr>
                <w:noProof/>
                <w:webHidden/>
              </w:rPr>
            </w:r>
            <w:r>
              <w:rPr>
                <w:noProof/>
                <w:webHidden/>
              </w:rPr>
              <w:fldChar w:fldCharType="separate"/>
            </w:r>
            <w:r>
              <w:rPr>
                <w:noProof/>
                <w:webHidden/>
              </w:rPr>
              <w:t>109</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188" w:history="1">
            <w:r w:rsidRPr="00642196">
              <w:rPr>
                <w:rStyle w:val="Hyperlink"/>
                <w:noProof/>
              </w:rPr>
              <w:t>6.4</w:t>
            </w:r>
            <w:r>
              <w:rPr>
                <w:rFonts w:eastAsiaTheme="minorEastAsia"/>
                <w:noProof/>
                <w:lang w:eastAsia="de-AT"/>
              </w:rPr>
              <w:tab/>
            </w:r>
            <w:r w:rsidRPr="00642196">
              <w:rPr>
                <w:rStyle w:val="Hyperlink"/>
                <w:noProof/>
              </w:rPr>
              <w:t>Performanz</w:t>
            </w:r>
            <w:r>
              <w:rPr>
                <w:noProof/>
                <w:webHidden/>
              </w:rPr>
              <w:tab/>
            </w:r>
            <w:r>
              <w:rPr>
                <w:noProof/>
                <w:webHidden/>
              </w:rPr>
              <w:fldChar w:fldCharType="begin"/>
            </w:r>
            <w:r>
              <w:rPr>
                <w:noProof/>
                <w:webHidden/>
              </w:rPr>
              <w:instrText xml:space="preserve"> PAGEREF _Toc288989188 \h </w:instrText>
            </w:r>
            <w:r>
              <w:rPr>
                <w:noProof/>
                <w:webHidden/>
              </w:rPr>
            </w:r>
            <w:r>
              <w:rPr>
                <w:noProof/>
                <w:webHidden/>
              </w:rPr>
              <w:fldChar w:fldCharType="separate"/>
            </w:r>
            <w:r>
              <w:rPr>
                <w:noProof/>
                <w:webHidden/>
              </w:rPr>
              <w:t>109</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189" w:history="1">
            <w:r w:rsidRPr="00642196">
              <w:rPr>
                <w:rStyle w:val="Hyperlink"/>
                <w:noProof/>
              </w:rPr>
              <w:t>6.5</w:t>
            </w:r>
            <w:r>
              <w:rPr>
                <w:rFonts w:eastAsiaTheme="minorEastAsia"/>
                <w:noProof/>
                <w:lang w:eastAsia="de-AT"/>
              </w:rPr>
              <w:tab/>
            </w:r>
            <w:r w:rsidRPr="00642196">
              <w:rPr>
                <w:rStyle w:val="Hyperlink"/>
                <w:noProof/>
              </w:rPr>
              <w:t>Unterstützbarkeit</w:t>
            </w:r>
            <w:r>
              <w:rPr>
                <w:noProof/>
                <w:webHidden/>
              </w:rPr>
              <w:tab/>
            </w:r>
            <w:r>
              <w:rPr>
                <w:noProof/>
                <w:webHidden/>
              </w:rPr>
              <w:fldChar w:fldCharType="begin"/>
            </w:r>
            <w:r>
              <w:rPr>
                <w:noProof/>
                <w:webHidden/>
              </w:rPr>
              <w:instrText xml:space="preserve"> PAGEREF _Toc288989189 \h </w:instrText>
            </w:r>
            <w:r>
              <w:rPr>
                <w:noProof/>
                <w:webHidden/>
              </w:rPr>
            </w:r>
            <w:r>
              <w:rPr>
                <w:noProof/>
                <w:webHidden/>
              </w:rPr>
              <w:fldChar w:fldCharType="separate"/>
            </w:r>
            <w:r>
              <w:rPr>
                <w:noProof/>
                <w:webHidden/>
              </w:rPr>
              <w:t>109</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190" w:history="1">
            <w:r w:rsidRPr="00642196">
              <w:rPr>
                <w:rStyle w:val="Hyperlink"/>
                <w:noProof/>
              </w:rPr>
              <w:t>6.6</w:t>
            </w:r>
            <w:r>
              <w:rPr>
                <w:rFonts w:eastAsiaTheme="minorEastAsia"/>
                <w:noProof/>
                <w:lang w:eastAsia="de-AT"/>
              </w:rPr>
              <w:tab/>
            </w:r>
            <w:r w:rsidRPr="00642196">
              <w:rPr>
                <w:rStyle w:val="Hyperlink"/>
                <w:noProof/>
              </w:rPr>
              <w:t>Online Benutzerdokumentation und Help System</w:t>
            </w:r>
            <w:r>
              <w:rPr>
                <w:noProof/>
                <w:webHidden/>
              </w:rPr>
              <w:tab/>
            </w:r>
            <w:r>
              <w:rPr>
                <w:noProof/>
                <w:webHidden/>
              </w:rPr>
              <w:fldChar w:fldCharType="begin"/>
            </w:r>
            <w:r>
              <w:rPr>
                <w:noProof/>
                <w:webHidden/>
              </w:rPr>
              <w:instrText xml:space="preserve"> PAGEREF _Toc288989190 \h </w:instrText>
            </w:r>
            <w:r>
              <w:rPr>
                <w:noProof/>
                <w:webHidden/>
              </w:rPr>
            </w:r>
            <w:r>
              <w:rPr>
                <w:noProof/>
                <w:webHidden/>
              </w:rPr>
              <w:fldChar w:fldCharType="separate"/>
            </w:r>
            <w:r>
              <w:rPr>
                <w:noProof/>
                <w:webHidden/>
              </w:rPr>
              <w:t>109</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191" w:history="1">
            <w:r w:rsidRPr="00642196">
              <w:rPr>
                <w:rStyle w:val="Hyperlink"/>
                <w:noProof/>
              </w:rPr>
              <w:t>6.7</w:t>
            </w:r>
            <w:r>
              <w:rPr>
                <w:rFonts w:eastAsiaTheme="minorEastAsia"/>
                <w:noProof/>
                <w:lang w:eastAsia="de-AT"/>
              </w:rPr>
              <w:tab/>
            </w:r>
            <w:r w:rsidRPr="00642196">
              <w:rPr>
                <w:rStyle w:val="Hyperlink"/>
                <w:noProof/>
              </w:rPr>
              <w:t>zugekaufte Komponenten</w:t>
            </w:r>
            <w:r>
              <w:rPr>
                <w:noProof/>
                <w:webHidden/>
              </w:rPr>
              <w:tab/>
            </w:r>
            <w:r>
              <w:rPr>
                <w:noProof/>
                <w:webHidden/>
              </w:rPr>
              <w:fldChar w:fldCharType="begin"/>
            </w:r>
            <w:r>
              <w:rPr>
                <w:noProof/>
                <w:webHidden/>
              </w:rPr>
              <w:instrText xml:space="preserve"> PAGEREF _Toc288989191 \h </w:instrText>
            </w:r>
            <w:r>
              <w:rPr>
                <w:noProof/>
                <w:webHidden/>
              </w:rPr>
            </w:r>
            <w:r>
              <w:rPr>
                <w:noProof/>
                <w:webHidden/>
              </w:rPr>
              <w:fldChar w:fldCharType="separate"/>
            </w:r>
            <w:r>
              <w:rPr>
                <w:noProof/>
                <w:webHidden/>
              </w:rPr>
              <w:t>109</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192" w:history="1">
            <w:r w:rsidRPr="00642196">
              <w:rPr>
                <w:rStyle w:val="Hyperlink"/>
                <w:noProof/>
              </w:rPr>
              <w:t>6.8</w:t>
            </w:r>
            <w:r>
              <w:rPr>
                <w:rFonts w:eastAsiaTheme="minorEastAsia"/>
                <w:noProof/>
                <w:lang w:eastAsia="de-AT"/>
              </w:rPr>
              <w:tab/>
            </w:r>
            <w:r w:rsidRPr="00642196">
              <w:rPr>
                <w:rStyle w:val="Hyperlink"/>
                <w:noProof/>
              </w:rPr>
              <w:t>Schnittstellen</w:t>
            </w:r>
            <w:r>
              <w:rPr>
                <w:noProof/>
                <w:webHidden/>
              </w:rPr>
              <w:tab/>
            </w:r>
            <w:r>
              <w:rPr>
                <w:noProof/>
                <w:webHidden/>
              </w:rPr>
              <w:fldChar w:fldCharType="begin"/>
            </w:r>
            <w:r>
              <w:rPr>
                <w:noProof/>
                <w:webHidden/>
              </w:rPr>
              <w:instrText xml:space="preserve"> PAGEREF _Toc288989192 \h </w:instrText>
            </w:r>
            <w:r>
              <w:rPr>
                <w:noProof/>
                <w:webHidden/>
              </w:rPr>
            </w:r>
            <w:r>
              <w:rPr>
                <w:noProof/>
                <w:webHidden/>
              </w:rPr>
              <w:fldChar w:fldCharType="separate"/>
            </w:r>
            <w:r>
              <w:rPr>
                <w:noProof/>
                <w:webHidden/>
              </w:rPr>
              <w:t>109</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93" w:history="1">
            <w:r w:rsidRPr="00642196">
              <w:rPr>
                <w:rStyle w:val="Hyperlink"/>
                <w:noProof/>
              </w:rPr>
              <w:t>6.8.1</w:t>
            </w:r>
            <w:r>
              <w:rPr>
                <w:rFonts w:eastAsiaTheme="minorEastAsia"/>
                <w:noProof/>
                <w:lang w:eastAsia="de-AT"/>
              </w:rPr>
              <w:tab/>
            </w:r>
            <w:r w:rsidRPr="00642196">
              <w:rPr>
                <w:rStyle w:val="Hyperlink"/>
                <w:noProof/>
              </w:rPr>
              <w:t>Benutzerschnittstellen</w:t>
            </w:r>
            <w:r>
              <w:rPr>
                <w:noProof/>
                <w:webHidden/>
              </w:rPr>
              <w:tab/>
            </w:r>
            <w:r>
              <w:rPr>
                <w:noProof/>
                <w:webHidden/>
              </w:rPr>
              <w:fldChar w:fldCharType="begin"/>
            </w:r>
            <w:r>
              <w:rPr>
                <w:noProof/>
                <w:webHidden/>
              </w:rPr>
              <w:instrText xml:space="preserve"> PAGEREF _Toc288989193 \h </w:instrText>
            </w:r>
            <w:r>
              <w:rPr>
                <w:noProof/>
                <w:webHidden/>
              </w:rPr>
            </w:r>
            <w:r>
              <w:rPr>
                <w:noProof/>
                <w:webHidden/>
              </w:rPr>
              <w:fldChar w:fldCharType="separate"/>
            </w:r>
            <w:r>
              <w:rPr>
                <w:noProof/>
                <w:webHidden/>
              </w:rPr>
              <w:t>110</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94" w:history="1">
            <w:r w:rsidRPr="00642196">
              <w:rPr>
                <w:rStyle w:val="Hyperlink"/>
                <w:noProof/>
              </w:rPr>
              <w:t>6.8.2</w:t>
            </w:r>
            <w:r>
              <w:rPr>
                <w:rFonts w:eastAsiaTheme="minorEastAsia"/>
                <w:noProof/>
                <w:lang w:eastAsia="de-AT"/>
              </w:rPr>
              <w:tab/>
            </w:r>
            <w:r w:rsidRPr="00642196">
              <w:rPr>
                <w:rStyle w:val="Hyperlink"/>
                <w:noProof/>
              </w:rPr>
              <w:t>Software Schnittstellen</w:t>
            </w:r>
            <w:r>
              <w:rPr>
                <w:noProof/>
                <w:webHidden/>
              </w:rPr>
              <w:tab/>
            </w:r>
            <w:r>
              <w:rPr>
                <w:noProof/>
                <w:webHidden/>
              </w:rPr>
              <w:fldChar w:fldCharType="begin"/>
            </w:r>
            <w:r>
              <w:rPr>
                <w:noProof/>
                <w:webHidden/>
              </w:rPr>
              <w:instrText xml:space="preserve"> PAGEREF _Toc288989194 \h </w:instrText>
            </w:r>
            <w:r>
              <w:rPr>
                <w:noProof/>
                <w:webHidden/>
              </w:rPr>
            </w:r>
            <w:r>
              <w:rPr>
                <w:noProof/>
                <w:webHidden/>
              </w:rPr>
              <w:fldChar w:fldCharType="separate"/>
            </w:r>
            <w:r>
              <w:rPr>
                <w:noProof/>
                <w:webHidden/>
              </w:rPr>
              <w:t>110</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195" w:history="1">
            <w:r w:rsidRPr="00642196">
              <w:rPr>
                <w:rStyle w:val="Hyperlink"/>
                <w:noProof/>
              </w:rPr>
              <w:t>6.8.3</w:t>
            </w:r>
            <w:r>
              <w:rPr>
                <w:rFonts w:eastAsiaTheme="minorEastAsia"/>
                <w:noProof/>
                <w:lang w:eastAsia="de-AT"/>
              </w:rPr>
              <w:tab/>
            </w:r>
            <w:r w:rsidRPr="00642196">
              <w:rPr>
                <w:rStyle w:val="Hyperlink"/>
                <w:noProof/>
              </w:rPr>
              <w:t>Kommunikationsschnittstellen</w:t>
            </w:r>
            <w:r>
              <w:rPr>
                <w:noProof/>
                <w:webHidden/>
              </w:rPr>
              <w:tab/>
            </w:r>
            <w:r>
              <w:rPr>
                <w:noProof/>
                <w:webHidden/>
              </w:rPr>
              <w:fldChar w:fldCharType="begin"/>
            </w:r>
            <w:r>
              <w:rPr>
                <w:noProof/>
                <w:webHidden/>
              </w:rPr>
              <w:instrText xml:space="preserve"> PAGEREF _Toc288989195 \h </w:instrText>
            </w:r>
            <w:r>
              <w:rPr>
                <w:noProof/>
                <w:webHidden/>
              </w:rPr>
            </w:r>
            <w:r>
              <w:rPr>
                <w:noProof/>
                <w:webHidden/>
              </w:rPr>
              <w:fldChar w:fldCharType="separate"/>
            </w:r>
            <w:r>
              <w:rPr>
                <w:noProof/>
                <w:webHidden/>
              </w:rPr>
              <w:t>110</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196" w:history="1">
            <w:r w:rsidRPr="00642196">
              <w:rPr>
                <w:rStyle w:val="Hyperlink"/>
                <w:noProof/>
              </w:rPr>
              <w:t>6.9</w:t>
            </w:r>
            <w:r>
              <w:rPr>
                <w:rFonts w:eastAsiaTheme="minorEastAsia"/>
                <w:noProof/>
                <w:lang w:eastAsia="de-AT"/>
              </w:rPr>
              <w:tab/>
            </w:r>
            <w:r w:rsidRPr="00642196">
              <w:rPr>
                <w:rStyle w:val="Hyperlink"/>
                <w:noProof/>
              </w:rPr>
              <w:t>zusätzlicher Lizenzierungen</w:t>
            </w:r>
            <w:r>
              <w:rPr>
                <w:noProof/>
                <w:webHidden/>
              </w:rPr>
              <w:tab/>
            </w:r>
            <w:r>
              <w:rPr>
                <w:noProof/>
                <w:webHidden/>
              </w:rPr>
              <w:fldChar w:fldCharType="begin"/>
            </w:r>
            <w:r>
              <w:rPr>
                <w:noProof/>
                <w:webHidden/>
              </w:rPr>
              <w:instrText xml:space="preserve"> PAGEREF _Toc288989196 \h </w:instrText>
            </w:r>
            <w:r>
              <w:rPr>
                <w:noProof/>
                <w:webHidden/>
              </w:rPr>
            </w:r>
            <w:r>
              <w:rPr>
                <w:noProof/>
                <w:webHidden/>
              </w:rPr>
              <w:fldChar w:fldCharType="separate"/>
            </w:r>
            <w:r>
              <w:rPr>
                <w:noProof/>
                <w:webHidden/>
              </w:rPr>
              <w:t>110</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197" w:history="1">
            <w:r w:rsidRPr="00642196">
              <w:rPr>
                <w:rStyle w:val="Hyperlink"/>
                <w:noProof/>
              </w:rPr>
              <w:t>6.10</w:t>
            </w:r>
            <w:r>
              <w:rPr>
                <w:rFonts w:eastAsiaTheme="minorEastAsia"/>
                <w:noProof/>
                <w:lang w:eastAsia="de-AT"/>
              </w:rPr>
              <w:tab/>
            </w:r>
            <w:r w:rsidRPr="00642196">
              <w:rPr>
                <w:rStyle w:val="Hyperlink"/>
                <w:noProof/>
              </w:rPr>
              <w:t>Copyright und andere rechtliche Anforderungen</w:t>
            </w:r>
            <w:r>
              <w:rPr>
                <w:noProof/>
                <w:webHidden/>
              </w:rPr>
              <w:tab/>
            </w:r>
            <w:r>
              <w:rPr>
                <w:noProof/>
                <w:webHidden/>
              </w:rPr>
              <w:fldChar w:fldCharType="begin"/>
            </w:r>
            <w:r>
              <w:rPr>
                <w:noProof/>
                <w:webHidden/>
              </w:rPr>
              <w:instrText xml:space="preserve"> PAGEREF _Toc288989197 \h </w:instrText>
            </w:r>
            <w:r>
              <w:rPr>
                <w:noProof/>
                <w:webHidden/>
              </w:rPr>
            </w:r>
            <w:r>
              <w:rPr>
                <w:noProof/>
                <w:webHidden/>
              </w:rPr>
              <w:fldChar w:fldCharType="separate"/>
            </w:r>
            <w:r>
              <w:rPr>
                <w:noProof/>
                <w:webHidden/>
              </w:rPr>
              <w:t>110</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198" w:history="1">
            <w:r w:rsidRPr="00642196">
              <w:rPr>
                <w:rStyle w:val="Hyperlink"/>
                <w:noProof/>
              </w:rPr>
              <w:t>6.11</w:t>
            </w:r>
            <w:r>
              <w:rPr>
                <w:rFonts w:eastAsiaTheme="minorEastAsia"/>
                <w:noProof/>
                <w:lang w:eastAsia="de-AT"/>
              </w:rPr>
              <w:tab/>
            </w:r>
            <w:r w:rsidRPr="00642196">
              <w:rPr>
                <w:rStyle w:val="Hyperlink"/>
                <w:noProof/>
              </w:rPr>
              <w:t>Anzuwendende Standards</w:t>
            </w:r>
            <w:r>
              <w:rPr>
                <w:noProof/>
                <w:webHidden/>
              </w:rPr>
              <w:tab/>
            </w:r>
            <w:r>
              <w:rPr>
                <w:noProof/>
                <w:webHidden/>
              </w:rPr>
              <w:fldChar w:fldCharType="begin"/>
            </w:r>
            <w:r>
              <w:rPr>
                <w:noProof/>
                <w:webHidden/>
              </w:rPr>
              <w:instrText xml:space="preserve"> PAGEREF _Toc288989198 \h </w:instrText>
            </w:r>
            <w:r>
              <w:rPr>
                <w:noProof/>
                <w:webHidden/>
              </w:rPr>
            </w:r>
            <w:r>
              <w:rPr>
                <w:noProof/>
                <w:webHidden/>
              </w:rPr>
              <w:fldChar w:fldCharType="separate"/>
            </w:r>
            <w:r>
              <w:rPr>
                <w:noProof/>
                <w:webHidden/>
              </w:rPr>
              <w:t>110</w:t>
            </w:r>
            <w:r>
              <w:rPr>
                <w:noProof/>
                <w:webHidden/>
              </w:rPr>
              <w:fldChar w:fldCharType="end"/>
            </w:r>
          </w:hyperlink>
        </w:p>
        <w:p w:rsidR="00FB6062" w:rsidRDefault="00FB6062">
          <w:pPr>
            <w:pStyle w:val="Verzeichnis1"/>
            <w:tabs>
              <w:tab w:val="left" w:pos="440"/>
              <w:tab w:val="right" w:leader="dot" w:pos="9062"/>
            </w:tabs>
            <w:rPr>
              <w:rFonts w:eastAsiaTheme="minorEastAsia"/>
              <w:noProof/>
              <w:lang w:eastAsia="de-AT"/>
            </w:rPr>
          </w:pPr>
          <w:hyperlink w:anchor="_Toc288989199" w:history="1">
            <w:r w:rsidRPr="00642196">
              <w:rPr>
                <w:rStyle w:val="Hyperlink"/>
                <w:noProof/>
              </w:rPr>
              <w:t>7</w:t>
            </w:r>
            <w:r>
              <w:rPr>
                <w:rFonts w:eastAsiaTheme="minorEastAsia"/>
                <w:noProof/>
                <w:lang w:eastAsia="de-AT"/>
              </w:rPr>
              <w:tab/>
            </w:r>
            <w:r w:rsidRPr="00642196">
              <w:rPr>
                <w:rStyle w:val="Hyperlink"/>
                <w:noProof/>
              </w:rPr>
              <w:t>Iterationsplan (Timeboxes)</w:t>
            </w:r>
            <w:r>
              <w:rPr>
                <w:noProof/>
                <w:webHidden/>
              </w:rPr>
              <w:tab/>
            </w:r>
            <w:r>
              <w:rPr>
                <w:noProof/>
                <w:webHidden/>
              </w:rPr>
              <w:fldChar w:fldCharType="begin"/>
            </w:r>
            <w:r>
              <w:rPr>
                <w:noProof/>
                <w:webHidden/>
              </w:rPr>
              <w:instrText xml:space="preserve"> PAGEREF _Toc288989199 \h </w:instrText>
            </w:r>
            <w:r>
              <w:rPr>
                <w:noProof/>
                <w:webHidden/>
              </w:rPr>
            </w:r>
            <w:r>
              <w:rPr>
                <w:noProof/>
                <w:webHidden/>
              </w:rPr>
              <w:fldChar w:fldCharType="separate"/>
            </w:r>
            <w:r>
              <w:rPr>
                <w:noProof/>
                <w:webHidden/>
              </w:rPr>
              <w:t>111</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200" w:history="1">
            <w:r w:rsidRPr="00642196">
              <w:rPr>
                <w:rStyle w:val="Hyperlink"/>
                <w:noProof/>
              </w:rPr>
              <w:t>7.1</w:t>
            </w:r>
            <w:r>
              <w:rPr>
                <w:rFonts w:eastAsiaTheme="minorEastAsia"/>
                <w:noProof/>
                <w:lang w:eastAsia="de-AT"/>
              </w:rPr>
              <w:tab/>
            </w:r>
            <w:r w:rsidRPr="00642196">
              <w:rPr>
                <w:rStyle w:val="Hyperlink"/>
                <w:noProof/>
              </w:rPr>
              <w:t>Überblick</w:t>
            </w:r>
            <w:r>
              <w:rPr>
                <w:noProof/>
                <w:webHidden/>
              </w:rPr>
              <w:tab/>
            </w:r>
            <w:r>
              <w:rPr>
                <w:noProof/>
                <w:webHidden/>
              </w:rPr>
              <w:fldChar w:fldCharType="begin"/>
            </w:r>
            <w:r>
              <w:rPr>
                <w:noProof/>
                <w:webHidden/>
              </w:rPr>
              <w:instrText xml:space="preserve"> PAGEREF _Toc288989200 \h </w:instrText>
            </w:r>
            <w:r>
              <w:rPr>
                <w:noProof/>
                <w:webHidden/>
              </w:rPr>
            </w:r>
            <w:r>
              <w:rPr>
                <w:noProof/>
                <w:webHidden/>
              </w:rPr>
              <w:fldChar w:fldCharType="separate"/>
            </w:r>
            <w:r>
              <w:rPr>
                <w:noProof/>
                <w:webHidden/>
              </w:rPr>
              <w:t>111</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201" w:history="1">
            <w:r w:rsidRPr="00642196">
              <w:rPr>
                <w:rStyle w:val="Hyperlink"/>
                <w:noProof/>
              </w:rPr>
              <w:t>7.2</w:t>
            </w:r>
            <w:r>
              <w:rPr>
                <w:rFonts w:eastAsiaTheme="minorEastAsia"/>
                <w:noProof/>
                <w:lang w:eastAsia="de-AT"/>
              </w:rPr>
              <w:tab/>
            </w:r>
            <w:r w:rsidRPr="00642196">
              <w:rPr>
                <w:rStyle w:val="Hyperlink"/>
                <w:noProof/>
              </w:rPr>
              <w:t>Timebox 1</w:t>
            </w:r>
            <w:r>
              <w:rPr>
                <w:noProof/>
                <w:webHidden/>
              </w:rPr>
              <w:tab/>
            </w:r>
            <w:r>
              <w:rPr>
                <w:noProof/>
                <w:webHidden/>
              </w:rPr>
              <w:fldChar w:fldCharType="begin"/>
            </w:r>
            <w:r>
              <w:rPr>
                <w:noProof/>
                <w:webHidden/>
              </w:rPr>
              <w:instrText xml:space="preserve"> PAGEREF _Toc288989201 \h </w:instrText>
            </w:r>
            <w:r>
              <w:rPr>
                <w:noProof/>
                <w:webHidden/>
              </w:rPr>
            </w:r>
            <w:r>
              <w:rPr>
                <w:noProof/>
                <w:webHidden/>
              </w:rPr>
              <w:fldChar w:fldCharType="separate"/>
            </w:r>
            <w:r>
              <w:rPr>
                <w:noProof/>
                <w:webHidden/>
              </w:rPr>
              <w:t>111</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202" w:history="1">
            <w:r w:rsidRPr="00642196">
              <w:rPr>
                <w:rStyle w:val="Hyperlink"/>
                <w:noProof/>
              </w:rPr>
              <w:t>7.2.1</w:t>
            </w:r>
            <w:r>
              <w:rPr>
                <w:rFonts w:eastAsiaTheme="minorEastAsia"/>
                <w:noProof/>
                <w:lang w:eastAsia="de-AT"/>
              </w:rPr>
              <w:tab/>
            </w:r>
            <w:r w:rsidRPr="00642196">
              <w:rPr>
                <w:rStyle w:val="Hyperlink"/>
                <w:noProof/>
              </w:rPr>
              <w:t>Benutzungsfälle (UseCases)</w:t>
            </w:r>
            <w:r>
              <w:rPr>
                <w:noProof/>
                <w:webHidden/>
              </w:rPr>
              <w:tab/>
            </w:r>
            <w:r>
              <w:rPr>
                <w:noProof/>
                <w:webHidden/>
              </w:rPr>
              <w:fldChar w:fldCharType="begin"/>
            </w:r>
            <w:r>
              <w:rPr>
                <w:noProof/>
                <w:webHidden/>
              </w:rPr>
              <w:instrText xml:space="preserve"> PAGEREF _Toc288989202 \h </w:instrText>
            </w:r>
            <w:r>
              <w:rPr>
                <w:noProof/>
                <w:webHidden/>
              </w:rPr>
            </w:r>
            <w:r>
              <w:rPr>
                <w:noProof/>
                <w:webHidden/>
              </w:rPr>
              <w:fldChar w:fldCharType="separate"/>
            </w:r>
            <w:r>
              <w:rPr>
                <w:noProof/>
                <w:webHidden/>
              </w:rPr>
              <w:t>111</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203" w:history="1">
            <w:r w:rsidRPr="00642196">
              <w:rPr>
                <w:rStyle w:val="Hyperlink"/>
                <w:noProof/>
              </w:rPr>
              <w:t>7.2.2</w:t>
            </w:r>
            <w:r>
              <w:rPr>
                <w:rFonts w:eastAsiaTheme="minorEastAsia"/>
                <w:noProof/>
                <w:lang w:eastAsia="de-AT"/>
              </w:rPr>
              <w:tab/>
            </w:r>
            <w:r w:rsidRPr="00642196">
              <w:rPr>
                <w:rStyle w:val="Hyperlink"/>
                <w:noProof/>
              </w:rPr>
              <w:t>Architektur</w:t>
            </w:r>
            <w:r>
              <w:rPr>
                <w:noProof/>
                <w:webHidden/>
              </w:rPr>
              <w:tab/>
            </w:r>
            <w:r>
              <w:rPr>
                <w:noProof/>
                <w:webHidden/>
              </w:rPr>
              <w:fldChar w:fldCharType="begin"/>
            </w:r>
            <w:r>
              <w:rPr>
                <w:noProof/>
                <w:webHidden/>
              </w:rPr>
              <w:instrText xml:space="preserve"> PAGEREF _Toc288989203 \h </w:instrText>
            </w:r>
            <w:r>
              <w:rPr>
                <w:noProof/>
                <w:webHidden/>
              </w:rPr>
            </w:r>
            <w:r>
              <w:rPr>
                <w:noProof/>
                <w:webHidden/>
              </w:rPr>
              <w:fldChar w:fldCharType="separate"/>
            </w:r>
            <w:r>
              <w:rPr>
                <w:noProof/>
                <w:webHidden/>
              </w:rPr>
              <w:t>112</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204" w:history="1">
            <w:r w:rsidRPr="00642196">
              <w:rPr>
                <w:rStyle w:val="Hyperlink"/>
                <w:noProof/>
              </w:rPr>
              <w:t>7.2.3</w:t>
            </w:r>
            <w:r>
              <w:rPr>
                <w:rFonts w:eastAsiaTheme="minorEastAsia"/>
                <w:noProof/>
                <w:lang w:eastAsia="de-AT"/>
              </w:rPr>
              <w:tab/>
            </w:r>
            <w:r w:rsidRPr="00642196">
              <w:rPr>
                <w:rStyle w:val="Hyperlink"/>
                <w:noProof/>
              </w:rPr>
              <w:t>Deliverables</w:t>
            </w:r>
            <w:r>
              <w:rPr>
                <w:noProof/>
                <w:webHidden/>
              </w:rPr>
              <w:tab/>
            </w:r>
            <w:r>
              <w:rPr>
                <w:noProof/>
                <w:webHidden/>
              </w:rPr>
              <w:fldChar w:fldCharType="begin"/>
            </w:r>
            <w:r>
              <w:rPr>
                <w:noProof/>
                <w:webHidden/>
              </w:rPr>
              <w:instrText xml:space="preserve"> PAGEREF _Toc288989204 \h </w:instrText>
            </w:r>
            <w:r>
              <w:rPr>
                <w:noProof/>
                <w:webHidden/>
              </w:rPr>
            </w:r>
            <w:r>
              <w:rPr>
                <w:noProof/>
                <w:webHidden/>
              </w:rPr>
              <w:fldChar w:fldCharType="separate"/>
            </w:r>
            <w:r>
              <w:rPr>
                <w:noProof/>
                <w:webHidden/>
              </w:rPr>
              <w:t>112</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205" w:history="1">
            <w:r w:rsidRPr="00642196">
              <w:rPr>
                <w:rStyle w:val="Hyperlink"/>
                <w:noProof/>
              </w:rPr>
              <w:t>7.3</w:t>
            </w:r>
            <w:r>
              <w:rPr>
                <w:rFonts w:eastAsiaTheme="minorEastAsia"/>
                <w:noProof/>
                <w:lang w:eastAsia="de-AT"/>
              </w:rPr>
              <w:tab/>
            </w:r>
            <w:r w:rsidRPr="00642196">
              <w:rPr>
                <w:rStyle w:val="Hyperlink"/>
                <w:noProof/>
              </w:rPr>
              <w:t>Timebox 2</w:t>
            </w:r>
            <w:r>
              <w:rPr>
                <w:noProof/>
                <w:webHidden/>
              </w:rPr>
              <w:tab/>
            </w:r>
            <w:r>
              <w:rPr>
                <w:noProof/>
                <w:webHidden/>
              </w:rPr>
              <w:fldChar w:fldCharType="begin"/>
            </w:r>
            <w:r>
              <w:rPr>
                <w:noProof/>
                <w:webHidden/>
              </w:rPr>
              <w:instrText xml:space="preserve"> PAGEREF _Toc288989205 \h </w:instrText>
            </w:r>
            <w:r>
              <w:rPr>
                <w:noProof/>
                <w:webHidden/>
              </w:rPr>
            </w:r>
            <w:r>
              <w:rPr>
                <w:noProof/>
                <w:webHidden/>
              </w:rPr>
              <w:fldChar w:fldCharType="separate"/>
            </w:r>
            <w:r>
              <w:rPr>
                <w:noProof/>
                <w:webHidden/>
              </w:rPr>
              <w:t>112</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206" w:history="1">
            <w:r w:rsidRPr="00642196">
              <w:rPr>
                <w:rStyle w:val="Hyperlink"/>
                <w:noProof/>
              </w:rPr>
              <w:t>7.3.1</w:t>
            </w:r>
            <w:r>
              <w:rPr>
                <w:rFonts w:eastAsiaTheme="minorEastAsia"/>
                <w:noProof/>
                <w:lang w:eastAsia="de-AT"/>
              </w:rPr>
              <w:tab/>
            </w:r>
            <w:r w:rsidRPr="00642196">
              <w:rPr>
                <w:rStyle w:val="Hyperlink"/>
                <w:noProof/>
              </w:rPr>
              <w:t>Benutzungsfälle (UseCases)</w:t>
            </w:r>
            <w:r>
              <w:rPr>
                <w:noProof/>
                <w:webHidden/>
              </w:rPr>
              <w:tab/>
            </w:r>
            <w:r>
              <w:rPr>
                <w:noProof/>
                <w:webHidden/>
              </w:rPr>
              <w:fldChar w:fldCharType="begin"/>
            </w:r>
            <w:r>
              <w:rPr>
                <w:noProof/>
                <w:webHidden/>
              </w:rPr>
              <w:instrText xml:space="preserve"> PAGEREF _Toc288989206 \h </w:instrText>
            </w:r>
            <w:r>
              <w:rPr>
                <w:noProof/>
                <w:webHidden/>
              </w:rPr>
            </w:r>
            <w:r>
              <w:rPr>
                <w:noProof/>
                <w:webHidden/>
              </w:rPr>
              <w:fldChar w:fldCharType="separate"/>
            </w:r>
            <w:r>
              <w:rPr>
                <w:noProof/>
                <w:webHidden/>
              </w:rPr>
              <w:t>112</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207" w:history="1">
            <w:r w:rsidRPr="00642196">
              <w:rPr>
                <w:rStyle w:val="Hyperlink"/>
                <w:noProof/>
              </w:rPr>
              <w:t>7.3.2</w:t>
            </w:r>
            <w:r>
              <w:rPr>
                <w:rFonts w:eastAsiaTheme="minorEastAsia"/>
                <w:noProof/>
                <w:lang w:eastAsia="de-AT"/>
              </w:rPr>
              <w:tab/>
            </w:r>
            <w:r w:rsidRPr="00642196">
              <w:rPr>
                <w:rStyle w:val="Hyperlink"/>
                <w:noProof/>
              </w:rPr>
              <w:t>Architektur</w:t>
            </w:r>
            <w:r>
              <w:rPr>
                <w:noProof/>
                <w:webHidden/>
              </w:rPr>
              <w:tab/>
            </w:r>
            <w:r>
              <w:rPr>
                <w:noProof/>
                <w:webHidden/>
              </w:rPr>
              <w:fldChar w:fldCharType="begin"/>
            </w:r>
            <w:r>
              <w:rPr>
                <w:noProof/>
                <w:webHidden/>
              </w:rPr>
              <w:instrText xml:space="preserve"> PAGEREF _Toc288989207 \h </w:instrText>
            </w:r>
            <w:r>
              <w:rPr>
                <w:noProof/>
                <w:webHidden/>
              </w:rPr>
            </w:r>
            <w:r>
              <w:rPr>
                <w:noProof/>
                <w:webHidden/>
              </w:rPr>
              <w:fldChar w:fldCharType="separate"/>
            </w:r>
            <w:r>
              <w:rPr>
                <w:noProof/>
                <w:webHidden/>
              </w:rPr>
              <w:t>112</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208" w:history="1">
            <w:r w:rsidRPr="00642196">
              <w:rPr>
                <w:rStyle w:val="Hyperlink"/>
                <w:noProof/>
              </w:rPr>
              <w:t>7.3.3</w:t>
            </w:r>
            <w:r>
              <w:rPr>
                <w:rFonts w:eastAsiaTheme="minorEastAsia"/>
                <w:noProof/>
                <w:lang w:eastAsia="de-AT"/>
              </w:rPr>
              <w:tab/>
            </w:r>
            <w:r w:rsidRPr="00642196">
              <w:rPr>
                <w:rStyle w:val="Hyperlink"/>
                <w:noProof/>
              </w:rPr>
              <w:t>Deliverables</w:t>
            </w:r>
            <w:r>
              <w:rPr>
                <w:noProof/>
                <w:webHidden/>
              </w:rPr>
              <w:tab/>
            </w:r>
            <w:r>
              <w:rPr>
                <w:noProof/>
                <w:webHidden/>
              </w:rPr>
              <w:fldChar w:fldCharType="begin"/>
            </w:r>
            <w:r>
              <w:rPr>
                <w:noProof/>
                <w:webHidden/>
              </w:rPr>
              <w:instrText xml:space="preserve"> PAGEREF _Toc288989208 \h </w:instrText>
            </w:r>
            <w:r>
              <w:rPr>
                <w:noProof/>
                <w:webHidden/>
              </w:rPr>
            </w:r>
            <w:r>
              <w:rPr>
                <w:noProof/>
                <w:webHidden/>
              </w:rPr>
              <w:fldChar w:fldCharType="separate"/>
            </w:r>
            <w:r>
              <w:rPr>
                <w:noProof/>
                <w:webHidden/>
              </w:rPr>
              <w:t>112</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209" w:history="1">
            <w:r w:rsidRPr="00642196">
              <w:rPr>
                <w:rStyle w:val="Hyperlink"/>
                <w:noProof/>
              </w:rPr>
              <w:t>7.3.4</w:t>
            </w:r>
            <w:r>
              <w:rPr>
                <w:rFonts w:eastAsiaTheme="minorEastAsia"/>
                <w:noProof/>
                <w:lang w:eastAsia="de-AT"/>
              </w:rPr>
              <w:tab/>
            </w:r>
            <w:r w:rsidRPr="00642196">
              <w:rPr>
                <w:rStyle w:val="Hyperlink"/>
                <w:noProof/>
              </w:rPr>
              <w:t>Abhängigkeiten</w:t>
            </w:r>
            <w:r>
              <w:rPr>
                <w:noProof/>
                <w:webHidden/>
              </w:rPr>
              <w:tab/>
            </w:r>
            <w:r>
              <w:rPr>
                <w:noProof/>
                <w:webHidden/>
              </w:rPr>
              <w:fldChar w:fldCharType="begin"/>
            </w:r>
            <w:r>
              <w:rPr>
                <w:noProof/>
                <w:webHidden/>
              </w:rPr>
              <w:instrText xml:space="preserve"> PAGEREF _Toc288989209 \h </w:instrText>
            </w:r>
            <w:r>
              <w:rPr>
                <w:noProof/>
                <w:webHidden/>
              </w:rPr>
            </w:r>
            <w:r>
              <w:rPr>
                <w:noProof/>
                <w:webHidden/>
              </w:rPr>
              <w:fldChar w:fldCharType="separate"/>
            </w:r>
            <w:r>
              <w:rPr>
                <w:noProof/>
                <w:webHidden/>
              </w:rPr>
              <w:t>112</w:t>
            </w:r>
            <w:r>
              <w:rPr>
                <w:noProof/>
                <w:webHidden/>
              </w:rPr>
              <w:fldChar w:fldCharType="end"/>
            </w:r>
          </w:hyperlink>
        </w:p>
        <w:p w:rsidR="00FB6062" w:rsidRDefault="00FB6062">
          <w:pPr>
            <w:pStyle w:val="Verzeichnis2"/>
            <w:tabs>
              <w:tab w:val="left" w:pos="880"/>
              <w:tab w:val="right" w:leader="dot" w:pos="9062"/>
            </w:tabs>
            <w:rPr>
              <w:rFonts w:eastAsiaTheme="minorEastAsia"/>
              <w:noProof/>
              <w:lang w:eastAsia="de-AT"/>
            </w:rPr>
          </w:pPr>
          <w:hyperlink w:anchor="_Toc288989210" w:history="1">
            <w:r w:rsidRPr="00642196">
              <w:rPr>
                <w:rStyle w:val="Hyperlink"/>
                <w:noProof/>
              </w:rPr>
              <w:t>7.4</w:t>
            </w:r>
            <w:r>
              <w:rPr>
                <w:rFonts w:eastAsiaTheme="minorEastAsia"/>
                <w:noProof/>
                <w:lang w:eastAsia="de-AT"/>
              </w:rPr>
              <w:tab/>
            </w:r>
            <w:r w:rsidRPr="00642196">
              <w:rPr>
                <w:rStyle w:val="Hyperlink"/>
                <w:noProof/>
              </w:rPr>
              <w:t>Timebox 3</w:t>
            </w:r>
            <w:r>
              <w:rPr>
                <w:noProof/>
                <w:webHidden/>
              </w:rPr>
              <w:tab/>
            </w:r>
            <w:r>
              <w:rPr>
                <w:noProof/>
                <w:webHidden/>
              </w:rPr>
              <w:fldChar w:fldCharType="begin"/>
            </w:r>
            <w:r>
              <w:rPr>
                <w:noProof/>
                <w:webHidden/>
              </w:rPr>
              <w:instrText xml:space="preserve"> PAGEREF _Toc288989210 \h </w:instrText>
            </w:r>
            <w:r>
              <w:rPr>
                <w:noProof/>
                <w:webHidden/>
              </w:rPr>
            </w:r>
            <w:r>
              <w:rPr>
                <w:noProof/>
                <w:webHidden/>
              </w:rPr>
              <w:fldChar w:fldCharType="separate"/>
            </w:r>
            <w:r>
              <w:rPr>
                <w:noProof/>
                <w:webHidden/>
              </w:rPr>
              <w:t>112</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211" w:history="1">
            <w:r w:rsidRPr="00642196">
              <w:rPr>
                <w:rStyle w:val="Hyperlink"/>
                <w:noProof/>
              </w:rPr>
              <w:t>7.4.1</w:t>
            </w:r>
            <w:r>
              <w:rPr>
                <w:rFonts w:eastAsiaTheme="minorEastAsia"/>
                <w:noProof/>
                <w:lang w:eastAsia="de-AT"/>
              </w:rPr>
              <w:tab/>
            </w:r>
            <w:r w:rsidRPr="00642196">
              <w:rPr>
                <w:rStyle w:val="Hyperlink"/>
                <w:noProof/>
              </w:rPr>
              <w:t>Benutzungsfälle (UseCases)</w:t>
            </w:r>
            <w:r>
              <w:rPr>
                <w:noProof/>
                <w:webHidden/>
              </w:rPr>
              <w:tab/>
            </w:r>
            <w:r>
              <w:rPr>
                <w:noProof/>
                <w:webHidden/>
              </w:rPr>
              <w:fldChar w:fldCharType="begin"/>
            </w:r>
            <w:r>
              <w:rPr>
                <w:noProof/>
                <w:webHidden/>
              </w:rPr>
              <w:instrText xml:space="preserve"> PAGEREF _Toc288989211 \h </w:instrText>
            </w:r>
            <w:r>
              <w:rPr>
                <w:noProof/>
                <w:webHidden/>
              </w:rPr>
            </w:r>
            <w:r>
              <w:rPr>
                <w:noProof/>
                <w:webHidden/>
              </w:rPr>
              <w:fldChar w:fldCharType="separate"/>
            </w:r>
            <w:r>
              <w:rPr>
                <w:noProof/>
                <w:webHidden/>
              </w:rPr>
              <w:t>113</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212" w:history="1">
            <w:r w:rsidRPr="00642196">
              <w:rPr>
                <w:rStyle w:val="Hyperlink"/>
                <w:noProof/>
              </w:rPr>
              <w:t>7.4.2</w:t>
            </w:r>
            <w:r>
              <w:rPr>
                <w:rFonts w:eastAsiaTheme="minorEastAsia"/>
                <w:noProof/>
                <w:lang w:eastAsia="de-AT"/>
              </w:rPr>
              <w:tab/>
            </w:r>
            <w:r w:rsidRPr="00642196">
              <w:rPr>
                <w:rStyle w:val="Hyperlink"/>
                <w:noProof/>
              </w:rPr>
              <w:t>Architektur</w:t>
            </w:r>
            <w:r>
              <w:rPr>
                <w:noProof/>
                <w:webHidden/>
              </w:rPr>
              <w:tab/>
            </w:r>
            <w:r>
              <w:rPr>
                <w:noProof/>
                <w:webHidden/>
              </w:rPr>
              <w:fldChar w:fldCharType="begin"/>
            </w:r>
            <w:r>
              <w:rPr>
                <w:noProof/>
                <w:webHidden/>
              </w:rPr>
              <w:instrText xml:space="preserve"> PAGEREF _Toc288989212 \h </w:instrText>
            </w:r>
            <w:r>
              <w:rPr>
                <w:noProof/>
                <w:webHidden/>
              </w:rPr>
            </w:r>
            <w:r>
              <w:rPr>
                <w:noProof/>
                <w:webHidden/>
              </w:rPr>
              <w:fldChar w:fldCharType="separate"/>
            </w:r>
            <w:r>
              <w:rPr>
                <w:noProof/>
                <w:webHidden/>
              </w:rPr>
              <w:t>113</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213" w:history="1">
            <w:r w:rsidRPr="00642196">
              <w:rPr>
                <w:rStyle w:val="Hyperlink"/>
                <w:noProof/>
              </w:rPr>
              <w:t>7.4.3</w:t>
            </w:r>
            <w:r>
              <w:rPr>
                <w:rFonts w:eastAsiaTheme="minorEastAsia"/>
                <w:noProof/>
                <w:lang w:eastAsia="de-AT"/>
              </w:rPr>
              <w:tab/>
            </w:r>
            <w:r w:rsidRPr="00642196">
              <w:rPr>
                <w:rStyle w:val="Hyperlink"/>
                <w:noProof/>
              </w:rPr>
              <w:t>Deliverables</w:t>
            </w:r>
            <w:r>
              <w:rPr>
                <w:noProof/>
                <w:webHidden/>
              </w:rPr>
              <w:tab/>
            </w:r>
            <w:r>
              <w:rPr>
                <w:noProof/>
                <w:webHidden/>
              </w:rPr>
              <w:fldChar w:fldCharType="begin"/>
            </w:r>
            <w:r>
              <w:rPr>
                <w:noProof/>
                <w:webHidden/>
              </w:rPr>
              <w:instrText xml:space="preserve"> PAGEREF _Toc288989213 \h </w:instrText>
            </w:r>
            <w:r>
              <w:rPr>
                <w:noProof/>
                <w:webHidden/>
              </w:rPr>
            </w:r>
            <w:r>
              <w:rPr>
                <w:noProof/>
                <w:webHidden/>
              </w:rPr>
              <w:fldChar w:fldCharType="separate"/>
            </w:r>
            <w:r>
              <w:rPr>
                <w:noProof/>
                <w:webHidden/>
              </w:rPr>
              <w:t>113</w:t>
            </w:r>
            <w:r>
              <w:rPr>
                <w:noProof/>
                <w:webHidden/>
              </w:rPr>
              <w:fldChar w:fldCharType="end"/>
            </w:r>
          </w:hyperlink>
        </w:p>
        <w:p w:rsidR="00FB6062" w:rsidRDefault="00FB6062">
          <w:pPr>
            <w:pStyle w:val="Verzeichnis3"/>
            <w:tabs>
              <w:tab w:val="left" w:pos="1320"/>
              <w:tab w:val="right" w:leader="dot" w:pos="9062"/>
            </w:tabs>
            <w:rPr>
              <w:rFonts w:eastAsiaTheme="minorEastAsia"/>
              <w:noProof/>
              <w:lang w:eastAsia="de-AT"/>
            </w:rPr>
          </w:pPr>
          <w:hyperlink w:anchor="_Toc288989214" w:history="1">
            <w:r w:rsidRPr="00642196">
              <w:rPr>
                <w:rStyle w:val="Hyperlink"/>
                <w:noProof/>
              </w:rPr>
              <w:t>7.4.4</w:t>
            </w:r>
            <w:r>
              <w:rPr>
                <w:rFonts w:eastAsiaTheme="minorEastAsia"/>
                <w:noProof/>
                <w:lang w:eastAsia="de-AT"/>
              </w:rPr>
              <w:tab/>
            </w:r>
            <w:r w:rsidRPr="00642196">
              <w:rPr>
                <w:rStyle w:val="Hyperlink"/>
                <w:noProof/>
              </w:rPr>
              <w:t>Abhängigkeiten</w:t>
            </w:r>
            <w:r>
              <w:rPr>
                <w:noProof/>
                <w:webHidden/>
              </w:rPr>
              <w:tab/>
            </w:r>
            <w:r>
              <w:rPr>
                <w:noProof/>
                <w:webHidden/>
              </w:rPr>
              <w:fldChar w:fldCharType="begin"/>
            </w:r>
            <w:r>
              <w:rPr>
                <w:noProof/>
                <w:webHidden/>
              </w:rPr>
              <w:instrText xml:space="preserve"> PAGEREF _Toc288989214 \h </w:instrText>
            </w:r>
            <w:r>
              <w:rPr>
                <w:noProof/>
                <w:webHidden/>
              </w:rPr>
            </w:r>
            <w:r>
              <w:rPr>
                <w:noProof/>
                <w:webHidden/>
              </w:rPr>
              <w:fldChar w:fldCharType="separate"/>
            </w:r>
            <w:r>
              <w:rPr>
                <w:noProof/>
                <w:webHidden/>
              </w:rPr>
              <w:t>113</w:t>
            </w:r>
            <w:r>
              <w:rPr>
                <w:noProof/>
                <w:webHidden/>
              </w:rPr>
              <w:fldChar w:fldCharType="end"/>
            </w:r>
          </w:hyperlink>
        </w:p>
        <w:p w:rsidR="00FB6062" w:rsidRDefault="00FB6062">
          <w:pPr>
            <w:pStyle w:val="Verzeichnis1"/>
            <w:tabs>
              <w:tab w:val="left" w:pos="440"/>
              <w:tab w:val="right" w:leader="dot" w:pos="9062"/>
            </w:tabs>
            <w:rPr>
              <w:rFonts w:eastAsiaTheme="minorEastAsia"/>
              <w:noProof/>
              <w:lang w:eastAsia="de-AT"/>
            </w:rPr>
          </w:pPr>
          <w:hyperlink w:anchor="_Toc288989215" w:history="1">
            <w:r w:rsidRPr="00642196">
              <w:rPr>
                <w:rStyle w:val="Hyperlink"/>
                <w:noProof/>
              </w:rPr>
              <w:t>8</w:t>
            </w:r>
            <w:r>
              <w:rPr>
                <w:rFonts w:eastAsiaTheme="minorEastAsia"/>
                <w:noProof/>
                <w:lang w:eastAsia="de-AT"/>
              </w:rPr>
              <w:tab/>
            </w:r>
            <w:r w:rsidRPr="00642196">
              <w:rPr>
                <w:rStyle w:val="Hyperlink"/>
                <w:noProof/>
              </w:rPr>
              <w:t>Glossar</w:t>
            </w:r>
            <w:r>
              <w:rPr>
                <w:noProof/>
                <w:webHidden/>
              </w:rPr>
              <w:tab/>
            </w:r>
            <w:r>
              <w:rPr>
                <w:noProof/>
                <w:webHidden/>
              </w:rPr>
              <w:fldChar w:fldCharType="begin"/>
            </w:r>
            <w:r>
              <w:rPr>
                <w:noProof/>
                <w:webHidden/>
              </w:rPr>
              <w:instrText xml:space="preserve"> PAGEREF _Toc288989215 \h </w:instrText>
            </w:r>
            <w:r>
              <w:rPr>
                <w:noProof/>
                <w:webHidden/>
              </w:rPr>
            </w:r>
            <w:r>
              <w:rPr>
                <w:noProof/>
                <w:webHidden/>
              </w:rPr>
              <w:fldChar w:fldCharType="separate"/>
            </w:r>
            <w:r>
              <w:rPr>
                <w:noProof/>
                <w:webHidden/>
              </w:rPr>
              <w:t>113</w:t>
            </w:r>
            <w:r>
              <w:rPr>
                <w:noProof/>
                <w:webHidden/>
              </w:rPr>
              <w:fldChar w:fldCharType="end"/>
            </w:r>
          </w:hyperlink>
        </w:p>
        <w:p w:rsidR="002B5254" w:rsidRDefault="002B5254">
          <w:r>
            <w:rPr>
              <w:b/>
              <w:bCs/>
              <w:lang w:val="de-DE"/>
            </w:rPr>
            <w:fldChar w:fldCharType="end"/>
          </w:r>
        </w:p>
      </w:sdtContent>
    </w:sdt>
    <w:p w:rsidR="00F25156" w:rsidRDefault="00F25156" w:rsidP="0034663C"/>
    <w:p w:rsidR="00480AF2" w:rsidRPr="000B4798" w:rsidRDefault="00480AF2" w:rsidP="00E47BE4">
      <w:pPr>
        <w:pStyle w:val="berschrift1"/>
        <w:numPr>
          <w:ilvl w:val="0"/>
          <w:numId w:val="160"/>
        </w:numPr>
        <w:ind w:left="0" w:firstLine="0"/>
      </w:pPr>
      <w:bookmarkStart w:id="2" w:name="_Toc288989062"/>
      <w:r w:rsidRPr="000B4798">
        <w:t>Einführung</w:t>
      </w:r>
      <w:bookmarkEnd w:id="2"/>
    </w:p>
    <w:p w:rsidR="00480AF2" w:rsidRDefault="00480AF2" w:rsidP="00D8176D"/>
    <w:p w:rsidR="00480AF2" w:rsidRPr="000B4798" w:rsidRDefault="00480AF2" w:rsidP="00D8176D">
      <w:pPr>
        <w:pStyle w:val="berschrift2"/>
        <w:ind w:left="0" w:firstLine="0"/>
      </w:pPr>
      <w:bookmarkStart w:id="3" w:name="_Toc288989063"/>
      <w:r w:rsidRPr="000B4798">
        <w:lastRenderedPageBreak/>
        <w:t>System</w:t>
      </w:r>
      <w:bookmarkEnd w:id="3"/>
    </w:p>
    <w:p w:rsidR="00480AF2" w:rsidRDefault="00C33A93" w:rsidP="00D8176D">
      <w:r>
        <w:t>EasyDiet ist ein Programm, welches die Planung und Erstellung von Diäten erleichtern sol</w:t>
      </w:r>
      <w:r w:rsidR="00EC22AC">
        <w:t>l und dadurch die Diätassistentin</w:t>
      </w:r>
      <w:r>
        <w:t xml:space="preserve"> unterstützen soll. Weiter</w:t>
      </w:r>
      <w:r w:rsidR="00EC22AC">
        <w:t>e</w:t>
      </w:r>
      <w:r>
        <w:t xml:space="preserve">s </w:t>
      </w:r>
      <w:r w:rsidR="00EC22AC">
        <w:t>können</w:t>
      </w:r>
      <w:r>
        <w:t xml:space="preserve"> mittels </w:t>
      </w:r>
      <w:r w:rsidR="00EC22AC">
        <w:t>des Programms</w:t>
      </w:r>
      <w:r>
        <w:t xml:space="preserve"> Befunde, sowie Ernährungsprotokolle erfasst werden. EasyDiet verfügt zusätzlich über die Möglichkeit neue Kochrezepte zu erstellen bzw. aus dem Bundeslebensmittelschlüssel Rezepte und Nahrungsmittel abzufragen.</w:t>
      </w:r>
      <w:r w:rsidR="00A435B1">
        <w:t xml:space="preserve"> EasyDiet bietet ebenfalls die Möglichkeit den Patienten beim Erstellen von Ernährungsprotokollen zu unterstützen, in dem es ein Weboberfläche anbietet, in der der Patient das Protokoll erfassen kann.</w:t>
      </w:r>
    </w:p>
    <w:p w:rsidR="00480AF2" w:rsidRDefault="00480AF2" w:rsidP="00D8176D">
      <w:pPr>
        <w:pStyle w:val="berschrift2"/>
        <w:ind w:left="0" w:firstLine="0"/>
      </w:pPr>
      <w:bookmarkStart w:id="4" w:name="_Toc288989064"/>
      <w:r>
        <w:t>Zweck</w:t>
      </w:r>
      <w:bookmarkEnd w:id="4"/>
    </w:p>
    <w:p w:rsidR="00D77FED" w:rsidRDefault="00D77FED" w:rsidP="00D77FED">
      <w:r>
        <w:t>Dieses Pflichtenheft beschreibt das Programm EasyDiet und seine technische Umsetzung im Speziellen.  Der Zweck des Pflichtenhefts ist eine übersichtliche und genaue Beschreibung der Kundenanforderungen. Ermöglicht wird dies</w:t>
      </w:r>
      <w:r w:rsidR="00F70FF1">
        <w:t xml:space="preserve"> durch das Domänenmodell, die Beschreibung der möglichen Anwendungsfälle, sowie Beschreibung weiterer Anforderungen.</w:t>
      </w:r>
    </w:p>
    <w:p w:rsidR="00480AF2" w:rsidRDefault="00480AF2" w:rsidP="00D8176D">
      <w:pPr>
        <w:pStyle w:val="berschrift2"/>
        <w:ind w:left="0" w:firstLine="0"/>
      </w:pPr>
      <w:bookmarkStart w:id="5" w:name="_Toc288989065"/>
      <w:r>
        <w:t>Umfang</w:t>
      </w:r>
      <w:bookmarkEnd w:id="5"/>
    </w:p>
    <w:p w:rsidR="00480AF2" w:rsidRDefault="00182F52" w:rsidP="00D8176D">
      <w:r>
        <w:t xml:space="preserve">Die Software EasyDiet steht im Allgemeinen in keiner direkten Verbindung mit anderen Projekten, </w:t>
      </w:r>
      <w:r w:rsidR="00832F45">
        <w:t>weshalb in diesem Pflichtenheft nur auf EasyDiet selbst eingegangen wird. Es sollte</w:t>
      </w:r>
      <w:r>
        <w:t xml:space="preserve"> jedoch erwähnt werden, dass die Software in die bestehende Krankenhausst</w:t>
      </w:r>
      <w:r w:rsidR="006C65AF">
        <w:t>ruktur eingebettet werden muss, und deshalb das Projekt nicht als vollkommen eigenständig angesehen werden kann.</w:t>
      </w:r>
    </w:p>
    <w:p w:rsidR="00480AF2" w:rsidRDefault="00480AF2" w:rsidP="00D8176D">
      <w:pPr>
        <w:pStyle w:val="berschrift2"/>
        <w:ind w:left="0" w:firstLine="0"/>
      </w:pPr>
      <w:bookmarkStart w:id="6" w:name="_Toc288989066"/>
      <w:r>
        <w:t>Referenzen</w:t>
      </w:r>
      <w:bookmarkEnd w:id="6"/>
    </w:p>
    <w:p w:rsidR="00480AF2" w:rsidRDefault="00480AF2" w:rsidP="00D8176D">
      <w:r>
        <w:t>Die Kapitel 1-3 geben einen allgemeinen Überblick über dieses Programm. Diese beinhalten Stakeholder und einen kurzen Überblick über das Programm. Die restlichen Kapitel sind für Entwickler oder technisch interessierte Personen geschrieben und erklären die technischen Details und Funktionen des Produkts.</w:t>
      </w:r>
    </w:p>
    <w:p w:rsidR="005E5694" w:rsidRDefault="005E5694" w:rsidP="005E5694">
      <w:pPr>
        <w:pStyle w:val="berschrift2"/>
        <w:ind w:left="0" w:firstLine="0"/>
      </w:pPr>
      <w:bookmarkStart w:id="7" w:name="_Toc288989067"/>
      <w:r>
        <w:lastRenderedPageBreak/>
        <w:t>Kontextdiagramm</w:t>
      </w:r>
      <w:bookmarkEnd w:id="7"/>
    </w:p>
    <w:p w:rsidR="005E5694" w:rsidRDefault="005E5694" w:rsidP="005E5694">
      <w:r>
        <w:rPr>
          <w:noProof/>
          <w:lang w:eastAsia="de-AT"/>
        </w:rPr>
        <w:drawing>
          <wp:inline distT="0" distB="0" distL="0" distR="0" wp14:anchorId="4DCCA83F" wp14:editId="3F5F63CF">
            <wp:extent cx="5760720" cy="3886566"/>
            <wp:effectExtent l="0" t="0" r="0" b="0"/>
            <wp:docPr id="9" name="Grafik 9" descr="C:\Users\Manuel\Documents\eclipse\Easy Diet\doc\Kontext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uel\Documents\eclipse\Easy Diet\doc\Kontextdiagram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86566"/>
                    </a:xfrm>
                    <a:prstGeom prst="rect">
                      <a:avLst/>
                    </a:prstGeom>
                    <a:noFill/>
                    <a:ln>
                      <a:noFill/>
                    </a:ln>
                  </pic:spPr>
                </pic:pic>
              </a:graphicData>
            </a:graphic>
          </wp:inline>
        </w:drawing>
      </w:r>
    </w:p>
    <w:p w:rsidR="005E5694" w:rsidRDefault="005E5694" w:rsidP="00D8176D"/>
    <w:p w:rsidR="00480AF2" w:rsidRDefault="00480AF2" w:rsidP="00D8176D">
      <w:pPr>
        <w:pStyle w:val="berschrift2"/>
        <w:ind w:left="0" w:firstLine="0"/>
      </w:pPr>
      <w:bookmarkStart w:id="8" w:name="_Toc288989068"/>
      <w:r>
        <w:t>Überblick</w:t>
      </w:r>
      <w:bookmarkEnd w:id="8"/>
    </w:p>
    <w:p w:rsidR="00480AF2" w:rsidRDefault="005E5694" w:rsidP="00D8176D">
      <w:r>
        <w:t>In den folgenden Kapiteln wird das Progr</w:t>
      </w:r>
      <w:r w:rsidR="005E0082">
        <w:t>amm genauer spezifiziert. Für den</w:t>
      </w:r>
      <w:r>
        <w:t xml:space="preserve"> technisch </w:t>
      </w:r>
      <w:r w:rsidR="005E0082">
        <w:t xml:space="preserve">avancierten </w:t>
      </w:r>
      <w:r>
        <w:t>Leser ist das Kapitel 5 (Domänenmodell) und 8 (Iterationsplan) sehr interessant, die sonstigen Kapitel benötigen keine spezielle</w:t>
      </w:r>
      <w:r w:rsidR="00DC3F0A">
        <w:t>n</w:t>
      </w:r>
      <w:r>
        <w:t xml:space="preserve"> Kenntnisse um diese zu verstehen. </w:t>
      </w:r>
    </w:p>
    <w:p w:rsidR="00480AF2" w:rsidRDefault="00480AF2" w:rsidP="00D8176D">
      <w:pPr>
        <w:pStyle w:val="berschrift1"/>
        <w:ind w:left="0" w:firstLine="0"/>
      </w:pPr>
      <w:bookmarkStart w:id="9" w:name="_Toc288989069"/>
      <w:r>
        <w:t>Überblick Stakeholder/Benutzer</w:t>
      </w:r>
      <w:bookmarkEnd w:id="9"/>
    </w:p>
    <w:p w:rsidR="005E0082" w:rsidRPr="005E0082" w:rsidRDefault="005E0082" w:rsidP="005E0082"/>
    <w:tbl>
      <w:tblPr>
        <w:tblStyle w:val="HelleListe-Akzent1"/>
        <w:tblW w:w="0" w:type="auto"/>
        <w:tblLook w:val="04A0" w:firstRow="1" w:lastRow="0" w:firstColumn="1" w:lastColumn="0" w:noHBand="0" w:noVBand="1"/>
      </w:tblPr>
      <w:tblGrid>
        <w:gridCol w:w="1790"/>
        <w:gridCol w:w="4382"/>
        <w:gridCol w:w="3116"/>
      </w:tblGrid>
      <w:tr w:rsidR="00B749D8" w:rsidRPr="00B749D8" w:rsidTr="00B74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Name</w:t>
            </w:r>
          </w:p>
        </w:tc>
        <w:tc>
          <w:tcPr>
            <w:tcW w:w="0" w:type="auto"/>
            <w:hideMark/>
          </w:tcPr>
          <w:p w:rsidR="00B749D8" w:rsidRPr="00B749D8" w:rsidRDefault="00B749D8" w:rsidP="00D8176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Rolle/Funktion</w:t>
            </w:r>
          </w:p>
        </w:tc>
        <w:tc>
          <w:tcPr>
            <w:tcW w:w="0" w:type="auto"/>
            <w:hideMark/>
          </w:tcPr>
          <w:p w:rsidR="00B749D8" w:rsidRPr="00B749D8" w:rsidRDefault="00B749D8" w:rsidP="00D8176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interessiert an</w:t>
            </w:r>
          </w:p>
        </w:tc>
      </w:tr>
      <w:tr w:rsidR="00B749D8" w:rsidRPr="00B749D8" w:rsidTr="00B74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Diätassistent/in</w:t>
            </w:r>
          </w:p>
        </w:tc>
        <w:tc>
          <w:tcPr>
            <w:tcW w:w="0" w:type="auto"/>
            <w:hideMark/>
          </w:tcPr>
          <w:p w:rsidR="00B749D8" w:rsidRPr="00B749D8" w:rsidRDefault="00B749D8" w:rsidP="004B1D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Erstellt Diätpläne, wertet Daten aus und prüft diese laufend, erste</w:t>
            </w:r>
            <w:r w:rsidR="004B1DF4">
              <w:rPr>
                <w:rFonts w:ascii="Times New Roman" w:eastAsia="Times New Roman" w:hAnsi="Times New Roman" w:cs="Times New Roman"/>
                <w:sz w:val="24"/>
                <w:szCs w:val="24"/>
                <w:lang w:eastAsia="de-AT"/>
              </w:rPr>
              <w:t>llt Protokolle, Verantwortlich</w:t>
            </w:r>
            <w:r w:rsidRPr="00B749D8">
              <w:rPr>
                <w:rFonts w:ascii="Times New Roman" w:eastAsia="Times New Roman" w:hAnsi="Times New Roman" w:cs="Times New Roman"/>
                <w:sz w:val="24"/>
                <w:szCs w:val="24"/>
                <w:lang w:eastAsia="de-AT"/>
              </w:rPr>
              <w:t xml:space="preserve"> für Planung und Durchführung, bekommt Daten von der Überweisung</w:t>
            </w:r>
            <w:r w:rsidR="004B1DF4">
              <w:rPr>
                <w:rFonts w:ascii="Times New Roman" w:eastAsia="Times New Roman" w:hAnsi="Times New Roman" w:cs="Times New Roman"/>
                <w:sz w:val="24"/>
                <w:szCs w:val="24"/>
                <w:lang w:eastAsia="de-AT"/>
              </w:rPr>
              <w:t>,</w:t>
            </w:r>
            <w:r w:rsidRPr="00B749D8">
              <w:rPr>
                <w:rFonts w:ascii="Times New Roman" w:eastAsia="Times New Roman" w:hAnsi="Times New Roman" w:cs="Times New Roman"/>
                <w:sz w:val="24"/>
                <w:szCs w:val="24"/>
                <w:lang w:eastAsia="de-AT"/>
              </w:rPr>
              <w:t xml:space="preserve"> vom Patienten </w:t>
            </w:r>
            <w:r w:rsidR="004B1DF4">
              <w:rPr>
                <w:rFonts w:ascii="Times New Roman" w:eastAsia="Times New Roman" w:hAnsi="Times New Roman" w:cs="Times New Roman"/>
                <w:sz w:val="24"/>
                <w:szCs w:val="24"/>
                <w:lang w:eastAsia="de-AT"/>
              </w:rPr>
              <w:t>und</w:t>
            </w:r>
            <w:r w:rsidRPr="00B749D8">
              <w:rPr>
                <w:rFonts w:ascii="Times New Roman" w:eastAsia="Times New Roman" w:hAnsi="Times New Roman" w:cs="Times New Roman"/>
                <w:sz w:val="24"/>
                <w:szCs w:val="24"/>
                <w:lang w:eastAsia="de-AT"/>
              </w:rPr>
              <w:t xml:space="preserve"> von der Bundeslebensmitteldatenbank</w:t>
            </w:r>
          </w:p>
        </w:tc>
        <w:tc>
          <w:tcPr>
            <w:tcW w:w="0" w:type="auto"/>
            <w:hideMark/>
          </w:tcPr>
          <w:p w:rsidR="00B749D8" w:rsidRPr="00B749D8" w:rsidRDefault="005E0082"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Diagnose des Arztes, Anamnese,</w:t>
            </w:r>
            <w:r w:rsidR="008364CD">
              <w:rPr>
                <w:rFonts w:ascii="Times New Roman" w:eastAsia="Times New Roman" w:hAnsi="Times New Roman" w:cs="Times New Roman"/>
                <w:sz w:val="24"/>
                <w:szCs w:val="24"/>
                <w:lang w:eastAsia="de-AT"/>
              </w:rPr>
              <w:t xml:space="preserve"> </w:t>
            </w:r>
            <w:r>
              <w:rPr>
                <w:rFonts w:ascii="Times New Roman" w:eastAsia="Times New Roman" w:hAnsi="Times New Roman" w:cs="Times New Roman"/>
                <w:sz w:val="24"/>
                <w:szCs w:val="24"/>
                <w:lang w:eastAsia="de-AT"/>
              </w:rPr>
              <w:t>Protokolle,</w:t>
            </w:r>
            <w:r w:rsidR="00B749D8" w:rsidRPr="00B749D8">
              <w:rPr>
                <w:rFonts w:ascii="Times New Roman" w:eastAsia="Times New Roman" w:hAnsi="Times New Roman" w:cs="Times New Roman"/>
                <w:sz w:val="24"/>
                <w:szCs w:val="24"/>
                <w:lang w:eastAsia="de-AT"/>
              </w:rPr>
              <w:t xml:space="preserve"> Erfolg des Diätprogramms (Gewicht...,)</w:t>
            </w:r>
            <w:r>
              <w:rPr>
                <w:rFonts w:ascii="Times New Roman" w:eastAsia="Times New Roman" w:hAnsi="Times New Roman" w:cs="Times New Roman"/>
                <w:sz w:val="24"/>
                <w:szCs w:val="24"/>
                <w:lang w:eastAsia="de-AT"/>
              </w:rPr>
              <w:t>, möglichst fehlerfreie und konfliktfreie Unterstützung des Programms bei der Arbeit</w:t>
            </w:r>
          </w:p>
        </w:tc>
      </w:tr>
      <w:tr w:rsidR="00B749D8" w:rsidRPr="00B749D8" w:rsidTr="00B749D8">
        <w:tc>
          <w:tcPr>
            <w:cnfStyle w:val="001000000000" w:firstRow="0" w:lastRow="0" w:firstColumn="1" w:lastColumn="0" w:oddVBand="0" w:evenVBand="0" w:oddHBand="0" w:evenHBand="0" w:firstRowFirstColumn="0" w:firstRowLastColumn="0" w:lastRowFirstColumn="0" w:lastRowLastColumn="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Arzt</w:t>
            </w:r>
            <w:r w:rsidR="005E0082">
              <w:rPr>
                <w:rFonts w:ascii="Times New Roman" w:eastAsia="Times New Roman" w:hAnsi="Times New Roman" w:cs="Times New Roman"/>
                <w:sz w:val="24"/>
                <w:szCs w:val="24"/>
                <w:lang w:eastAsia="de-AT"/>
              </w:rPr>
              <w:t>/Ärztin</w:t>
            </w:r>
          </w:p>
        </w:tc>
        <w:tc>
          <w:tcPr>
            <w:tcW w:w="0" w:type="auto"/>
            <w:hideMark/>
          </w:tcPr>
          <w:p w:rsidR="00B749D8" w:rsidRPr="00B749D8" w:rsidRDefault="00B749D8" w:rsidP="00D8176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erstellt Diagnose</w:t>
            </w:r>
            <w:r w:rsidR="005E0082">
              <w:rPr>
                <w:rFonts w:ascii="Times New Roman" w:eastAsia="Times New Roman" w:hAnsi="Times New Roman" w:cs="Times New Roman"/>
                <w:sz w:val="24"/>
                <w:szCs w:val="24"/>
                <w:lang w:eastAsia="de-AT"/>
              </w:rPr>
              <w:t>n</w:t>
            </w:r>
            <w:r w:rsidRPr="00B749D8">
              <w:rPr>
                <w:rFonts w:ascii="Times New Roman" w:eastAsia="Times New Roman" w:hAnsi="Times New Roman" w:cs="Times New Roman"/>
                <w:sz w:val="24"/>
                <w:szCs w:val="24"/>
                <w:lang w:eastAsia="de-AT"/>
              </w:rPr>
              <w:t>, überweist den Patienten an die Diätassistenten, liefert die Parametersets</w:t>
            </w:r>
          </w:p>
        </w:tc>
        <w:tc>
          <w:tcPr>
            <w:tcW w:w="0" w:type="auto"/>
            <w:hideMark/>
          </w:tcPr>
          <w:p w:rsidR="00B749D8" w:rsidRPr="00B749D8" w:rsidRDefault="00B749D8" w:rsidP="00D8176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anthropometrischen Daten, Einhalt</w:t>
            </w:r>
            <w:r w:rsidR="004B1DF4">
              <w:rPr>
                <w:rFonts w:ascii="Times New Roman" w:eastAsia="Times New Roman" w:hAnsi="Times New Roman" w:cs="Times New Roman"/>
                <w:sz w:val="24"/>
                <w:szCs w:val="24"/>
                <w:lang w:eastAsia="de-AT"/>
              </w:rPr>
              <w:t>ung der Parameter (Blutwerte,</w:t>
            </w:r>
            <w:r w:rsidRPr="00B749D8">
              <w:rPr>
                <w:rFonts w:ascii="Times New Roman" w:eastAsia="Times New Roman" w:hAnsi="Times New Roman" w:cs="Times New Roman"/>
                <w:sz w:val="24"/>
                <w:szCs w:val="24"/>
                <w:lang w:eastAsia="de-AT"/>
              </w:rPr>
              <w:t xml:space="preserve"> Laborwerte</w:t>
            </w:r>
            <w:r w:rsidR="004B1DF4">
              <w:rPr>
                <w:rFonts w:ascii="Times New Roman" w:eastAsia="Times New Roman" w:hAnsi="Times New Roman" w:cs="Times New Roman"/>
                <w:sz w:val="24"/>
                <w:szCs w:val="24"/>
                <w:lang w:eastAsia="de-AT"/>
              </w:rPr>
              <w:t>, etc.</w:t>
            </w:r>
            <w:r w:rsidRPr="00B749D8">
              <w:rPr>
                <w:rFonts w:ascii="Times New Roman" w:eastAsia="Times New Roman" w:hAnsi="Times New Roman" w:cs="Times New Roman"/>
                <w:sz w:val="24"/>
                <w:szCs w:val="24"/>
                <w:lang w:eastAsia="de-AT"/>
              </w:rPr>
              <w:t>)</w:t>
            </w:r>
            <w:r w:rsidR="005E0082">
              <w:rPr>
                <w:rFonts w:ascii="Times New Roman" w:eastAsia="Times New Roman" w:hAnsi="Times New Roman" w:cs="Times New Roman"/>
                <w:sz w:val="24"/>
                <w:szCs w:val="24"/>
                <w:lang w:eastAsia="de-AT"/>
              </w:rPr>
              <w:t>, korrekte Weitergabe der Daten an Diätassistenten</w:t>
            </w:r>
          </w:p>
        </w:tc>
      </w:tr>
      <w:tr w:rsidR="00B749D8" w:rsidRPr="00B749D8" w:rsidTr="00B74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49D8" w:rsidRPr="00B749D8" w:rsidRDefault="00B749D8" w:rsidP="00D8176D">
            <w:pPr>
              <w:rPr>
                <w:rFonts w:ascii="Times New Roman" w:eastAsia="Times New Roman" w:hAnsi="Times New Roman" w:cs="Times New Roman"/>
                <w:sz w:val="24"/>
                <w:szCs w:val="24"/>
                <w:lang w:eastAsia="de-AT"/>
              </w:rPr>
            </w:pPr>
          </w:p>
        </w:tc>
        <w:tc>
          <w:tcPr>
            <w:tcW w:w="0" w:type="auto"/>
            <w:hideMark/>
          </w:tcPr>
          <w:p w:rsidR="00B749D8" w:rsidRPr="00B749D8" w:rsidRDefault="00B749D8"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p>
        </w:tc>
        <w:tc>
          <w:tcPr>
            <w:tcW w:w="0" w:type="auto"/>
            <w:hideMark/>
          </w:tcPr>
          <w:p w:rsidR="00B749D8" w:rsidRPr="00B749D8" w:rsidRDefault="00B749D8"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p>
        </w:tc>
      </w:tr>
    </w:tbl>
    <w:p w:rsidR="00AA78D2" w:rsidRDefault="00AA78D2"/>
    <w:tbl>
      <w:tblPr>
        <w:tblStyle w:val="HelleListe-Akzent1"/>
        <w:tblW w:w="0" w:type="auto"/>
        <w:tblLook w:val="04A0" w:firstRow="1" w:lastRow="0" w:firstColumn="1" w:lastColumn="0" w:noHBand="0" w:noVBand="1"/>
      </w:tblPr>
      <w:tblGrid>
        <w:gridCol w:w="1812"/>
        <w:gridCol w:w="3361"/>
        <w:gridCol w:w="4115"/>
      </w:tblGrid>
      <w:tr w:rsidR="00AA78D2" w:rsidRPr="00B749D8" w:rsidTr="00B74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A78D2" w:rsidRPr="00B749D8" w:rsidRDefault="00AA78D2" w:rsidP="005E50D8">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lastRenderedPageBreak/>
              <w:t>Name</w:t>
            </w:r>
          </w:p>
        </w:tc>
        <w:tc>
          <w:tcPr>
            <w:tcW w:w="0" w:type="auto"/>
          </w:tcPr>
          <w:p w:rsidR="00AA78D2" w:rsidRPr="00B749D8" w:rsidRDefault="00AA78D2" w:rsidP="005E50D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Rolle/Funktion</w:t>
            </w:r>
          </w:p>
        </w:tc>
        <w:tc>
          <w:tcPr>
            <w:tcW w:w="0" w:type="auto"/>
          </w:tcPr>
          <w:p w:rsidR="00AA78D2" w:rsidRPr="00B749D8" w:rsidRDefault="00AA78D2" w:rsidP="005E50D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interessiert an</w:t>
            </w:r>
          </w:p>
        </w:tc>
      </w:tr>
      <w:tr w:rsidR="00B749D8" w:rsidRPr="00B749D8" w:rsidTr="00B74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Buchhaltung</w:t>
            </w:r>
          </w:p>
        </w:tc>
        <w:tc>
          <w:tcPr>
            <w:tcW w:w="0" w:type="auto"/>
            <w:hideMark/>
          </w:tcPr>
          <w:p w:rsidR="00B749D8" w:rsidRPr="00B749D8" w:rsidRDefault="00B749D8" w:rsidP="009D63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Leistungs</w:t>
            </w:r>
            <w:r w:rsidR="009D63FA">
              <w:rPr>
                <w:rFonts w:ascii="Times New Roman" w:eastAsia="Times New Roman" w:hAnsi="Times New Roman" w:cs="Times New Roman"/>
                <w:sz w:val="24"/>
                <w:szCs w:val="24"/>
                <w:lang w:eastAsia="de-AT"/>
              </w:rPr>
              <w:t>erfassung</w:t>
            </w:r>
            <w:r w:rsidRPr="00B749D8">
              <w:rPr>
                <w:rFonts w:ascii="Times New Roman" w:eastAsia="Times New Roman" w:hAnsi="Times New Roman" w:cs="Times New Roman"/>
                <w:sz w:val="24"/>
                <w:szCs w:val="24"/>
                <w:lang w:eastAsia="de-AT"/>
              </w:rPr>
              <w:t xml:space="preserve"> und Abrechnung mit Krankenkassen</w:t>
            </w:r>
          </w:p>
        </w:tc>
        <w:tc>
          <w:tcPr>
            <w:tcW w:w="0" w:type="auto"/>
            <w:hideMark/>
          </w:tcPr>
          <w:p w:rsidR="00B749D8" w:rsidRPr="00B749D8" w:rsidRDefault="00B749D8"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Besprechungen mit den Kunden und erstellten Leistungen</w:t>
            </w:r>
          </w:p>
        </w:tc>
      </w:tr>
      <w:tr w:rsidR="00B749D8" w:rsidRPr="00B749D8" w:rsidTr="00B749D8">
        <w:tc>
          <w:tcPr>
            <w:cnfStyle w:val="001000000000" w:firstRow="0" w:lastRow="0" w:firstColumn="1" w:lastColumn="0" w:oddVBand="0" w:evenVBand="0" w:oddHBand="0" w:evenHBand="0" w:firstRowFirstColumn="0" w:firstRowLastColumn="0" w:lastRowFirstColumn="0" w:lastRowLastColumn="0"/>
            <w:tcW w:w="0" w:type="auto"/>
            <w:hideMark/>
          </w:tcPr>
          <w:p w:rsidR="00B749D8" w:rsidRPr="00B749D8" w:rsidRDefault="00F9086F" w:rsidP="00D8176D">
            <w:pPr>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Student</w:t>
            </w:r>
            <w:r w:rsidR="00C23E5B">
              <w:rPr>
                <w:rFonts w:ascii="Times New Roman" w:eastAsia="Times New Roman" w:hAnsi="Times New Roman" w:cs="Times New Roman"/>
                <w:sz w:val="24"/>
                <w:szCs w:val="24"/>
                <w:lang w:eastAsia="de-AT"/>
              </w:rPr>
              <w:t>,</w:t>
            </w:r>
            <w:r w:rsidR="00C23E5B" w:rsidRPr="00B749D8">
              <w:rPr>
                <w:rFonts w:ascii="Times New Roman" w:eastAsia="Times New Roman" w:hAnsi="Times New Roman" w:cs="Times New Roman"/>
                <w:sz w:val="24"/>
                <w:szCs w:val="24"/>
                <w:lang w:eastAsia="de-AT"/>
              </w:rPr>
              <w:t xml:space="preserve"> Praktikant</w:t>
            </w:r>
          </w:p>
        </w:tc>
        <w:tc>
          <w:tcPr>
            <w:tcW w:w="0" w:type="auto"/>
            <w:hideMark/>
          </w:tcPr>
          <w:p w:rsidR="00B749D8" w:rsidRPr="00B749D8" w:rsidRDefault="00C51E0D" w:rsidP="00F908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Eintragen von Stammdaten,</w:t>
            </w:r>
            <w:r w:rsidR="005D4A39">
              <w:rPr>
                <w:rFonts w:ascii="Times New Roman" w:eastAsia="Times New Roman" w:hAnsi="Times New Roman" w:cs="Times New Roman"/>
                <w:sz w:val="24"/>
                <w:szCs w:val="24"/>
                <w:lang w:eastAsia="de-AT"/>
              </w:rPr>
              <w:t xml:space="preserve"> </w:t>
            </w:r>
            <w:r w:rsidR="00C23E5B">
              <w:rPr>
                <w:rFonts w:ascii="Times New Roman" w:eastAsia="Times New Roman" w:hAnsi="Times New Roman" w:cs="Times New Roman"/>
                <w:sz w:val="24"/>
                <w:szCs w:val="24"/>
                <w:lang w:eastAsia="de-AT"/>
              </w:rPr>
              <w:t>Rezepten</w:t>
            </w:r>
            <w:r w:rsidR="00F9086F">
              <w:rPr>
                <w:rFonts w:ascii="Times New Roman" w:eastAsia="Times New Roman" w:hAnsi="Times New Roman" w:cs="Times New Roman"/>
                <w:sz w:val="24"/>
                <w:szCs w:val="24"/>
                <w:lang w:eastAsia="de-AT"/>
              </w:rPr>
              <w:t>, Vorlagen für Pläne</w:t>
            </w:r>
          </w:p>
        </w:tc>
        <w:tc>
          <w:tcPr>
            <w:tcW w:w="0" w:type="auto"/>
            <w:hideMark/>
          </w:tcPr>
          <w:p w:rsidR="00B749D8" w:rsidRPr="00B749D8" w:rsidRDefault="00C23E5B" w:rsidP="00C23E5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Unterstützung des Programms</w:t>
            </w:r>
            <w:r w:rsidR="00C51E0D">
              <w:rPr>
                <w:rFonts w:ascii="Times New Roman" w:eastAsia="Times New Roman" w:hAnsi="Times New Roman" w:cs="Times New Roman"/>
                <w:sz w:val="24"/>
                <w:szCs w:val="24"/>
                <w:lang w:eastAsia="de-AT"/>
              </w:rPr>
              <w:t xml:space="preserve"> beim Eintragen von </w:t>
            </w:r>
            <w:r>
              <w:rPr>
                <w:rFonts w:ascii="Times New Roman" w:eastAsia="Times New Roman" w:hAnsi="Times New Roman" w:cs="Times New Roman"/>
                <w:sz w:val="24"/>
                <w:szCs w:val="24"/>
                <w:lang w:eastAsia="de-AT"/>
              </w:rPr>
              <w:t>Rezepten,</w:t>
            </w:r>
            <w:r w:rsidR="000C6DF6">
              <w:rPr>
                <w:rFonts w:ascii="Times New Roman" w:eastAsia="Times New Roman" w:hAnsi="Times New Roman" w:cs="Times New Roman"/>
                <w:sz w:val="24"/>
                <w:szCs w:val="24"/>
                <w:lang w:eastAsia="de-AT"/>
              </w:rPr>
              <w:t xml:space="preserve"> </w:t>
            </w:r>
            <w:r>
              <w:rPr>
                <w:rFonts w:ascii="Times New Roman" w:eastAsia="Times New Roman" w:hAnsi="Times New Roman" w:cs="Times New Roman"/>
                <w:sz w:val="24"/>
                <w:szCs w:val="24"/>
                <w:lang w:eastAsia="de-AT"/>
              </w:rPr>
              <w:t>Stammdaten..</w:t>
            </w:r>
            <w:r w:rsidR="00C51E0D">
              <w:rPr>
                <w:rFonts w:ascii="Times New Roman" w:eastAsia="Times New Roman" w:hAnsi="Times New Roman" w:cs="Times New Roman"/>
                <w:sz w:val="24"/>
                <w:szCs w:val="24"/>
                <w:lang w:eastAsia="de-AT"/>
              </w:rPr>
              <w:t>.</w:t>
            </w:r>
            <w:r>
              <w:rPr>
                <w:rFonts w:ascii="Times New Roman" w:eastAsia="Times New Roman" w:hAnsi="Times New Roman" w:cs="Times New Roman"/>
                <w:sz w:val="24"/>
                <w:szCs w:val="24"/>
                <w:lang w:eastAsia="de-AT"/>
              </w:rPr>
              <w:t>,</w:t>
            </w:r>
            <w:r w:rsidRPr="00B749D8">
              <w:rPr>
                <w:rFonts w:ascii="Times New Roman" w:eastAsia="Times New Roman" w:hAnsi="Times New Roman" w:cs="Times New Roman"/>
                <w:sz w:val="24"/>
                <w:szCs w:val="24"/>
                <w:lang w:eastAsia="de-AT"/>
              </w:rPr>
              <w:t xml:space="preserve"> Einfache Fehlerfindung, gute Dokumentation</w:t>
            </w:r>
          </w:p>
        </w:tc>
      </w:tr>
      <w:tr w:rsidR="00B749D8" w:rsidRPr="00B749D8" w:rsidTr="00B74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Krankenkasse</w:t>
            </w:r>
          </w:p>
        </w:tc>
        <w:tc>
          <w:tcPr>
            <w:tcW w:w="0" w:type="auto"/>
            <w:hideMark/>
          </w:tcPr>
          <w:p w:rsidR="00B749D8" w:rsidRPr="00B749D8" w:rsidRDefault="00B749D8"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Abrechnung und Bezahlung der Behandlungskosten.</w:t>
            </w:r>
          </w:p>
        </w:tc>
        <w:tc>
          <w:tcPr>
            <w:tcW w:w="0" w:type="auto"/>
            <w:hideMark/>
          </w:tcPr>
          <w:p w:rsidR="00B749D8" w:rsidRPr="00B749D8" w:rsidRDefault="00B749D8" w:rsidP="000C6DF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 xml:space="preserve">Abrechnung und Bezahlung der Behandlungskosten. Korrekte Kosten/Daten und </w:t>
            </w:r>
            <w:r w:rsidR="000C6DF6">
              <w:rPr>
                <w:rFonts w:ascii="Times New Roman" w:eastAsia="Times New Roman" w:hAnsi="Times New Roman" w:cs="Times New Roman"/>
                <w:sz w:val="24"/>
                <w:szCs w:val="24"/>
                <w:lang w:eastAsia="de-AT"/>
              </w:rPr>
              <w:t>Rezeptausstellung</w:t>
            </w:r>
            <w:r w:rsidRPr="00B749D8">
              <w:rPr>
                <w:rFonts w:ascii="Times New Roman" w:eastAsia="Times New Roman" w:hAnsi="Times New Roman" w:cs="Times New Roman"/>
                <w:sz w:val="24"/>
                <w:szCs w:val="24"/>
                <w:lang w:eastAsia="de-AT"/>
              </w:rPr>
              <w:t>; Dauer der Besprechungen mit den Kunden und erstellte Leistungen</w:t>
            </w:r>
          </w:p>
        </w:tc>
      </w:tr>
      <w:tr w:rsidR="00B749D8" w:rsidRPr="00B749D8" w:rsidTr="00CF6831">
        <w:trPr>
          <w:trHeight w:val="1015"/>
        </w:trPr>
        <w:tc>
          <w:tcPr>
            <w:cnfStyle w:val="001000000000" w:firstRow="0" w:lastRow="0" w:firstColumn="1" w:lastColumn="0" w:oddVBand="0" w:evenVBand="0" w:oddHBand="0" w:evenHBand="0" w:firstRowFirstColumn="0" w:firstRowLastColumn="0" w:lastRowFirstColumn="0" w:lastRowLastColumn="0"/>
            <w:tcW w:w="0" w:type="auto"/>
            <w:hideMark/>
          </w:tcPr>
          <w:p w:rsidR="00B749D8" w:rsidRPr="00B749D8" w:rsidRDefault="00B749D8"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Patienten</w:t>
            </w:r>
          </w:p>
        </w:tc>
        <w:tc>
          <w:tcPr>
            <w:tcW w:w="0" w:type="auto"/>
            <w:hideMark/>
          </w:tcPr>
          <w:p w:rsidR="00B749D8" w:rsidRPr="00B749D8" w:rsidRDefault="00B749D8" w:rsidP="00D8176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Bekommt einen neuen bzw</w:t>
            </w:r>
            <w:r w:rsidR="009D2D4A">
              <w:rPr>
                <w:rFonts w:ascii="Times New Roman" w:eastAsia="Times New Roman" w:hAnsi="Times New Roman" w:cs="Times New Roman"/>
                <w:sz w:val="24"/>
                <w:szCs w:val="24"/>
                <w:lang w:eastAsia="de-AT"/>
              </w:rPr>
              <w:t>.</w:t>
            </w:r>
            <w:r w:rsidRPr="00B749D8">
              <w:rPr>
                <w:rFonts w:ascii="Times New Roman" w:eastAsia="Times New Roman" w:hAnsi="Times New Roman" w:cs="Times New Roman"/>
                <w:sz w:val="24"/>
                <w:szCs w:val="24"/>
                <w:lang w:eastAsia="de-AT"/>
              </w:rPr>
              <w:t xml:space="preserve"> einen aktualisierten Diätplan von dem Diätassistenten, welcher er für die Behandlung braucht.</w:t>
            </w:r>
          </w:p>
        </w:tc>
        <w:tc>
          <w:tcPr>
            <w:tcW w:w="0" w:type="auto"/>
            <w:hideMark/>
          </w:tcPr>
          <w:p w:rsidR="00B749D8" w:rsidRPr="00B749D8" w:rsidRDefault="009D2D4A" w:rsidP="00D8176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 xml:space="preserve">Optimalisierung </w:t>
            </w:r>
            <w:r w:rsidR="00B749D8" w:rsidRPr="00B749D8">
              <w:rPr>
                <w:rFonts w:ascii="Times New Roman" w:eastAsia="Times New Roman" w:hAnsi="Times New Roman" w:cs="Times New Roman"/>
                <w:sz w:val="24"/>
                <w:szCs w:val="24"/>
                <w:lang w:eastAsia="de-AT"/>
              </w:rPr>
              <w:t>seines Gewichtes. Erstellt Wiegeprotokolle, die von der Assistentin</w:t>
            </w:r>
            <w:r w:rsidR="00FD6740">
              <w:rPr>
                <w:rFonts w:ascii="Times New Roman" w:eastAsia="Times New Roman" w:hAnsi="Times New Roman" w:cs="Times New Roman"/>
                <w:sz w:val="24"/>
                <w:szCs w:val="24"/>
                <w:lang w:eastAsia="de-AT"/>
              </w:rPr>
              <w:t xml:space="preserve"> bzw. über das Webinterface</w:t>
            </w:r>
            <w:r w:rsidR="00B749D8" w:rsidRPr="00B749D8">
              <w:rPr>
                <w:rFonts w:ascii="Times New Roman" w:eastAsia="Times New Roman" w:hAnsi="Times New Roman" w:cs="Times New Roman"/>
                <w:sz w:val="24"/>
                <w:szCs w:val="24"/>
                <w:lang w:eastAsia="de-AT"/>
              </w:rPr>
              <w:t xml:space="preserve"> eingetragen werden. Geschmackliche Vielfalt</w:t>
            </w:r>
            <w:r w:rsidR="00FD6740">
              <w:rPr>
                <w:rFonts w:ascii="Times New Roman" w:eastAsia="Times New Roman" w:hAnsi="Times New Roman" w:cs="Times New Roman"/>
                <w:sz w:val="24"/>
                <w:szCs w:val="24"/>
                <w:lang w:eastAsia="de-AT"/>
              </w:rPr>
              <w:t xml:space="preserve"> der Rezepte des Diätplanes</w:t>
            </w:r>
          </w:p>
        </w:tc>
      </w:tr>
      <w:tr w:rsidR="00CF6831" w:rsidRPr="00B749D8" w:rsidTr="00B74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F6831" w:rsidRPr="00B749D8" w:rsidRDefault="00CF6831" w:rsidP="008A1D12">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Finanzamt</w:t>
            </w:r>
          </w:p>
        </w:tc>
        <w:tc>
          <w:tcPr>
            <w:tcW w:w="0" w:type="auto"/>
            <w:hideMark/>
          </w:tcPr>
          <w:p w:rsidR="00CF6831" w:rsidRPr="00B749D8" w:rsidRDefault="00CF6831" w:rsidP="008A1D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p>
        </w:tc>
        <w:tc>
          <w:tcPr>
            <w:tcW w:w="0" w:type="auto"/>
            <w:hideMark/>
          </w:tcPr>
          <w:p w:rsidR="00CF6831" w:rsidRPr="00B749D8" w:rsidRDefault="00CF6831" w:rsidP="008A1D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Steuerabgabe, Buchhaltung</w:t>
            </w:r>
          </w:p>
        </w:tc>
      </w:tr>
      <w:tr w:rsidR="00CF6831" w:rsidRPr="00B749D8" w:rsidTr="00B749D8">
        <w:tc>
          <w:tcPr>
            <w:cnfStyle w:val="001000000000" w:firstRow="0" w:lastRow="0" w:firstColumn="1" w:lastColumn="0" w:oddVBand="0" w:evenVBand="0" w:oddHBand="0" w:evenHBand="0" w:firstRowFirstColumn="0" w:firstRowLastColumn="0" w:lastRowFirstColumn="0" w:lastRowLastColumn="0"/>
            <w:tcW w:w="0" w:type="auto"/>
            <w:hideMark/>
          </w:tcPr>
          <w:p w:rsidR="00CF6831" w:rsidRPr="00B749D8" w:rsidRDefault="00CF6831" w:rsidP="00D8176D">
            <w:pPr>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Systembesitzer</w:t>
            </w:r>
          </w:p>
        </w:tc>
        <w:tc>
          <w:tcPr>
            <w:tcW w:w="0" w:type="auto"/>
            <w:hideMark/>
          </w:tcPr>
          <w:p w:rsidR="00CF6831" w:rsidRPr="00B749D8" w:rsidRDefault="00CF6831" w:rsidP="00D8176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finanzierte Geräte</w:t>
            </w:r>
          </w:p>
        </w:tc>
        <w:tc>
          <w:tcPr>
            <w:tcW w:w="0" w:type="auto"/>
            <w:hideMark/>
          </w:tcPr>
          <w:p w:rsidR="00CF6831" w:rsidRPr="00B749D8" w:rsidRDefault="00CF6831" w:rsidP="00D8176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Leistungssteigerung</w:t>
            </w:r>
          </w:p>
        </w:tc>
      </w:tr>
      <w:tr w:rsidR="00CF6831" w:rsidRPr="00B749D8" w:rsidTr="00B74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F6831" w:rsidRPr="00B749D8" w:rsidRDefault="00CF6831" w:rsidP="005D4A39">
            <w:pPr>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w:t>
            </w:r>
            <w:r w:rsidRPr="00B749D8">
              <w:rPr>
                <w:rFonts w:ascii="Times New Roman" w:eastAsia="Times New Roman" w:hAnsi="Times New Roman" w:cs="Times New Roman"/>
                <w:sz w:val="24"/>
                <w:szCs w:val="24"/>
                <w:lang w:eastAsia="de-AT"/>
              </w:rPr>
              <w:t>Diät</w:t>
            </w:r>
            <w:r>
              <w:rPr>
                <w:rFonts w:ascii="Times New Roman" w:eastAsia="Times New Roman" w:hAnsi="Times New Roman" w:cs="Times New Roman"/>
                <w:sz w:val="24"/>
                <w:szCs w:val="24"/>
                <w:lang w:eastAsia="de-AT"/>
              </w:rPr>
              <w:t>)</w:t>
            </w:r>
            <w:r w:rsidRPr="00B749D8">
              <w:rPr>
                <w:rFonts w:ascii="Times New Roman" w:eastAsia="Times New Roman" w:hAnsi="Times New Roman" w:cs="Times New Roman"/>
                <w:sz w:val="24"/>
                <w:szCs w:val="24"/>
                <w:lang w:eastAsia="de-AT"/>
              </w:rPr>
              <w:t>koch</w:t>
            </w:r>
          </w:p>
        </w:tc>
        <w:tc>
          <w:tcPr>
            <w:tcW w:w="0" w:type="auto"/>
            <w:hideMark/>
          </w:tcPr>
          <w:p w:rsidR="00CF6831" w:rsidRPr="00B749D8" w:rsidRDefault="00CF6831" w:rsidP="00833B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sidRPr="00B749D8">
              <w:rPr>
                <w:rFonts w:ascii="Times New Roman" w:eastAsia="Times New Roman" w:hAnsi="Times New Roman" w:cs="Times New Roman"/>
                <w:sz w:val="24"/>
                <w:szCs w:val="24"/>
                <w:lang w:eastAsia="de-AT"/>
              </w:rPr>
              <w:t>Bereitstellung von verschiedenen Kochrezepten</w:t>
            </w:r>
            <w:r>
              <w:rPr>
                <w:rFonts w:ascii="Times New Roman" w:eastAsia="Times New Roman" w:hAnsi="Times New Roman" w:cs="Times New Roman"/>
                <w:sz w:val="24"/>
                <w:szCs w:val="24"/>
                <w:lang w:eastAsia="de-AT"/>
              </w:rPr>
              <w:t xml:space="preserve"> b</w:t>
            </w:r>
            <w:r w:rsidR="00833B6D">
              <w:rPr>
                <w:rFonts w:ascii="Times New Roman" w:eastAsia="Times New Roman" w:hAnsi="Times New Roman" w:cs="Times New Roman"/>
                <w:sz w:val="24"/>
                <w:szCs w:val="24"/>
                <w:lang w:eastAsia="de-AT"/>
              </w:rPr>
              <w:t>zw. Kochen der Rezepte in der Krankenhausk</w:t>
            </w:r>
            <w:r w:rsidR="003916A3">
              <w:rPr>
                <w:rFonts w:ascii="Times New Roman" w:eastAsia="Times New Roman" w:hAnsi="Times New Roman" w:cs="Times New Roman"/>
                <w:sz w:val="24"/>
                <w:szCs w:val="24"/>
                <w:lang w:eastAsia="de-AT"/>
              </w:rPr>
              <w:t>ü</w:t>
            </w:r>
            <w:r>
              <w:rPr>
                <w:rFonts w:ascii="Times New Roman" w:eastAsia="Times New Roman" w:hAnsi="Times New Roman" w:cs="Times New Roman"/>
                <w:sz w:val="24"/>
                <w:szCs w:val="24"/>
                <w:lang w:eastAsia="de-AT"/>
              </w:rPr>
              <w:t>che</w:t>
            </w:r>
          </w:p>
        </w:tc>
        <w:tc>
          <w:tcPr>
            <w:tcW w:w="0" w:type="auto"/>
            <w:hideMark/>
          </w:tcPr>
          <w:p w:rsidR="00CF6831" w:rsidRPr="00B749D8" w:rsidRDefault="00CF6831" w:rsidP="00D8176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Rezepte</w:t>
            </w:r>
          </w:p>
        </w:tc>
      </w:tr>
      <w:tr w:rsidR="00CF6831" w:rsidRPr="00B749D8" w:rsidTr="00B749D8">
        <w:tc>
          <w:tcPr>
            <w:cnfStyle w:val="001000000000" w:firstRow="0" w:lastRow="0" w:firstColumn="1" w:lastColumn="0" w:oddVBand="0" w:evenVBand="0" w:oddHBand="0" w:evenHBand="0" w:firstRowFirstColumn="0" w:firstRowLastColumn="0" w:lastRowFirstColumn="0" w:lastRowLastColumn="0"/>
            <w:tcW w:w="0" w:type="auto"/>
          </w:tcPr>
          <w:p w:rsidR="00CF6831" w:rsidRPr="00B749D8" w:rsidRDefault="00CF6831" w:rsidP="00D8176D">
            <w:pPr>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Krankenhaus</w:t>
            </w:r>
          </w:p>
        </w:tc>
        <w:tc>
          <w:tcPr>
            <w:tcW w:w="0" w:type="auto"/>
          </w:tcPr>
          <w:p w:rsidR="00CF6831" w:rsidRPr="00B749D8" w:rsidRDefault="00CF6831" w:rsidP="00D8176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Verwaltet die User Ac</w:t>
            </w:r>
            <w:r w:rsidR="00F05FD1">
              <w:rPr>
                <w:rFonts w:ascii="Times New Roman" w:eastAsia="Times New Roman" w:hAnsi="Times New Roman" w:cs="Times New Roman"/>
                <w:sz w:val="24"/>
                <w:szCs w:val="24"/>
                <w:lang w:eastAsia="de-AT"/>
              </w:rPr>
              <w:t xml:space="preserve">counts, Bereitstellung von Hard- und </w:t>
            </w:r>
            <w:r>
              <w:rPr>
                <w:rFonts w:ascii="Times New Roman" w:eastAsia="Times New Roman" w:hAnsi="Times New Roman" w:cs="Times New Roman"/>
                <w:sz w:val="24"/>
                <w:szCs w:val="24"/>
                <w:lang w:eastAsia="de-AT"/>
              </w:rPr>
              <w:t>Software</w:t>
            </w:r>
          </w:p>
        </w:tc>
        <w:tc>
          <w:tcPr>
            <w:tcW w:w="0" w:type="auto"/>
          </w:tcPr>
          <w:p w:rsidR="00CF6831" w:rsidRPr="00B749D8" w:rsidRDefault="00F05FD1" w:rsidP="00D8176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AT"/>
              </w:rPr>
            </w:pPr>
            <w:r>
              <w:rPr>
                <w:rFonts w:ascii="Times New Roman" w:eastAsia="Times New Roman" w:hAnsi="Times New Roman" w:cs="Times New Roman"/>
                <w:sz w:val="24"/>
                <w:szCs w:val="24"/>
                <w:lang w:eastAsia="de-AT"/>
              </w:rPr>
              <w:t>Einfache Einbindung des Systems in die vorhandene Infrastruktur</w:t>
            </w:r>
          </w:p>
        </w:tc>
      </w:tr>
    </w:tbl>
    <w:p w:rsidR="00480AF2" w:rsidRDefault="00480AF2" w:rsidP="00D8176D"/>
    <w:p w:rsidR="00480AF2" w:rsidRDefault="00480AF2" w:rsidP="00D8176D">
      <w:pPr>
        <w:pStyle w:val="berschrift2"/>
        <w:ind w:left="0" w:firstLine="0"/>
      </w:pPr>
      <w:bookmarkStart w:id="10" w:name="_Toc288989070"/>
      <w:r>
        <w:t>Benutzerumgebung</w:t>
      </w:r>
      <w:bookmarkEnd w:id="10"/>
      <w:r w:rsidR="000F0793">
        <w:t xml:space="preserve"> </w:t>
      </w:r>
    </w:p>
    <w:p w:rsidR="00480AF2" w:rsidRDefault="00D06F06" w:rsidP="00D8176D">
      <w:r>
        <w:t xml:space="preserve">Im Allgemeinen werden sich mit EasyDiet hauptsächlich zwei </w:t>
      </w:r>
      <w:r w:rsidR="00654A62">
        <w:t>Hauptakteure</w:t>
      </w:r>
      <w:r w:rsidR="00942EE0">
        <w:t xml:space="preserve"> befassen. Der</w:t>
      </w:r>
      <w:r>
        <w:t xml:space="preserve"> erste Hauptakteur ist die Diätassistentin. Sie </w:t>
      </w:r>
      <w:r w:rsidR="008A1D12">
        <w:t xml:space="preserve">benutzt das </w:t>
      </w:r>
      <w:r>
        <w:t>Programm</w:t>
      </w:r>
      <w:r w:rsidR="008A1D12">
        <w:t xml:space="preserve"> primär um bei der Erstellung von Diätplänen </w:t>
      </w:r>
      <w:r>
        <w:t>unterstützt zu werden.</w:t>
      </w:r>
      <w:r w:rsidR="0049246F">
        <w:t xml:space="preserve"> Die Dauer für diese Operation kann je nach Komplexität der geforderten Diät variieren.</w:t>
      </w:r>
      <w:r>
        <w:t xml:space="preserve"> Der zweite Hauptakteur ist die </w:t>
      </w:r>
      <w:r w:rsidR="00654A62">
        <w:t>Sekretärin</w:t>
      </w:r>
      <w:r>
        <w:t>, welche EasyDiet dazu verwendet, um bequem St</w:t>
      </w:r>
      <w:r w:rsidR="006F63C1">
        <w:t>ammdaten anzulegen oder zu verw</w:t>
      </w:r>
      <w:r>
        <w:t xml:space="preserve">alten. </w:t>
      </w:r>
      <w:r w:rsidR="006F63C1">
        <w:t>Die Dauer dieser Operation kann sich ebenfalls stetig ändern, da zu einem bestimmten Zeitpunkt eine verschiedene Anzahl von Stammdaten zu bearbeiten sind.</w:t>
      </w:r>
      <w:r>
        <w:br/>
        <w:t xml:space="preserve">Es kann </w:t>
      </w:r>
      <w:r w:rsidR="0062546F">
        <w:t>zusätzlich</w:t>
      </w:r>
      <w:r>
        <w:t xml:space="preserve"> vorkommen, dass Praktikanten </w:t>
      </w:r>
      <w:r w:rsidR="005D6A4B">
        <w:t>mit</w:t>
      </w:r>
      <w:r w:rsidR="00B478FB">
        <w:t xml:space="preserve"> dem Programm arbeiten, um gewisse Operationen durchzuführen, die die Datenintegrität </w:t>
      </w:r>
      <w:r w:rsidR="00942EE0">
        <w:t xml:space="preserve">aber </w:t>
      </w:r>
      <w:r w:rsidR="00B478FB">
        <w:t>nicht verletzen</w:t>
      </w:r>
      <w:r w:rsidR="00942EE0">
        <w:t xml:space="preserve"> dürfen</w:t>
      </w:r>
      <w:r w:rsidR="00B478FB">
        <w:t>.</w:t>
      </w:r>
    </w:p>
    <w:p w:rsidR="0075765F" w:rsidRDefault="0075765F">
      <w:r>
        <w:br w:type="page"/>
      </w:r>
    </w:p>
    <w:p w:rsidR="00480AF2" w:rsidRDefault="00480AF2" w:rsidP="00D8176D">
      <w:pPr>
        <w:pStyle w:val="berschrift1"/>
        <w:ind w:left="0" w:firstLine="0"/>
      </w:pPr>
      <w:bookmarkStart w:id="11" w:name="_Toc288989071"/>
      <w:r>
        <w:lastRenderedPageBreak/>
        <w:t>Produkt Überblick</w:t>
      </w:r>
      <w:bookmarkEnd w:id="11"/>
    </w:p>
    <w:p w:rsidR="00BF45BF" w:rsidRDefault="00BF45BF" w:rsidP="00D8176D">
      <w:pPr>
        <w:pStyle w:val="berschrift2"/>
        <w:ind w:left="0" w:firstLine="0"/>
      </w:pPr>
      <w:bookmarkStart w:id="12" w:name="_Toc288989072"/>
      <w:r w:rsidRPr="00BF45BF">
        <w:t>Zusammenfassung der Produktfähigkeiten/Eigenschaften</w:t>
      </w:r>
      <w:bookmarkEnd w:id="12"/>
    </w:p>
    <w:p w:rsidR="00BF45BF" w:rsidRPr="00BF45BF" w:rsidRDefault="00BF45BF" w:rsidP="00D8176D"/>
    <w:p w:rsidR="00990EEE" w:rsidRPr="00082DAA" w:rsidRDefault="00082DAA" w:rsidP="00D8176D">
      <w:r w:rsidRPr="00082DAA">
        <w:t>Das Produkt EasyDiet soll die Diätassistent</w:t>
      </w:r>
      <w:r w:rsidR="007935AF">
        <w:t>i</w:t>
      </w:r>
      <w:r w:rsidRPr="00082DAA">
        <w:t xml:space="preserve">nnen bei der Erstellung und Überwachung von Diäten unterstützen. Desweitern bietet das Programm die Möglichkeit zur Erstellung unterschiedlicher Ernährungspläne mit unterschiedlichen Genauigkeiten. Im Zuge der Erstellung von Ernährungsplänen ist es auch möglich, neue Rezepte, Mahlzeiten und Nahrungsmittel, die sich noch nicht in der umfangreichen, bereits mitgelieferten </w:t>
      </w:r>
      <w:r w:rsidR="003B5C28">
        <w:t xml:space="preserve">BLS </w:t>
      </w:r>
      <w:r w:rsidRPr="00082DAA">
        <w:t xml:space="preserve">Datenbank befinden, hinzuzufügen. Das System bietet überdies noch die Funktion der Stammdatenverwaltung inklusive der Führung eines Kontaktjournals und der Erstellung von patientenspezifischen Parametersets zur Einhaltung und Kontrolle der Diät an. Um die Diätassistentin bestmöglich bei ihren Entscheidung </w:t>
      </w:r>
      <w:r w:rsidR="003B5C28" w:rsidRPr="00082DAA">
        <w:t>in</w:t>
      </w:r>
      <w:r w:rsidRPr="00082DAA">
        <w:t xml:space="preserve"> Bezug auf das weitere Vorgehen bei Diäten zu unterstützen, bietet das Produkt </w:t>
      </w:r>
      <w:r w:rsidR="00DF501A">
        <w:t>die</w:t>
      </w:r>
      <w:r w:rsidRPr="00082DAA">
        <w:t xml:space="preserve"> Möglichkeit einer Soll-Ist Analyse des Patienten inklusive der Berechnung des Über- bzw</w:t>
      </w:r>
      <w:r w:rsidR="004E0B3E">
        <w:t>.</w:t>
      </w:r>
      <w:r w:rsidRPr="00082DAA">
        <w:t xml:space="preserve"> Untergewichts durch benutzerdefinierte Berechnungsverfahren an. </w:t>
      </w:r>
    </w:p>
    <w:tbl>
      <w:tblPr>
        <w:tblStyle w:val="HelleListe-Akzent1"/>
        <w:tblW w:w="0" w:type="auto"/>
        <w:tblLook w:val="04A0" w:firstRow="1" w:lastRow="0" w:firstColumn="1" w:lastColumn="0" w:noHBand="0" w:noVBand="1"/>
      </w:tblPr>
      <w:tblGrid>
        <w:gridCol w:w="3258"/>
        <w:gridCol w:w="6030"/>
      </w:tblGrid>
      <w:tr w:rsidR="004F27C0" w:rsidRPr="006826CC" w:rsidTr="00682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Produktfähigkeit/-eigenschaft</w:t>
            </w:r>
          </w:p>
        </w:tc>
        <w:tc>
          <w:tcPr>
            <w:tcW w:w="0" w:type="auto"/>
            <w:hideMark/>
          </w:tcPr>
          <w:p w:rsidR="00D8176D" w:rsidRPr="006826CC" w:rsidRDefault="006826CC" w:rsidP="00D8176D">
            <w:pPr>
              <w:spacing w:after="200" w:line="276" w:lineRule="auto"/>
              <w:cnfStyle w:val="100000000000" w:firstRow="1" w:lastRow="0" w:firstColumn="0" w:lastColumn="0" w:oddVBand="0" w:evenVBand="0" w:oddHBand="0" w:evenHBand="0" w:firstRowFirstColumn="0" w:firstRowLastColumn="0" w:lastRowFirstColumn="0" w:lastRowLastColumn="0"/>
            </w:pPr>
            <w:r w:rsidRPr="006826CC">
              <w:t>Stakeholder Nutzen/Gewinn</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Stammdatenverwaltung</w:t>
            </w:r>
          </w:p>
        </w:tc>
        <w:tc>
          <w:tcPr>
            <w:tcW w:w="0" w:type="auto"/>
            <w:hideMark/>
          </w:tcPr>
          <w:p w:rsidR="00D8176D" w:rsidRPr="006826CC" w:rsidRDefault="00BE635F" w:rsidP="00D8176D">
            <w:pPr>
              <w:spacing w:after="200" w:line="276" w:lineRule="auto"/>
              <w:cnfStyle w:val="000000100000" w:firstRow="0" w:lastRow="0" w:firstColumn="0" w:lastColumn="0" w:oddVBand="0" w:evenVBand="0" w:oddHBand="1" w:evenHBand="0" w:firstRowFirstColumn="0" w:firstRowLastColumn="0" w:lastRowFirstColumn="0" w:lastRowLastColumn="0"/>
            </w:pPr>
            <w:r>
              <w:t>Diätassistentin</w:t>
            </w:r>
            <w:r w:rsidR="006826CC" w:rsidRPr="006826CC">
              <w:t xml:space="preserve"> und Sekretärin können Patienten dadurch eindeutig identifizieren und können sich </w:t>
            </w:r>
            <w:r>
              <w:t xml:space="preserve">schnell </w:t>
            </w:r>
            <w:r w:rsidR="006826CC" w:rsidRPr="006826CC">
              <w:t xml:space="preserve">einen allgemeinen Überblick </w:t>
            </w:r>
            <w:r>
              <w:t xml:space="preserve"> über einen Patienten </w:t>
            </w:r>
            <w:r w:rsidR="006826CC" w:rsidRPr="006826CC">
              <w:t>schaffen</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Erfassen von Befunden</w:t>
            </w:r>
          </w:p>
        </w:tc>
        <w:tc>
          <w:tcPr>
            <w:tcW w:w="0" w:type="auto"/>
            <w:hideMark/>
          </w:tcPr>
          <w:p w:rsidR="006826CC" w:rsidRPr="006826CC" w:rsidRDefault="00174FBD" w:rsidP="007601BE">
            <w:pPr>
              <w:spacing w:after="200" w:line="276" w:lineRule="auto"/>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000000"/>
                <w:sz w:val="20"/>
                <w:szCs w:val="20"/>
              </w:rPr>
              <w:t>Aufgrund des erfassten Befundes, des Arztes, kann die Diätassistentin die Diät auf den Patienten abstimmen.</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Erfassen des Patientenstatus</w:t>
            </w:r>
          </w:p>
        </w:tc>
        <w:tc>
          <w:tcPr>
            <w:tcW w:w="0" w:type="auto"/>
            <w:hideMark/>
          </w:tcPr>
          <w:p w:rsidR="00D8176D" w:rsidRPr="006826CC" w:rsidRDefault="007A72D6" w:rsidP="007A72D6">
            <w:pPr>
              <w:spacing w:after="200" w:line="276" w:lineRule="auto"/>
              <w:cnfStyle w:val="000000100000" w:firstRow="0" w:lastRow="0" w:firstColumn="0" w:lastColumn="0" w:oddVBand="0" w:evenVBand="0" w:oddHBand="1" w:evenHBand="0" w:firstRowFirstColumn="0" w:firstRowLastColumn="0" w:lastRowFirstColumn="0" w:lastRowLastColumn="0"/>
            </w:pPr>
            <w:r>
              <w:t>Durch das kontinuierliche Erfassen des Status</w:t>
            </w:r>
            <w:r w:rsidR="006826CC" w:rsidRPr="006826CC">
              <w:t xml:space="preserve"> hat</w:t>
            </w:r>
            <w:r>
              <w:t xml:space="preserve"> die Diätassistentin</w:t>
            </w:r>
            <w:r w:rsidR="006826CC" w:rsidRPr="006826CC">
              <w:t xml:space="preserve"> aktuelle Information über </w:t>
            </w:r>
            <w:r w:rsidR="003369E7">
              <w:t>die körperliche Verfassung des</w:t>
            </w:r>
            <w:r w:rsidR="006826CC" w:rsidRPr="006826CC">
              <w:t xml:space="preserve"> Patienten</w:t>
            </w:r>
            <w:r>
              <w:t>.</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Erfassen von persönlichen und gesundheitlichen Ausschließungskriterien für Nahrungsmittel</w:t>
            </w:r>
          </w:p>
        </w:tc>
        <w:tc>
          <w:tcPr>
            <w:tcW w:w="0" w:type="auto"/>
            <w:hideMark/>
          </w:tcPr>
          <w:p w:rsidR="00D8176D" w:rsidRPr="006826CC" w:rsidRDefault="007A72D6" w:rsidP="00E907D2">
            <w:pPr>
              <w:spacing w:after="200" w:line="276" w:lineRule="auto"/>
              <w:cnfStyle w:val="000000000000" w:firstRow="0" w:lastRow="0" w:firstColumn="0" w:lastColumn="0" w:oddVBand="0" w:evenVBand="0" w:oddHBand="0" w:evenHBand="0" w:firstRowFirstColumn="0" w:firstRowLastColumn="0" w:lastRowFirstColumn="0" w:lastRowLastColumn="0"/>
            </w:pPr>
            <w:r>
              <w:t>Durch bestimmte Ausschließungskriterien wird die Au</w:t>
            </w:r>
            <w:r w:rsidR="006826CC" w:rsidRPr="006826CC">
              <w:t>swahl an Nahrungsm</w:t>
            </w:r>
            <w:r w:rsidR="00BE635F">
              <w:t xml:space="preserve">ittel bei der Erstellung von Diätplänen durch das Programm </w:t>
            </w:r>
            <w:r w:rsidR="00105397">
              <w:t xml:space="preserve">automatisch </w:t>
            </w:r>
            <w:r w:rsidR="00E907D2">
              <w:t>eingeschränkt und die Diätassistentin bei der Auswahl der Nahrungsmittel unterstützt</w:t>
            </w:r>
            <w:r>
              <w:t>.</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Erfassen von erhaltenen Parametern</w:t>
            </w:r>
          </w:p>
        </w:tc>
        <w:tc>
          <w:tcPr>
            <w:tcW w:w="0" w:type="auto"/>
            <w:hideMark/>
          </w:tcPr>
          <w:p w:rsidR="00D8176D" w:rsidRPr="006826CC" w:rsidRDefault="00430FFD" w:rsidP="00105397">
            <w:pPr>
              <w:spacing w:after="200" w:line="276" w:lineRule="auto"/>
              <w:cnfStyle w:val="000000100000" w:firstRow="0" w:lastRow="0" w:firstColumn="0" w:lastColumn="0" w:oddVBand="0" w:evenVBand="0" w:oddHBand="1" w:evenHBand="0" w:firstRowFirstColumn="0" w:firstRowLastColumn="0" w:lastRowFirstColumn="0" w:lastRowLastColumn="0"/>
            </w:pPr>
            <w:r>
              <w:t xml:space="preserve">Diese Parameter </w:t>
            </w:r>
            <w:r w:rsidR="006826CC" w:rsidRPr="006826CC">
              <w:t xml:space="preserve">geben der </w:t>
            </w:r>
            <w:r w:rsidR="00BE635F">
              <w:t>Diätassistentin</w:t>
            </w:r>
            <w:r w:rsidR="006826CC" w:rsidRPr="006826CC">
              <w:t xml:space="preserve"> Information darüber, ob ein Nahrungs</w:t>
            </w:r>
            <w:r w:rsidR="00ED0338">
              <w:t xml:space="preserve">mittel für die Erstellung </w:t>
            </w:r>
            <w:r w:rsidR="00105397">
              <w:t xml:space="preserve">eines </w:t>
            </w:r>
            <w:r w:rsidR="00ED0338">
              <w:t xml:space="preserve"> Diätplan</w:t>
            </w:r>
            <w:r w:rsidR="00105397">
              <w:t>es auswählbar ist.</w:t>
            </w:r>
            <w:r w:rsidR="006826CC" w:rsidRPr="006826CC">
              <w:t xml:space="preserve"> </w:t>
            </w:r>
            <w:r w:rsidR="00105397">
              <w:t>Die Parameter werden vom überweisenden Arzt erhalten.</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noWrap/>
            <w:hideMark/>
          </w:tcPr>
          <w:p w:rsidR="006826CC" w:rsidRPr="006826CC" w:rsidRDefault="006826CC" w:rsidP="00D8176D">
            <w:pPr>
              <w:spacing w:after="200" w:line="276" w:lineRule="auto"/>
            </w:pPr>
            <w:r w:rsidRPr="006826CC">
              <w:t>Anlegen neuer Parameter</w:t>
            </w:r>
          </w:p>
        </w:tc>
        <w:tc>
          <w:tcPr>
            <w:tcW w:w="0" w:type="auto"/>
            <w:hideMark/>
          </w:tcPr>
          <w:p w:rsidR="00D8176D" w:rsidRPr="006826CC" w:rsidRDefault="006826CC" w:rsidP="002A6F43">
            <w:pPr>
              <w:spacing w:after="200" w:line="276" w:lineRule="auto"/>
              <w:cnfStyle w:val="000000000000" w:firstRow="0" w:lastRow="0" w:firstColumn="0" w:lastColumn="0" w:oddVBand="0" w:evenVBand="0" w:oddHBand="0" w:evenHBand="0" w:firstRowFirstColumn="0" w:firstRowLastColumn="0" w:lastRowFirstColumn="0" w:lastRowLastColumn="0"/>
            </w:pPr>
            <w:r w:rsidRPr="006826CC">
              <w:t>Da sich die Parameter laufend ändern können, muss das Programm eine Möglichk</w:t>
            </w:r>
            <w:r w:rsidR="002A6F43">
              <w:t>eit besitzen diese anzupassen.</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Führung eines Kontaktjournales für jeden Patienten</w:t>
            </w:r>
          </w:p>
        </w:tc>
        <w:tc>
          <w:tcPr>
            <w:tcW w:w="0" w:type="auto"/>
            <w:hideMark/>
          </w:tcPr>
          <w:p w:rsidR="00D8176D" w:rsidRPr="006826CC" w:rsidRDefault="006826CC" w:rsidP="00D8176D">
            <w:pPr>
              <w:spacing w:after="200" w:line="276" w:lineRule="auto"/>
              <w:cnfStyle w:val="000000100000" w:firstRow="0" w:lastRow="0" w:firstColumn="0" w:lastColumn="0" w:oddVBand="0" w:evenVBand="0" w:oddHBand="1" w:evenHBand="0" w:firstRowFirstColumn="0" w:firstRowLastColumn="0" w:lastRowFirstColumn="0" w:lastRowLastColumn="0"/>
            </w:pPr>
            <w:r w:rsidRPr="006826CC">
              <w:t xml:space="preserve">Ermöglicht der </w:t>
            </w:r>
            <w:r w:rsidR="00BE635F">
              <w:t>Diätassistentin</w:t>
            </w:r>
            <w:r w:rsidRPr="006826CC">
              <w:t>/Sekretärin Informationen über alle Termine eines Patienten zu erhalten und auch darüber, welche Aktionen während eines bestimmten Kontaktes gesetzt wurden.</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lastRenderedPageBreak/>
              <w:t>Erfassen von Ernährungsprotokollen</w:t>
            </w:r>
          </w:p>
        </w:tc>
        <w:tc>
          <w:tcPr>
            <w:tcW w:w="0" w:type="auto"/>
            <w:hideMark/>
          </w:tcPr>
          <w:p w:rsidR="00D8176D" w:rsidRPr="006826CC" w:rsidRDefault="00BE635F" w:rsidP="00057CED">
            <w:pPr>
              <w:spacing w:after="200" w:line="276" w:lineRule="auto"/>
              <w:cnfStyle w:val="000000000000" w:firstRow="0" w:lastRow="0" w:firstColumn="0" w:lastColumn="0" w:oddVBand="0" w:evenVBand="0" w:oddHBand="0" w:evenHBand="0" w:firstRowFirstColumn="0" w:firstRowLastColumn="0" w:lastRowFirstColumn="0" w:lastRowLastColumn="0"/>
            </w:pPr>
            <w:r>
              <w:t>Diätassistentin</w:t>
            </w:r>
            <w:r w:rsidR="006826CC" w:rsidRPr="006826CC">
              <w:t xml:space="preserve"> erhält dadurch einen Ausgangspunkt für die folgende Ernährungsplanung eines Patienten. </w:t>
            </w:r>
            <w:r w:rsidR="00057CED">
              <w:t xml:space="preserve"> Der Patient kann seine Ernährungsprotokolle entweder auf einem vorgefertigten Formular oder über das Webinterface ausfüllen.</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Auswertung von Ernährungsprotokollen</w:t>
            </w:r>
          </w:p>
        </w:tc>
        <w:tc>
          <w:tcPr>
            <w:tcW w:w="0" w:type="auto"/>
            <w:hideMark/>
          </w:tcPr>
          <w:p w:rsidR="00D8176D" w:rsidRPr="006826CC" w:rsidRDefault="002B528F" w:rsidP="002B528F">
            <w:pPr>
              <w:spacing w:after="200" w:line="276" w:lineRule="auto"/>
              <w:cnfStyle w:val="000000100000" w:firstRow="0" w:lastRow="0" w:firstColumn="0" w:lastColumn="0" w:oddVBand="0" w:evenVBand="0" w:oddHBand="1" w:evenHBand="0" w:firstRowFirstColumn="0" w:firstRowLastColumn="0" w:lastRowFirstColumn="0" w:lastRowLastColumn="0"/>
            </w:pPr>
            <w:r>
              <w:t xml:space="preserve">Die </w:t>
            </w:r>
            <w:r w:rsidR="00BE635F">
              <w:t>Diätassistentin</w:t>
            </w:r>
            <w:r w:rsidR="006826CC" w:rsidRPr="006826CC">
              <w:t xml:space="preserve"> kann diese Protokolle als </w:t>
            </w:r>
            <w:r>
              <w:t>Grundlage für die Erstellung von Diätplänen</w:t>
            </w:r>
            <w:r w:rsidR="006826CC" w:rsidRPr="006826CC">
              <w:t xml:space="preserve"> verwenden</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Erstellung von Ernährungsempfehlungen</w:t>
            </w:r>
          </w:p>
        </w:tc>
        <w:tc>
          <w:tcPr>
            <w:tcW w:w="0" w:type="auto"/>
            <w:hideMark/>
          </w:tcPr>
          <w:p w:rsidR="00D8176D" w:rsidRPr="006826CC" w:rsidRDefault="006826CC" w:rsidP="00D8176D">
            <w:pPr>
              <w:spacing w:after="200" w:line="276" w:lineRule="auto"/>
              <w:cnfStyle w:val="000000000000" w:firstRow="0" w:lastRow="0" w:firstColumn="0" w:lastColumn="0" w:oddVBand="0" w:evenVBand="0" w:oddHBand="0" w:evenHBand="0" w:firstRowFirstColumn="0" w:firstRowLastColumn="0" w:lastRowFirstColumn="0" w:lastRowLastColumn="0"/>
            </w:pPr>
            <w:r w:rsidRPr="006826CC">
              <w:t>Patient bekommt eine relativ freie Form der Ernährungsplanung</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Erstellung von Plänen(Speiseplan,</w:t>
            </w:r>
            <w:r w:rsidR="00504A48">
              <w:t xml:space="preserve"> </w:t>
            </w:r>
            <w:r w:rsidRPr="006826CC">
              <w:t>Diätplan)</w:t>
            </w:r>
          </w:p>
        </w:tc>
        <w:tc>
          <w:tcPr>
            <w:tcW w:w="0" w:type="auto"/>
            <w:hideMark/>
          </w:tcPr>
          <w:p w:rsidR="00D8176D" w:rsidRPr="006826CC" w:rsidRDefault="00504A48" w:rsidP="003B2FF5">
            <w:pPr>
              <w:spacing w:after="200" w:line="276" w:lineRule="auto"/>
              <w:cnfStyle w:val="000000100000" w:firstRow="0" w:lastRow="0" w:firstColumn="0" w:lastColumn="0" w:oddVBand="0" w:evenVBand="0" w:oddHBand="1" w:evenHBand="0" w:firstRowFirstColumn="0" w:firstRowLastColumn="0" w:lastRowFirstColumn="0" w:lastRowLastColumn="0"/>
            </w:pPr>
            <w:r>
              <w:t>Die Diätassistenti</w:t>
            </w:r>
            <w:r w:rsidR="00DF679C">
              <w:t>n wird bei der Erstellung von Plänen dahingehend</w:t>
            </w:r>
            <w:r w:rsidR="004F27C0">
              <w:t xml:space="preserve"> vom Programm unterstützt, dass nur solche Rezepte/Nahrungsmittel zum Plan hinzugefügt werden</w:t>
            </w:r>
            <w:r w:rsidR="00942827">
              <w:t xml:space="preserve"> können</w:t>
            </w:r>
            <w:r w:rsidR="004F27C0">
              <w:t xml:space="preserve">, </w:t>
            </w:r>
            <w:r w:rsidR="00942827">
              <w:t>die den Parametern des Patienten genügen</w:t>
            </w:r>
            <w:r w:rsidR="004F27C0">
              <w:t xml:space="preserve">. </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Soll-Ist Analyse</w:t>
            </w:r>
          </w:p>
        </w:tc>
        <w:tc>
          <w:tcPr>
            <w:tcW w:w="0" w:type="auto"/>
            <w:hideMark/>
          </w:tcPr>
          <w:p w:rsidR="00D8176D" w:rsidRPr="006826CC" w:rsidRDefault="006826CC" w:rsidP="00D8176D">
            <w:pPr>
              <w:spacing w:after="200" w:line="276" w:lineRule="auto"/>
              <w:cnfStyle w:val="000000000000" w:firstRow="0" w:lastRow="0" w:firstColumn="0" w:lastColumn="0" w:oddVBand="0" w:evenVBand="0" w:oddHBand="0" w:evenHBand="0" w:firstRowFirstColumn="0" w:firstRowLastColumn="0" w:lastRowFirstColumn="0" w:lastRowLastColumn="0"/>
            </w:pPr>
            <w:r w:rsidRPr="006826CC">
              <w:t xml:space="preserve">Erleichtert der </w:t>
            </w:r>
            <w:r w:rsidR="00BE635F">
              <w:t>Diätassistentin</w:t>
            </w:r>
            <w:r w:rsidRPr="006826CC">
              <w:t xml:space="preserve"> das Erfassen eines Ernährungsprotokoll</w:t>
            </w:r>
            <w:r w:rsidR="00D90D80">
              <w:t>s</w:t>
            </w:r>
            <w:r w:rsidRPr="006826CC">
              <w:t>, da der Soll-Ist Vergleich permanent eingeblendet wird und die Sollgrößen den zu überwachenden Parametern entsprechen.</w:t>
            </w:r>
            <w:r w:rsidR="00011B1B">
              <w:t xml:space="preserve"> Zugleich kann bei Unstimmigkeiten </w:t>
            </w:r>
            <w:r w:rsidR="006C2DC4">
              <w:t xml:space="preserve">der Sollgrößen </w:t>
            </w:r>
            <w:r w:rsidR="00011B1B">
              <w:t>schneller reagiert werden.</w:t>
            </w:r>
            <w:r w:rsidR="00D77FED">
              <w:t xml:space="preserve"> Weiter</w:t>
            </w:r>
            <w:r w:rsidR="00911BF8">
              <w:t>e</w:t>
            </w:r>
            <w:r w:rsidR="00D77FED">
              <w:t xml:space="preserve">s bietet es dem Patienten die Möglichkeit jederzeit einen Blick auf seinen Diätfortschritt </w:t>
            </w:r>
            <w:r w:rsidR="003B2FF5">
              <w:t xml:space="preserve">über das Webinterface </w:t>
            </w:r>
            <w:r w:rsidR="00D77FED">
              <w:t>zu werfen.</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Berechnung von Über- bzw. Untergewicht</w:t>
            </w:r>
          </w:p>
        </w:tc>
        <w:tc>
          <w:tcPr>
            <w:tcW w:w="0" w:type="auto"/>
            <w:hideMark/>
          </w:tcPr>
          <w:p w:rsidR="00D8176D" w:rsidRPr="006826CC" w:rsidRDefault="006826CC" w:rsidP="002C5520">
            <w:pPr>
              <w:spacing w:after="200" w:line="276" w:lineRule="auto"/>
              <w:cnfStyle w:val="000000100000" w:firstRow="0" w:lastRow="0" w:firstColumn="0" w:lastColumn="0" w:oddVBand="0" w:evenVBand="0" w:oddHBand="1" w:evenHBand="0" w:firstRowFirstColumn="0" w:firstRowLastColumn="0" w:lastRowFirstColumn="0" w:lastRowLastColumn="0"/>
            </w:pPr>
            <w:r w:rsidRPr="006826CC">
              <w:t xml:space="preserve">Die Bestimmung des Über- bzw. Untergewichts dient der Diätassistentin als wichtiger Anhaltspunkt bei der Bestimmung der zuzuführenden Energiemenge. </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Erstellung von Rezepten</w:t>
            </w:r>
          </w:p>
        </w:tc>
        <w:tc>
          <w:tcPr>
            <w:tcW w:w="0" w:type="auto"/>
            <w:hideMark/>
          </w:tcPr>
          <w:p w:rsidR="00D8176D" w:rsidRPr="006826CC" w:rsidRDefault="002C5520" w:rsidP="00D8176D">
            <w:pPr>
              <w:spacing w:after="200" w:line="276" w:lineRule="auto"/>
              <w:cnfStyle w:val="000000000000" w:firstRow="0" w:lastRow="0" w:firstColumn="0" w:lastColumn="0" w:oddVBand="0" w:evenVBand="0" w:oddHBand="0" w:evenHBand="0" w:firstRowFirstColumn="0" w:firstRowLastColumn="0" w:lastRowFirstColumn="0" w:lastRowLastColumn="0"/>
            </w:pPr>
            <w:r>
              <w:t>Ermöglicht der Diätassistentin eigene Rezepte in das System zu integrieren.</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Auswertung von Rezepten</w:t>
            </w:r>
          </w:p>
        </w:tc>
        <w:tc>
          <w:tcPr>
            <w:tcW w:w="0" w:type="auto"/>
            <w:hideMark/>
          </w:tcPr>
          <w:p w:rsidR="00D8176D" w:rsidRPr="006826CC" w:rsidRDefault="006826CC" w:rsidP="008F6057">
            <w:pPr>
              <w:spacing w:after="200" w:line="276" w:lineRule="auto"/>
              <w:cnfStyle w:val="000000100000" w:firstRow="0" w:lastRow="0" w:firstColumn="0" w:lastColumn="0" w:oddVBand="0" w:evenVBand="0" w:oddHBand="1" w:evenHBand="0" w:firstRowFirstColumn="0" w:firstRowLastColumn="0" w:lastRowFirstColumn="0" w:lastRowLastColumn="0"/>
            </w:pPr>
            <w:r w:rsidRPr="006826CC">
              <w:t xml:space="preserve">Durch das Auswerten von Rezepten kann die </w:t>
            </w:r>
            <w:r w:rsidR="00BE635F">
              <w:t>Diätassistentin</w:t>
            </w:r>
            <w:r w:rsidRPr="006826CC">
              <w:t xml:space="preserve"> diejenigen Rezepte auswählen, die für einen Patienten passend in Bezug auf Energie und Nährstoffe</w:t>
            </w:r>
            <w:r w:rsidR="008F6057">
              <w:t xml:space="preserve"> sind</w:t>
            </w:r>
            <w:r w:rsidRPr="006826CC">
              <w:t>.</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Erstellung von Mahlzeiten</w:t>
            </w:r>
          </w:p>
        </w:tc>
        <w:tc>
          <w:tcPr>
            <w:tcW w:w="0" w:type="auto"/>
            <w:hideMark/>
          </w:tcPr>
          <w:p w:rsidR="00D8176D" w:rsidRPr="006826CC" w:rsidRDefault="008F6057" w:rsidP="008F6057">
            <w:pPr>
              <w:spacing w:after="200" w:line="276" w:lineRule="auto"/>
              <w:cnfStyle w:val="000000000000" w:firstRow="0" w:lastRow="0" w:firstColumn="0" w:lastColumn="0" w:oddVBand="0" w:evenVBand="0" w:oddHBand="0" w:evenHBand="0" w:firstRowFirstColumn="0" w:firstRowLastColumn="0" w:lastRowFirstColumn="0" w:lastRowLastColumn="0"/>
            </w:pPr>
            <w:r>
              <w:t>D</w:t>
            </w:r>
            <w:r w:rsidR="006826CC" w:rsidRPr="006826CC">
              <w:t xml:space="preserve">ient der </w:t>
            </w:r>
            <w:r w:rsidR="00BE635F">
              <w:t>Diätassistentin</w:t>
            </w:r>
            <w:r w:rsidR="006826CC" w:rsidRPr="006826CC">
              <w:t xml:space="preserve"> ein</w:t>
            </w:r>
            <w:r>
              <w:t>e</w:t>
            </w:r>
            <w:r w:rsidR="006826CC" w:rsidRPr="006826CC">
              <w:t xml:space="preserve"> </w:t>
            </w:r>
            <w:r>
              <w:t xml:space="preserve">Mahlzeiten für Patienten zu erstellen. </w:t>
            </w:r>
            <w:r w:rsidR="006826CC" w:rsidRPr="006826CC">
              <w:t>Für einen bestimmten Patienten können alle erstellten Mahlzeiten einer bestimmten Tageszeit zugeordnet werden</w:t>
            </w:r>
          </w:p>
        </w:tc>
      </w:tr>
      <w:tr w:rsidR="004F27C0" w:rsidRPr="006826CC" w:rsidTr="00682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Erstellung eines Rezeptbüchleins</w:t>
            </w:r>
          </w:p>
        </w:tc>
        <w:tc>
          <w:tcPr>
            <w:tcW w:w="0" w:type="auto"/>
            <w:hideMark/>
          </w:tcPr>
          <w:p w:rsidR="00D8176D" w:rsidRPr="006826CC" w:rsidRDefault="00E62F07" w:rsidP="00D8176D">
            <w:pPr>
              <w:spacing w:after="200" w:line="276" w:lineRule="auto"/>
              <w:cnfStyle w:val="000000100000" w:firstRow="0" w:lastRow="0" w:firstColumn="0" w:lastColumn="0" w:oddVBand="0" w:evenVBand="0" w:oddHBand="1" w:evenHBand="0" w:firstRowFirstColumn="0" w:firstRowLastColumn="0" w:lastRowFirstColumn="0" w:lastRowLastColumn="0"/>
            </w:pPr>
            <w:r>
              <w:t>Bei der Erstellung eines Diätplanes</w:t>
            </w:r>
            <w:r w:rsidR="006826CC" w:rsidRPr="006826CC">
              <w:t xml:space="preserve"> deklariert die </w:t>
            </w:r>
            <w:r w:rsidR="00BE635F">
              <w:t>Diätassistentin</w:t>
            </w:r>
            <w:r w:rsidR="006826CC" w:rsidRPr="006826CC">
              <w:t xml:space="preserve"> in diesem Büchlein alle zu verwenden</w:t>
            </w:r>
            <w:r w:rsidR="00911BF8">
              <w:t>d</w:t>
            </w:r>
            <w:r w:rsidR="006826CC" w:rsidRPr="006826CC">
              <w:t>en Rezepte. In Folge hat der Patient eine genaue Übersicht über alle Rezepte, die laut Parameter für ihn valide sind.</w:t>
            </w:r>
          </w:p>
        </w:tc>
      </w:tr>
      <w:tr w:rsidR="004F27C0" w:rsidRPr="006826CC" w:rsidTr="006826CC">
        <w:tc>
          <w:tcPr>
            <w:cnfStyle w:val="001000000000" w:firstRow="0" w:lastRow="0" w:firstColumn="1" w:lastColumn="0" w:oddVBand="0" w:evenVBand="0" w:oddHBand="0" w:evenHBand="0" w:firstRowFirstColumn="0" w:firstRowLastColumn="0" w:lastRowFirstColumn="0" w:lastRowLastColumn="0"/>
            <w:tcW w:w="0" w:type="auto"/>
            <w:hideMark/>
          </w:tcPr>
          <w:p w:rsidR="00D8176D" w:rsidRPr="006826CC" w:rsidRDefault="006826CC" w:rsidP="00D8176D">
            <w:pPr>
              <w:spacing w:after="200" w:line="276" w:lineRule="auto"/>
            </w:pPr>
            <w:r w:rsidRPr="006826CC">
              <w:t>Erstellung einer Gut &amp; Schlecht Liste</w:t>
            </w:r>
          </w:p>
        </w:tc>
        <w:tc>
          <w:tcPr>
            <w:tcW w:w="0" w:type="auto"/>
            <w:hideMark/>
          </w:tcPr>
          <w:p w:rsidR="00D8176D" w:rsidRPr="006826CC" w:rsidRDefault="00E62F07" w:rsidP="00E62F07">
            <w:pPr>
              <w:spacing w:after="200" w:line="276" w:lineRule="auto"/>
              <w:cnfStyle w:val="000000000000" w:firstRow="0" w:lastRow="0" w:firstColumn="0" w:lastColumn="0" w:oddVBand="0" w:evenVBand="0" w:oddHBand="0" w:evenHBand="0" w:firstRowFirstColumn="0" w:firstRowLastColumn="0" w:lastRowFirstColumn="0" w:lastRowLastColumn="0"/>
            </w:pPr>
            <w:r>
              <w:t>D</w:t>
            </w:r>
            <w:r w:rsidR="006826CC" w:rsidRPr="006826CC">
              <w:t xml:space="preserve">ient der </w:t>
            </w:r>
            <w:r w:rsidR="00BE635F">
              <w:t>Diätassistentin</w:t>
            </w:r>
            <w:r w:rsidR="006826CC" w:rsidRPr="006826CC">
              <w:t xml:space="preserve"> </w:t>
            </w:r>
            <w:r w:rsidR="00326727">
              <w:t>Nahrungsmittel für die Diät</w:t>
            </w:r>
            <w:r w:rsidR="006826CC" w:rsidRPr="006826CC">
              <w:t xml:space="preserve"> eines Patienten </w:t>
            </w:r>
            <w:r w:rsidR="00326727">
              <w:t>in gut und schlecht zu gliedern. Der Patient hat dadurch eine übersichtliche Form der für ihn guten/schlechten Nahrungsmittel.</w:t>
            </w:r>
          </w:p>
        </w:tc>
      </w:tr>
    </w:tbl>
    <w:p w:rsidR="00082DAA" w:rsidRPr="00082DAA" w:rsidRDefault="00082DAA" w:rsidP="00D8176D"/>
    <w:p w:rsidR="00082DAA" w:rsidRPr="00082DAA" w:rsidRDefault="00082DAA" w:rsidP="00D8176D">
      <w:pPr>
        <w:pStyle w:val="berschrift2"/>
        <w:ind w:left="0" w:firstLine="0"/>
      </w:pPr>
      <w:bookmarkStart w:id="13" w:name="_Toc288989073"/>
      <w:r w:rsidRPr="00082DAA">
        <w:t>Produkt Fähigkeiten/Eigenschaften</w:t>
      </w:r>
      <w:bookmarkEnd w:id="13"/>
    </w:p>
    <w:p w:rsidR="00082DAA" w:rsidRPr="00082DAA" w:rsidRDefault="00082DAA" w:rsidP="00D8176D">
      <w:pPr>
        <w:rPr>
          <w:rFonts w:asciiTheme="majorHAnsi" w:eastAsiaTheme="majorEastAsia" w:hAnsiTheme="majorHAnsi" w:cstheme="majorBidi"/>
          <w:b/>
          <w:bCs/>
          <w:color w:val="4F81BD" w:themeColor="accent1"/>
          <w:sz w:val="26"/>
          <w:szCs w:val="26"/>
        </w:rPr>
      </w:pPr>
    </w:p>
    <w:p w:rsidR="00BF45BF" w:rsidRPr="00BF45BF" w:rsidRDefault="00082DAA" w:rsidP="00D8176D">
      <w:pPr>
        <w:pStyle w:val="berschrift3"/>
        <w:ind w:left="0" w:firstLine="0"/>
      </w:pPr>
      <w:bookmarkStart w:id="14" w:name="_Toc288989074"/>
      <w:r w:rsidRPr="00BF45BF">
        <w:t>Stammdatenverwaltung</w:t>
      </w:r>
      <w:bookmarkEnd w:id="14"/>
    </w:p>
    <w:p w:rsidR="00082DAA" w:rsidRPr="00B5631C" w:rsidRDefault="00F05FB0" w:rsidP="00D8176D">
      <w:r>
        <w:t>Das Programm Easy</w:t>
      </w:r>
      <w:r w:rsidR="00082DAA" w:rsidRPr="00082DAA">
        <w:t xml:space="preserve">Diet soll eine einfache Form der Stammdatenverwaltung unterstützen. Es können neue Patienten hinzugefügt werden, sowie bestehende </w:t>
      </w:r>
      <w:r w:rsidR="00731842">
        <w:t>Stammdaten</w:t>
      </w:r>
      <w:r w:rsidR="00082DAA" w:rsidRPr="00082DAA">
        <w:t xml:space="preserve"> verändert werden. Zu den Stammdaten, die verwaltet werden gehören u.a. Name, Adresse, A</w:t>
      </w:r>
      <w:r w:rsidR="008259B9">
        <w:t>namnesen, Parameter</w:t>
      </w:r>
      <w:r w:rsidR="00082DAA" w:rsidRPr="00082DAA">
        <w:t>,</w:t>
      </w:r>
      <w:r w:rsidR="008259B9">
        <w:t xml:space="preserve"> </w:t>
      </w:r>
      <w:r w:rsidR="00082DAA" w:rsidRPr="00082DAA">
        <w:t xml:space="preserve">… </w:t>
      </w:r>
      <w:r w:rsidR="00146D0D">
        <w:t>.</w:t>
      </w:r>
      <w:r w:rsidR="00082DAA" w:rsidRPr="00082DAA">
        <w:t>Falls neue Stammdaten angelegt werden sollen, wird ein übersichtliches Formular angeboten, in welches die erforderlichen Daten eingetragen werden können. Analog können auf gleiche Art und Weise entsprechende Stammdaten e</w:t>
      </w:r>
      <w:r w:rsidR="00B5631C">
        <w:t>ines Patienten geändert werden.</w:t>
      </w:r>
    </w:p>
    <w:p w:rsidR="00082DAA" w:rsidRPr="00082DAA" w:rsidRDefault="00082DAA" w:rsidP="00D8176D">
      <w:pPr>
        <w:pStyle w:val="berschrift3"/>
        <w:ind w:left="0" w:firstLine="0"/>
      </w:pPr>
      <w:bookmarkStart w:id="15" w:name="_Toc288989075"/>
      <w:r w:rsidRPr="00082DAA">
        <w:t>Erfassen des Patientenstatus</w:t>
      </w:r>
      <w:bookmarkEnd w:id="15"/>
    </w:p>
    <w:p w:rsidR="00082DAA" w:rsidRPr="00082DAA" w:rsidRDefault="00082DAA" w:rsidP="00D8176D">
      <w:r w:rsidRPr="00082DAA">
        <w:t>Das Programm soll das laufende Erfassen von Status bei regelmäßigen Kontrollterminen unterstützen. Die regelmäßige Erhebung dieser Daten ermöglicht eine Auswertung der Entwicklung einzelner Parameter während der Betreuung. Um einen Patientenstatus für einen bestimmten Patienten anzulegen, gibt es in der Patientenakte die Möglichkeit ein neues Patientenstatusblatt anzulegen.</w:t>
      </w:r>
    </w:p>
    <w:p w:rsidR="00082DAA" w:rsidRPr="00082DAA" w:rsidRDefault="00082DAA" w:rsidP="00D8176D">
      <w:pPr>
        <w:pStyle w:val="berschrift3"/>
        <w:ind w:left="0" w:firstLine="0"/>
      </w:pPr>
      <w:bookmarkStart w:id="16" w:name="_Toc288989076"/>
      <w:r w:rsidRPr="00082DAA">
        <w:t xml:space="preserve">Erfassen von persönlichen und gesundheitlichen </w:t>
      </w:r>
      <w:r w:rsidR="008F2732">
        <w:t>Ausschließungskriterien</w:t>
      </w:r>
      <w:r w:rsidRPr="00082DAA">
        <w:t xml:space="preserve"> für Nahrungsmittel</w:t>
      </w:r>
      <w:bookmarkEnd w:id="16"/>
    </w:p>
    <w:p w:rsidR="00082DAA" w:rsidRPr="00082DAA" w:rsidRDefault="00082DAA" w:rsidP="00D8176D">
      <w:r w:rsidRPr="00082DAA">
        <w:t>EasyDiet soll eine flexible Form der Diätplanung ermöglichen. Dazu muss das Programm eine Möglichkeit bieten aus einer Vielzahl von Rezepten bzw. Nahrungsmitteln, diese auszuwählen, die für den Patienten passend sind. Dazu müssen Ausschließungskriterien auf persönlicher Ebene- da die Diätplanung selbstverständlich auf die Wünsche eines Patienten eingehen muss- sowie auf gesundheitlicher Ebene beachtet werden. Um nun ei</w:t>
      </w:r>
      <w:r w:rsidR="00731842">
        <w:t>n solches</w:t>
      </w:r>
      <w:r w:rsidRPr="00082DAA">
        <w:t xml:space="preserve"> Ausschließungskriterium für einen Patienten einzutragen, wird im Patientenstatus ein Notizfeld angeboten, in welches die gewünschten Daten eingetragen werden können.</w:t>
      </w:r>
    </w:p>
    <w:p w:rsidR="00082DAA" w:rsidRPr="00082DAA" w:rsidRDefault="00082DAA" w:rsidP="00D8176D">
      <w:pPr>
        <w:pStyle w:val="berschrift3"/>
        <w:ind w:left="0" w:firstLine="0"/>
      </w:pPr>
      <w:bookmarkStart w:id="17" w:name="_Toc288989077"/>
      <w:r w:rsidRPr="00082DAA">
        <w:t>Erfassen von erhaltenen Parametern</w:t>
      </w:r>
      <w:bookmarkEnd w:id="17"/>
    </w:p>
    <w:p w:rsidR="00082DAA" w:rsidRPr="00082DAA" w:rsidRDefault="00082DAA" w:rsidP="00D8176D">
      <w:r w:rsidRPr="00082DAA">
        <w:t>Üblicherweise werden Parameter(sets) vom Arzt übergeben und sind für einen bestimmten Zeitraum konstant. Deshalb verfüg</w:t>
      </w:r>
      <w:r w:rsidR="00251B10">
        <w:t>t Easy</w:t>
      </w:r>
      <w:r w:rsidRPr="00082DAA">
        <w:t>Diet über eine Möglichkeit, erhaltene Parameter für einen Patienten zu speichern. Das Hinzufügen eines Parameters zu einer Patientenakte erfolgt über eine Maske, in die die erhaltenen Daten eingegeben werden können. Die hinzugefügten Parameter sind dann in einem Parameterset zusammengefasst.</w:t>
      </w:r>
    </w:p>
    <w:p w:rsidR="00082DAA" w:rsidRPr="00082DAA" w:rsidRDefault="00082DAA" w:rsidP="00D8176D">
      <w:pPr>
        <w:pStyle w:val="berschrift3"/>
        <w:ind w:left="0" w:firstLine="0"/>
      </w:pPr>
      <w:bookmarkStart w:id="18" w:name="_Toc288989078"/>
      <w:r w:rsidRPr="00082DAA">
        <w:t>Anlegen neuer Parameter</w:t>
      </w:r>
      <w:bookmarkEnd w:id="18"/>
    </w:p>
    <w:p w:rsidR="00082DAA" w:rsidRPr="00082DAA" w:rsidRDefault="00731842" w:rsidP="00D8176D">
      <w:r>
        <w:t>EasyDiet bietet die Möglichkeit noch nicht vorhanden Parameter zu erstellen und in weiterer Folge patientenübergreifend benutzen zu können.</w:t>
      </w:r>
    </w:p>
    <w:p w:rsidR="00082DAA" w:rsidRPr="00082DAA" w:rsidRDefault="00082DAA" w:rsidP="00D8176D">
      <w:pPr>
        <w:pStyle w:val="berschrift3"/>
        <w:ind w:left="0" w:firstLine="0"/>
      </w:pPr>
      <w:bookmarkStart w:id="19" w:name="_Toc288989079"/>
      <w:r w:rsidRPr="00082DAA">
        <w:t>Führung eines Kontaktjournales für jeden Patienten</w:t>
      </w:r>
      <w:bookmarkEnd w:id="19"/>
    </w:p>
    <w:p w:rsidR="00082DAA" w:rsidRPr="00082DAA" w:rsidRDefault="00082DAA" w:rsidP="00D8176D">
      <w:r w:rsidRPr="00082DAA">
        <w:t>EasyDiet soll eine Übersicht über al</w:t>
      </w:r>
      <w:r w:rsidR="00EA1BCA">
        <w:t>le K</w:t>
      </w:r>
      <w:r w:rsidR="00751E86">
        <w:t>ontakte und</w:t>
      </w:r>
      <w:r w:rsidR="00EA1BCA">
        <w:t xml:space="preserve"> Termine des Patienten</w:t>
      </w:r>
      <w:r w:rsidRPr="00082DAA">
        <w:t xml:space="preserve"> liefern können. Dazu wird eine Struktur benötigt, in der alle Termine gespeichert und schnell abgefragt werden können. Dies wird durch das Kontaktjournal ermöglicht, in welches jeder Termin eines Patienten</w:t>
      </w:r>
      <w:r w:rsidR="00751E86">
        <w:t xml:space="preserve"> und jeder patientenbezogen Kontakt</w:t>
      </w:r>
      <w:r w:rsidRPr="00082DAA">
        <w:t xml:space="preserve"> mit Art und Grund eingetragen wird.</w:t>
      </w:r>
    </w:p>
    <w:p w:rsidR="00082DAA" w:rsidRPr="00082DAA" w:rsidRDefault="00082DAA" w:rsidP="00D8176D">
      <w:pPr>
        <w:pStyle w:val="berschrift3"/>
        <w:ind w:left="0" w:firstLine="0"/>
      </w:pPr>
      <w:bookmarkStart w:id="20" w:name="_Toc288989080"/>
      <w:r w:rsidRPr="00082DAA">
        <w:lastRenderedPageBreak/>
        <w:t>Erfassen von Ernährungsprotokollen</w:t>
      </w:r>
      <w:bookmarkEnd w:id="20"/>
    </w:p>
    <w:p w:rsidR="00720265" w:rsidRDefault="00082DAA" w:rsidP="00D8176D">
      <w:r w:rsidRPr="00082DAA">
        <w:t>Das Ernährungsprotokoll ist wichtiger Bestandteil einer Diät, da es eine chronologische Sicht auf die verzehrten Nahrungsmittel über einen bestimmten Zeitraum ermöglicht. Es wird selbständig vom Patienten geführt. Von einem Patienten können in einem Zeitraum mehrere Ernährungsprotokolle geführt werden. Ausschlaggebend ist die Krankheit. Bei durch Diätfehler negativ beeinträchtigten Krankheiten wird ein äußerst genaues Ernährungspro</w:t>
      </w:r>
      <w:r w:rsidR="00AB1880">
        <w:t>tokoll vom Patienten verlangt, a</w:t>
      </w:r>
      <w:r w:rsidRPr="00082DAA">
        <w:t>nsonsten reic</w:t>
      </w:r>
      <w:r w:rsidR="00720265">
        <w:t>ht ein ungenaues Protokoll aus.</w:t>
      </w:r>
    </w:p>
    <w:p w:rsidR="00082DAA" w:rsidRPr="00720265" w:rsidRDefault="00720265" w:rsidP="00D8176D">
      <w:pPr>
        <w:pStyle w:val="berschrift3"/>
        <w:ind w:left="0" w:firstLine="0"/>
      </w:pPr>
      <w:bookmarkStart w:id="21" w:name="_Toc288989081"/>
      <w:r>
        <w:t>A</w:t>
      </w:r>
      <w:r w:rsidR="00082DAA" w:rsidRPr="00082DAA">
        <w:t>uswertung von Ernährungsprotokollen</w:t>
      </w:r>
      <w:bookmarkEnd w:id="21"/>
    </w:p>
    <w:p w:rsidR="00082DAA" w:rsidRPr="00720265" w:rsidRDefault="00082DAA" w:rsidP="00D8176D">
      <w:r w:rsidRPr="00082DAA">
        <w:t xml:space="preserve">Die Auswertung der Protokolle erfolgt unter Berücksichtigung von Parametersets, die vom Diättyp, </w:t>
      </w:r>
      <w:r w:rsidR="00E146C8">
        <w:t>den Arztvorgaben</w:t>
      </w:r>
      <w:r w:rsidRPr="00082DAA">
        <w:t xml:space="preserve"> und vom Patientenstatus abhängig sind. Welche Parameter und wie diese zu berücksichtigen sind, entscheidet der Diätassistent letztlic</w:t>
      </w:r>
      <w:r w:rsidR="00720265">
        <w:t>h zum Zeitpunkt der Auswertung.</w:t>
      </w:r>
    </w:p>
    <w:p w:rsidR="00082DAA" w:rsidRPr="00082DAA" w:rsidRDefault="00082DAA" w:rsidP="00D8176D">
      <w:pPr>
        <w:pStyle w:val="berschrift3"/>
        <w:ind w:left="0" w:firstLine="0"/>
      </w:pPr>
      <w:bookmarkStart w:id="22" w:name="_Toc288989082"/>
      <w:r w:rsidRPr="00082DAA">
        <w:t>Erstellung von Ernährungsempfehlungen</w:t>
      </w:r>
      <w:bookmarkEnd w:id="22"/>
    </w:p>
    <w:p w:rsidR="00082DAA" w:rsidRPr="00720265" w:rsidRDefault="00082DAA" w:rsidP="00D8176D">
      <w:r w:rsidRPr="00082DAA">
        <w:t>Die Ernährungsempfehlung ist bezüglich ihrer Struktur die freieste Form der Ernährungsplanung. Dementsprechend gibt es keine dem Speise- oder Diätplan vergleichbare Datenstruktur. Die Abgabe einer Ernährungsempfehlung ist jedoch ein protokollierungspflichtiges Ereignis. Die Inhalte der Empfehlung werden als Text festgehal</w:t>
      </w:r>
      <w:r w:rsidR="00720265">
        <w:t>ten.</w:t>
      </w:r>
    </w:p>
    <w:p w:rsidR="00082DAA" w:rsidRPr="00082DAA" w:rsidRDefault="00082DAA" w:rsidP="00D8176D">
      <w:pPr>
        <w:pStyle w:val="berschrift3"/>
        <w:ind w:left="0" w:firstLine="0"/>
      </w:pPr>
      <w:bookmarkStart w:id="23" w:name="_Toc288989083"/>
      <w:r w:rsidRPr="00082DAA">
        <w:t>Erstellung von Speiseplänen</w:t>
      </w:r>
      <w:bookmarkEnd w:id="23"/>
    </w:p>
    <w:p w:rsidR="00082DAA" w:rsidRPr="00082DAA" w:rsidRDefault="00082DAA" w:rsidP="00D8176D">
      <w:r w:rsidRPr="00082DAA">
        <w:t>siehe Erstellung von Diätplan</w:t>
      </w:r>
      <w:r w:rsidR="00E146C8">
        <w:t>.</w:t>
      </w:r>
      <w:r w:rsidR="00562F90">
        <w:t xml:space="preserve"> Ein Speiseplan ist die strikteste Form der Diätpläne.</w:t>
      </w:r>
      <w:r w:rsidR="006366FE">
        <w:tab/>
      </w:r>
    </w:p>
    <w:p w:rsidR="00082DAA" w:rsidRPr="00082DAA" w:rsidRDefault="00082DAA" w:rsidP="00D8176D">
      <w:pPr>
        <w:pStyle w:val="berschrift3"/>
        <w:ind w:left="0" w:firstLine="0"/>
      </w:pPr>
      <w:bookmarkStart w:id="24" w:name="_Toc288989084"/>
      <w:r w:rsidRPr="00082DAA">
        <w:t>Erstellung von Diätplänen</w:t>
      </w:r>
      <w:bookmarkEnd w:id="24"/>
    </w:p>
    <w:p w:rsidR="00082DAA" w:rsidRPr="00720265" w:rsidRDefault="00082DAA" w:rsidP="00D8176D">
      <w:r w:rsidRPr="00082DAA">
        <w:t>Ein Diätplan stellt im Gegensatz</w:t>
      </w:r>
      <w:r w:rsidR="00DC74A7">
        <w:t xml:space="preserve"> zur Diätempfehlung eine exakt</w:t>
      </w:r>
      <w:r w:rsidRPr="00082DAA">
        <w:t>e Ernährungsvorgabe dar. Im Diätplan wird genau geregelt, welche Nahrungsmittel der Patient in welcher Menge essen darf. Durch eine Zusammenstellung einer Liste austauschbarer Nahrungsmittel für die jeweiligen Mahlzeiten wird dem Patienten eine gewi</w:t>
      </w:r>
      <w:r w:rsidR="00BE2DAF">
        <w:t>sse Freiheit gelassen. Dabei muss</w:t>
      </w:r>
      <w:r w:rsidRPr="00082DAA">
        <w:t xml:space="preserve"> </w:t>
      </w:r>
      <w:r w:rsidR="00BE2DAF">
        <w:t>jedoch gewährleistet werden, dass</w:t>
      </w:r>
      <w:r w:rsidRPr="00082DAA">
        <w:t xml:space="preserve"> Grenzwerte von zwingenden Parametern keinesfalls über- oder unterschritten werden können. Das Erfassen eines Diätplans und die Auswertung der vorgeschlagenen Daten geschieht in einem Vorgang. Die parallel stattfindende Auswertung hat den Sinn, da</w:t>
      </w:r>
      <w:r w:rsidR="002D5406">
        <w:t>ss</w:t>
      </w:r>
      <w:r w:rsidRPr="00082DAA">
        <w:t xml:space="preserve"> nur solche Nahrungsmittel vorgeschlagen werden, die den Parametergrenzwerten genügen. Bei der Diätplanerstellung dürfen Nahrungsmittel mit fehlenden zwingenden Parametern gar nicht auswählbar sein. Bei freizügigen Parametern entscheidet die Diätassis</w:t>
      </w:r>
      <w:r w:rsidR="00165F55">
        <w:t xml:space="preserve">tentin aufgrund ihrer Erfahrung, </w:t>
      </w:r>
      <w:r w:rsidRPr="00082DAA">
        <w:t>ob das Nahrungsmittel trotzdem ver</w:t>
      </w:r>
      <w:r w:rsidR="00720265">
        <w:t xml:space="preserve">wendet werden soll oder nicht. </w:t>
      </w:r>
    </w:p>
    <w:p w:rsidR="00082DAA" w:rsidRPr="00082DAA" w:rsidRDefault="00082DAA" w:rsidP="00D8176D">
      <w:pPr>
        <w:pStyle w:val="berschrift3"/>
        <w:ind w:left="0" w:firstLine="0"/>
      </w:pPr>
      <w:bookmarkStart w:id="25" w:name="_Toc288989085"/>
      <w:r w:rsidRPr="00082DAA">
        <w:t>Soll-Ist Analyse</w:t>
      </w:r>
      <w:bookmarkEnd w:id="25"/>
    </w:p>
    <w:p w:rsidR="00082DAA" w:rsidRPr="00082DAA" w:rsidRDefault="00082DAA" w:rsidP="00D8176D">
      <w:r w:rsidRPr="00082DAA">
        <w:t xml:space="preserve">Der Soll-Ist Vergleich wird während der Erfassung von EPs durchgeführt. Die anzuzeigenden Sollgrößen entsprechen den zu überwachenden Parametern. </w:t>
      </w:r>
    </w:p>
    <w:p w:rsidR="00082DAA" w:rsidRDefault="00082DAA" w:rsidP="00D8176D">
      <w:pPr>
        <w:pStyle w:val="berschrift3"/>
        <w:ind w:left="0" w:firstLine="0"/>
      </w:pPr>
      <w:bookmarkStart w:id="26" w:name="_Toc288989086"/>
      <w:r w:rsidRPr="00082DAA">
        <w:t>Berechnung von Über- bzw. Untergewicht</w:t>
      </w:r>
      <w:bookmarkEnd w:id="26"/>
    </w:p>
    <w:p w:rsidR="0063022A" w:rsidRPr="0063022A" w:rsidRDefault="0063022A" w:rsidP="00D8176D">
      <w:r>
        <w:t>EasyDiet soll die Möglichkeit bieten über verschiedene Standardverfahren das Über- bzw. Untergewicht von dem Patienten zu bestimmen.</w:t>
      </w:r>
      <w:r w:rsidR="00A343D1">
        <w:t xml:space="preserve"> Das Berechnungsverfahren kann von der Diätassistentin selbst ausgewählt werden.</w:t>
      </w:r>
    </w:p>
    <w:p w:rsidR="00082DAA" w:rsidRDefault="00082DAA" w:rsidP="00D8176D">
      <w:pPr>
        <w:pStyle w:val="berschrift3"/>
        <w:ind w:left="0" w:firstLine="0"/>
      </w:pPr>
      <w:bookmarkStart w:id="27" w:name="_Toc288989087"/>
      <w:r w:rsidRPr="00082DAA">
        <w:t>Erstellung von Rezepten</w:t>
      </w:r>
      <w:bookmarkEnd w:id="27"/>
    </w:p>
    <w:p w:rsidR="0063022A" w:rsidRPr="0063022A" w:rsidRDefault="0063022A" w:rsidP="00D8176D">
      <w:r>
        <w:t>Es soll möglich sein neue Rezept</w:t>
      </w:r>
      <w:r w:rsidR="00571EC0">
        <w:t>e in die Datenbank einzutragen.</w:t>
      </w:r>
    </w:p>
    <w:p w:rsidR="00082DAA" w:rsidRDefault="00082DAA" w:rsidP="00D8176D">
      <w:pPr>
        <w:pStyle w:val="berschrift3"/>
        <w:ind w:left="0" w:firstLine="0"/>
      </w:pPr>
      <w:bookmarkStart w:id="28" w:name="_Toc288989088"/>
      <w:r w:rsidRPr="00082DAA">
        <w:lastRenderedPageBreak/>
        <w:t>Auswertung von Rezepten</w:t>
      </w:r>
      <w:bookmarkEnd w:id="28"/>
    </w:p>
    <w:p w:rsidR="005932C0" w:rsidRPr="005932C0" w:rsidRDefault="005932C0" w:rsidP="00D8176D">
      <w:r>
        <w:t>Die Auswertung von Rezepten erfolgt bei der Erstellung eines Diätplans, dabei werden 2 Gruppen von Parametern unterschieden, Energie und Nährstoffe.</w:t>
      </w:r>
    </w:p>
    <w:p w:rsidR="00082DAA" w:rsidRDefault="00082DAA" w:rsidP="00D8176D">
      <w:pPr>
        <w:pStyle w:val="berschrift3"/>
        <w:ind w:left="0" w:firstLine="0"/>
      </w:pPr>
      <w:bookmarkStart w:id="29" w:name="_Toc288989089"/>
      <w:r w:rsidRPr="00082DAA">
        <w:t>Erstellung von Mahlzeiten</w:t>
      </w:r>
      <w:bookmarkEnd w:id="29"/>
      <w:r>
        <w:tab/>
      </w:r>
    </w:p>
    <w:p w:rsidR="004D7554" w:rsidRPr="004D7554" w:rsidRDefault="004D7554" w:rsidP="00D8176D">
      <w:r>
        <w:t>Es muss möglich sein mehrere Rezepte zu einer Mahlzeit zusammenzuführen die für einen besti</w:t>
      </w:r>
      <w:r w:rsidR="005D56DB">
        <w:t>mmten Tageszeitraum bestimmt sind</w:t>
      </w:r>
      <w:r>
        <w:t xml:space="preserve"> z.B.: Frühstück. </w:t>
      </w:r>
    </w:p>
    <w:p w:rsidR="00082DAA" w:rsidRDefault="00082DAA" w:rsidP="00D8176D">
      <w:pPr>
        <w:pStyle w:val="berschrift3"/>
        <w:ind w:left="0" w:firstLine="0"/>
      </w:pPr>
      <w:bookmarkStart w:id="30" w:name="_Toc288989090"/>
      <w:r w:rsidRPr="00082DAA">
        <w:t>Erstellung eines Rezeptbüchleins</w:t>
      </w:r>
      <w:bookmarkEnd w:id="30"/>
    </w:p>
    <w:p w:rsidR="00BE4C5C" w:rsidRPr="00BE4C5C" w:rsidRDefault="00BE4C5C" w:rsidP="00D8176D">
      <w:r>
        <w:t xml:space="preserve">EasyDiet soll dem Patienten </w:t>
      </w:r>
      <w:r w:rsidR="00F76D44">
        <w:t xml:space="preserve">die </w:t>
      </w:r>
      <w:r>
        <w:t>verwendeten Rezepte</w:t>
      </w:r>
      <w:r w:rsidR="00F76D44">
        <w:t xml:space="preserve"> des Diätplanes</w:t>
      </w:r>
      <w:r>
        <w:t xml:space="preserve"> in ausgedruckter Form </w:t>
      </w:r>
      <w:r w:rsidR="00F76D44">
        <w:t xml:space="preserve">zur </w:t>
      </w:r>
      <w:r>
        <w:t>Verfügung stellen.</w:t>
      </w:r>
    </w:p>
    <w:p w:rsidR="00082DAA" w:rsidRDefault="00082DAA" w:rsidP="00D8176D">
      <w:pPr>
        <w:pStyle w:val="berschrift3"/>
        <w:ind w:left="0" w:firstLine="0"/>
      </w:pPr>
      <w:bookmarkStart w:id="31" w:name="_Toc288989091"/>
      <w:r w:rsidRPr="00082DAA">
        <w:t>Erstellung einer Gut &amp; Schlecht Liste</w:t>
      </w:r>
      <w:bookmarkEnd w:id="31"/>
    </w:p>
    <w:p w:rsidR="00B92025" w:rsidRPr="00B92025" w:rsidRDefault="00B92025" w:rsidP="00D8176D">
      <w:r>
        <w:t>EasyDiet soll eine Gut &amp; Schlechte Liste für den Patienten zur Verfügung stellen, in welcher die verschiedenen Nahrungsmittel aufgelistet sind die für den Patienten gut bzw. schlecht sind. Sie beschränkt sich nur auf die für den Patienten wichtigsten Lebensmittel und soll in ausgedruckter Form zur Verfügung stehen.</w:t>
      </w:r>
    </w:p>
    <w:p w:rsidR="00082DAA" w:rsidRDefault="00784566" w:rsidP="00D8176D">
      <w:pPr>
        <w:pStyle w:val="berschrift3"/>
        <w:ind w:left="0" w:firstLine="0"/>
      </w:pPr>
      <w:bookmarkStart w:id="32" w:name="_Toc288989092"/>
      <w:r>
        <w:t>Drucken einer</w:t>
      </w:r>
      <w:r w:rsidR="00082DAA" w:rsidRPr="00082DAA">
        <w:t xml:space="preserve"> </w:t>
      </w:r>
      <w:r>
        <w:t>Ernährungsprotokollvorlage</w:t>
      </w:r>
      <w:bookmarkEnd w:id="32"/>
    </w:p>
    <w:p w:rsidR="00082DAA" w:rsidRDefault="00784566" w:rsidP="00D8176D">
      <w:r>
        <w:t>Es soll m</w:t>
      </w:r>
      <w:r w:rsidR="00100627">
        <w:t>öglich sein eine Vorlage des</w:t>
      </w:r>
      <w:r>
        <w:t xml:space="preserve"> Ernährungsprotokoll</w:t>
      </w:r>
      <w:r w:rsidR="00100627">
        <w:t>es</w:t>
      </w:r>
      <w:r>
        <w:t xml:space="preserve"> auszudrucken, damit der Patient eine korrekte Auflistung seiner an diesem Tag gegessenen Lebensmittel machen kann.</w:t>
      </w:r>
    </w:p>
    <w:p w:rsidR="001D00C5" w:rsidRDefault="001D00C5" w:rsidP="001D00C5">
      <w:pPr>
        <w:pStyle w:val="berschrift3"/>
        <w:ind w:left="0" w:firstLine="0"/>
      </w:pPr>
      <w:bookmarkStart w:id="33" w:name="_Toc288989093"/>
      <w:r w:rsidRPr="00BF45BF">
        <w:t>Erfassen von Befunden</w:t>
      </w:r>
      <w:bookmarkEnd w:id="33"/>
    </w:p>
    <w:p w:rsidR="001D00C5" w:rsidRPr="00082DAA" w:rsidRDefault="001D00C5" w:rsidP="00D8176D">
      <w:pPr>
        <w:rPr>
          <w:rFonts w:asciiTheme="majorHAnsi" w:eastAsiaTheme="majorEastAsia" w:hAnsiTheme="majorHAnsi" w:cstheme="majorBidi"/>
          <w:b/>
          <w:bCs/>
          <w:color w:val="4F81BD" w:themeColor="accent1"/>
          <w:sz w:val="26"/>
          <w:szCs w:val="26"/>
        </w:rPr>
      </w:pPr>
      <w:r>
        <w:t>Es soll möglich sein zu jeden Patienten verschiedene Befunde zu erfassen.</w:t>
      </w:r>
    </w:p>
    <w:p w:rsidR="00480AF2" w:rsidRDefault="00480AF2" w:rsidP="00100627">
      <w:pPr>
        <w:pStyle w:val="berschrift2"/>
      </w:pPr>
      <w:bookmarkStart w:id="34" w:name="_Toc288989094"/>
      <w:r>
        <w:t>Annahmen und Abhängigkeiten</w:t>
      </w:r>
      <w:bookmarkEnd w:id="34"/>
    </w:p>
    <w:p w:rsidR="00100627" w:rsidRDefault="00480AF2" w:rsidP="00D8176D">
      <w:r>
        <w:t xml:space="preserve">Es muss eine Java Virtual Machine für das vom Kunden eingesetzte Betriebssystem existieren. Die Verbindung zum Datenbankserver muss </w:t>
      </w:r>
      <w:r w:rsidR="00F77471">
        <w:t>vorhanden</w:t>
      </w:r>
      <w:r>
        <w:t xml:space="preserve"> sein und Adresse zu diesem Server muss ebenfalls bekannt sein. Das Betriebssystem muss grafische Benutzeroberflächen unterstützen, zusätzlich sollte auch noch ein Drucker vorhanden sein.</w:t>
      </w:r>
    </w:p>
    <w:p w:rsidR="00100627" w:rsidRDefault="00100627">
      <w:r>
        <w:br w:type="page"/>
      </w:r>
    </w:p>
    <w:p w:rsidR="00480AF2" w:rsidRDefault="00480AF2" w:rsidP="00D8176D">
      <w:pPr>
        <w:pStyle w:val="berschrift1"/>
        <w:ind w:left="0" w:firstLine="0"/>
      </w:pPr>
      <w:bookmarkStart w:id="35" w:name="_Toc288989095"/>
      <w:r>
        <w:lastRenderedPageBreak/>
        <w:t>Domänenmodell</w:t>
      </w:r>
      <w:bookmarkEnd w:id="35"/>
    </w:p>
    <w:p w:rsidR="00480AF2" w:rsidRDefault="00480AF2" w:rsidP="00D8176D"/>
    <w:p w:rsidR="00480AF2" w:rsidRDefault="00480AF2" w:rsidP="00D8176D">
      <w:pPr>
        <w:pStyle w:val="berschrift2"/>
        <w:ind w:left="0" w:firstLine="0"/>
      </w:pPr>
      <w:bookmarkStart w:id="36" w:name="_Toc288989096"/>
      <w:r>
        <w:t>Überblick</w:t>
      </w:r>
      <w:bookmarkEnd w:id="36"/>
    </w:p>
    <w:p w:rsidR="00480AF2" w:rsidRDefault="00E43938" w:rsidP="00D8176D">
      <w:r>
        <w:rPr>
          <w:noProof/>
          <w:lang w:eastAsia="de-AT"/>
        </w:rPr>
        <w:drawing>
          <wp:inline distT="0" distB="0" distL="0" distR="0" wp14:anchorId="12E23FAA" wp14:editId="0CB11BED">
            <wp:extent cx="5762625" cy="3286125"/>
            <wp:effectExtent l="0" t="0" r="0" b="0"/>
            <wp:docPr id="17" name="Grafik 17" descr="C:\Users\Manuel\Documents\eclipse\Easy Diet\doc\Domänenmodell_ohne_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ocuments\eclipse\Easy Diet\doc\Domänenmodell_ohne_attribut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noFill/>
                    </a:ln>
                  </pic:spPr>
                </pic:pic>
              </a:graphicData>
            </a:graphic>
          </wp:inline>
        </w:drawing>
      </w:r>
    </w:p>
    <w:p w:rsidR="00480AF2" w:rsidRDefault="00480AF2" w:rsidP="00D8176D">
      <w:pPr>
        <w:pStyle w:val="berschrift2"/>
        <w:ind w:left="0" w:firstLine="0"/>
      </w:pPr>
      <w:bookmarkStart w:id="37" w:name="_Toc288989097"/>
      <w:r>
        <w:lastRenderedPageBreak/>
        <w:t>Detailliertes Modell</w:t>
      </w:r>
      <w:bookmarkEnd w:id="37"/>
    </w:p>
    <w:p w:rsidR="00480AF2" w:rsidRDefault="00CC7C05" w:rsidP="00D8176D">
      <w:r>
        <w:rPr>
          <w:noProof/>
          <w:lang w:eastAsia="de-AT"/>
        </w:rPr>
        <w:drawing>
          <wp:inline distT="0" distB="0" distL="0" distR="0" wp14:anchorId="62F09776" wp14:editId="42EF7EAE">
            <wp:extent cx="5753735" cy="4589145"/>
            <wp:effectExtent l="0" t="0" r="0" b="1905"/>
            <wp:docPr id="3" name="Grafik 3" descr="C:\Users\Manuel\Documents\eclipse\Easy Diet\doc\Domänenmodell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el\Documents\eclipse\Easy Diet\doc\Domänenmodell_Patien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735" cy="4589145"/>
                    </a:xfrm>
                    <a:prstGeom prst="rect">
                      <a:avLst/>
                    </a:prstGeom>
                    <a:noFill/>
                    <a:ln>
                      <a:noFill/>
                    </a:ln>
                  </pic:spPr>
                </pic:pic>
              </a:graphicData>
            </a:graphic>
          </wp:inline>
        </w:drawing>
      </w:r>
    </w:p>
    <w:p w:rsidR="00480AF2" w:rsidRDefault="00480AF2" w:rsidP="00D8176D">
      <w:pPr>
        <w:pStyle w:val="berschrift3"/>
        <w:ind w:left="0" w:firstLine="0"/>
      </w:pPr>
      <w:bookmarkStart w:id="38" w:name="_Toc288989098"/>
      <w:r>
        <w:t>Patient</w:t>
      </w:r>
      <w:bookmarkEnd w:id="38"/>
    </w:p>
    <w:p w:rsidR="00480AF2" w:rsidRDefault="00480AF2" w:rsidP="00D8176D">
      <w:r>
        <w:t>Die Klasse Patient steht im Mittelpunkt unseres Modelles, da nahezu alles von diesem abhängt. Sie beinhaltet die Stammdaten sowie diverse Zusatzinformationen. Zusätzliche Informationen kann man in dem Attribut Notizzettel unterbringen.</w:t>
      </w:r>
    </w:p>
    <w:p w:rsidR="00480AF2" w:rsidRDefault="00480AF2" w:rsidP="00D8176D">
      <w:pPr>
        <w:pStyle w:val="berschrift3"/>
        <w:ind w:left="0" w:firstLine="0"/>
      </w:pPr>
      <w:bookmarkStart w:id="39" w:name="_Toc288989099"/>
      <w:r>
        <w:t>Gewohnheiten</w:t>
      </w:r>
      <w:bookmarkEnd w:id="39"/>
    </w:p>
    <w:p w:rsidR="00480AF2" w:rsidRDefault="00480AF2" w:rsidP="00D8176D">
      <w:r>
        <w:t xml:space="preserve">Diese Klasse bezieht sich auf einen bestimmten Patienten und dessen Essensgewohnheiten. </w:t>
      </w:r>
      <w:r w:rsidR="00E74036">
        <w:t>Hier stehen Informationen darüber, was der Patient mag und was er nicht mag. Diese dient dem Programm dazu gewisse Nahrungsmittel von vornherein für den Patienten auszuschließen. Des Weiteren können noch etwaige Beeinträchtigungen wie zum Beispiel Allergien des Patienten vermerkt werden.</w:t>
      </w:r>
    </w:p>
    <w:p w:rsidR="00480AF2" w:rsidRDefault="00480AF2" w:rsidP="00D8176D">
      <w:pPr>
        <w:pStyle w:val="berschrift3"/>
        <w:ind w:left="0" w:firstLine="0"/>
      </w:pPr>
      <w:bookmarkStart w:id="40" w:name="_Toc288989100"/>
      <w:r>
        <w:t>Befund</w:t>
      </w:r>
      <w:bookmarkEnd w:id="40"/>
    </w:p>
    <w:p w:rsidR="00480AF2" w:rsidRDefault="00480AF2" w:rsidP="00D8176D">
      <w:r>
        <w:t>Die Klasse Befund bein</w:t>
      </w:r>
      <w:r w:rsidR="00557F81">
        <w:t>h</w:t>
      </w:r>
      <w:r>
        <w:t>altet die Befunde welche für diesen Patienten erstellt werden.</w:t>
      </w:r>
      <w:r w:rsidR="00557F81">
        <w:t xml:space="preserve"> Die Befunde gliedern sich in Überweisungsbefund, Nebenbefund und Laborbefund.</w:t>
      </w:r>
    </w:p>
    <w:p w:rsidR="00720265" w:rsidRPr="00720265" w:rsidRDefault="00480AF2" w:rsidP="00D8176D">
      <w:pPr>
        <w:pStyle w:val="berschrift3"/>
        <w:ind w:left="0" w:firstLine="0"/>
      </w:pPr>
      <w:bookmarkStart w:id="41" w:name="_Toc288989101"/>
      <w:r>
        <w:t>Nebenbefund</w:t>
      </w:r>
      <w:bookmarkEnd w:id="41"/>
    </w:p>
    <w:p w:rsidR="00480AF2" w:rsidRDefault="00480AF2" w:rsidP="00D8176D">
      <w:r>
        <w:t xml:space="preserve">Im Nebenbefund </w:t>
      </w:r>
      <w:r w:rsidR="007475A1">
        <w:t>befinden sich</w:t>
      </w:r>
      <w:r>
        <w:t xml:space="preserve"> die von einem Arzt interpretierte</w:t>
      </w:r>
      <w:r w:rsidR="00360F51">
        <w:t>n</w:t>
      </w:r>
      <w:r>
        <w:t xml:space="preserve"> Daten die nicht direkt etwas mit der Diät des Patienten zu tun haben.</w:t>
      </w:r>
    </w:p>
    <w:p w:rsidR="00480AF2" w:rsidRDefault="00480AF2" w:rsidP="00D8176D">
      <w:pPr>
        <w:pStyle w:val="berschrift3"/>
        <w:ind w:left="0" w:firstLine="0"/>
      </w:pPr>
      <w:bookmarkStart w:id="42" w:name="_Toc288989102"/>
      <w:r>
        <w:lastRenderedPageBreak/>
        <w:t>Laborbefund</w:t>
      </w:r>
      <w:bookmarkEnd w:id="42"/>
    </w:p>
    <w:p w:rsidR="00480AF2" w:rsidRDefault="007475A1" w:rsidP="00D8176D">
      <w:r>
        <w:t>Hier befinden sich sämtliche vom Labor mitgeteilten Laborwerte des Patienten, die vom Labor.</w:t>
      </w:r>
      <w:r w:rsidR="00B72C44">
        <w:t xml:space="preserve"> Der Laborbefund besteht aus Laborbefundeinträgen.</w:t>
      </w:r>
    </w:p>
    <w:p w:rsidR="00480AF2" w:rsidRDefault="00480AF2" w:rsidP="00D8176D">
      <w:pPr>
        <w:pStyle w:val="berschrift3"/>
        <w:ind w:left="0" w:firstLine="0"/>
      </w:pPr>
      <w:bookmarkStart w:id="43" w:name="_Toc288989103"/>
      <w:r>
        <w:t>Laborbefundeinträge</w:t>
      </w:r>
      <w:bookmarkEnd w:id="43"/>
    </w:p>
    <w:p w:rsidR="00720265" w:rsidRPr="00720265" w:rsidRDefault="00B72C44" w:rsidP="00D8176D">
      <w:r>
        <w:t>In einem Laborbefundeintrag befindet</w:t>
      </w:r>
      <w:r w:rsidR="00720265">
        <w:t xml:space="preserve"> sich </w:t>
      </w:r>
      <w:r>
        <w:t>der festgestellte Wert des Labors sowie der Name des Wertes.</w:t>
      </w:r>
    </w:p>
    <w:p w:rsidR="00480AF2" w:rsidRDefault="00480AF2" w:rsidP="00D8176D">
      <w:pPr>
        <w:pStyle w:val="berschrift3"/>
        <w:ind w:left="0" w:firstLine="0"/>
      </w:pPr>
      <w:bookmarkStart w:id="44" w:name="_Toc288989104"/>
      <w:r>
        <w:t>Überweisungsbefund</w:t>
      </w:r>
      <w:bookmarkEnd w:id="44"/>
    </w:p>
    <w:p w:rsidR="00480AF2" w:rsidRDefault="00B72C44" w:rsidP="00D8176D">
      <w:r>
        <w:t>Eine vom Arz</w:t>
      </w:r>
      <w:r w:rsidR="00480AF2">
        <w:t>t erstellte Diagnose welche zufolge hat, dass der Patient zu der Diätassistentin verwiesen wird</w:t>
      </w:r>
      <w:r>
        <w:t>.</w:t>
      </w:r>
    </w:p>
    <w:p w:rsidR="00A475D4" w:rsidRDefault="00A475D4" w:rsidP="00D8176D">
      <w:pPr>
        <w:pStyle w:val="berschrift3"/>
        <w:ind w:left="0" w:firstLine="0"/>
      </w:pPr>
      <w:bookmarkStart w:id="45" w:name="_Toc288989105"/>
      <w:r>
        <w:t>Status</w:t>
      </w:r>
      <w:bookmarkEnd w:id="45"/>
    </w:p>
    <w:p w:rsidR="00A475D4" w:rsidRDefault="00A475D4" w:rsidP="00D8176D">
      <w:r>
        <w:t>Der Patientenstatus wird wiederkehrend ermittelt und spiegelt die Effekte der Diättherapie auf den Patienten wieder.</w:t>
      </w:r>
      <w:r w:rsidR="00B72C44">
        <w:t xml:space="preserve"> Unter anderem kann auch festgehalten werden, wie motiviert der Patient ist und wie stark er sich an die Diät hält.</w:t>
      </w:r>
    </w:p>
    <w:p w:rsidR="00CC7C05" w:rsidRDefault="00CC7C05" w:rsidP="00D8176D">
      <w:r>
        <w:rPr>
          <w:noProof/>
          <w:lang w:eastAsia="de-AT"/>
        </w:rPr>
        <w:drawing>
          <wp:inline distT="0" distB="0" distL="0" distR="0" wp14:anchorId="78DBB9DE" wp14:editId="20765FA1">
            <wp:extent cx="5760720" cy="1237567"/>
            <wp:effectExtent l="0" t="0" r="0" b="1270"/>
            <wp:docPr id="4" name="Grafik 4" descr="C:\Users\Manuel\Documents\eclipse\Easy Diet\doc\Domänenmodell_Anam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ocuments\eclipse\Easy Diet\doc\Domänenmodell_Anamnes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237567"/>
                    </a:xfrm>
                    <a:prstGeom prst="rect">
                      <a:avLst/>
                    </a:prstGeom>
                    <a:noFill/>
                    <a:ln>
                      <a:noFill/>
                    </a:ln>
                  </pic:spPr>
                </pic:pic>
              </a:graphicData>
            </a:graphic>
          </wp:inline>
        </w:drawing>
      </w:r>
    </w:p>
    <w:p w:rsidR="00480AF2" w:rsidRDefault="00480AF2" w:rsidP="00D8176D">
      <w:pPr>
        <w:pStyle w:val="berschrift3"/>
        <w:ind w:left="0" w:firstLine="0"/>
      </w:pPr>
      <w:bookmarkStart w:id="46" w:name="_Toc288989106"/>
      <w:r>
        <w:t>Anamnese</w:t>
      </w:r>
      <w:bookmarkEnd w:id="46"/>
    </w:p>
    <w:p w:rsidR="00480AF2" w:rsidRDefault="00480AF2" w:rsidP="00D8176D">
      <w:r>
        <w:t>Krankheitsgeschichte des Patienten, in der auch Umgebungsparameter erhoben werden, die in einem Zusammenhang mit dem Krankheitsverlauf stehen könnte</w:t>
      </w:r>
      <w:r w:rsidR="002D23BC">
        <w:t>. Die Anamnese besteht aus der Sozialanamnese, Ernährungsanamnese und der Familienanamnese.</w:t>
      </w:r>
    </w:p>
    <w:p w:rsidR="00480AF2" w:rsidRDefault="00480AF2" w:rsidP="00D8176D">
      <w:pPr>
        <w:pStyle w:val="berschrift3"/>
        <w:ind w:left="0" w:firstLine="0"/>
      </w:pPr>
      <w:bookmarkStart w:id="47" w:name="_Toc288989107"/>
      <w:r w:rsidRPr="000B4798">
        <w:t>Sozialanamnese</w:t>
      </w:r>
      <w:bookmarkEnd w:id="47"/>
    </w:p>
    <w:p w:rsidR="00480AF2" w:rsidRDefault="00FD2E61" w:rsidP="00D8176D">
      <w:r>
        <w:t>Mit der Sozialanamnese soll die soziale Position des Patienten erfasst werden. Gefragt wird unter anderem nach dem Familienstatus dem Beruf sowie nach der Religionszugehörigkeit.</w:t>
      </w:r>
    </w:p>
    <w:p w:rsidR="00480AF2" w:rsidRDefault="00480AF2" w:rsidP="00D8176D">
      <w:pPr>
        <w:pStyle w:val="berschrift3"/>
        <w:ind w:left="0" w:firstLine="0"/>
      </w:pPr>
      <w:bookmarkStart w:id="48" w:name="_Toc288989108"/>
      <w:r>
        <w:t>Ernährungsanamnese</w:t>
      </w:r>
      <w:bookmarkEnd w:id="48"/>
    </w:p>
    <w:p w:rsidR="00480AF2" w:rsidRDefault="00762131" w:rsidP="00D8176D">
      <w:r>
        <w:t>Daten welche die Ernährung des Patienten betreffen</w:t>
      </w:r>
      <w:r w:rsidR="00D20486">
        <w:t>. D</w:t>
      </w:r>
      <w:r>
        <w:t xml:space="preserve">arunter fallen unter anderem </w:t>
      </w:r>
      <w:r w:rsidR="00D20486">
        <w:t xml:space="preserve">das </w:t>
      </w:r>
      <w:r>
        <w:t xml:space="preserve">Körpergewicht und </w:t>
      </w:r>
      <w:r w:rsidR="00D20486">
        <w:t xml:space="preserve">etwaige </w:t>
      </w:r>
      <w:r>
        <w:t>Allergien.</w:t>
      </w:r>
    </w:p>
    <w:p w:rsidR="00480AF2" w:rsidRDefault="00480AF2" w:rsidP="00D8176D">
      <w:pPr>
        <w:pStyle w:val="berschrift3"/>
        <w:ind w:left="0" w:firstLine="0"/>
      </w:pPr>
      <w:bookmarkStart w:id="49" w:name="_Toc288989109"/>
      <w:r>
        <w:t>Familienanamnese</w:t>
      </w:r>
      <w:bookmarkEnd w:id="49"/>
    </w:p>
    <w:p w:rsidR="00480AF2" w:rsidRDefault="003D3DDE" w:rsidP="00D8176D">
      <w:r>
        <w:t>Beinhaltet d</w:t>
      </w:r>
      <w:r w:rsidR="00A00CB5">
        <w:t>ie Krankheitsgeschichte der Familie</w:t>
      </w:r>
      <w:r w:rsidR="00791CDD">
        <w:t xml:space="preserve"> des Patienten.</w:t>
      </w:r>
    </w:p>
    <w:p w:rsidR="00480AF2" w:rsidRDefault="00480AF2" w:rsidP="00D8176D">
      <w:pPr>
        <w:pStyle w:val="berschrift3"/>
        <w:ind w:left="0" w:firstLine="0"/>
      </w:pPr>
      <w:bookmarkStart w:id="50" w:name="_Toc288989110"/>
      <w:r>
        <w:t>Fragenkatalog</w:t>
      </w:r>
      <w:bookmarkEnd w:id="50"/>
    </w:p>
    <w:p w:rsidR="00480AF2" w:rsidRDefault="00480AF2" w:rsidP="00D8176D">
      <w:r>
        <w:t>Ist eine Sammlung von Fragen welche für die Ernährungsanamnese benötigt werden.</w:t>
      </w:r>
    </w:p>
    <w:p w:rsidR="00480AF2" w:rsidRDefault="00480AF2" w:rsidP="00D8176D">
      <w:pPr>
        <w:pStyle w:val="berschrift3"/>
        <w:ind w:left="0" w:firstLine="0"/>
      </w:pPr>
      <w:bookmarkStart w:id="51" w:name="_Toc288989111"/>
      <w:r>
        <w:t>Frage</w:t>
      </w:r>
      <w:bookmarkEnd w:id="51"/>
    </w:p>
    <w:p w:rsidR="00480AF2" w:rsidRDefault="00480AF2" w:rsidP="00D8176D">
      <w:r>
        <w:t>Fragen sind einem Fragenkatalog zugeordnet und beziehen sich auf die Ernährungsanamnese.</w:t>
      </w:r>
    </w:p>
    <w:p w:rsidR="00296FC8" w:rsidRDefault="00E46856" w:rsidP="00D8176D">
      <w:r>
        <w:rPr>
          <w:noProof/>
          <w:lang w:eastAsia="de-AT"/>
        </w:rPr>
        <w:lastRenderedPageBreak/>
        <w:drawing>
          <wp:inline distT="0" distB="0" distL="0" distR="0" wp14:anchorId="783F5F34" wp14:editId="3234452D">
            <wp:extent cx="5760720" cy="23945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änenmodell_Diä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394585"/>
                    </a:xfrm>
                    <a:prstGeom prst="rect">
                      <a:avLst/>
                    </a:prstGeom>
                  </pic:spPr>
                </pic:pic>
              </a:graphicData>
            </a:graphic>
          </wp:inline>
        </w:drawing>
      </w:r>
    </w:p>
    <w:p w:rsidR="00480AF2" w:rsidRDefault="00480AF2" w:rsidP="00D8176D">
      <w:pPr>
        <w:pStyle w:val="berschrift3"/>
        <w:ind w:left="0" w:firstLine="0"/>
      </w:pPr>
      <w:bookmarkStart w:id="52" w:name="_Toc288989112"/>
      <w:r>
        <w:t>Gut &amp; Schlecht Liste</w:t>
      </w:r>
      <w:bookmarkEnd w:id="52"/>
    </w:p>
    <w:p w:rsidR="00480AF2" w:rsidRDefault="00480AF2" w:rsidP="00D8176D">
      <w:r>
        <w:t>Eine Auflistung von Nahrungsmittel welche für einen Patient gut bzw</w:t>
      </w:r>
      <w:r w:rsidR="00791CDD">
        <w:t>.</w:t>
      </w:r>
      <w:r>
        <w:t xml:space="preserve"> schlecht sind</w:t>
      </w:r>
      <w:r w:rsidR="00791CDD">
        <w:t>. D</w:t>
      </w:r>
      <w:r>
        <w:t>iese Liste wird von einer Diätassistent</w:t>
      </w:r>
      <w:r w:rsidR="00F4592E">
        <w:t>in</w:t>
      </w:r>
      <w:r>
        <w:t xml:space="preserve"> erfasst</w:t>
      </w:r>
      <w:r w:rsidR="00791CDD">
        <w:t xml:space="preserve"> und ist einem bestimmten Patienten zugeordnet</w:t>
      </w:r>
      <w:r>
        <w:t>.</w:t>
      </w:r>
    </w:p>
    <w:p w:rsidR="00480AF2" w:rsidRDefault="00480AF2" w:rsidP="00D8176D">
      <w:pPr>
        <w:pStyle w:val="berschrift3"/>
        <w:ind w:left="0" w:firstLine="0"/>
      </w:pPr>
      <w:bookmarkStart w:id="53" w:name="_Toc288989113"/>
      <w:r>
        <w:t>Diätplan</w:t>
      </w:r>
      <w:bookmarkEnd w:id="53"/>
    </w:p>
    <w:p w:rsidR="00480AF2" w:rsidRDefault="00480AF2" w:rsidP="00D8176D">
      <w:r>
        <w:t>Ein Diätplan ist einem bestimmten Patien</w:t>
      </w:r>
      <w:r w:rsidR="00295B95">
        <w:t xml:space="preserve">ten zugeordnet und </w:t>
      </w:r>
      <w:r w:rsidR="00EF45C3">
        <w:t xml:space="preserve">wurde </w:t>
      </w:r>
      <w:r w:rsidR="00295B95">
        <w:t>von der Diät</w:t>
      </w:r>
      <w:r>
        <w:t xml:space="preserve">assistentin erstellt. Er beinhaltet </w:t>
      </w:r>
      <w:r w:rsidR="00EF45C3">
        <w:t>mehrere</w:t>
      </w:r>
      <w:r>
        <w:t xml:space="preserve"> </w:t>
      </w:r>
      <w:r w:rsidR="00EF45C3">
        <w:t>Diätplanzeilen.</w:t>
      </w:r>
    </w:p>
    <w:p w:rsidR="00480AF2" w:rsidRDefault="00E46856" w:rsidP="00D8176D">
      <w:pPr>
        <w:pStyle w:val="berschrift3"/>
        <w:ind w:left="0" w:firstLine="0"/>
      </w:pPr>
      <w:bookmarkStart w:id="54" w:name="_Toc288989114"/>
      <w:r>
        <w:t>Diätplanzeile</w:t>
      </w:r>
      <w:bookmarkEnd w:id="54"/>
    </w:p>
    <w:p w:rsidR="00480AF2" w:rsidRDefault="00480AF2" w:rsidP="00D8176D">
      <w:r>
        <w:t xml:space="preserve">Eine </w:t>
      </w:r>
      <w:r w:rsidR="00E46856">
        <w:t>Diätplanzeile</w:t>
      </w:r>
      <w:r>
        <w:t xml:space="preserve"> ist </w:t>
      </w:r>
      <w:r w:rsidR="00295B95">
        <w:t>an einen</w:t>
      </w:r>
      <w:r>
        <w:t xml:space="preserve"> bestimmten </w:t>
      </w:r>
      <w:r w:rsidR="00295B95">
        <w:t>Tag gebunden</w:t>
      </w:r>
      <w:r>
        <w:t xml:space="preserve"> und beinhaltet verschiedene Mahlzeiten.</w:t>
      </w:r>
    </w:p>
    <w:p w:rsidR="00480AF2" w:rsidRDefault="00480AF2" w:rsidP="00D8176D">
      <w:pPr>
        <w:pStyle w:val="berschrift3"/>
        <w:ind w:left="0" w:firstLine="0"/>
      </w:pPr>
      <w:bookmarkStart w:id="55" w:name="_Toc288989115"/>
      <w:r>
        <w:t>Mahlzeit</w:t>
      </w:r>
      <w:bookmarkEnd w:id="55"/>
    </w:p>
    <w:p w:rsidR="00480AF2" w:rsidRDefault="00480AF2" w:rsidP="00D8176D">
      <w:r>
        <w:t xml:space="preserve">Eine Mahlzeit </w:t>
      </w:r>
      <w:r w:rsidR="00295B95">
        <w:t>besteht aus einem Mahlzeit Code, der einer bestimmten Tageszeit (Frühstück, Mittagessen, Abendessen)  zugeordnet ist und Mahlzeitzeilen.</w:t>
      </w:r>
    </w:p>
    <w:p w:rsidR="00E46856" w:rsidRDefault="00E46856" w:rsidP="00E46856">
      <w:pPr>
        <w:pStyle w:val="berschrift3"/>
        <w:ind w:left="0" w:firstLine="0"/>
      </w:pPr>
      <w:bookmarkStart w:id="56" w:name="_Toc288989116"/>
      <w:r>
        <w:t>Mahlzeitzeile</w:t>
      </w:r>
      <w:bookmarkEnd w:id="56"/>
    </w:p>
    <w:p w:rsidR="00E46856" w:rsidRPr="00E46856" w:rsidRDefault="00E46856" w:rsidP="00E46856">
      <w:r>
        <w:t>Eine Mahlzeitzeile stellt eine Komponente einer bestimmten Mahlzeit dar und beinhaltet Rezepte und Nahrungsmittel.</w:t>
      </w:r>
    </w:p>
    <w:p w:rsidR="00480AF2" w:rsidRDefault="00480AF2" w:rsidP="00D8176D">
      <w:pPr>
        <w:pStyle w:val="berschrift3"/>
        <w:ind w:left="0" w:firstLine="0"/>
      </w:pPr>
      <w:bookmarkStart w:id="57" w:name="_Toc288989117"/>
      <w:r>
        <w:t>Speiseplan</w:t>
      </w:r>
      <w:bookmarkEnd w:id="57"/>
    </w:p>
    <w:p w:rsidR="00480AF2" w:rsidRDefault="00480AF2" w:rsidP="00D8176D">
      <w:r>
        <w:t>In einem Speiseplan ist jede Mahlzeit fest vorgegeben. Speisepläne können für einen beliebigen Zeitraum erstellt werden.</w:t>
      </w:r>
    </w:p>
    <w:p w:rsidR="00480AF2" w:rsidRDefault="00480AF2" w:rsidP="00D8176D">
      <w:pPr>
        <w:pStyle w:val="berschrift3"/>
        <w:ind w:left="0" w:firstLine="0"/>
      </w:pPr>
      <w:bookmarkStart w:id="58" w:name="_Toc288989118"/>
      <w:r>
        <w:t>Ernährungsplan</w:t>
      </w:r>
      <w:bookmarkEnd w:id="58"/>
    </w:p>
    <w:p w:rsidR="00EF4F11" w:rsidRPr="00EF4F11" w:rsidRDefault="00EF4F11" w:rsidP="00EF4F11">
      <w:r>
        <w:t>Der Ernährungsplan ist einer weniger strikte Form eines Speiseplans.</w:t>
      </w:r>
    </w:p>
    <w:p w:rsidR="00296FC8" w:rsidRDefault="00296FC8" w:rsidP="00D8176D">
      <w:pPr>
        <w:pStyle w:val="berschrift3"/>
        <w:ind w:left="0" w:firstLine="0"/>
      </w:pPr>
      <w:bookmarkStart w:id="59" w:name="_Toc288989119"/>
      <w:r>
        <w:t>Blockdiät</w:t>
      </w:r>
      <w:bookmarkEnd w:id="59"/>
    </w:p>
    <w:p w:rsidR="00296FC8" w:rsidRDefault="00296FC8" w:rsidP="00D8176D">
      <w:r>
        <w:t xml:space="preserve">Eine Blockdiät wird von der Diätassistentin erstellt und kann von vielen verschiedenen Patienten verwenden werden. Sie Beinhaltet </w:t>
      </w:r>
      <w:r w:rsidR="00255051">
        <w:t>Diätplanzeilen</w:t>
      </w:r>
      <w:r>
        <w:t xml:space="preserve"> welchen den Nahrungsmittelkonsum für den Patienten für eine bestimmte Tageszeit vorgeben.</w:t>
      </w:r>
    </w:p>
    <w:p w:rsidR="00E91F56" w:rsidRDefault="00E91F56" w:rsidP="00D8176D">
      <w:pPr>
        <w:pStyle w:val="berschrift3"/>
        <w:ind w:left="0" w:firstLine="0"/>
      </w:pPr>
      <w:bookmarkStart w:id="60" w:name="_Toc288989120"/>
      <w:r>
        <w:t>Ernährungsempfehlung</w:t>
      </w:r>
      <w:bookmarkEnd w:id="60"/>
    </w:p>
    <w:p w:rsidR="00E91F56" w:rsidRDefault="00E91F56" w:rsidP="00D8176D">
      <w:r>
        <w:t>Die Ernährungsempfehlung ist bezüglich ihrer Struktur die frei</w:t>
      </w:r>
      <w:r w:rsidR="000B098C">
        <w:t>este Form der Ernährungsplanung.</w:t>
      </w:r>
    </w:p>
    <w:p w:rsidR="000B098C" w:rsidRDefault="000B098C" w:rsidP="000B098C">
      <w:pPr>
        <w:pStyle w:val="berschrift3"/>
        <w:ind w:left="0" w:firstLine="0"/>
      </w:pPr>
      <w:bookmarkStart w:id="61" w:name="_Toc288989121"/>
      <w:r>
        <w:lastRenderedPageBreak/>
        <w:t>Rezeptbüchlein</w:t>
      </w:r>
      <w:bookmarkEnd w:id="61"/>
    </w:p>
    <w:p w:rsidR="00296FC8" w:rsidRDefault="000B098C" w:rsidP="00D8176D">
      <w:r>
        <w:t>Ein Rezeptbüchlein ist eine Sammlung von verschiedenen Rezepten und ist einem Diätplan zugeordnet.</w:t>
      </w:r>
      <w:r w:rsidR="00045A89">
        <w:t xml:space="preserve"> Es besteht aber durchaus die Möglichkeit ein Rezeptbüchlein zu erstellen, das nicht mit einem bestimmten Diätplan assoziiert ist.</w:t>
      </w:r>
    </w:p>
    <w:p w:rsidR="00CC7C05" w:rsidRDefault="00E43938" w:rsidP="00D8176D">
      <w:r>
        <w:rPr>
          <w:noProof/>
          <w:lang w:eastAsia="de-AT"/>
        </w:rPr>
        <w:drawing>
          <wp:inline distT="0" distB="0" distL="0" distR="0">
            <wp:extent cx="5762625" cy="3762375"/>
            <wp:effectExtent l="0" t="0" r="0" b="0"/>
            <wp:docPr id="20" name="Grafik 20" descr="C:\Users\Manuel\Documents\eclipse\Easy Diet\doc\Domänenmodell_Rezept_Nahrungsmit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uel\Documents\eclipse\Easy Diet\doc\Domänenmodell_Rezept_Nahrungsmitt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762375"/>
                    </a:xfrm>
                    <a:prstGeom prst="rect">
                      <a:avLst/>
                    </a:prstGeom>
                    <a:noFill/>
                    <a:ln>
                      <a:noFill/>
                    </a:ln>
                  </pic:spPr>
                </pic:pic>
              </a:graphicData>
            </a:graphic>
          </wp:inline>
        </w:drawing>
      </w:r>
    </w:p>
    <w:p w:rsidR="00480AF2" w:rsidRDefault="00480AF2" w:rsidP="00D8176D">
      <w:pPr>
        <w:pStyle w:val="berschrift3"/>
        <w:ind w:left="0" w:firstLine="0"/>
      </w:pPr>
      <w:bookmarkStart w:id="62" w:name="_Toc288989122"/>
      <w:r>
        <w:t>Nahrungsmittelgruppe</w:t>
      </w:r>
      <w:bookmarkEnd w:id="62"/>
    </w:p>
    <w:p w:rsidR="00480AF2" w:rsidRDefault="001959F2" w:rsidP="00D8176D">
      <w:r>
        <w:t>Die verschiedenen Nahrungsmittel sind nach verschiedenen Kriterien in dem BLS gruppiert und diese Gruppen finden sich hier wieder.</w:t>
      </w:r>
    </w:p>
    <w:p w:rsidR="00480AF2" w:rsidRDefault="00480AF2" w:rsidP="00D8176D">
      <w:pPr>
        <w:pStyle w:val="berschrift3"/>
        <w:ind w:left="0" w:firstLine="0"/>
      </w:pPr>
      <w:bookmarkStart w:id="63" w:name="_Toc288989123"/>
      <w:r>
        <w:t>Rezept</w:t>
      </w:r>
      <w:bookmarkEnd w:id="63"/>
    </w:p>
    <w:p w:rsidR="00480AF2" w:rsidRDefault="00CB3718" w:rsidP="00D8176D">
      <w:r>
        <w:t>Ein Rezept wird von der Diät</w:t>
      </w:r>
      <w:r w:rsidR="00480AF2">
        <w:t>assistentin erstellt und bes</w:t>
      </w:r>
      <w:r>
        <w:t>teht aus verschiedenen Zu</w:t>
      </w:r>
      <w:r w:rsidR="00480AF2">
        <w:t>taten. Es wird durch einen BLS Code eindeutig identifiziert.</w:t>
      </w:r>
    </w:p>
    <w:p w:rsidR="00480AF2" w:rsidRDefault="00480AF2" w:rsidP="00D8176D">
      <w:pPr>
        <w:pStyle w:val="berschrift3"/>
        <w:ind w:left="0" w:firstLine="0"/>
      </w:pPr>
      <w:bookmarkStart w:id="64" w:name="_Toc288989124"/>
      <w:r>
        <w:t>Zutat</w:t>
      </w:r>
      <w:bookmarkEnd w:id="64"/>
    </w:p>
    <w:p w:rsidR="00480AF2" w:rsidRDefault="00CB3718" w:rsidP="00D8176D">
      <w:r>
        <w:t xml:space="preserve">Es gibt zwei verschiedene Arten von Zutaten, auf der einen Seite kann es ein einzelnes Nahrungsmittel sein, auf der anderen Seite kann es aber auch ein ganzes Rezept sein. </w:t>
      </w:r>
      <w:r w:rsidR="00480AF2">
        <w:t xml:space="preserve">Eine Zutat </w:t>
      </w:r>
      <w:r>
        <w:t xml:space="preserve">hat eine </w:t>
      </w:r>
      <w:r w:rsidR="00480AF2">
        <w:t>Gewichtsangabe in Gramm und in Haushaltsmengen (</w:t>
      </w:r>
      <w:r>
        <w:t>zB. eine Messerspitze Salz).</w:t>
      </w:r>
    </w:p>
    <w:p w:rsidR="00480AF2" w:rsidRDefault="00480AF2" w:rsidP="00D8176D">
      <w:pPr>
        <w:pStyle w:val="berschrift3"/>
        <w:ind w:left="0" w:firstLine="0"/>
      </w:pPr>
      <w:bookmarkStart w:id="65" w:name="_Toc288989125"/>
      <w:r>
        <w:t>Nahrungsmittel</w:t>
      </w:r>
      <w:bookmarkEnd w:id="65"/>
    </w:p>
    <w:p w:rsidR="00480AF2" w:rsidRDefault="00480AF2" w:rsidP="00D8176D">
      <w:r>
        <w:t>Ein Nahrungsmittel hat verschiedene Inhaltsstoffe sowie Nährstoffe und wird in unserer Datenbank eindeutig mittels einem BLS Code identifiziert.</w:t>
      </w:r>
    </w:p>
    <w:p w:rsidR="00480AF2" w:rsidRDefault="00480AF2" w:rsidP="00D8176D">
      <w:pPr>
        <w:pStyle w:val="berschrift3"/>
        <w:ind w:left="0" w:firstLine="0"/>
      </w:pPr>
      <w:bookmarkStart w:id="66" w:name="_Toc288989126"/>
      <w:r>
        <w:t>Nährstoff</w:t>
      </w:r>
      <w:bookmarkEnd w:id="66"/>
    </w:p>
    <w:p w:rsidR="00480AF2" w:rsidRDefault="00480AF2" w:rsidP="00D8176D">
      <w:r>
        <w:t>Die energieliefernden Bestandteile der Nahrung.</w:t>
      </w:r>
    </w:p>
    <w:p w:rsidR="00480AF2" w:rsidRDefault="00480AF2" w:rsidP="00D8176D">
      <w:pPr>
        <w:pStyle w:val="berschrift3"/>
        <w:ind w:left="0" w:firstLine="0"/>
      </w:pPr>
      <w:bookmarkStart w:id="67" w:name="_Toc288989127"/>
      <w:r>
        <w:t>Inhaltsstoff</w:t>
      </w:r>
      <w:bookmarkEnd w:id="67"/>
    </w:p>
    <w:p w:rsidR="00480AF2" w:rsidRDefault="00480AF2" w:rsidP="00D8176D">
      <w:r>
        <w:t>Dieser Begriff wird hier für alle im BLS angeführten Nahrungsbestandteile verwendet, die nicht Grundnährstoffe sind.</w:t>
      </w:r>
    </w:p>
    <w:p w:rsidR="00E63D71" w:rsidRDefault="00E63D71" w:rsidP="00E63D71">
      <w:pPr>
        <w:pStyle w:val="berschrift3"/>
        <w:ind w:left="0" w:firstLine="0"/>
      </w:pPr>
      <w:bookmarkStart w:id="68" w:name="_Toc288989128"/>
      <w:r>
        <w:lastRenderedPageBreak/>
        <w:t>NahrungsmittelZutat</w:t>
      </w:r>
      <w:bookmarkEnd w:id="68"/>
    </w:p>
    <w:p w:rsidR="00E63D71" w:rsidRPr="00E63D71" w:rsidRDefault="00E63D71" w:rsidP="00E63D71">
      <w:r>
        <w:t>Eine Nahrungsmittel Zutat besteht aus einem bestimmten Nahrungsmittel.</w:t>
      </w:r>
    </w:p>
    <w:p w:rsidR="00E63D71" w:rsidRDefault="00E63D71" w:rsidP="00E63D71">
      <w:pPr>
        <w:pStyle w:val="berschrift3"/>
        <w:ind w:left="0" w:firstLine="0"/>
      </w:pPr>
      <w:bookmarkStart w:id="69" w:name="_Toc288989129"/>
      <w:r>
        <w:t>RezeptZutat</w:t>
      </w:r>
      <w:bookmarkEnd w:id="69"/>
    </w:p>
    <w:p w:rsidR="00E63D71" w:rsidRDefault="00E63D71" w:rsidP="00E63D71">
      <w:r>
        <w:t>Ein Rezept kann auch aus weiteren Unterrezepten bestehen. Diese Unterrezepte eines Rezeptes werden hier erfasst.</w:t>
      </w:r>
    </w:p>
    <w:p w:rsidR="00E63D71" w:rsidRPr="00E63D71" w:rsidRDefault="00E63D71" w:rsidP="00E63D71"/>
    <w:p w:rsidR="00CC7C05" w:rsidRDefault="00154B18" w:rsidP="00D8176D">
      <w:r>
        <w:rPr>
          <w:noProof/>
          <w:lang w:eastAsia="de-AT"/>
        </w:rPr>
        <w:drawing>
          <wp:inline distT="0" distB="0" distL="0" distR="0" wp14:anchorId="238439F1" wp14:editId="22AF9B62">
            <wp:extent cx="5760720" cy="42157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änenmodell_Protokoll_Parameter_Diätassistent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215765"/>
                    </a:xfrm>
                    <a:prstGeom prst="rect">
                      <a:avLst/>
                    </a:prstGeom>
                  </pic:spPr>
                </pic:pic>
              </a:graphicData>
            </a:graphic>
          </wp:inline>
        </w:drawing>
      </w:r>
    </w:p>
    <w:p w:rsidR="00480AF2" w:rsidRDefault="00480AF2" w:rsidP="00D8176D">
      <w:pPr>
        <w:pStyle w:val="berschrift3"/>
        <w:ind w:left="0" w:firstLine="0"/>
      </w:pPr>
      <w:bookmarkStart w:id="70" w:name="_Toc288989130"/>
      <w:r>
        <w:t>Kontaktjournal</w:t>
      </w:r>
      <w:bookmarkEnd w:id="70"/>
    </w:p>
    <w:p w:rsidR="00480AF2" w:rsidRDefault="00480AF2" w:rsidP="00D8176D">
      <w:r>
        <w:t xml:space="preserve">Diese Klasse ist </w:t>
      </w:r>
      <w:r w:rsidR="008F267E">
        <w:t xml:space="preserve">beinhaltet </w:t>
      </w:r>
      <w:r>
        <w:t xml:space="preserve">eine Sammlung </w:t>
      </w:r>
      <w:r w:rsidR="008F267E">
        <w:t>aller Kontakte</w:t>
      </w:r>
      <w:r>
        <w:t xml:space="preserve"> die ein Patient mit </w:t>
      </w:r>
      <w:r w:rsidR="008F267E">
        <w:t>der Diätassistent</w:t>
      </w:r>
      <w:r w:rsidR="00AA19D8">
        <w:t>in</w:t>
      </w:r>
      <w:r w:rsidR="008F267E">
        <w:t xml:space="preserve"> hatte</w:t>
      </w:r>
      <w:r w:rsidR="00AA19D8">
        <w:t>. J</w:t>
      </w:r>
      <w:r w:rsidR="008F267E">
        <w:t xml:space="preserve">eder </w:t>
      </w:r>
      <w:r w:rsidR="00AA19D8">
        <w:t xml:space="preserve">patientenbezogene </w:t>
      </w:r>
      <w:r w:rsidR="008F267E">
        <w:t>Konta</w:t>
      </w:r>
      <w:r>
        <w:t xml:space="preserve">kt wird im Kontaktjournal </w:t>
      </w:r>
      <w:r w:rsidR="00665F81">
        <w:t>festgehalten. Jeder Patient besitzt genau ein Kontaktjournal.</w:t>
      </w:r>
    </w:p>
    <w:p w:rsidR="00480AF2" w:rsidRDefault="00480AF2" w:rsidP="00D8176D">
      <w:pPr>
        <w:pStyle w:val="berschrift3"/>
        <w:ind w:left="0" w:firstLine="0"/>
      </w:pPr>
      <w:bookmarkStart w:id="71" w:name="_Toc288989131"/>
      <w:r>
        <w:t>Kontakt</w:t>
      </w:r>
      <w:bookmarkEnd w:id="71"/>
    </w:p>
    <w:p w:rsidR="00480AF2" w:rsidRDefault="00E7655F" w:rsidP="00D8176D">
      <w:r>
        <w:t>Für jede patientenbezogene</w:t>
      </w:r>
      <w:r w:rsidR="00480AF2">
        <w:t xml:space="preserve"> Aktivität wird ein neuer Kontakt angelegt. Aktivitäten </w:t>
      </w:r>
      <w:r>
        <w:t>können</w:t>
      </w:r>
      <w:r w:rsidR="00480AF2">
        <w:t xml:space="preserve"> </w:t>
      </w:r>
      <w:r>
        <w:t>zum Beispiel Beratungsg</w:t>
      </w:r>
      <w:r w:rsidR="00480AF2">
        <w:t>espräche</w:t>
      </w:r>
      <w:r>
        <w:t xml:space="preserve"> und die Erstellung von Diätplänen sein.</w:t>
      </w:r>
    </w:p>
    <w:p w:rsidR="00480AF2" w:rsidRDefault="00480AF2" w:rsidP="00D8176D">
      <w:pPr>
        <w:pStyle w:val="berschrift3"/>
        <w:ind w:left="0" w:firstLine="0"/>
      </w:pPr>
      <w:bookmarkStart w:id="72" w:name="_Toc288989132"/>
      <w:r>
        <w:t>Protokoll</w:t>
      </w:r>
      <w:bookmarkEnd w:id="72"/>
    </w:p>
    <w:p w:rsidR="00480AF2" w:rsidRDefault="00863C1A" w:rsidP="00D8176D">
      <w:r>
        <w:t>Das</w:t>
      </w:r>
      <w:r w:rsidR="00480AF2">
        <w:t xml:space="preserve"> Protokoll besteht aus Protokollzeilen, welches als gesamtes ein vom Patienten geschriebenes Protokoll beinhaltet.</w:t>
      </w:r>
      <w:r>
        <w:t xml:space="preserve"> Es gibt unterschiedliche Arten von Protokollen wie zum Beispiel 24 Stunden Recall Protokolle, 7/14 Tage Protokolle und Wägeprotokolle</w:t>
      </w:r>
    </w:p>
    <w:p w:rsidR="00480AF2" w:rsidRDefault="00480AF2" w:rsidP="00D8176D">
      <w:pPr>
        <w:pStyle w:val="berschrift3"/>
        <w:ind w:left="0" w:firstLine="0"/>
      </w:pPr>
      <w:bookmarkStart w:id="73" w:name="_Toc288989133"/>
      <w:r>
        <w:t>Protokollzeile</w:t>
      </w:r>
      <w:bookmarkEnd w:id="73"/>
    </w:p>
    <w:p w:rsidR="00480AF2" w:rsidRDefault="003F091C" w:rsidP="00D8176D">
      <w:r>
        <w:t xml:space="preserve">Jeder Eintrag im vom Patienten geführten Protokoll stellt einen Eintrag in der Protokollzeile dar. </w:t>
      </w:r>
    </w:p>
    <w:p w:rsidR="00480AF2" w:rsidRDefault="00480AF2" w:rsidP="00D8176D">
      <w:pPr>
        <w:pStyle w:val="berschrift3"/>
        <w:ind w:left="0" w:firstLine="0"/>
      </w:pPr>
      <w:bookmarkStart w:id="74" w:name="_Toc288989134"/>
      <w:r>
        <w:lastRenderedPageBreak/>
        <w:t>Parameterset</w:t>
      </w:r>
      <w:bookmarkEnd w:id="74"/>
    </w:p>
    <w:p w:rsidR="00480AF2" w:rsidRDefault="00480AF2" w:rsidP="00D8176D">
      <w:r>
        <w:t>Ein Parameterset ist eine Kombination von Parametern, die für die Auswertung bzw. Erstellung von Ernährungsempfehlungen oder Diätplänen</w:t>
      </w:r>
      <w:r w:rsidR="00E26B9C">
        <w:t xml:space="preserve"> nötig ist.</w:t>
      </w:r>
    </w:p>
    <w:p w:rsidR="00480AF2" w:rsidRDefault="00480AF2" w:rsidP="00D8176D">
      <w:pPr>
        <w:pStyle w:val="berschrift3"/>
        <w:ind w:left="0" w:firstLine="0"/>
      </w:pPr>
      <w:bookmarkStart w:id="75" w:name="_Toc288989135"/>
      <w:r>
        <w:t>Parameter</w:t>
      </w:r>
      <w:bookmarkEnd w:id="75"/>
    </w:p>
    <w:p w:rsidR="00480AF2" w:rsidRDefault="00480AF2" w:rsidP="00D8176D">
      <w:r>
        <w:t xml:space="preserve">Ist ein Medizinisch erfassbarer Wert. </w:t>
      </w:r>
    </w:p>
    <w:p w:rsidR="00480AF2" w:rsidRDefault="00155618" w:rsidP="00D8176D">
      <w:pPr>
        <w:pStyle w:val="berschrift3"/>
        <w:ind w:left="0" w:firstLine="0"/>
      </w:pPr>
      <w:bookmarkStart w:id="76" w:name="_Toc288989136"/>
      <w:r>
        <w:t>Parametere</w:t>
      </w:r>
      <w:r w:rsidR="00480AF2">
        <w:t>intrag</w:t>
      </w:r>
      <w:bookmarkEnd w:id="76"/>
    </w:p>
    <w:p w:rsidR="00480AF2" w:rsidRDefault="00E26B9C" w:rsidP="00D8176D">
      <w:r>
        <w:t>Ist der k</w:t>
      </w:r>
      <w:r w:rsidR="00CF07E6">
        <w:t xml:space="preserve">onkrete Wert mit einem Zeitraum und ist einem Parameter zugeordnet. </w:t>
      </w:r>
    </w:p>
    <w:p w:rsidR="00480AF2" w:rsidRDefault="00480AF2" w:rsidP="00D8176D">
      <w:pPr>
        <w:pStyle w:val="berschrift3"/>
        <w:ind w:left="0" w:firstLine="0"/>
      </w:pPr>
      <w:bookmarkStart w:id="77" w:name="_Toc288989137"/>
      <w:r>
        <w:t>Diätassistentin</w:t>
      </w:r>
      <w:bookmarkEnd w:id="77"/>
    </w:p>
    <w:p w:rsidR="00480AF2" w:rsidRDefault="00480AF2" w:rsidP="00D8176D">
      <w:r>
        <w:t xml:space="preserve">Eine zentrale Klasse zur Verwaltung </w:t>
      </w:r>
      <w:r w:rsidR="00742C50">
        <w:t xml:space="preserve">des </w:t>
      </w:r>
      <w:r>
        <w:t xml:space="preserve"> ganzen System</w:t>
      </w:r>
      <w:r w:rsidR="00BA7480">
        <w:t>s</w:t>
      </w:r>
      <w:r>
        <w:t>.</w:t>
      </w:r>
    </w:p>
    <w:p w:rsidR="00480AF2" w:rsidRDefault="00480AF2" w:rsidP="00D8176D">
      <w:pPr>
        <w:pStyle w:val="berschrift1"/>
        <w:ind w:left="0" w:firstLine="0"/>
      </w:pPr>
      <w:bookmarkStart w:id="78" w:name="_Toc288989138"/>
      <w:r>
        <w:t>Dynamisches Modell</w:t>
      </w:r>
      <w:bookmarkEnd w:id="78"/>
    </w:p>
    <w:p w:rsidR="00480AF2" w:rsidRDefault="00480AF2" w:rsidP="00D8176D"/>
    <w:p w:rsidR="00480AF2" w:rsidRDefault="00480AF2" w:rsidP="00D8176D">
      <w:pPr>
        <w:pStyle w:val="berschrift2"/>
        <w:ind w:left="0" w:firstLine="0"/>
      </w:pPr>
      <w:bookmarkStart w:id="79" w:name="_Toc288989139"/>
      <w:r>
        <w:t>De</w:t>
      </w:r>
      <w:r w:rsidR="005B3873">
        <w:t>taillierte Benutzungsfälle (UseC</w:t>
      </w:r>
      <w:r>
        <w:t>ases)</w:t>
      </w:r>
      <w:bookmarkEnd w:id="79"/>
    </w:p>
    <w:p w:rsidR="00E6507A" w:rsidRDefault="00E6507A" w:rsidP="00D8176D">
      <w:pPr>
        <w:pStyle w:val="berschrift3"/>
        <w:ind w:left="0" w:firstLine="0"/>
      </w:pPr>
      <w:bookmarkStart w:id="80" w:name="_Toc288989140"/>
      <w:r>
        <w:t>Erhebung des Patientenstatus (Diäteinhaltung)</w:t>
      </w:r>
      <w:bookmarkEnd w:id="80"/>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Beschreibt den Ablauf beim erheben des Status eines Patienten bezüglich der Einhaltung der Diät</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D8176D">
      <w:pPr>
        <w:numPr>
          <w:ilvl w:val="0"/>
          <w:numId w:val="2"/>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2670"/>
        <w:gridCol w:w="5460"/>
      </w:tblGrid>
      <w:tr w:rsidR="00E6507A" w:rsidTr="00E6507A">
        <w:trPr>
          <w:trHeight w:val="300"/>
        </w:trPr>
        <w:tc>
          <w:tcPr>
            <w:tcW w:w="267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5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2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5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Verarbeitung der eingegebenen Daten</w:t>
            </w:r>
          </w:p>
        </w:tc>
      </w:tr>
      <w:tr w:rsidR="00E6507A" w:rsidTr="00E6507A">
        <w:tc>
          <w:tcPr>
            <w:tcW w:w="2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5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Erfassung seiner Daten</w:t>
            </w:r>
          </w:p>
        </w:tc>
      </w:tr>
      <w:tr w:rsidR="00E6507A" w:rsidTr="00E6507A">
        <w:tc>
          <w:tcPr>
            <w:tcW w:w="2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5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Fortschritt des Patienten bei der Diät</w:t>
            </w:r>
          </w:p>
        </w:tc>
      </w:tr>
    </w:tbl>
    <w:p w:rsidR="00E6507A" w:rsidRDefault="00E6507A" w:rsidP="00D8176D">
      <w:pPr>
        <w:rPr>
          <w:rFonts w:ascii="Arial" w:eastAsia="Arial" w:hAnsi="Arial" w:cs="Arial"/>
          <w:color w:val="000000"/>
        </w:rPr>
      </w:pPr>
    </w:p>
    <w:p w:rsidR="004707BD" w:rsidRDefault="004707BD">
      <w:pPr>
        <w:rPr>
          <w:u w:val="single"/>
        </w:rPr>
      </w:pPr>
      <w:r>
        <w:rPr>
          <w:u w:val="single"/>
        </w:rPr>
        <w:br w:type="page"/>
      </w:r>
    </w:p>
    <w:p w:rsidR="00E6507A" w:rsidRDefault="00E6507A" w:rsidP="00D8176D">
      <w:pPr>
        <w:rPr>
          <w:u w:val="single"/>
        </w:rPr>
      </w:pPr>
      <w:r>
        <w:rPr>
          <w:u w:val="single"/>
        </w:rPr>
        <w:lastRenderedPageBreak/>
        <w:t>3. Vor- und Nachbedingungen</w:t>
      </w:r>
    </w:p>
    <w:p w:rsidR="00E6507A" w:rsidRDefault="00E6507A" w:rsidP="00D8176D">
      <w:pPr>
        <w:rPr>
          <w:u w:val="single"/>
        </w:rPr>
      </w:pPr>
      <w:r>
        <w:rPr>
          <w:u w:val="single"/>
        </w:rPr>
        <w:t>3.1 Vorbedingung</w:t>
      </w:r>
    </w:p>
    <w:p w:rsidR="00E6507A" w:rsidRDefault="00E6507A" w:rsidP="00D8176D">
      <w:pPr>
        <w:numPr>
          <w:ilvl w:val="0"/>
          <w:numId w:val="3"/>
        </w:numPr>
        <w:tabs>
          <w:tab w:val="num" w:pos="720"/>
        </w:tabs>
        <w:spacing w:after="0"/>
        <w:ind w:left="0" w:firstLine="0"/>
      </w:pPr>
      <w:r>
        <w:t>Diätassistentin ist im System eingeloggt</w:t>
      </w:r>
    </w:p>
    <w:p w:rsidR="00E6507A" w:rsidRDefault="00E6507A" w:rsidP="00D8176D">
      <w:pPr>
        <w:numPr>
          <w:ilvl w:val="0"/>
          <w:numId w:val="3"/>
        </w:numPr>
        <w:tabs>
          <w:tab w:val="num" w:pos="720"/>
        </w:tabs>
        <w:spacing w:after="0"/>
        <w:ind w:left="0" w:firstLine="0"/>
      </w:pPr>
      <w:r>
        <w:t>Patient sitzt im Behandlungszimmer</w:t>
      </w:r>
    </w:p>
    <w:p w:rsidR="00E6507A" w:rsidRDefault="00E6507A" w:rsidP="00D8176D">
      <w:pPr>
        <w:numPr>
          <w:ilvl w:val="0"/>
          <w:numId w:val="3"/>
        </w:numPr>
        <w:tabs>
          <w:tab w:val="num" w:pos="720"/>
        </w:tabs>
        <w:spacing w:after="0"/>
        <w:ind w:left="0" w:firstLine="0"/>
      </w:pPr>
      <w:r>
        <w:t>Patientenakt ist bereits geöffnet</w:t>
      </w:r>
    </w:p>
    <w:p w:rsidR="00E6507A" w:rsidRDefault="00E6507A" w:rsidP="00D8176D">
      <w:pPr>
        <w:rPr>
          <w:u w:val="single"/>
        </w:rPr>
      </w:pPr>
      <w:r>
        <w:rPr>
          <w:u w:val="single"/>
        </w:rPr>
        <w:t>3.2 Nachbedingung</w:t>
      </w:r>
    </w:p>
    <w:p w:rsidR="00E6507A" w:rsidRDefault="00E6507A" w:rsidP="00D8176D">
      <w:pPr>
        <w:numPr>
          <w:ilvl w:val="0"/>
          <w:numId w:val="4"/>
        </w:numPr>
        <w:tabs>
          <w:tab w:val="num" w:pos="720"/>
        </w:tabs>
        <w:spacing w:after="0"/>
        <w:ind w:left="0" w:firstLine="0"/>
      </w:pPr>
      <w:r>
        <w:t>Neuer Patientenstatus ist im System erfasst und mit dem Patienten verlinkt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D8176D">
      <w:pPr>
        <w:numPr>
          <w:ilvl w:val="0"/>
          <w:numId w:val="5"/>
        </w:numPr>
        <w:tabs>
          <w:tab w:val="num" w:pos="720"/>
        </w:tabs>
        <w:spacing w:after="0"/>
        <w:ind w:left="0" w:firstLine="0"/>
      </w:pPr>
      <w:r>
        <w:t>Diätassistentin Öffnet Ansicht für Patientenstatus</w:t>
      </w:r>
    </w:p>
    <w:p w:rsidR="00E6507A" w:rsidRDefault="00E6507A" w:rsidP="00D8176D">
      <w:pPr>
        <w:numPr>
          <w:ilvl w:val="0"/>
          <w:numId w:val="5"/>
        </w:numPr>
        <w:tabs>
          <w:tab w:val="num" w:pos="720"/>
        </w:tabs>
        <w:spacing w:after="0"/>
        <w:ind w:left="0" w:firstLine="0"/>
      </w:pPr>
      <w:r>
        <w:t>System zeigt Ansicht für Patientenstatus an</w:t>
      </w:r>
    </w:p>
    <w:p w:rsidR="00E6507A" w:rsidRDefault="00E6507A" w:rsidP="00D8176D">
      <w:pPr>
        <w:numPr>
          <w:ilvl w:val="0"/>
          <w:numId w:val="5"/>
        </w:numPr>
        <w:tabs>
          <w:tab w:val="num" w:pos="720"/>
        </w:tabs>
        <w:spacing w:after="0"/>
        <w:ind w:left="0" w:firstLine="0"/>
      </w:pPr>
      <w:r>
        <w:t>Diätassistentin wählt neues Patientenstatusblatt anlegen aus</w:t>
      </w:r>
    </w:p>
    <w:p w:rsidR="00E6507A" w:rsidRDefault="00E6507A" w:rsidP="00D8176D">
      <w:pPr>
        <w:numPr>
          <w:ilvl w:val="0"/>
          <w:numId w:val="5"/>
        </w:numPr>
        <w:tabs>
          <w:tab w:val="num" w:pos="720"/>
        </w:tabs>
        <w:spacing w:after="0"/>
        <w:ind w:left="0" w:firstLine="0"/>
      </w:pPr>
      <w:r>
        <w:t>System zeigt leeren Patientenstatus an</w:t>
      </w:r>
    </w:p>
    <w:p w:rsidR="00E6507A" w:rsidRDefault="00E6507A" w:rsidP="00D8176D">
      <w:pPr>
        <w:numPr>
          <w:ilvl w:val="0"/>
          <w:numId w:val="5"/>
        </w:numPr>
        <w:tabs>
          <w:tab w:val="num" w:pos="720"/>
        </w:tabs>
        <w:spacing w:after="0"/>
        <w:ind w:left="0" w:firstLine="0"/>
      </w:pPr>
      <w:r>
        <w:t>Diätassistentin trägt die anthropometrischen Daten des Patienten ein</w:t>
      </w:r>
    </w:p>
    <w:p w:rsidR="00E6507A" w:rsidRDefault="004707BD" w:rsidP="00D8176D">
      <w:pPr>
        <w:numPr>
          <w:ilvl w:val="0"/>
          <w:numId w:val="5"/>
        </w:numPr>
        <w:tabs>
          <w:tab w:val="num" w:pos="720"/>
        </w:tabs>
        <w:spacing w:after="0"/>
        <w:ind w:left="0" w:firstLine="0"/>
      </w:pPr>
      <w:r>
        <w:t>System übernimmt die anthrop</w:t>
      </w:r>
      <w:r w:rsidR="00E6507A">
        <w:t>ometrischen Daten</w:t>
      </w:r>
    </w:p>
    <w:p w:rsidR="00E6507A" w:rsidRDefault="00E6507A" w:rsidP="00D8176D">
      <w:pPr>
        <w:numPr>
          <w:ilvl w:val="0"/>
          <w:numId w:val="5"/>
        </w:numPr>
        <w:tabs>
          <w:tab w:val="num" w:pos="720"/>
        </w:tabs>
        <w:spacing w:after="0"/>
        <w:ind w:left="0" w:firstLine="0"/>
      </w:pPr>
      <w:r>
        <w:t>Diätassistentin verknüpft Befund mit Patientenstatus</w:t>
      </w:r>
    </w:p>
    <w:p w:rsidR="00E6507A" w:rsidRDefault="00E6507A" w:rsidP="00D8176D">
      <w:pPr>
        <w:numPr>
          <w:ilvl w:val="0"/>
          <w:numId w:val="5"/>
        </w:numPr>
        <w:tabs>
          <w:tab w:val="num" w:pos="720"/>
        </w:tabs>
        <w:spacing w:after="0"/>
        <w:ind w:left="0" w:firstLine="0"/>
      </w:pPr>
      <w:r>
        <w:t>System übernimmt Daten des Befundes</w:t>
      </w:r>
    </w:p>
    <w:p w:rsidR="00E6507A" w:rsidRDefault="00E6507A" w:rsidP="00D8176D">
      <w:pPr>
        <w:numPr>
          <w:ilvl w:val="0"/>
          <w:numId w:val="5"/>
        </w:numPr>
        <w:tabs>
          <w:tab w:val="num" w:pos="720"/>
        </w:tabs>
        <w:spacing w:after="0"/>
        <w:ind w:left="0" w:firstLine="0"/>
      </w:pPr>
      <w:r>
        <w:t>Wiederholung Schritt 7-8 bis alle Befunde übernommen worden sind</w:t>
      </w:r>
    </w:p>
    <w:p w:rsidR="00E6507A" w:rsidRDefault="00E6507A" w:rsidP="00D8176D">
      <w:pPr>
        <w:numPr>
          <w:ilvl w:val="0"/>
          <w:numId w:val="5"/>
        </w:numPr>
        <w:tabs>
          <w:tab w:val="num" w:pos="720"/>
        </w:tabs>
        <w:spacing w:after="0"/>
        <w:ind w:left="0" w:firstLine="0"/>
      </w:pPr>
      <w:r>
        <w:t>Neue Daten werden gespeichert</w:t>
      </w:r>
    </w:p>
    <w:p w:rsidR="00E6507A" w:rsidRDefault="00E6507A" w:rsidP="00D8176D"/>
    <w:p w:rsidR="00E6507A" w:rsidRDefault="00E6507A" w:rsidP="00D8176D">
      <w:pPr>
        <w:rPr>
          <w:u w:val="single"/>
        </w:rPr>
      </w:pPr>
      <w:r>
        <w:rPr>
          <w:u w:val="single"/>
        </w:rPr>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8E7C1B" w:rsidP="00D8176D">
      <w:r>
        <w:t>Jedes Mal</w:t>
      </w:r>
      <w:r w:rsidR="00E6507A">
        <w:t>, wenn ein Patient zur Besprechung kommt.</w:t>
      </w:r>
    </w:p>
    <w:p w:rsidR="00E6507A" w:rsidRDefault="00E6507A" w:rsidP="00D8176D"/>
    <w:p w:rsidR="004707BD" w:rsidRDefault="00E6507A" w:rsidP="00D8176D">
      <w:pPr>
        <w:rPr>
          <w:u w:val="single"/>
        </w:rPr>
      </w:pPr>
      <w:r>
        <w:rPr>
          <w:u w:val="single"/>
        </w:rPr>
        <w:t>8. Offene Punkte</w:t>
      </w:r>
    </w:p>
    <w:p w:rsidR="004707BD" w:rsidRDefault="004707BD">
      <w:pPr>
        <w:rPr>
          <w:u w:val="single"/>
        </w:rPr>
      </w:pPr>
      <w:r>
        <w:rPr>
          <w:u w:val="single"/>
        </w:rPr>
        <w:br w:type="page"/>
      </w:r>
    </w:p>
    <w:p w:rsidR="00BC39A9" w:rsidRDefault="00BC39A9" w:rsidP="00BC39A9">
      <w:pPr>
        <w:pStyle w:val="berschrift4"/>
      </w:pPr>
      <w:r>
        <w:lastRenderedPageBreak/>
        <w:t>Kontrakte</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Arial" w:eastAsia="Times New Roman" w:hAnsi="Arial" w:cs="Arial"/>
          <w:b/>
          <w:bCs/>
          <w:color w:val="000000"/>
          <w:lang w:eastAsia="de-AT"/>
        </w:rPr>
        <w:t>Operation: makeNewPatientState(in p:Patient)</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Querverweis:</w:t>
      </w:r>
      <w:r w:rsidR="004707BD">
        <w:rPr>
          <w:rFonts w:ascii="Arial" w:eastAsia="Times New Roman" w:hAnsi="Arial" w:cs="Arial"/>
          <w:b/>
          <w:bCs/>
          <w:color w:val="000000"/>
          <w:lang w:eastAsia="de-AT"/>
        </w:rPr>
        <w:t xml:space="preserve"> </w:t>
      </w:r>
      <w:r w:rsidRPr="00876860">
        <w:rPr>
          <w:rFonts w:ascii="Arial" w:eastAsia="Times New Roman" w:hAnsi="Arial" w:cs="Arial"/>
          <w:color w:val="000000"/>
          <w:lang w:eastAsia="de-AT"/>
        </w:rPr>
        <w:t>UseCase Patientenstatus erfassen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03"/>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Patienten Objekt p existiert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204"/>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ein PatientState Objekt pso wurde instanziiert mit pso.CreationDate=currentDate</w:t>
      </w:r>
    </w:p>
    <w:p w:rsidR="00876860" w:rsidRPr="00876860" w:rsidRDefault="00876860" w:rsidP="00E47BE4">
      <w:pPr>
        <w:numPr>
          <w:ilvl w:val="0"/>
          <w:numId w:val="204"/>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pso wurde mit p assoziiert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Operation: getFindingsList(in p:Patient, in d:Date)</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Querverweis:</w:t>
      </w:r>
      <w:r w:rsidRPr="00876860">
        <w:rPr>
          <w:rFonts w:ascii="Arial" w:eastAsia="Times New Roman" w:hAnsi="Arial" w:cs="Arial"/>
          <w:color w:val="000000"/>
          <w:lang w:eastAsia="de-AT"/>
        </w:rPr>
        <w:t>UseCase Patientenstatus erfassen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05"/>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Patient Objekt p existiert</w:t>
      </w:r>
    </w:p>
    <w:p w:rsidR="00876860" w:rsidRPr="00876860" w:rsidRDefault="00876860" w:rsidP="00E47BE4">
      <w:pPr>
        <w:numPr>
          <w:ilvl w:val="0"/>
          <w:numId w:val="205"/>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Date d&lt;=currentDate</w:t>
      </w:r>
    </w:p>
    <w:p w:rsidR="00876860" w:rsidRPr="00876860" w:rsidRDefault="00876860" w:rsidP="00E47BE4">
      <w:pPr>
        <w:numPr>
          <w:ilvl w:val="0"/>
          <w:numId w:val="205"/>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Es existieren Finding Objekte fOb mit fOb.CreationDate&gt;==d AND fOb.Patient==p</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206"/>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es wurde eine ListOfFindings lof welche mindestens ein fOb enthält erstellt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Operation: addFinding(in f:Finding)</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Querverweis:</w:t>
      </w:r>
      <w:r w:rsidRPr="00876860">
        <w:rPr>
          <w:rFonts w:ascii="Arial" w:eastAsia="Times New Roman" w:hAnsi="Arial" w:cs="Arial"/>
          <w:color w:val="000000"/>
          <w:lang w:eastAsia="de-AT"/>
        </w:rPr>
        <w:t>UseCase Patientenstatus erfassen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07"/>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PatientState Objekt pso existiert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208"/>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es existiert ein ListOfFindings pso.lof mit pso.lof.contains(f)</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lastRenderedPageBreak/>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Operation: addAntropometricData(in weight:Double, in height:Double)</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Querverweis:</w:t>
      </w:r>
      <w:r w:rsidRPr="00876860">
        <w:rPr>
          <w:rFonts w:ascii="Arial" w:eastAsia="Times New Roman" w:hAnsi="Arial" w:cs="Arial"/>
          <w:color w:val="000000"/>
          <w:lang w:eastAsia="de-AT"/>
        </w:rPr>
        <w:t>UseCase Patientenstatus erfassen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09"/>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PatientState Objekt pso existiert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210"/>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pso.Weight=weight</w:t>
      </w:r>
    </w:p>
    <w:p w:rsidR="00876860" w:rsidRPr="00876860" w:rsidRDefault="00876860" w:rsidP="00E47BE4">
      <w:pPr>
        <w:numPr>
          <w:ilvl w:val="0"/>
          <w:numId w:val="210"/>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pso.Height=height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Operation: addCompliance(in c:Integer)</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Querverweis:</w:t>
      </w:r>
      <w:r w:rsidRPr="00876860">
        <w:rPr>
          <w:rFonts w:ascii="Arial" w:eastAsia="Times New Roman" w:hAnsi="Arial" w:cs="Arial"/>
          <w:color w:val="000000"/>
          <w:lang w:eastAsia="de-AT"/>
        </w:rPr>
        <w:t>UseCase Patientenstatus erfassen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11"/>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PatientState Objekt pso existiert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212"/>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pso.Compliance=c</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Operation: addMotivation(in m:Integer)</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Querverweis:</w:t>
      </w:r>
      <w:r w:rsidRPr="00876860">
        <w:rPr>
          <w:rFonts w:ascii="Arial" w:eastAsia="Times New Roman" w:hAnsi="Arial" w:cs="Arial"/>
          <w:color w:val="000000"/>
          <w:lang w:eastAsia="de-AT"/>
        </w:rPr>
        <w:t>UseCase Patientenstatus erfassen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13"/>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PatientState Objekt pso existiert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214"/>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pso.Motivation=m</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lastRenderedPageBreak/>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Operation: addNote(in physicalActivity:String, in observations:String, in medication:String)</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Querverweis: </w:t>
      </w:r>
      <w:r w:rsidRPr="00876860">
        <w:rPr>
          <w:rFonts w:ascii="Arial" w:eastAsia="Times New Roman" w:hAnsi="Arial" w:cs="Arial"/>
          <w:color w:val="000000"/>
          <w:lang w:eastAsia="de-AT"/>
        </w:rPr>
        <w:t>UseCase Patientenstatus erfassen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15"/>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PatientState Objekt pso existiert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216"/>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pso.PhysicalAcitivity=physicalActivity</w:t>
      </w:r>
    </w:p>
    <w:p w:rsidR="00876860" w:rsidRPr="00876860" w:rsidRDefault="00876860" w:rsidP="00E47BE4">
      <w:pPr>
        <w:numPr>
          <w:ilvl w:val="0"/>
          <w:numId w:val="216"/>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pso.Observations=observations</w:t>
      </w:r>
    </w:p>
    <w:p w:rsidR="00876860" w:rsidRPr="00876860" w:rsidRDefault="00876860" w:rsidP="00E47BE4">
      <w:pPr>
        <w:numPr>
          <w:ilvl w:val="0"/>
          <w:numId w:val="216"/>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pso.Medication=medication</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Operation: addProtocoll(in pro:Protocol)</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Querverweis:</w:t>
      </w:r>
      <w:r w:rsidRPr="00876860">
        <w:rPr>
          <w:rFonts w:ascii="Arial" w:eastAsia="Times New Roman" w:hAnsi="Arial" w:cs="Arial"/>
          <w:color w:val="000000"/>
          <w:lang w:eastAsia="de-AT"/>
        </w:rPr>
        <w:t>UseCase Patientenstatus erfassen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17"/>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PatientState Objekt pso existiert</w:t>
      </w:r>
    </w:p>
    <w:p w:rsidR="00876860" w:rsidRPr="00876860" w:rsidRDefault="00876860" w:rsidP="00E47BE4">
      <w:pPr>
        <w:numPr>
          <w:ilvl w:val="0"/>
          <w:numId w:val="217"/>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Protocol Objekt pro existiert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218"/>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pso.Motivation=m</w:t>
      </w:r>
    </w:p>
    <w:p w:rsidR="00876860" w:rsidRPr="00876860" w:rsidRDefault="00876860" w:rsidP="00E47BE4">
      <w:pPr>
        <w:numPr>
          <w:ilvl w:val="0"/>
          <w:numId w:val="218"/>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pso.protocol=pro</w:t>
      </w:r>
    </w:p>
    <w:p w:rsidR="00BC39A9" w:rsidRDefault="00BC39A9" w:rsidP="00BC39A9">
      <w:pPr>
        <w:rPr>
          <w:b/>
          <w:bCs/>
        </w:rPr>
      </w:pPr>
    </w:p>
    <w:p w:rsidR="00D24BAE" w:rsidRDefault="00D24BAE">
      <w:pPr>
        <w:rPr>
          <w:rFonts w:asciiTheme="majorHAnsi" w:eastAsiaTheme="majorEastAsia" w:hAnsiTheme="majorHAnsi" w:cstheme="majorBidi"/>
          <w:b/>
          <w:bCs/>
          <w:i/>
          <w:iCs/>
          <w:color w:val="4F81BD" w:themeColor="accent1"/>
        </w:rPr>
      </w:pPr>
      <w:r>
        <w:br w:type="page"/>
      </w:r>
    </w:p>
    <w:p w:rsidR="00B5114E" w:rsidRDefault="00BC39A9" w:rsidP="00D8176D">
      <w:pPr>
        <w:pStyle w:val="berschrift4"/>
      </w:pPr>
      <w:r>
        <w:lastRenderedPageBreak/>
        <w:t>Sequenzdiagramme</w:t>
      </w:r>
    </w:p>
    <w:p w:rsidR="00BC39A9" w:rsidRDefault="00106034" w:rsidP="00D8176D">
      <w:pPr>
        <w:rPr>
          <w:u w:val="single"/>
        </w:rPr>
      </w:pPr>
      <w:r>
        <w:rPr>
          <w:noProof/>
          <w:lang w:eastAsia="de-AT"/>
        </w:rPr>
        <w:drawing>
          <wp:inline distT="0" distB="0" distL="0" distR="0" wp14:anchorId="4B3647AA" wp14:editId="7C681574">
            <wp:extent cx="5143500" cy="5046191"/>
            <wp:effectExtent l="0" t="0" r="0" b="0"/>
            <wp:docPr id="2" name="Grafik 2" descr="C:\Users\Manuel\Documents\eclipse\Easy Diet\doc\Sequenzdiagramme\Patientenstatus_erfas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nuel\Documents\eclipse\Easy Diet\doc\Sequenzdiagramme\Patientenstatus_erfassen.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3807" t="7202" r="34935" b="15891"/>
                    <a:stretch/>
                  </pic:blipFill>
                  <pic:spPr bwMode="auto">
                    <a:xfrm>
                      <a:off x="0" y="0"/>
                      <a:ext cx="5143500" cy="5046191"/>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pStyle w:val="berschrift3"/>
        <w:ind w:left="0" w:firstLine="0"/>
      </w:pPr>
      <w:r>
        <w:t xml:space="preserve"> </w:t>
      </w:r>
      <w:bookmarkStart w:id="81" w:name="_Toc288989141"/>
      <w:r>
        <w:t>Erfassung von Ernährungsprotokollen</w:t>
      </w:r>
      <w:bookmarkEnd w:id="81"/>
    </w:p>
    <w:p w:rsidR="00E6507A" w:rsidRDefault="00E6507A" w:rsidP="00D8176D">
      <w:pPr>
        <w:rPr>
          <w:u w:val="single"/>
        </w:rPr>
      </w:pPr>
      <w:r>
        <w:rPr>
          <w:u w:val="single"/>
        </w:rPr>
        <w:t>1. Kurzbeschreibung</w:t>
      </w:r>
    </w:p>
    <w:p w:rsidR="00E6507A" w:rsidRDefault="00E6507A" w:rsidP="00D8176D">
      <w:r>
        <w:t>Beschreibt, wie ein neues Ernährungsprotokoll eines Patienten von der Sekretär</w:t>
      </w:r>
      <w:r w:rsidR="00AE5CFF">
        <w:t>in ins System eingetragen wird.</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D8176D">
      <w:pPr>
        <w:numPr>
          <w:ilvl w:val="0"/>
          <w:numId w:val="6"/>
        </w:numPr>
        <w:tabs>
          <w:tab w:val="num" w:pos="720"/>
        </w:tabs>
        <w:spacing w:after="0"/>
        <w:ind w:left="0" w:firstLine="0"/>
      </w:pPr>
      <w:r>
        <w:t>Sekretärin</w:t>
      </w:r>
    </w:p>
    <w:p w:rsidR="00AE5CFF" w:rsidRDefault="00AE5CFF">
      <w:pPr>
        <w:rPr>
          <w:u w:val="single"/>
        </w:rPr>
      </w:pPr>
      <w:r>
        <w:rPr>
          <w:u w:val="single"/>
        </w:rPr>
        <w:br w:type="page"/>
      </w:r>
    </w:p>
    <w:p w:rsidR="00E6507A" w:rsidRPr="00AE5CFF" w:rsidRDefault="00AE5CFF" w:rsidP="00D8176D">
      <w:pPr>
        <w:rPr>
          <w:u w:val="single"/>
        </w:rPr>
      </w:pPr>
      <w:r>
        <w:rPr>
          <w:u w:val="single"/>
        </w:rPr>
        <w:lastRenderedPageBreak/>
        <w:t>2.2 Stakeholder</w:t>
      </w:r>
    </w:p>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Erfassung des Protokolles</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Erfassung des Protokolles</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D8176D">
      <w:pPr>
        <w:numPr>
          <w:ilvl w:val="0"/>
          <w:numId w:val="7"/>
        </w:numPr>
        <w:tabs>
          <w:tab w:val="num" w:pos="720"/>
        </w:tabs>
        <w:spacing w:after="0"/>
        <w:ind w:left="0" w:firstLine="0"/>
      </w:pPr>
      <w:r>
        <w:t>Diätassistentin ist im System eingeloggt</w:t>
      </w:r>
    </w:p>
    <w:p w:rsidR="00E6507A" w:rsidRDefault="00E6507A" w:rsidP="00D8176D">
      <w:pPr>
        <w:numPr>
          <w:ilvl w:val="0"/>
          <w:numId w:val="7"/>
        </w:numPr>
        <w:tabs>
          <w:tab w:val="num" w:pos="720"/>
        </w:tabs>
        <w:spacing w:after="0"/>
        <w:ind w:left="0" w:firstLine="0"/>
      </w:pPr>
      <w:r>
        <w:t>Ernährungsprotokoll vom Patienten erhalten</w:t>
      </w:r>
    </w:p>
    <w:p w:rsidR="00E6507A" w:rsidRDefault="00E6507A" w:rsidP="00D8176D">
      <w:pPr>
        <w:rPr>
          <w:u w:val="single"/>
        </w:rPr>
      </w:pPr>
      <w:r>
        <w:rPr>
          <w:u w:val="single"/>
        </w:rPr>
        <w:t>3.2 Nachbedingung</w:t>
      </w:r>
    </w:p>
    <w:p w:rsidR="00E6507A" w:rsidRDefault="00E6507A" w:rsidP="00D8176D">
      <w:pPr>
        <w:numPr>
          <w:ilvl w:val="0"/>
          <w:numId w:val="8"/>
        </w:numPr>
        <w:tabs>
          <w:tab w:val="num" w:pos="720"/>
        </w:tabs>
        <w:spacing w:after="0"/>
        <w:ind w:left="0" w:firstLine="0"/>
      </w:pPr>
      <w:r>
        <w:t>Das Ernährungsprotokoll ist korrekt im System erfasst und mit dem Patienten verlinkt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D8176D">
      <w:pPr>
        <w:numPr>
          <w:ilvl w:val="0"/>
          <w:numId w:val="9"/>
        </w:numPr>
        <w:tabs>
          <w:tab w:val="num" w:pos="720"/>
        </w:tabs>
        <w:spacing w:after="0"/>
        <w:ind w:left="0" w:firstLine="0"/>
      </w:pPr>
      <w:r>
        <w:t>Sekretärin sucht im System nach dem Patienten mittels dessen Namen.</w:t>
      </w:r>
    </w:p>
    <w:p w:rsidR="00E6507A" w:rsidRDefault="00E6507A" w:rsidP="00D8176D">
      <w:pPr>
        <w:numPr>
          <w:ilvl w:val="0"/>
          <w:numId w:val="9"/>
        </w:numPr>
        <w:tabs>
          <w:tab w:val="num" w:pos="720"/>
        </w:tabs>
        <w:spacing w:after="0"/>
        <w:ind w:left="0" w:firstLine="0"/>
      </w:pPr>
      <w:r>
        <w:t>System zeigt alle Patienten mit diesem Namen an</w:t>
      </w:r>
    </w:p>
    <w:p w:rsidR="00E6507A" w:rsidRDefault="00E6507A" w:rsidP="00D8176D">
      <w:pPr>
        <w:numPr>
          <w:ilvl w:val="0"/>
          <w:numId w:val="9"/>
        </w:numPr>
        <w:tabs>
          <w:tab w:val="num" w:pos="720"/>
        </w:tabs>
        <w:spacing w:after="0"/>
        <w:ind w:left="0" w:firstLine="0"/>
      </w:pPr>
      <w:r>
        <w:t>Sekretärin wählt aufgrund der Adresse den passenden Patienten aus.</w:t>
      </w:r>
    </w:p>
    <w:p w:rsidR="00E6507A" w:rsidRDefault="00E6507A" w:rsidP="00D8176D">
      <w:pPr>
        <w:numPr>
          <w:ilvl w:val="0"/>
          <w:numId w:val="9"/>
        </w:numPr>
        <w:tabs>
          <w:tab w:val="num" w:pos="720"/>
        </w:tabs>
        <w:spacing w:after="0"/>
        <w:ind w:left="0" w:firstLine="0"/>
      </w:pPr>
      <w:r>
        <w:t>Aufruf der Seite zur Erfassung von Ernährungsprotokollen für diesen Patient.</w:t>
      </w:r>
    </w:p>
    <w:p w:rsidR="00E6507A" w:rsidRDefault="00E6507A" w:rsidP="00D8176D">
      <w:pPr>
        <w:numPr>
          <w:ilvl w:val="0"/>
          <w:numId w:val="9"/>
        </w:numPr>
        <w:tabs>
          <w:tab w:val="num" w:pos="720"/>
        </w:tabs>
        <w:spacing w:after="0"/>
        <w:ind w:left="0" w:firstLine="0"/>
      </w:pPr>
      <w:r>
        <w:t>Das System bietet die Möglichkeit die vorhanden Protokolle einzusehen, oder ein neues Protokoll zu erfassen.</w:t>
      </w:r>
    </w:p>
    <w:p w:rsidR="00E6507A" w:rsidRDefault="00E6507A" w:rsidP="00D8176D">
      <w:pPr>
        <w:numPr>
          <w:ilvl w:val="0"/>
          <w:numId w:val="9"/>
        </w:numPr>
        <w:tabs>
          <w:tab w:val="num" w:pos="720"/>
        </w:tabs>
        <w:spacing w:after="0"/>
        <w:ind w:left="0" w:firstLine="0"/>
      </w:pPr>
      <w:r>
        <w:t>Sekretärin wählt “neues Protokoll erstellen”</w:t>
      </w:r>
    </w:p>
    <w:p w:rsidR="00E6507A" w:rsidRDefault="00AE5CFF" w:rsidP="00D8176D">
      <w:pPr>
        <w:numPr>
          <w:ilvl w:val="0"/>
          <w:numId w:val="9"/>
        </w:numPr>
        <w:tabs>
          <w:tab w:val="num" w:pos="720"/>
        </w:tabs>
        <w:spacing w:after="0"/>
        <w:ind w:left="0" w:firstLine="0"/>
      </w:pPr>
      <w:r>
        <w:t>System öffnet ein neues Ernäh</w:t>
      </w:r>
      <w:r w:rsidR="00E6507A">
        <w:t>rungsprotokoll</w:t>
      </w:r>
    </w:p>
    <w:p w:rsidR="00E6507A" w:rsidRDefault="00AE5CFF" w:rsidP="00D8176D">
      <w:pPr>
        <w:numPr>
          <w:ilvl w:val="0"/>
          <w:numId w:val="9"/>
        </w:numPr>
        <w:tabs>
          <w:tab w:val="num" w:pos="720"/>
        </w:tabs>
        <w:spacing w:after="0"/>
        <w:ind w:left="0" w:firstLine="0"/>
      </w:pPr>
      <w:r>
        <w:t>Sekretärin</w:t>
      </w:r>
      <w:r w:rsidR="00E6507A">
        <w:t xml:space="preserve"> wählt Protokolltyp aus</w:t>
      </w:r>
    </w:p>
    <w:p w:rsidR="00E6507A" w:rsidRDefault="00E6507A" w:rsidP="00D8176D">
      <w:pPr>
        <w:numPr>
          <w:ilvl w:val="0"/>
          <w:numId w:val="9"/>
        </w:numPr>
        <w:tabs>
          <w:tab w:val="num" w:pos="720"/>
        </w:tabs>
        <w:spacing w:after="0"/>
        <w:ind w:left="0" w:firstLine="0"/>
      </w:pPr>
      <w:r>
        <w:t>System zeigt entsprechenden Prot</w:t>
      </w:r>
      <w:r w:rsidR="00AE5CFF">
        <w:t>o</w:t>
      </w:r>
      <w:r>
        <w:t>kolltyp an.</w:t>
      </w:r>
    </w:p>
    <w:p w:rsidR="00E6507A" w:rsidRDefault="00E6507A" w:rsidP="00D8176D">
      <w:pPr>
        <w:numPr>
          <w:ilvl w:val="0"/>
          <w:numId w:val="9"/>
        </w:numPr>
        <w:tabs>
          <w:tab w:val="num" w:pos="720"/>
        </w:tabs>
        <w:spacing w:after="0"/>
        <w:ind w:left="0" w:firstLine="0"/>
      </w:pPr>
      <w:r>
        <w:t>Sekretärin erstellt neue Pro</w:t>
      </w:r>
      <w:r w:rsidR="00AE5CFF">
        <w:t>to</w:t>
      </w:r>
      <w:r>
        <w:t>kollzeile</w:t>
      </w:r>
    </w:p>
    <w:p w:rsidR="00E6507A" w:rsidRDefault="00E6507A" w:rsidP="00D8176D">
      <w:pPr>
        <w:numPr>
          <w:ilvl w:val="0"/>
          <w:numId w:val="9"/>
        </w:numPr>
        <w:tabs>
          <w:tab w:val="num" w:pos="720"/>
        </w:tabs>
        <w:spacing w:after="0"/>
        <w:ind w:left="0" w:firstLine="0"/>
      </w:pPr>
      <w:r>
        <w:t>System generiert neue Protokollzeile</w:t>
      </w:r>
    </w:p>
    <w:p w:rsidR="00E6507A" w:rsidRDefault="00E6507A" w:rsidP="00D8176D">
      <w:pPr>
        <w:numPr>
          <w:ilvl w:val="0"/>
          <w:numId w:val="9"/>
        </w:numPr>
        <w:tabs>
          <w:tab w:val="num" w:pos="720"/>
        </w:tabs>
        <w:spacing w:after="0"/>
        <w:ind w:left="0" w:firstLine="0"/>
      </w:pPr>
      <w:r>
        <w:t>Sekretärin trägt Mahlzeit ein</w:t>
      </w:r>
    </w:p>
    <w:p w:rsidR="00E6507A" w:rsidRDefault="00E6507A" w:rsidP="00D8176D">
      <w:pPr>
        <w:numPr>
          <w:ilvl w:val="0"/>
          <w:numId w:val="9"/>
        </w:numPr>
        <w:tabs>
          <w:tab w:val="num" w:pos="720"/>
        </w:tabs>
        <w:spacing w:after="0"/>
        <w:ind w:left="0" w:firstLine="0"/>
      </w:pPr>
      <w:r>
        <w:t>System zeigt Liste verfügbarer Rezepte und Lebensmittel an</w:t>
      </w:r>
    </w:p>
    <w:p w:rsidR="00E6507A" w:rsidRDefault="00E6507A" w:rsidP="00D8176D">
      <w:pPr>
        <w:numPr>
          <w:ilvl w:val="0"/>
          <w:numId w:val="9"/>
        </w:numPr>
        <w:tabs>
          <w:tab w:val="num" w:pos="720"/>
        </w:tabs>
        <w:spacing w:after="0"/>
        <w:ind w:left="0" w:firstLine="0"/>
      </w:pPr>
      <w:r>
        <w:t xml:space="preserve">Sekretärin wählt </w:t>
      </w:r>
      <w:r w:rsidR="00AE5CFF">
        <w:t>entsprechendes</w:t>
      </w:r>
      <w:r>
        <w:t xml:space="preserve"> Rezept oder Lebensmittel aus</w:t>
      </w:r>
    </w:p>
    <w:p w:rsidR="00E6507A" w:rsidRDefault="00E6507A" w:rsidP="00D8176D">
      <w:pPr>
        <w:numPr>
          <w:ilvl w:val="0"/>
          <w:numId w:val="9"/>
        </w:numPr>
        <w:tabs>
          <w:tab w:val="num" w:pos="720"/>
        </w:tabs>
        <w:spacing w:after="0"/>
        <w:ind w:left="0" w:firstLine="0"/>
      </w:pPr>
      <w:r>
        <w:t>Wiederholung Schritt 8-12 bis alle Mahlzeiten des abgegebenen Ernährungsprotokolls digitalisiert sind</w:t>
      </w:r>
    </w:p>
    <w:p w:rsidR="00E6507A" w:rsidRDefault="00E6507A" w:rsidP="00D8176D">
      <w:pPr>
        <w:numPr>
          <w:ilvl w:val="0"/>
          <w:numId w:val="9"/>
        </w:numPr>
        <w:tabs>
          <w:tab w:val="num" w:pos="720"/>
        </w:tabs>
        <w:spacing w:after="0"/>
        <w:ind w:left="0" w:firstLine="0"/>
      </w:pPr>
      <w:r>
        <w:t>Sekretärin speichert die Daten</w:t>
      </w:r>
    </w:p>
    <w:p w:rsidR="00E6507A" w:rsidRDefault="00E6507A" w:rsidP="00D8176D"/>
    <w:p w:rsidR="00AE5CFF" w:rsidRDefault="00AE5CFF">
      <w:pPr>
        <w:rPr>
          <w:u w:val="single"/>
        </w:rPr>
      </w:pPr>
      <w:r>
        <w:rPr>
          <w:u w:val="single"/>
        </w:rPr>
        <w:br w:type="page"/>
      </w:r>
    </w:p>
    <w:p w:rsidR="00E6507A" w:rsidRDefault="00E6507A" w:rsidP="00D8176D">
      <w:pPr>
        <w:rPr>
          <w:u w:val="single"/>
        </w:rPr>
      </w:pPr>
      <w:r>
        <w:rPr>
          <w:u w:val="single"/>
        </w:rPr>
        <w:lastRenderedPageBreak/>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AE5CFF" w:rsidP="00D8176D">
      <w:r>
        <w:t>Jedes Mal</w:t>
      </w:r>
      <w:r w:rsidR="00E6507A">
        <w:t>, wenn die Sekretärin ein neues Protok</w:t>
      </w:r>
      <w:r>
        <w:t>oll von einem Patienten erhält.</w:t>
      </w:r>
    </w:p>
    <w:p w:rsidR="00E6507A" w:rsidRDefault="00E6507A" w:rsidP="00D8176D">
      <w:pPr>
        <w:rPr>
          <w:u w:val="single"/>
        </w:rPr>
      </w:pPr>
      <w:r>
        <w:rPr>
          <w:u w:val="single"/>
        </w:rPr>
        <w:t>8. Offene Punkte</w:t>
      </w:r>
    </w:p>
    <w:p w:rsidR="00F76F22" w:rsidRDefault="00F76F22" w:rsidP="00F76F22">
      <w:pPr>
        <w:pStyle w:val="berschrift4"/>
      </w:pPr>
      <w:r>
        <w:t>Kontrakte</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Arial" w:eastAsia="Times New Roman" w:hAnsi="Arial" w:cs="Arial"/>
          <w:b/>
          <w:bCs/>
          <w:color w:val="000000"/>
          <w:lang w:eastAsia="de-AT"/>
        </w:rPr>
        <w:t>Operation:  makeNewDietaryProtocol(in pt:ProtocolType)</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Querverweis: </w:t>
      </w:r>
      <w:r w:rsidRPr="00876860">
        <w:rPr>
          <w:rFonts w:ascii="Arial" w:eastAsia="Times New Roman" w:hAnsi="Arial" w:cs="Arial"/>
          <w:color w:val="000000"/>
          <w:lang w:eastAsia="de-AT"/>
        </w:rPr>
        <w:t>UseCase Erfassung von Ernährungsprotokollen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198"/>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Patienten Objekt patienObj existiert</w:t>
      </w:r>
    </w:p>
    <w:p w:rsidR="00876860" w:rsidRPr="00876860" w:rsidRDefault="00876860" w:rsidP="00E47BE4">
      <w:pPr>
        <w:numPr>
          <w:ilvl w:val="0"/>
          <w:numId w:val="198"/>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Dietican Objekt dieticanObj existiert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199"/>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ein DietaryProtocol dp wurde instanziiert</w:t>
      </w:r>
    </w:p>
    <w:p w:rsidR="00876860" w:rsidRPr="00876860" w:rsidRDefault="00876860" w:rsidP="00E47BE4">
      <w:pPr>
        <w:numPr>
          <w:ilvl w:val="0"/>
          <w:numId w:val="200"/>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dp.creadtionDate = currentDate</w:t>
      </w:r>
    </w:p>
    <w:p w:rsidR="00876860" w:rsidRPr="00876860" w:rsidRDefault="00876860" w:rsidP="00E47BE4">
      <w:pPr>
        <w:numPr>
          <w:ilvl w:val="0"/>
          <w:numId w:val="200"/>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dp.creator = dieticanObj.Name</w:t>
      </w:r>
    </w:p>
    <w:p w:rsidR="00876860" w:rsidRPr="00876860" w:rsidRDefault="00876860" w:rsidP="00E47BE4">
      <w:pPr>
        <w:numPr>
          <w:ilvl w:val="0"/>
          <w:numId w:val="200"/>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dp.protocolType = pt</w:t>
      </w:r>
    </w:p>
    <w:p w:rsidR="00876860" w:rsidRPr="00876860" w:rsidRDefault="00876860" w:rsidP="00E47BE4">
      <w:pPr>
        <w:numPr>
          <w:ilvl w:val="0"/>
          <w:numId w:val="200"/>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dp.protocollinelist ist instanziiert worden</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Operation:  addNewProtocolLine (in d:date, in f:food, in q:Quantity, in u:Unit)</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Querverweis: </w:t>
      </w:r>
      <w:r w:rsidRPr="00876860">
        <w:rPr>
          <w:rFonts w:ascii="Arial" w:eastAsia="Times New Roman" w:hAnsi="Arial" w:cs="Arial"/>
          <w:color w:val="000000"/>
          <w:lang w:eastAsia="de-AT"/>
        </w:rPr>
        <w:t>UseCase Erfassung Ernährungsprotokoll</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201"/>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es existiert ein DiätPlan Objekt dp</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lastRenderedPageBreak/>
        <w:t>Nachbedingung:</w:t>
      </w:r>
      <w:r w:rsidRPr="00876860">
        <w:rPr>
          <w:rFonts w:ascii="Times New Roman" w:eastAsia="Times New Roman" w:hAnsi="Times New Roman" w:cs="Times New Roman"/>
          <w:color w:val="000000"/>
          <w:sz w:val="27"/>
          <w:szCs w:val="27"/>
          <w:lang w:eastAsia="de-AT"/>
        </w:rPr>
        <w:br/>
      </w:r>
    </w:p>
    <w:p w:rsidR="00876860" w:rsidRPr="00876860" w:rsidRDefault="00876860" w:rsidP="00E47BE4">
      <w:pPr>
        <w:numPr>
          <w:ilvl w:val="0"/>
          <w:numId w:val="202"/>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es wurde ein ProtcolLine Objekt plo instanziiert mit</w:t>
      </w:r>
    </w:p>
    <w:p w:rsidR="00876860" w:rsidRPr="00876860" w:rsidRDefault="00876860" w:rsidP="00E47BE4">
      <w:pPr>
        <w:numPr>
          <w:ilvl w:val="0"/>
          <w:numId w:val="202"/>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 xml:space="preserve">plo.date=d </w:t>
      </w:r>
    </w:p>
    <w:p w:rsidR="00876860" w:rsidRPr="00876860" w:rsidRDefault="00876860" w:rsidP="00E47BE4">
      <w:pPr>
        <w:numPr>
          <w:ilvl w:val="0"/>
          <w:numId w:val="202"/>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plo.food = f</w:t>
      </w:r>
    </w:p>
    <w:p w:rsidR="00876860" w:rsidRPr="00876860" w:rsidRDefault="00876860" w:rsidP="00E47BE4">
      <w:pPr>
        <w:numPr>
          <w:ilvl w:val="0"/>
          <w:numId w:val="202"/>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plo.quantity = q</w:t>
      </w:r>
    </w:p>
    <w:p w:rsidR="00876860" w:rsidRPr="00876860" w:rsidRDefault="00876860" w:rsidP="00E47BE4">
      <w:pPr>
        <w:numPr>
          <w:ilvl w:val="0"/>
          <w:numId w:val="202"/>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plo.unit = u</w:t>
      </w:r>
    </w:p>
    <w:p w:rsidR="00876860" w:rsidRPr="00876860" w:rsidRDefault="00876860" w:rsidP="00E47BE4">
      <w:pPr>
        <w:numPr>
          <w:ilvl w:val="0"/>
          <w:numId w:val="202"/>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plo wird dp.protocolllinelist hinzugefügt</w:t>
      </w:r>
    </w:p>
    <w:p w:rsidR="00F76F22" w:rsidRDefault="00F76F22" w:rsidP="00F76F22">
      <w:pPr>
        <w:rPr>
          <w:b/>
          <w:bCs/>
        </w:rPr>
      </w:pPr>
    </w:p>
    <w:p w:rsidR="00B5114E" w:rsidRDefault="00F76F22" w:rsidP="00D8176D">
      <w:pPr>
        <w:pStyle w:val="berschrift4"/>
      </w:pPr>
      <w:r>
        <w:t>Sequenzdiagramme</w:t>
      </w:r>
    </w:p>
    <w:p w:rsidR="00F76F22" w:rsidRDefault="00106034" w:rsidP="00D8176D">
      <w:pPr>
        <w:rPr>
          <w:u w:val="single"/>
        </w:rPr>
      </w:pPr>
      <w:r>
        <w:rPr>
          <w:noProof/>
          <w:lang w:eastAsia="de-AT"/>
        </w:rPr>
        <w:drawing>
          <wp:inline distT="0" distB="0" distL="0" distR="0" wp14:anchorId="10E1EC17" wp14:editId="462AF9F5">
            <wp:extent cx="4343400" cy="1950098"/>
            <wp:effectExtent l="0" t="0" r="0" b="0"/>
            <wp:docPr id="6" name="Grafik 6" descr="C:\Users\Manuel\Documents\eclipse\Easy Diet\doc\Sequenzdiagramme\Ernährungsprotokoll_erfas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nuel\Documents\eclipse\Easy Diet\doc\Sequenzdiagramme\Ernährungsprotokoll_erfassen.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8443" t="11412" r="42881" b="48949"/>
                    <a:stretch/>
                  </pic:blipFill>
                  <pic:spPr bwMode="auto">
                    <a:xfrm>
                      <a:off x="0" y="0"/>
                      <a:ext cx="4343400" cy="1950098"/>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pStyle w:val="berschrift3"/>
        <w:ind w:left="0" w:firstLine="0"/>
      </w:pPr>
      <w:bookmarkStart w:id="82" w:name="_Toc288989142"/>
      <w:r>
        <w:t>3. Erfassung des 24 Stunden Recall Protokolles (Stephan: siehe UseCase Erfassung von Ernährungsprotokollen)</w:t>
      </w:r>
      <w:bookmarkEnd w:id="82"/>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Ablauf zur Erfassung der Lebensmittel, die vom Patienten in den letzten</w:t>
      </w:r>
      <w:r w:rsidR="00AE5CFF">
        <w:t xml:space="preserve"> 24 Stunden konsumiert wurden. </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D8176D">
      <w:pPr>
        <w:numPr>
          <w:ilvl w:val="0"/>
          <w:numId w:val="10"/>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Möglichst genaue Angaben des Patienten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Möglichst schnelle Erfassung</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lastRenderedPageBreak/>
        <w:t>3. Vor- und Nachbedingungen</w:t>
      </w:r>
    </w:p>
    <w:p w:rsidR="00E6507A" w:rsidRDefault="00E6507A" w:rsidP="00D8176D">
      <w:pPr>
        <w:rPr>
          <w:u w:val="single"/>
        </w:rPr>
      </w:pPr>
      <w:r>
        <w:rPr>
          <w:u w:val="single"/>
        </w:rPr>
        <w:t>3.1 Vorbedingung</w:t>
      </w:r>
    </w:p>
    <w:p w:rsidR="00E6507A" w:rsidRDefault="00E6507A" w:rsidP="00D8176D">
      <w:pPr>
        <w:numPr>
          <w:ilvl w:val="0"/>
          <w:numId w:val="11"/>
        </w:numPr>
        <w:tabs>
          <w:tab w:val="num" w:pos="720"/>
        </w:tabs>
        <w:spacing w:after="0"/>
        <w:ind w:left="0" w:firstLine="0"/>
      </w:pPr>
      <w:r>
        <w:t>Diätassistentin ist im System eingeloggt</w:t>
      </w:r>
    </w:p>
    <w:p w:rsidR="00E6507A" w:rsidRDefault="00E6507A" w:rsidP="00D8176D">
      <w:pPr>
        <w:numPr>
          <w:ilvl w:val="0"/>
          <w:numId w:val="11"/>
        </w:numPr>
        <w:tabs>
          <w:tab w:val="num" w:pos="720"/>
        </w:tabs>
        <w:spacing w:after="0"/>
        <w:ind w:left="0" w:firstLine="0"/>
      </w:pPr>
      <w:r>
        <w:t>Patient sitzt im Behandlungszimmer</w:t>
      </w:r>
    </w:p>
    <w:p w:rsidR="00E6507A" w:rsidRDefault="00E6507A" w:rsidP="00D8176D">
      <w:pPr>
        <w:numPr>
          <w:ilvl w:val="0"/>
          <w:numId w:val="11"/>
        </w:numPr>
        <w:tabs>
          <w:tab w:val="num" w:pos="720"/>
        </w:tabs>
        <w:spacing w:after="0"/>
        <w:ind w:left="0" w:firstLine="0"/>
      </w:pPr>
      <w:r>
        <w:t>Patientenakt wurde bereits geöffnet</w:t>
      </w:r>
    </w:p>
    <w:p w:rsidR="00E6507A" w:rsidRPr="00AE5CFF" w:rsidRDefault="00AE5CFF" w:rsidP="00D8176D">
      <w:pPr>
        <w:rPr>
          <w:u w:val="single"/>
        </w:rPr>
      </w:pPr>
      <w:r>
        <w:rPr>
          <w:u w:val="single"/>
        </w:rPr>
        <w:t>3.2 Nachbedingung</w:t>
      </w:r>
    </w:p>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D8176D">
      <w:pPr>
        <w:numPr>
          <w:ilvl w:val="0"/>
          <w:numId w:val="12"/>
        </w:numPr>
        <w:tabs>
          <w:tab w:val="num" w:pos="720"/>
        </w:tabs>
        <w:spacing w:after="0"/>
        <w:ind w:left="0" w:firstLine="0"/>
      </w:pPr>
      <w:r>
        <w:t>Die Diätassistentin öffnet die Ansicht für die Erfassung des 24hRecallProt</w:t>
      </w:r>
    </w:p>
    <w:p w:rsidR="00E6507A" w:rsidRDefault="00E6507A" w:rsidP="00D8176D">
      <w:pPr>
        <w:numPr>
          <w:ilvl w:val="0"/>
          <w:numId w:val="12"/>
        </w:numPr>
        <w:tabs>
          <w:tab w:val="num" w:pos="720"/>
        </w:tabs>
        <w:spacing w:after="0"/>
        <w:ind w:left="0" w:firstLine="0"/>
      </w:pPr>
      <w:r>
        <w:t>Das System zeigt die Ansicht für die Erfassung eines Protokolls</w:t>
      </w:r>
    </w:p>
    <w:p w:rsidR="00E6507A" w:rsidRDefault="00E6507A" w:rsidP="00D8176D">
      <w:pPr>
        <w:numPr>
          <w:ilvl w:val="0"/>
          <w:numId w:val="12"/>
        </w:numPr>
        <w:tabs>
          <w:tab w:val="num" w:pos="720"/>
        </w:tabs>
        <w:spacing w:after="0"/>
        <w:ind w:left="0" w:firstLine="0"/>
      </w:pPr>
      <w:r>
        <w:t>Diätassistentin erstellt neue Protokollzeile</w:t>
      </w:r>
    </w:p>
    <w:p w:rsidR="00E6507A" w:rsidRDefault="00E6507A" w:rsidP="00D8176D">
      <w:pPr>
        <w:numPr>
          <w:ilvl w:val="0"/>
          <w:numId w:val="12"/>
        </w:numPr>
        <w:tabs>
          <w:tab w:val="num" w:pos="720"/>
        </w:tabs>
        <w:spacing w:after="0"/>
        <w:ind w:left="0" w:firstLine="0"/>
      </w:pPr>
      <w:r>
        <w:t>Diätassistentin  trägt die Lebensmittel ein die der Patient in den letzten 24h zu sich genommen hat</w:t>
      </w:r>
    </w:p>
    <w:p w:rsidR="00E6507A" w:rsidRDefault="00E6507A" w:rsidP="00D8176D">
      <w:pPr>
        <w:numPr>
          <w:ilvl w:val="0"/>
          <w:numId w:val="12"/>
        </w:numPr>
        <w:tabs>
          <w:tab w:val="num" w:pos="720"/>
        </w:tabs>
        <w:spacing w:after="0"/>
        <w:ind w:left="0" w:firstLine="0"/>
      </w:pPr>
      <w:r>
        <w:t>System zeigt eine Liste der aktuellen Lebensmittel im Protokoll</w:t>
      </w:r>
    </w:p>
    <w:p w:rsidR="00E6507A" w:rsidRDefault="00E6507A" w:rsidP="00D8176D">
      <w:pPr>
        <w:numPr>
          <w:ilvl w:val="0"/>
          <w:numId w:val="12"/>
        </w:numPr>
        <w:tabs>
          <w:tab w:val="num" w:pos="720"/>
        </w:tabs>
        <w:spacing w:after="0"/>
        <w:ind w:left="0" w:firstLine="0"/>
        <w:rPr>
          <w:i/>
          <w:iCs/>
        </w:rPr>
      </w:pPr>
      <w:r>
        <w:rPr>
          <w:i/>
          <w:iCs/>
        </w:rPr>
        <w:t>Wiederhole Schritt 1-3 bis Patient alles angegeben hat</w:t>
      </w:r>
    </w:p>
    <w:p w:rsidR="00E6507A" w:rsidRDefault="00E6507A" w:rsidP="00D8176D">
      <w:pPr>
        <w:numPr>
          <w:ilvl w:val="0"/>
          <w:numId w:val="12"/>
        </w:numPr>
        <w:tabs>
          <w:tab w:val="num" w:pos="720"/>
        </w:tabs>
        <w:spacing w:after="0"/>
        <w:ind w:left="0" w:firstLine="0"/>
      </w:pPr>
      <w:r>
        <w:t xml:space="preserve"> Diätassistentin speichert die Daten</w:t>
      </w:r>
    </w:p>
    <w:p w:rsidR="00E6507A" w:rsidRDefault="00E6507A" w:rsidP="00D8176D"/>
    <w:p w:rsidR="00E6507A" w:rsidRDefault="00E6507A" w:rsidP="00D8176D">
      <w:pPr>
        <w:rPr>
          <w:u w:val="single"/>
        </w:rPr>
      </w:pPr>
      <w:r>
        <w:rPr>
          <w:u w:val="single"/>
        </w:rPr>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AE5CFF" w:rsidP="00D8176D">
      <w:r>
        <w:t>Jedes Mal</w:t>
      </w:r>
      <w:r w:rsidR="00E6507A">
        <w:t xml:space="preserve">, wenn </w:t>
      </w:r>
      <w:r>
        <w:t>der Patient danach gefragt wird</w:t>
      </w:r>
    </w:p>
    <w:p w:rsidR="00E6507A" w:rsidRDefault="00E6507A" w:rsidP="00D8176D">
      <w:pPr>
        <w:rPr>
          <w:u w:val="single"/>
        </w:rPr>
      </w:pPr>
      <w:r>
        <w:rPr>
          <w:u w:val="single"/>
        </w:rPr>
        <w:t>8. Offene Punkte</w:t>
      </w:r>
    </w:p>
    <w:p w:rsidR="00E6507A" w:rsidRDefault="00E6507A" w:rsidP="00D8176D">
      <w:pPr>
        <w:pStyle w:val="berschrift3"/>
        <w:ind w:left="0" w:firstLine="0"/>
      </w:pPr>
      <w:r>
        <w:t xml:space="preserve"> </w:t>
      </w:r>
      <w:bookmarkStart w:id="83" w:name="_Toc288989143"/>
      <w:r>
        <w:t>Erfassung 7/14 Tage Protokoll (Stephan: siehe UseCase Erfassung von Ernährungsprotokollen)</w:t>
      </w:r>
      <w:bookmarkEnd w:id="83"/>
    </w:p>
    <w:p w:rsidR="00E6507A" w:rsidRDefault="00E6507A" w:rsidP="00D8176D">
      <w:pPr>
        <w:rPr>
          <w:u w:val="single"/>
        </w:rPr>
      </w:pPr>
      <w:r>
        <w:rPr>
          <w:u w:val="single"/>
        </w:rPr>
        <w:t>1. Kurzbeschreibung</w:t>
      </w:r>
    </w:p>
    <w:p w:rsidR="00E6507A" w:rsidRDefault="00E6507A" w:rsidP="00D8176D">
      <w:r>
        <w:t>Erfassung der Lebensmittel, die der Patient die letzten 7 bzw 14 Tage zu sich genommen und protokolliert hat.</w:t>
      </w:r>
    </w:p>
    <w:p w:rsidR="00AE5CFF" w:rsidRDefault="00AE5CFF">
      <w:r>
        <w:br w:type="page"/>
      </w:r>
    </w:p>
    <w:p w:rsidR="00E6507A" w:rsidRDefault="00E6507A" w:rsidP="00D8176D">
      <w:pPr>
        <w:rPr>
          <w:u w:val="single"/>
        </w:rPr>
      </w:pPr>
      <w:r>
        <w:rPr>
          <w:u w:val="single"/>
        </w:rPr>
        <w:lastRenderedPageBreak/>
        <w:t>2. Stakeholder und Akteure</w:t>
      </w:r>
    </w:p>
    <w:p w:rsidR="00E6507A" w:rsidRDefault="00E6507A" w:rsidP="00D8176D">
      <w:pPr>
        <w:rPr>
          <w:u w:val="single"/>
        </w:rPr>
      </w:pPr>
      <w:r>
        <w:rPr>
          <w:u w:val="single"/>
        </w:rPr>
        <w:t>2.1 Hauptakteur</w:t>
      </w:r>
    </w:p>
    <w:p w:rsidR="00E6507A" w:rsidRDefault="00E6507A" w:rsidP="00D8176D">
      <w:pPr>
        <w:numPr>
          <w:ilvl w:val="0"/>
          <w:numId w:val="13"/>
        </w:numPr>
        <w:tabs>
          <w:tab w:val="num" w:pos="720"/>
        </w:tabs>
        <w:spacing w:after="0"/>
        <w:ind w:left="0" w:firstLine="0"/>
      </w:pPr>
      <w:r>
        <w:t>Diätassistentin</w:t>
      </w:r>
    </w:p>
    <w:p w:rsidR="00E6507A" w:rsidRPr="00AE5CFF" w:rsidRDefault="00AE5CFF" w:rsidP="00D8176D">
      <w:pPr>
        <w:rPr>
          <w:u w:val="single"/>
        </w:rPr>
      </w:pPr>
      <w:r>
        <w:rPr>
          <w:u w:val="single"/>
        </w:rPr>
        <w:t>2.2 Stakeholder</w:t>
      </w:r>
    </w:p>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 geführtes Protokoll</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Eingabe des Protokolles</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D8176D">
      <w:pPr>
        <w:numPr>
          <w:ilvl w:val="0"/>
          <w:numId w:val="14"/>
        </w:numPr>
        <w:tabs>
          <w:tab w:val="num" w:pos="720"/>
        </w:tabs>
        <w:spacing w:after="0"/>
        <w:ind w:left="0" w:firstLine="0"/>
      </w:pPr>
      <w:r>
        <w:t>Diätassistentin ist im System eingeloggt</w:t>
      </w:r>
    </w:p>
    <w:p w:rsidR="00E6507A" w:rsidRDefault="00E6507A" w:rsidP="00D8176D">
      <w:pPr>
        <w:numPr>
          <w:ilvl w:val="0"/>
          <w:numId w:val="14"/>
        </w:numPr>
        <w:tabs>
          <w:tab w:val="num" w:pos="720"/>
        </w:tabs>
        <w:spacing w:after="0"/>
        <w:ind w:left="0" w:firstLine="0"/>
      </w:pPr>
      <w:r>
        <w:t>Patient sitzt im Behandlungszimmer</w:t>
      </w:r>
    </w:p>
    <w:p w:rsidR="00E6507A" w:rsidRDefault="00E6507A" w:rsidP="00D8176D">
      <w:pPr>
        <w:numPr>
          <w:ilvl w:val="0"/>
          <w:numId w:val="14"/>
        </w:numPr>
        <w:tabs>
          <w:tab w:val="num" w:pos="720"/>
        </w:tabs>
        <w:spacing w:after="0"/>
        <w:ind w:left="0" w:firstLine="0"/>
      </w:pPr>
      <w:r>
        <w:t>Patient hat das Protokoll in tabellarischer Form dabei</w:t>
      </w:r>
    </w:p>
    <w:p w:rsidR="00E6507A" w:rsidRPr="00AE5CFF" w:rsidRDefault="00E6507A" w:rsidP="00D8176D">
      <w:pPr>
        <w:rPr>
          <w:u w:val="single"/>
        </w:rPr>
      </w:pPr>
      <w:r>
        <w:rPr>
          <w:u w:val="single"/>
        </w:rPr>
        <w:t>3.2 N</w:t>
      </w:r>
      <w:r w:rsidR="00AE5CFF">
        <w:rPr>
          <w:u w:val="single"/>
        </w:rPr>
        <w:t>achbedingung</w:t>
      </w:r>
    </w:p>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D8176D">
      <w:pPr>
        <w:numPr>
          <w:ilvl w:val="0"/>
          <w:numId w:val="15"/>
        </w:numPr>
        <w:tabs>
          <w:tab w:val="num" w:pos="720"/>
        </w:tabs>
        <w:spacing w:after="0"/>
        <w:ind w:left="0" w:firstLine="0"/>
      </w:pPr>
      <w:r>
        <w:t>Die Diätassistentin öffnet das Fenster für die Erfassung des Protokolls</w:t>
      </w:r>
    </w:p>
    <w:p w:rsidR="00E6507A" w:rsidRDefault="00E6507A" w:rsidP="00D8176D">
      <w:pPr>
        <w:numPr>
          <w:ilvl w:val="0"/>
          <w:numId w:val="15"/>
        </w:numPr>
        <w:tabs>
          <w:tab w:val="num" w:pos="720"/>
        </w:tabs>
        <w:spacing w:after="0"/>
        <w:ind w:left="0" w:firstLine="0"/>
      </w:pPr>
      <w:r>
        <w:t>System zeigt eine Auswahl verschiedener Protokolltypen an.</w:t>
      </w:r>
    </w:p>
    <w:p w:rsidR="00E6507A" w:rsidRDefault="00E6507A" w:rsidP="00D8176D">
      <w:pPr>
        <w:numPr>
          <w:ilvl w:val="0"/>
          <w:numId w:val="15"/>
        </w:numPr>
        <w:tabs>
          <w:tab w:val="num" w:pos="720"/>
        </w:tabs>
        <w:spacing w:after="0"/>
        <w:ind w:left="0" w:firstLine="0"/>
      </w:pPr>
      <w:r>
        <w:t>Die Diätassistentin wählt das entsprechende Protokoll aus.</w:t>
      </w:r>
    </w:p>
    <w:p w:rsidR="00E6507A" w:rsidRDefault="00E6507A" w:rsidP="00D8176D">
      <w:pPr>
        <w:numPr>
          <w:ilvl w:val="0"/>
          <w:numId w:val="15"/>
        </w:numPr>
        <w:tabs>
          <w:tab w:val="num" w:pos="720"/>
        </w:tabs>
        <w:spacing w:after="0"/>
        <w:ind w:left="0" w:firstLine="0"/>
      </w:pPr>
      <w:r>
        <w:t>System zeigt ein neues Protokoll an.</w:t>
      </w:r>
    </w:p>
    <w:p w:rsidR="00E6507A" w:rsidRDefault="00E6507A" w:rsidP="00D8176D">
      <w:pPr>
        <w:numPr>
          <w:ilvl w:val="0"/>
          <w:numId w:val="15"/>
        </w:numPr>
        <w:tabs>
          <w:tab w:val="num" w:pos="720"/>
        </w:tabs>
        <w:spacing w:after="0"/>
        <w:ind w:left="0" w:firstLine="0"/>
      </w:pPr>
      <w:r>
        <w:t>Die Diätassistentin übernimmt die Daten aus dem vorgelegten Protokoll in das System.</w:t>
      </w:r>
    </w:p>
    <w:p w:rsidR="00E6507A" w:rsidRDefault="00E6507A" w:rsidP="00D8176D">
      <w:pPr>
        <w:numPr>
          <w:ilvl w:val="0"/>
          <w:numId w:val="15"/>
        </w:numPr>
        <w:tabs>
          <w:tab w:val="num" w:pos="720"/>
        </w:tabs>
        <w:spacing w:after="0"/>
        <w:ind w:left="0" w:firstLine="0"/>
        <w:rPr>
          <w:i/>
          <w:iCs/>
        </w:rPr>
      </w:pPr>
      <w:r>
        <w:rPr>
          <w:i/>
          <w:iCs/>
        </w:rPr>
        <w:t>Wiederhole Schritt 4  bis alle Daten vollständig eingetragen sind.</w:t>
      </w:r>
    </w:p>
    <w:p w:rsidR="00E6507A" w:rsidRDefault="00E6507A" w:rsidP="00D8176D">
      <w:pPr>
        <w:numPr>
          <w:ilvl w:val="0"/>
          <w:numId w:val="15"/>
        </w:numPr>
        <w:tabs>
          <w:tab w:val="num" w:pos="720"/>
        </w:tabs>
        <w:spacing w:after="0"/>
        <w:ind w:left="0" w:firstLine="0"/>
      </w:pPr>
      <w:r>
        <w:t>Diätassistentin speichert die Daten</w:t>
      </w:r>
    </w:p>
    <w:p w:rsidR="00E6507A" w:rsidRDefault="00E6507A" w:rsidP="00D8176D"/>
    <w:p w:rsidR="00E6507A" w:rsidRDefault="00AE5CFF" w:rsidP="00D8176D">
      <w:pPr>
        <w:rPr>
          <w:u w:val="single"/>
        </w:rPr>
      </w:pPr>
      <w:r>
        <w:rPr>
          <w:u w:val="single"/>
        </w:rPr>
        <w:t>4.2 Alternativablauf</w:t>
      </w:r>
    </w:p>
    <w:p w:rsidR="00AE5CFF" w:rsidRPr="00AE5CFF" w:rsidRDefault="00AE5CFF" w:rsidP="00D8176D">
      <w:pPr>
        <w:rPr>
          <w:u w:val="single"/>
        </w:rPr>
      </w:pPr>
    </w:p>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AE5CFF" w:rsidRDefault="00AE5CFF">
      <w:r>
        <w:br w:type="page"/>
      </w:r>
    </w:p>
    <w:p w:rsidR="00E6507A" w:rsidRDefault="00E6507A" w:rsidP="00D8176D">
      <w:pPr>
        <w:rPr>
          <w:u w:val="single"/>
        </w:rPr>
      </w:pPr>
      <w:r>
        <w:rPr>
          <w:u w:val="single"/>
        </w:rPr>
        <w:lastRenderedPageBreak/>
        <w:t>7. Benutzungsfrequenz</w:t>
      </w:r>
    </w:p>
    <w:p w:rsidR="00E6507A" w:rsidRDefault="00AE5CFF" w:rsidP="00D8176D">
      <w:r>
        <w:t>Jedes Mal</w:t>
      </w:r>
      <w:r w:rsidR="00E6507A">
        <w:t>, wenn ein Patient mit seinem Proto</w:t>
      </w:r>
      <w:r>
        <w:t>koll zur Kontrolle vorbei kommt</w:t>
      </w:r>
    </w:p>
    <w:p w:rsidR="00E6507A" w:rsidRDefault="00E6507A" w:rsidP="00D8176D">
      <w:pPr>
        <w:rPr>
          <w:u w:val="single"/>
        </w:rPr>
      </w:pPr>
      <w:r>
        <w:rPr>
          <w:u w:val="single"/>
        </w:rPr>
        <w:t>8. Offene Punkte</w:t>
      </w:r>
    </w:p>
    <w:p w:rsidR="00E6507A" w:rsidRDefault="00E6507A" w:rsidP="00D8176D">
      <w:pPr>
        <w:numPr>
          <w:ilvl w:val="0"/>
          <w:numId w:val="16"/>
        </w:numPr>
        <w:tabs>
          <w:tab w:val="num" w:pos="720"/>
        </w:tabs>
        <w:spacing w:after="0"/>
        <w:ind w:left="0" w:firstLine="0"/>
      </w:pPr>
      <w:r>
        <w:t>Kann das Protokoll auch per Mail geschickt werden?</w:t>
      </w:r>
    </w:p>
    <w:p w:rsidR="00E6507A" w:rsidRDefault="00E6507A" w:rsidP="00D8176D">
      <w:pPr>
        <w:pStyle w:val="berschrift3"/>
        <w:ind w:left="0" w:firstLine="0"/>
      </w:pPr>
      <w:r>
        <w:t xml:space="preserve"> </w:t>
      </w:r>
      <w:bookmarkStart w:id="84" w:name="_Toc288989144"/>
      <w:r>
        <w:t>Digitalisierung des Wägeprotokolles (Stephan: siehe UseCase Erfassung von Ernährungsprotokollen)</w:t>
      </w:r>
      <w:bookmarkEnd w:id="84"/>
    </w:p>
    <w:p w:rsidR="00E6507A" w:rsidRDefault="00E6507A" w:rsidP="00D8176D">
      <w:pPr>
        <w:rPr>
          <w:u w:val="single"/>
        </w:rPr>
      </w:pPr>
      <w:r>
        <w:rPr>
          <w:u w:val="single"/>
        </w:rPr>
        <w:t>1. Kurzbeschreibung</w:t>
      </w:r>
    </w:p>
    <w:p w:rsidR="00E6507A" w:rsidRDefault="00E6507A" w:rsidP="00D8176D">
      <w:r>
        <w:t>Digitalisierung des Wägeprotokolles, das vom Patienten geschrieben und anschließend an die Diä</w:t>
      </w:r>
      <w:r w:rsidR="00AE5CFF">
        <w:t>tassistentin übermittelt wurde.</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D8176D">
      <w:pPr>
        <w:numPr>
          <w:ilvl w:val="0"/>
          <w:numId w:val="17"/>
        </w:numPr>
        <w:tabs>
          <w:tab w:val="num" w:pos="720"/>
        </w:tabs>
        <w:spacing w:after="0"/>
        <w:ind w:left="0" w:firstLine="0"/>
      </w:pPr>
      <w:r>
        <w:t>Diätassistentin</w:t>
      </w:r>
    </w:p>
    <w:p w:rsidR="00E6507A" w:rsidRPr="00AE5CFF" w:rsidRDefault="00E6507A" w:rsidP="00D8176D">
      <w:pPr>
        <w:rPr>
          <w:u w:val="single"/>
        </w:rPr>
      </w:pPr>
      <w:r>
        <w:rPr>
          <w:u w:val="single"/>
        </w:rPr>
        <w:t>2.2 S</w:t>
      </w:r>
      <w:r w:rsidR="00AE5CFF">
        <w:rPr>
          <w:u w:val="single"/>
        </w:rPr>
        <w:t>takeholder</w:t>
      </w:r>
    </w:p>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Korrekter Erfassung der Daten; Korrekte Angaben des Patienten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Erfassung der Daten im System</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D8176D">
      <w:pPr>
        <w:numPr>
          <w:ilvl w:val="0"/>
          <w:numId w:val="18"/>
        </w:numPr>
        <w:tabs>
          <w:tab w:val="num" w:pos="720"/>
        </w:tabs>
        <w:spacing w:after="0"/>
        <w:ind w:left="0" w:firstLine="0"/>
      </w:pPr>
      <w:r>
        <w:t>Diätassistentin ist im System eingeloggt</w:t>
      </w:r>
    </w:p>
    <w:p w:rsidR="00E6507A" w:rsidRDefault="00E6507A" w:rsidP="00D8176D">
      <w:pPr>
        <w:numPr>
          <w:ilvl w:val="0"/>
          <w:numId w:val="18"/>
        </w:numPr>
        <w:tabs>
          <w:tab w:val="num" w:pos="720"/>
        </w:tabs>
        <w:spacing w:after="0"/>
        <w:ind w:left="0" w:firstLine="0"/>
      </w:pPr>
      <w:r>
        <w:t>Patient sitzt im Behandlungszimmer</w:t>
      </w:r>
    </w:p>
    <w:p w:rsidR="00E6507A" w:rsidRDefault="00E6507A" w:rsidP="00D8176D">
      <w:pPr>
        <w:numPr>
          <w:ilvl w:val="0"/>
          <w:numId w:val="18"/>
        </w:numPr>
        <w:tabs>
          <w:tab w:val="num" w:pos="720"/>
        </w:tabs>
        <w:spacing w:after="0"/>
        <w:ind w:left="0" w:firstLine="0"/>
      </w:pPr>
      <w:r>
        <w:t>Patient hat das von ihm geführte Wägeprotokoll dabei</w:t>
      </w:r>
    </w:p>
    <w:p w:rsidR="00E6507A" w:rsidRDefault="00E6507A" w:rsidP="00D8176D">
      <w:pPr>
        <w:rPr>
          <w:u w:val="single"/>
        </w:rPr>
      </w:pPr>
      <w:r>
        <w:rPr>
          <w:u w:val="single"/>
        </w:rPr>
        <w:t>3.2 Nachbedingung</w:t>
      </w:r>
    </w:p>
    <w:p w:rsidR="00E6507A" w:rsidRDefault="00E6507A" w:rsidP="00D8176D">
      <w:pPr>
        <w:numPr>
          <w:ilvl w:val="0"/>
          <w:numId w:val="19"/>
        </w:numPr>
        <w:tabs>
          <w:tab w:val="num" w:pos="720"/>
        </w:tabs>
        <w:spacing w:after="0"/>
        <w:ind w:left="0" w:firstLine="0"/>
      </w:pPr>
      <w:r>
        <w:t>Protokoll ist im System erfasst und ist dem Patienten richtigen Patienten zugeordnet</w:t>
      </w:r>
    </w:p>
    <w:p w:rsidR="00E6507A" w:rsidRDefault="00E6507A" w:rsidP="00D8176D"/>
    <w:p w:rsidR="00AE5CFF" w:rsidRDefault="00AE5CFF">
      <w:pPr>
        <w:rPr>
          <w:u w:val="single"/>
        </w:rPr>
      </w:pPr>
      <w:r>
        <w:rPr>
          <w:u w:val="single"/>
        </w:rPr>
        <w:br w:type="page"/>
      </w:r>
    </w:p>
    <w:p w:rsidR="00E6507A" w:rsidRDefault="00E6507A" w:rsidP="00D8176D">
      <w:pPr>
        <w:rPr>
          <w:u w:val="single"/>
        </w:rPr>
      </w:pPr>
      <w:r>
        <w:rPr>
          <w:u w:val="single"/>
        </w:rPr>
        <w:lastRenderedPageBreak/>
        <w:t>4. Ablauf</w:t>
      </w:r>
    </w:p>
    <w:p w:rsidR="00E6507A" w:rsidRDefault="00E6507A" w:rsidP="00D8176D">
      <w:pPr>
        <w:rPr>
          <w:u w:val="single"/>
        </w:rPr>
      </w:pPr>
      <w:r>
        <w:rPr>
          <w:u w:val="single"/>
        </w:rPr>
        <w:t>4.1 Basisablauf</w:t>
      </w:r>
    </w:p>
    <w:p w:rsidR="00E6507A" w:rsidRDefault="00E6507A" w:rsidP="00D8176D">
      <w:pPr>
        <w:numPr>
          <w:ilvl w:val="0"/>
          <w:numId w:val="20"/>
        </w:numPr>
        <w:tabs>
          <w:tab w:val="num" w:pos="720"/>
        </w:tabs>
        <w:spacing w:after="0"/>
        <w:ind w:left="0" w:firstLine="0"/>
      </w:pPr>
      <w:r>
        <w:t>Diätassistentin ruft im Patientenakt das Fenster Protokolle auf.</w:t>
      </w:r>
    </w:p>
    <w:p w:rsidR="00E6507A" w:rsidRDefault="00E6507A" w:rsidP="00D8176D">
      <w:pPr>
        <w:numPr>
          <w:ilvl w:val="0"/>
          <w:numId w:val="20"/>
        </w:numPr>
        <w:tabs>
          <w:tab w:val="num" w:pos="720"/>
        </w:tabs>
        <w:spacing w:after="0"/>
        <w:ind w:left="0" w:firstLine="0"/>
      </w:pPr>
      <w:r>
        <w:t>System zeigt Protokolltypen an</w:t>
      </w:r>
    </w:p>
    <w:p w:rsidR="00E6507A" w:rsidRDefault="00E6507A" w:rsidP="00D8176D">
      <w:pPr>
        <w:numPr>
          <w:ilvl w:val="0"/>
          <w:numId w:val="20"/>
        </w:numPr>
        <w:tabs>
          <w:tab w:val="num" w:pos="720"/>
        </w:tabs>
        <w:spacing w:after="0"/>
        <w:ind w:left="0" w:firstLine="0"/>
      </w:pPr>
      <w:r>
        <w:t>Diätassistentin sucht sich Wägeprotokoll aus.</w:t>
      </w:r>
    </w:p>
    <w:p w:rsidR="00E6507A" w:rsidRDefault="00E6507A" w:rsidP="00D8176D">
      <w:pPr>
        <w:numPr>
          <w:ilvl w:val="0"/>
          <w:numId w:val="20"/>
        </w:numPr>
        <w:tabs>
          <w:tab w:val="num" w:pos="720"/>
        </w:tabs>
        <w:spacing w:after="0"/>
        <w:ind w:left="0" w:firstLine="0"/>
      </w:pPr>
      <w:r>
        <w:t>System zeigt Wägeprotokolle an</w:t>
      </w:r>
    </w:p>
    <w:p w:rsidR="00E6507A" w:rsidRDefault="00E6507A" w:rsidP="00D8176D">
      <w:pPr>
        <w:numPr>
          <w:ilvl w:val="0"/>
          <w:numId w:val="20"/>
        </w:numPr>
        <w:tabs>
          <w:tab w:val="num" w:pos="720"/>
        </w:tabs>
        <w:spacing w:after="0"/>
        <w:ind w:left="0" w:firstLine="0"/>
      </w:pPr>
      <w:r>
        <w:t>Diätassistentin wählt neues Wägeprotokoll erstellen aus</w:t>
      </w:r>
    </w:p>
    <w:p w:rsidR="00E6507A" w:rsidRDefault="00E6507A" w:rsidP="00D8176D">
      <w:pPr>
        <w:numPr>
          <w:ilvl w:val="0"/>
          <w:numId w:val="20"/>
        </w:numPr>
        <w:tabs>
          <w:tab w:val="num" w:pos="720"/>
        </w:tabs>
        <w:spacing w:after="0"/>
        <w:ind w:left="0" w:firstLine="0"/>
      </w:pPr>
      <w:r>
        <w:t>System zeigt leeres Wägeprotokoll an.</w:t>
      </w:r>
    </w:p>
    <w:p w:rsidR="00E6507A" w:rsidRDefault="00E6507A" w:rsidP="00D8176D">
      <w:pPr>
        <w:numPr>
          <w:ilvl w:val="0"/>
          <w:numId w:val="20"/>
        </w:numPr>
        <w:tabs>
          <w:tab w:val="num" w:pos="720"/>
        </w:tabs>
        <w:spacing w:after="0"/>
        <w:ind w:left="0" w:firstLine="0"/>
      </w:pPr>
      <w:r>
        <w:t>Diätassistentin wählt Zeile hinzufügen aus.</w:t>
      </w:r>
    </w:p>
    <w:p w:rsidR="00E6507A" w:rsidRDefault="00E6507A" w:rsidP="00D8176D">
      <w:pPr>
        <w:numPr>
          <w:ilvl w:val="0"/>
          <w:numId w:val="20"/>
        </w:numPr>
        <w:tabs>
          <w:tab w:val="num" w:pos="720"/>
        </w:tabs>
        <w:spacing w:after="0"/>
        <w:ind w:left="0" w:firstLine="0"/>
      </w:pPr>
      <w:r>
        <w:t>System zeigt Zeile hinzufügen Dialog an.</w:t>
      </w:r>
    </w:p>
    <w:p w:rsidR="00E6507A" w:rsidRDefault="00E6507A" w:rsidP="00D8176D">
      <w:pPr>
        <w:numPr>
          <w:ilvl w:val="0"/>
          <w:numId w:val="20"/>
        </w:numPr>
        <w:tabs>
          <w:tab w:val="num" w:pos="720"/>
        </w:tabs>
        <w:spacing w:after="0"/>
        <w:ind w:left="0" w:firstLine="0"/>
      </w:pPr>
      <w:r>
        <w:t>Diätassistentin wählt Lebensmittel hinzufügen aus</w:t>
      </w:r>
    </w:p>
    <w:p w:rsidR="00E6507A" w:rsidRDefault="00E6507A" w:rsidP="00D8176D">
      <w:pPr>
        <w:numPr>
          <w:ilvl w:val="0"/>
          <w:numId w:val="20"/>
        </w:numPr>
        <w:tabs>
          <w:tab w:val="num" w:pos="720"/>
        </w:tabs>
        <w:spacing w:after="0"/>
        <w:ind w:left="0" w:firstLine="0"/>
      </w:pPr>
      <w:r>
        <w:t>System zeigt LebensmittelSuchen Dialog an</w:t>
      </w:r>
    </w:p>
    <w:p w:rsidR="00E6507A" w:rsidRDefault="00E6507A" w:rsidP="00D8176D">
      <w:pPr>
        <w:numPr>
          <w:ilvl w:val="0"/>
          <w:numId w:val="20"/>
        </w:numPr>
        <w:tabs>
          <w:tab w:val="num" w:pos="720"/>
        </w:tabs>
        <w:spacing w:after="0"/>
        <w:ind w:left="0" w:firstLine="0"/>
      </w:pPr>
      <w:r>
        <w:t>Diätassistentin sucht Lebensmittel aus.</w:t>
      </w:r>
    </w:p>
    <w:p w:rsidR="00E6507A" w:rsidRDefault="00E6507A" w:rsidP="00D8176D">
      <w:pPr>
        <w:numPr>
          <w:ilvl w:val="0"/>
          <w:numId w:val="20"/>
        </w:numPr>
        <w:tabs>
          <w:tab w:val="num" w:pos="720"/>
        </w:tabs>
        <w:spacing w:after="0"/>
        <w:ind w:left="0" w:firstLine="0"/>
      </w:pPr>
      <w:r>
        <w:t>System übernimmt Lebensmittel in Protokollzeile</w:t>
      </w:r>
    </w:p>
    <w:p w:rsidR="00E6507A" w:rsidRDefault="00E6507A" w:rsidP="00D8176D">
      <w:pPr>
        <w:numPr>
          <w:ilvl w:val="0"/>
          <w:numId w:val="20"/>
        </w:numPr>
        <w:tabs>
          <w:tab w:val="num" w:pos="720"/>
        </w:tabs>
        <w:spacing w:after="0"/>
        <w:ind w:left="0" w:firstLine="0"/>
      </w:pPr>
      <w:r>
        <w:t>Diätassistentin trägt grammgenaue Angaben des analogen Wägeprotokolles im System ein.</w:t>
      </w:r>
    </w:p>
    <w:p w:rsidR="00E6507A" w:rsidRDefault="00E6507A" w:rsidP="00D8176D">
      <w:pPr>
        <w:numPr>
          <w:ilvl w:val="0"/>
          <w:numId w:val="20"/>
        </w:numPr>
        <w:tabs>
          <w:tab w:val="num" w:pos="720"/>
        </w:tabs>
        <w:spacing w:after="0"/>
        <w:ind w:left="0" w:firstLine="0"/>
        <w:rPr>
          <w:i/>
          <w:iCs/>
        </w:rPr>
      </w:pPr>
      <w:r>
        <w:rPr>
          <w:i/>
          <w:iCs/>
        </w:rPr>
        <w:t>Diätassistentin wiederholt Schritt 7 - 13 bis alle Lebensmittel mit jeweiligen grammgenauen Gewicht erfasst sind.</w:t>
      </w:r>
    </w:p>
    <w:p w:rsidR="00E6507A" w:rsidRDefault="00E6507A" w:rsidP="00D8176D">
      <w:pPr>
        <w:numPr>
          <w:ilvl w:val="0"/>
          <w:numId w:val="20"/>
        </w:numPr>
        <w:tabs>
          <w:tab w:val="num" w:pos="720"/>
        </w:tabs>
        <w:spacing w:after="0"/>
        <w:ind w:left="0" w:firstLine="0"/>
      </w:pPr>
      <w:r>
        <w:t>Diätassistentin speichert das Wägeprotokoll ab.</w:t>
      </w:r>
    </w:p>
    <w:p w:rsidR="00E6507A" w:rsidRDefault="00E6507A" w:rsidP="00D8176D"/>
    <w:p w:rsidR="00E6507A" w:rsidRDefault="00E6507A" w:rsidP="00D8176D">
      <w:pPr>
        <w:rPr>
          <w:u w:val="single"/>
        </w:rPr>
      </w:pPr>
      <w:r>
        <w:rPr>
          <w:u w:val="single"/>
        </w:rPr>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AE5CFF" w:rsidP="00D8176D">
      <w:r>
        <w:t>Jedes Mal</w:t>
      </w:r>
      <w:r w:rsidR="00E6507A">
        <w:t>, wenn ein neues Wägeprotokoll erhalten wurde</w:t>
      </w:r>
    </w:p>
    <w:p w:rsidR="00E6507A" w:rsidRDefault="00E6507A" w:rsidP="00D8176D"/>
    <w:p w:rsidR="00E6507A" w:rsidRDefault="00E6507A" w:rsidP="00D8176D">
      <w:pPr>
        <w:rPr>
          <w:u w:val="single"/>
        </w:rPr>
      </w:pPr>
      <w:r>
        <w:rPr>
          <w:u w:val="single"/>
        </w:rPr>
        <w:t>8. Offene Punkte</w:t>
      </w:r>
    </w:p>
    <w:p w:rsidR="00E6507A" w:rsidRDefault="00E6507A" w:rsidP="00D8176D">
      <w:pPr>
        <w:numPr>
          <w:ilvl w:val="0"/>
          <w:numId w:val="21"/>
        </w:numPr>
        <w:tabs>
          <w:tab w:val="num" w:pos="720"/>
        </w:tabs>
        <w:spacing w:after="0"/>
        <w:ind w:left="0" w:firstLine="0"/>
      </w:pPr>
      <w:r>
        <w:t>Muss der Patient das Wägeprotokoll persönlich abgeben?</w:t>
      </w:r>
    </w:p>
    <w:p w:rsidR="00AE5CFF" w:rsidRDefault="00AE5CFF">
      <w:pPr>
        <w:rPr>
          <w:rFonts w:asciiTheme="majorHAnsi" w:eastAsiaTheme="majorEastAsia" w:hAnsiTheme="majorHAnsi" w:cstheme="majorBidi"/>
          <w:b/>
          <w:bCs/>
          <w:color w:val="4F81BD" w:themeColor="accent1"/>
        </w:rPr>
      </w:pPr>
      <w:r>
        <w:br w:type="page"/>
      </w:r>
    </w:p>
    <w:p w:rsidR="00E6507A" w:rsidRDefault="00E6507A" w:rsidP="00D8176D">
      <w:pPr>
        <w:pStyle w:val="berschrift3"/>
        <w:ind w:left="0" w:firstLine="0"/>
      </w:pPr>
      <w:r>
        <w:lastRenderedPageBreak/>
        <w:t xml:space="preserve"> </w:t>
      </w:r>
      <w:bookmarkStart w:id="85" w:name="_Toc288989145"/>
      <w:r>
        <w:t>Erstellung der Ernährungsanamnese</w:t>
      </w:r>
      <w:bookmarkEnd w:id="85"/>
    </w:p>
    <w:p w:rsidR="00E6507A" w:rsidRDefault="00E6507A" w:rsidP="00D8176D">
      <w:pPr>
        <w:rPr>
          <w:u w:val="single"/>
        </w:rPr>
      </w:pPr>
      <w:r>
        <w:rPr>
          <w:u w:val="single"/>
        </w:rPr>
        <w:t>1. Kurzbeschreibung</w:t>
      </w:r>
    </w:p>
    <w:p w:rsidR="00E6507A" w:rsidRDefault="00E6507A" w:rsidP="00D8176D">
      <w:r>
        <w:t>Ablauf zur Erfassung der E</w:t>
      </w:r>
      <w:r w:rsidR="006A0125">
        <w:t>rnährungsanamnese des Patienten</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D8176D">
      <w:pPr>
        <w:numPr>
          <w:ilvl w:val="0"/>
          <w:numId w:val="22"/>
        </w:numPr>
        <w:tabs>
          <w:tab w:val="num" w:pos="720"/>
        </w:tabs>
        <w:spacing w:after="0"/>
        <w:ind w:left="0" w:firstLine="0"/>
      </w:pPr>
      <w:r>
        <w:t>Diätassistentin</w:t>
      </w:r>
    </w:p>
    <w:p w:rsidR="00E6507A" w:rsidRPr="006A0125" w:rsidRDefault="006A0125" w:rsidP="00D8176D">
      <w:pPr>
        <w:rPr>
          <w:u w:val="single"/>
        </w:rPr>
      </w:pPr>
      <w:r>
        <w:rPr>
          <w:u w:val="single"/>
        </w:rPr>
        <w:t>2.2 Stakeholder</w:t>
      </w:r>
    </w:p>
    <w:tbl>
      <w:tblPr>
        <w:tblW w:w="0" w:type="auto"/>
        <w:tblLook w:val="04A0" w:firstRow="1" w:lastRow="0" w:firstColumn="1" w:lastColumn="0" w:noHBand="0" w:noVBand="1"/>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Erfassung möglichst aller medizinischer Daten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D8176D">
      <w:pPr>
        <w:numPr>
          <w:ilvl w:val="0"/>
          <w:numId w:val="23"/>
        </w:numPr>
        <w:tabs>
          <w:tab w:val="num" w:pos="720"/>
        </w:tabs>
        <w:spacing w:after="0"/>
        <w:ind w:left="0" w:firstLine="0"/>
      </w:pPr>
      <w:r>
        <w:t>Diätassistentin ist im System eingeloggt</w:t>
      </w:r>
    </w:p>
    <w:p w:rsidR="00E6507A" w:rsidRDefault="00E6507A" w:rsidP="00D8176D">
      <w:pPr>
        <w:numPr>
          <w:ilvl w:val="0"/>
          <w:numId w:val="23"/>
        </w:numPr>
        <w:tabs>
          <w:tab w:val="num" w:pos="720"/>
        </w:tabs>
        <w:spacing w:after="0"/>
        <w:ind w:left="0" w:firstLine="0"/>
      </w:pPr>
      <w:r>
        <w:t>Patient sitzt im Behandlungszimmer</w:t>
      </w:r>
    </w:p>
    <w:p w:rsidR="00E6507A" w:rsidRDefault="00E6507A" w:rsidP="00D8176D">
      <w:pPr>
        <w:rPr>
          <w:u w:val="single"/>
        </w:rPr>
      </w:pPr>
      <w:r>
        <w:rPr>
          <w:u w:val="single"/>
        </w:rPr>
        <w:t>3.2 Nachbedingung</w:t>
      </w:r>
    </w:p>
    <w:p w:rsidR="00E6507A" w:rsidRDefault="00E6507A" w:rsidP="00D8176D">
      <w:pPr>
        <w:numPr>
          <w:ilvl w:val="0"/>
          <w:numId w:val="24"/>
        </w:numPr>
        <w:tabs>
          <w:tab w:val="num" w:pos="720"/>
        </w:tabs>
        <w:spacing w:after="0"/>
        <w:ind w:left="0" w:firstLine="0"/>
      </w:pPr>
      <w:r>
        <w:t>Anamnese ist im System erfasst und dem Patienten zugeordnet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D8176D">
      <w:pPr>
        <w:numPr>
          <w:ilvl w:val="0"/>
          <w:numId w:val="25"/>
        </w:numPr>
        <w:tabs>
          <w:tab w:val="num" w:pos="720"/>
        </w:tabs>
        <w:spacing w:after="0"/>
        <w:ind w:left="0" w:firstLine="0"/>
      </w:pPr>
      <w:r>
        <w:t xml:space="preserve">Diätassistentin öffnet den Fragenkatalog </w:t>
      </w:r>
    </w:p>
    <w:p w:rsidR="00E6507A" w:rsidRDefault="00E6507A" w:rsidP="00D8176D">
      <w:pPr>
        <w:numPr>
          <w:ilvl w:val="0"/>
          <w:numId w:val="25"/>
        </w:numPr>
        <w:tabs>
          <w:tab w:val="num" w:pos="720"/>
        </w:tabs>
        <w:spacing w:after="0"/>
        <w:ind w:left="0" w:firstLine="0"/>
      </w:pPr>
      <w:r>
        <w:t>System zeigt Fragenkatalogfragen an</w:t>
      </w:r>
    </w:p>
    <w:p w:rsidR="00E6507A" w:rsidRDefault="00E6507A" w:rsidP="00D8176D">
      <w:pPr>
        <w:numPr>
          <w:ilvl w:val="0"/>
          <w:numId w:val="25"/>
        </w:numPr>
        <w:tabs>
          <w:tab w:val="num" w:pos="720"/>
        </w:tabs>
        <w:spacing w:after="0"/>
        <w:ind w:left="0" w:firstLine="0"/>
      </w:pPr>
      <w:r>
        <w:t>Diätassistentin trägt die Antworte im System ein.</w:t>
      </w:r>
    </w:p>
    <w:p w:rsidR="00E6507A" w:rsidRDefault="00E6507A" w:rsidP="00D8176D">
      <w:pPr>
        <w:numPr>
          <w:ilvl w:val="0"/>
          <w:numId w:val="25"/>
        </w:numPr>
        <w:tabs>
          <w:tab w:val="num" w:pos="720"/>
        </w:tabs>
        <w:spacing w:after="0"/>
        <w:ind w:left="0" w:firstLine="0"/>
        <w:rPr>
          <w:i/>
          <w:iCs/>
        </w:rPr>
      </w:pPr>
      <w:r>
        <w:rPr>
          <w:i/>
          <w:iCs/>
        </w:rPr>
        <w:t>Wiederho</w:t>
      </w:r>
      <w:r w:rsidR="006A0125">
        <w:rPr>
          <w:i/>
          <w:iCs/>
        </w:rPr>
        <w:t>le Schritt 3 bis alle Fragen be</w:t>
      </w:r>
      <w:r>
        <w:rPr>
          <w:i/>
          <w:iCs/>
        </w:rPr>
        <w:t>antwortet sind.</w:t>
      </w:r>
    </w:p>
    <w:p w:rsidR="00E6507A" w:rsidRDefault="00E6507A" w:rsidP="00D8176D">
      <w:pPr>
        <w:numPr>
          <w:ilvl w:val="0"/>
          <w:numId w:val="25"/>
        </w:numPr>
        <w:tabs>
          <w:tab w:val="num" w:pos="720"/>
        </w:tabs>
        <w:spacing w:after="0"/>
        <w:ind w:left="0" w:firstLine="0"/>
      </w:pPr>
      <w:r>
        <w:t>Diätassistentin speichert den Fragenkatalog ab.</w:t>
      </w:r>
    </w:p>
    <w:p w:rsidR="00E6507A" w:rsidRDefault="00E6507A" w:rsidP="00D8176D"/>
    <w:p w:rsidR="00E6507A" w:rsidRDefault="00E6507A" w:rsidP="00D8176D">
      <w:pPr>
        <w:rPr>
          <w:u w:val="single"/>
        </w:rPr>
      </w:pPr>
      <w:r>
        <w:rPr>
          <w:u w:val="single"/>
        </w:rPr>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lastRenderedPageBreak/>
        <w:t>7. Benutzungsfrequenz</w:t>
      </w:r>
    </w:p>
    <w:p w:rsidR="00E6507A" w:rsidRDefault="00E6507A" w:rsidP="00D8176D">
      <w:r>
        <w:t>Einm</w:t>
      </w:r>
      <w:r w:rsidR="006A0125">
        <w:t>alig bei jedem neuen Patienten.</w:t>
      </w:r>
    </w:p>
    <w:p w:rsidR="00E6507A" w:rsidRDefault="00E6507A" w:rsidP="00D8176D">
      <w:pPr>
        <w:rPr>
          <w:u w:val="single"/>
        </w:rPr>
      </w:pPr>
      <w:r>
        <w:rPr>
          <w:u w:val="single"/>
        </w:rPr>
        <w:t>8. Offene Punkte</w:t>
      </w:r>
    </w:p>
    <w:p w:rsidR="00E6507A" w:rsidRDefault="00E6507A" w:rsidP="00D8176D"/>
    <w:p w:rsidR="00E6507A" w:rsidRDefault="00E6507A" w:rsidP="00D8176D">
      <w:pPr>
        <w:pStyle w:val="berschrift3"/>
        <w:ind w:left="0" w:firstLine="0"/>
      </w:pPr>
      <w:r>
        <w:t xml:space="preserve"> </w:t>
      </w:r>
      <w:bookmarkStart w:id="86" w:name="_Toc288989146"/>
      <w:r>
        <w:t>Auswertung der Ernährungsprotokolle eines Patienten (Ist das ein UseCase oder eine Funktion?)</w:t>
      </w:r>
      <w:bookmarkEnd w:id="86"/>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Die Diätassistentin wertet die bereits in die Datenbank eingegebene</w:t>
      </w:r>
      <w:r w:rsidR="006A0125">
        <w:t>n Protokolle des Patienten aus.</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D8176D">
      <w:pPr>
        <w:numPr>
          <w:ilvl w:val="0"/>
          <w:numId w:val="26"/>
        </w:numPr>
        <w:tabs>
          <w:tab w:val="num" w:pos="720"/>
        </w:tabs>
        <w:spacing w:after="0"/>
        <w:ind w:left="0" w:firstLine="0"/>
      </w:pPr>
      <w:r>
        <w:t>Diätassistentin</w:t>
      </w:r>
    </w:p>
    <w:p w:rsidR="00E6507A" w:rsidRPr="006A0125" w:rsidRDefault="006A0125" w:rsidP="00D8176D">
      <w:pPr>
        <w:rPr>
          <w:u w:val="single"/>
        </w:rPr>
      </w:pPr>
      <w:r>
        <w:rPr>
          <w:u w:val="single"/>
        </w:rPr>
        <w:t>2.2 Stakeholder</w:t>
      </w:r>
    </w:p>
    <w:tbl>
      <w:tblPr>
        <w:tblW w:w="0" w:type="auto"/>
        <w:tblLook w:val="04A0" w:firstRow="1" w:lastRow="0" w:firstColumn="1" w:lastColumn="0" w:noHBand="0" w:noVBand="1"/>
      </w:tblPr>
      <w:tblGrid>
        <w:gridCol w:w="4632"/>
        <w:gridCol w:w="4640"/>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 eingegebene Daten im Ernährungsprotokoll</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 ausgewertete Protokolle, damit seine Diät bestmöglichst auf ihn angepasst werden kann.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D8176D">
      <w:pPr>
        <w:numPr>
          <w:ilvl w:val="0"/>
          <w:numId w:val="27"/>
        </w:numPr>
        <w:tabs>
          <w:tab w:val="num" w:pos="720"/>
        </w:tabs>
        <w:spacing w:after="0"/>
        <w:ind w:left="0" w:firstLine="0"/>
      </w:pPr>
      <w:r>
        <w:t>Diätassistentin ist im System eingeloggt</w:t>
      </w:r>
    </w:p>
    <w:p w:rsidR="00E6507A" w:rsidRDefault="00E6507A" w:rsidP="00D8176D">
      <w:pPr>
        <w:numPr>
          <w:ilvl w:val="0"/>
          <w:numId w:val="27"/>
        </w:numPr>
        <w:tabs>
          <w:tab w:val="num" w:pos="720"/>
        </w:tabs>
        <w:spacing w:after="0"/>
        <w:ind w:left="0" w:firstLine="0"/>
      </w:pPr>
      <w:r>
        <w:t>Nährstofftabelle muss vorhanden sein</w:t>
      </w:r>
    </w:p>
    <w:p w:rsidR="00E6507A" w:rsidRDefault="00E6507A" w:rsidP="00D8176D">
      <w:pPr>
        <w:numPr>
          <w:ilvl w:val="0"/>
          <w:numId w:val="27"/>
        </w:numPr>
        <w:tabs>
          <w:tab w:val="num" w:pos="720"/>
        </w:tabs>
        <w:spacing w:after="0"/>
        <w:ind w:left="0" w:firstLine="0"/>
      </w:pPr>
      <w:r>
        <w:t>Ernährungsprotokoll bereits geöffnet</w:t>
      </w:r>
    </w:p>
    <w:p w:rsidR="00E6507A" w:rsidRDefault="00E6507A" w:rsidP="00D8176D"/>
    <w:p w:rsidR="00E6507A" w:rsidRPr="006A0125" w:rsidRDefault="00E6507A" w:rsidP="00D8176D">
      <w:pPr>
        <w:rPr>
          <w:u w:val="single"/>
        </w:rPr>
      </w:pPr>
      <w:r>
        <w:rPr>
          <w:u w:val="single"/>
        </w:rPr>
        <w:t>3.2 Nachbedin</w:t>
      </w:r>
      <w:r w:rsidR="006A0125">
        <w:rPr>
          <w:u w:val="single"/>
        </w:rPr>
        <w:t>gung</w:t>
      </w:r>
    </w:p>
    <w:p w:rsidR="006A0125" w:rsidRDefault="006A0125">
      <w:pPr>
        <w:rPr>
          <w:u w:val="single"/>
        </w:rPr>
      </w:pPr>
      <w:r>
        <w:rPr>
          <w:u w:val="single"/>
        </w:rPr>
        <w:br w:type="page"/>
      </w:r>
    </w:p>
    <w:p w:rsidR="00E6507A" w:rsidRDefault="00E6507A" w:rsidP="00D8176D">
      <w:pPr>
        <w:rPr>
          <w:u w:val="single"/>
        </w:rPr>
      </w:pPr>
      <w:r>
        <w:rPr>
          <w:u w:val="single"/>
        </w:rPr>
        <w:lastRenderedPageBreak/>
        <w:t>4. Ablauf</w:t>
      </w:r>
    </w:p>
    <w:p w:rsidR="00E6507A" w:rsidRDefault="00E6507A" w:rsidP="00D8176D">
      <w:pPr>
        <w:rPr>
          <w:u w:val="single"/>
        </w:rPr>
      </w:pPr>
      <w:r>
        <w:rPr>
          <w:u w:val="single"/>
        </w:rPr>
        <w:t>4.1 Basisablauf</w:t>
      </w:r>
    </w:p>
    <w:p w:rsidR="00E6507A" w:rsidRDefault="00E6507A" w:rsidP="00D8176D">
      <w:pPr>
        <w:numPr>
          <w:ilvl w:val="0"/>
          <w:numId w:val="28"/>
        </w:numPr>
        <w:tabs>
          <w:tab w:val="num" w:pos="720"/>
        </w:tabs>
        <w:spacing w:after="0"/>
        <w:ind w:left="0" w:firstLine="0"/>
      </w:pPr>
      <w:r>
        <w:t>Auswahl eines Lebensmittels.</w:t>
      </w:r>
    </w:p>
    <w:p w:rsidR="00E6507A" w:rsidRDefault="00E6507A" w:rsidP="00D8176D">
      <w:pPr>
        <w:numPr>
          <w:ilvl w:val="0"/>
          <w:numId w:val="28"/>
        </w:numPr>
        <w:tabs>
          <w:tab w:val="num" w:pos="720"/>
        </w:tabs>
        <w:spacing w:after="0"/>
        <w:ind w:left="0" w:firstLine="0"/>
      </w:pPr>
      <w:r>
        <w:t>System sucht das Lebensmittel in den Nährstofftabellen</w:t>
      </w:r>
    </w:p>
    <w:p w:rsidR="00E6507A" w:rsidRDefault="00E6507A" w:rsidP="00D8176D">
      <w:pPr>
        <w:numPr>
          <w:ilvl w:val="0"/>
          <w:numId w:val="28"/>
        </w:numPr>
        <w:tabs>
          <w:tab w:val="num" w:pos="720"/>
        </w:tabs>
        <w:spacing w:after="0"/>
        <w:ind w:left="0" w:firstLine="0"/>
      </w:pPr>
      <w:r>
        <w:t>System bewertet das Lebensmittel wird anhand  Nährstofftabellen (BLS) bewertet.</w:t>
      </w:r>
    </w:p>
    <w:p w:rsidR="00E6507A" w:rsidRDefault="00E6507A" w:rsidP="00D8176D">
      <w:pPr>
        <w:numPr>
          <w:ilvl w:val="0"/>
          <w:numId w:val="28"/>
        </w:numPr>
        <w:tabs>
          <w:tab w:val="num" w:pos="720"/>
        </w:tabs>
        <w:spacing w:after="0"/>
        <w:ind w:left="0" w:firstLine="0"/>
      </w:pPr>
      <w:r>
        <w:t>Wiederholung Schritt 1 bis 4 bis alle Lebensmittel des Protokolles bewertet sind.</w:t>
      </w:r>
    </w:p>
    <w:p w:rsidR="00E6507A" w:rsidRDefault="00E6507A" w:rsidP="00D8176D">
      <w:pPr>
        <w:numPr>
          <w:ilvl w:val="0"/>
          <w:numId w:val="28"/>
        </w:numPr>
        <w:tabs>
          <w:tab w:val="num" w:pos="720"/>
        </w:tabs>
        <w:spacing w:after="0"/>
        <w:ind w:left="0" w:firstLine="0"/>
      </w:pPr>
      <w:r>
        <w:t xml:space="preserve">Diätassistentin speichert </w:t>
      </w:r>
    </w:p>
    <w:p w:rsidR="006A0125" w:rsidRDefault="006A0125" w:rsidP="00D8176D">
      <w:pPr>
        <w:rPr>
          <w:u w:val="single"/>
        </w:rPr>
      </w:pPr>
    </w:p>
    <w:p w:rsidR="00E6507A" w:rsidRDefault="00E6507A" w:rsidP="00D8176D">
      <w:pPr>
        <w:rPr>
          <w:u w:val="single"/>
        </w:rPr>
      </w:pPr>
      <w:r>
        <w:rPr>
          <w:u w:val="single"/>
        </w:rPr>
        <w:t>4.2 Alternativablauf</w:t>
      </w:r>
    </w:p>
    <w:p w:rsidR="00E6507A" w:rsidRDefault="00E6507A" w:rsidP="00D8176D">
      <w:r>
        <w:t>1.a) kein Ernährungsprotokoll vorhanden → führt zu Abbruch der Auswertung</w:t>
      </w:r>
    </w:p>
    <w:p w:rsidR="00E6507A" w:rsidRDefault="00E6507A" w:rsidP="00D8176D">
      <w:r>
        <w:t>3.a) Lebensmittel in der Datenbank nicht vorhanden</w:t>
      </w:r>
    </w:p>
    <w:p w:rsidR="00E6507A" w:rsidRDefault="00E6507A" w:rsidP="00D8176D">
      <w:r>
        <w:tab/>
        <w:t>Lebensmittel muss in der Datenbank erfasst werden danach weiter bei 4</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Pr>
        <w:numPr>
          <w:ilvl w:val="0"/>
          <w:numId w:val="29"/>
        </w:numPr>
        <w:tabs>
          <w:tab w:val="num" w:pos="720"/>
        </w:tabs>
        <w:spacing w:after="0"/>
        <w:ind w:left="0" w:firstLine="0"/>
      </w:pPr>
      <w:r>
        <w:t>Beim Neuerhalt von Ernährungsprotokolle, dies variiert nach Protokolltyp.</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6A0125" w:rsidRDefault="006A0125">
      <w:pPr>
        <w:rPr>
          <w:rFonts w:asciiTheme="majorHAnsi" w:eastAsiaTheme="majorEastAsia" w:hAnsiTheme="majorHAnsi" w:cstheme="majorBidi"/>
          <w:b/>
          <w:bCs/>
          <w:color w:val="4F81BD" w:themeColor="accent1"/>
        </w:rPr>
      </w:pPr>
      <w:r>
        <w:br w:type="page"/>
      </w:r>
    </w:p>
    <w:p w:rsidR="00E6507A" w:rsidRDefault="00E6507A" w:rsidP="00D8176D">
      <w:pPr>
        <w:pStyle w:val="berschrift3"/>
        <w:ind w:left="0" w:firstLine="0"/>
      </w:pPr>
      <w:bookmarkStart w:id="87" w:name="_Toc288989147"/>
      <w:r>
        <w:lastRenderedPageBreak/>
        <w:t>Erstellung einer Ernährungsempfehlung</w:t>
      </w:r>
      <w:bookmarkEnd w:id="87"/>
    </w:p>
    <w:p w:rsidR="00E6507A" w:rsidRDefault="00E6507A" w:rsidP="00D8176D"/>
    <w:p w:rsidR="00E6507A" w:rsidRDefault="00E6507A" w:rsidP="00D8176D">
      <w:pPr>
        <w:rPr>
          <w:u w:val="single"/>
        </w:rPr>
      </w:pPr>
      <w:r>
        <w:rPr>
          <w:u w:val="single"/>
        </w:rPr>
        <w:t>1. Kurzbeschreibung</w:t>
      </w:r>
    </w:p>
    <w:p w:rsidR="00E6507A" w:rsidRDefault="00E6507A" w:rsidP="00D8176D">
      <w:r>
        <w:t>Ablauf zur Erf</w:t>
      </w:r>
      <w:r w:rsidR="006A0125">
        <w:t xml:space="preserve">assung einer Lebensmittelliste </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D8176D">
      <w:pPr>
        <w:numPr>
          <w:ilvl w:val="0"/>
          <w:numId w:val="22"/>
        </w:numPr>
        <w:tabs>
          <w:tab w:val="num" w:pos="720"/>
        </w:tabs>
        <w:spacing w:after="0"/>
        <w:ind w:left="0" w:firstLine="0"/>
      </w:pPr>
      <w:r>
        <w:t>Diätassistentin</w:t>
      </w:r>
    </w:p>
    <w:p w:rsidR="00E6507A" w:rsidRPr="006A0125" w:rsidRDefault="006A0125" w:rsidP="00D8176D">
      <w:pPr>
        <w:rPr>
          <w:u w:val="single"/>
        </w:rPr>
      </w:pPr>
      <w:r>
        <w:rPr>
          <w:u w:val="single"/>
        </w:rPr>
        <w:t>2.2 Stakeholder</w:t>
      </w:r>
    </w:p>
    <w:tbl>
      <w:tblPr>
        <w:tblW w:w="0" w:type="auto"/>
        <w:tblLook w:val="04A0" w:firstRow="1" w:lastRow="0" w:firstColumn="1" w:lastColumn="0" w:noHBand="0" w:noVBand="1"/>
      </w:tblPr>
      <w:tblGrid>
        <w:gridCol w:w="4636"/>
        <w:gridCol w:w="4636"/>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Erfassung möglichst aller medizinischer Daten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Möglichst bekömmlichen und schmackhaften Diät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D8176D">
      <w:pPr>
        <w:numPr>
          <w:ilvl w:val="0"/>
          <w:numId w:val="23"/>
        </w:numPr>
        <w:tabs>
          <w:tab w:val="num" w:pos="720"/>
        </w:tabs>
        <w:spacing w:after="0"/>
        <w:ind w:left="0" w:firstLine="0"/>
      </w:pPr>
      <w:r>
        <w:t>Diätassistentin ist im System eingeloggt</w:t>
      </w:r>
    </w:p>
    <w:p w:rsidR="00E6507A" w:rsidRDefault="00E6507A" w:rsidP="00D8176D">
      <w:pPr>
        <w:numPr>
          <w:ilvl w:val="0"/>
          <w:numId w:val="23"/>
        </w:numPr>
        <w:tabs>
          <w:tab w:val="num" w:pos="720"/>
        </w:tabs>
        <w:spacing w:after="0"/>
        <w:ind w:left="0" w:firstLine="0"/>
      </w:pPr>
      <w:r>
        <w:t>Patientendatei geöffnet(von hier aus können allerlei Operationen gestartet werden)</w:t>
      </w:r>
    </w:p>
    <w:p w:rsidR="00E6507A" w:rsidRDefault="00E6507A" w:rsidP="00D8176D">
      <w:pPr>
        <w:numPr>
          <w:ilvl w:val="0"/>
          <w:numId w:val="23"/>
        </w:numPr>
        <w:tabs>
          <w:tab w:val="num" w:pos="720"/>
        </w:tabs>
        <w:spacing w:after="0"/>
        <w:ind w:left="0" w:firstLine="0"/>
      </w:pPr>
      <w:r>
        <w:t>Vorliegen eines konkreten Ernährungsprotokoll, da diese die Grundlage für Entscheidungen im Diätplan/Speiseplan und in der Ernährungsempfehlung sind.</w:t>
      </w:r>
    </w:p>
    <w:p w:rsidR="00E6507A" w:rsidRDefault="00E6507A" w:rsidP="00D8176D">
      <w:pPr>
        <w:rPr>
          <w:u w:val="single"/>
        </w:rPr>
      </w:pPr>
      <w:r>
        <w:rPr>
          <w:u w:val="single"/>
        </w:rPr>
        <w:t>3.2 Nachbedingung</w:t>
      </w:r>
    </w:p>
    <w:p w:rsidR="00E6507A" w:rsidRDefault="00E6507A" w:rsidP="00D8176D">
      <w:pPr>
        <w:numPr>
          <w:ilvl w:val="0"/>
          <w:numId w:val="31"/>
        </w:numPr>
        <w:tabs>
          <w:tab w:val="num" w:pos="720"/>
        </w:tabs>
        <w:spacing w:after="0"/>
        <w:ind w:left="0" w:firstLine="0"/>
      </w:pPr>
      <w:r>
        <w:t>Die Empfehlung ist im System gespeichert und ist mit dem Patienten assoziiert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D8176D">
      <w:r>
        <w:tab/>
      </w:r>
    </w:p>
    <w:p w:rsidR="00E6507A" w:rsidRDefault="00E6507A" w:rsidP="00D8176D">
      <w:pPr>
        <w:numPr>
          <w:ilvl w:val="0"/>
          <w:numId w:val="32"/>
        </w:numPr>
        <w:tabs>
          <w:tab w:val="num" w:pos="720"/>
        </w:tabs>
        <w:spacing w:after="0"/>
        <w:ind w:left="0" w:firstLine="0"/>
      </w:pPr>
      <w:r>
        <w:t>Diätassistentin öffnet die Ansicht z</w:t>
      </w:r>
      <w:r w:rsidR="006A0125">
        <w:t>ur Erstellung eines neuer Ernähr</w:t>
      </w:r>
      <w:r>
        <w:t>ungsempfehlung</w:t>
      </w:r>
    </w:p>
    <w:p w:rsidR="00E6507A" w:rsidRDefault="00E6507A" w:rsidP="00D8176D">
      <w:pPr>
        <w:numPr>
          <w:ilvl w:val="0"/>
          <w:numId w:val="32"/>
        </w:numPr>
        <w:tabs>
          <w:tab w:val="num" w:pos="720"/>
        </w:tabs>
        <w:spacing w:after="0"/>
        <w:ind w:left="0" w:firstLine="0"/>
      </w:pPr>
      <w:r>
        <w:t>Das System zeigt leere Ernährungsempfehlung an.</w:t>
      </w:r>
    </w:p>
    <w:p w:rsidR="00E6507A" w:rsidRDefault="00E6507A" w:rsidP="00D8176D">
      <w:pPr>
        <w:numPr>
          <w:ilvl w:val="0"/>
          <w:numId w:val="32"/>
        </w:numPr>
        <w:tabs>
          <w:tab w:val="num" w:pos="720"/>
        </w:tabs>
        <w:spacing w:after="0"/>
        <w:ind w:left="0" w:firstLine="0"/>
      </w:pPr>
      <w:r>
        <w:t>Diätassistentin gibt in der Suchmaske das gewünschte Lebensmittel ein</w:t>
      </w:r>
    </w:p>
    <w:p w:rsidR="00E6507A" w:rsidRDefault="00E6507A" w:rsidP="00D8176D">
      <w:pPr>
        <w:numPr>
          <w:ilvl w:val="0"/>
          <w:numId w:val="32"/>
        </w:numPr>
        <w:tabs>
          <w:tab w:val="num" w:pos="720"/>
        </w:tabs>
        <w:spacing w:after="0"/>
        <w:ind w:left="0" w:firstLine="0"/>
      </w:pPr>
      <w:r>
        <w:t>System zeigt alle Suchtreffer an</w:t>
      </w:r>
    </w:p>
    <w:p w:rsidR="00E6507A" w:rsidRDefault="00E6507A" w:rsidP="00D8176D">
      <w:pPr>
        <w:numPr>
          <w:ilvl w:val="0"/>
          <w:numId w:val="32"/>
        </w:numPr>
        <w:tabs>
          <w:tab w:val="num" w:pos="720"/>
        </w:tabs>
        <w:spacing w:after="0"/>
        <w:ind w:left="0" w:firstLine="0"/>
      </w:pPr>
      <w:r>
        <w:t>Diätassistentin markiert das gewünschte Lebensmittel und bestätigt die Eingabe</w:t>
      </w:r>
    </w:p>
    <w:p w:rsidR="00E6507A" w:rsidRDefault="00E6507A" w:rsidP="00D8176D">
      <w:pPr>
        <w:numPr>
          <w:ilvl w:val="0"/>
          <w:numId w:val="32"/>
        </w:numPr>
        <w:tabs>
          <w:tab w:val="num" w:pos="720"/>
        </w:tabs>
        <w:spacing w:after="0"/>
        <w:ind w:left="0" w:firstLine="0"/>
      </w:pPr>
      <w:r>
        <w:t>Das System fügt das ausgewählte Lebensmittel zur Ernährungsempfehlung hinzu</w:t>
      </w:r>
    </w:p>
    <w:p w:rsidR="00E6507A" w:rsidRDefault="00E6507A" w:rsidP="00D8176D">
      <w:pPr>
        <w:numPr>
          <w:ilvl w:val="0"/>
          <w:numId w:val="32"/>
        </w:numPr>
        <w:tabs>
          <w:tab w:val="num" w:pos="720"/>
        </w:tabs>
        <w:spacing w:after="0"/>
        <w:ind w:left="0" w:firstLine="0"/>
      </w:pPr>
      <w:r>
        <w:t>Wiederhole Schritt 4 - 8 solange bis alle gewünschten Lebensmittel eingetragen wurden</w:t>
      </w:r>
    </w:p>
    <w:p w:rsidR="00E6507A" w:rsidRDefault="00E6507A" w:rsidP="00D8176D">
      <w:pPr>
        <w:numPr>
          <w:ilvl w:val="0"/>
          <w:numId w:val="32"/>
        </w:numPr>
        <w:tabs>
          <w:tab w:val="num" w:pos="720"/>
        </w:tabs>
        <w:spacing w:after="0"/>
        <w:ind w:left="0" w:firstLine="0"/>
      </w:pPr>
      <w:r>
        <w:t>Diätassistentin speichert die neu erstellte Ernährungsempfehlung</w:t>
      </w:r>
    </w:p>
    <w:p w:rsidR="00E6507A" w:rsidRDefault="00E6507A" w:rsidP="00D8176D">
      <w:pPr>
        <w:rPr>
          <w:u w:val="single"/>
        </w:rPr>
      </w:pPr>
      <w:r>
        <w:rPr>
          <w:u w:val="single"/>
        </w:rPr>
        <w:lastRenderedPageBreak/>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t>Einm</w:t>
      </w:r>
      <w:r w:rsidR="0064161F">
        <w:t>alig bei jedem neuen Patienten.</w:t>
      </w:r>
    </w:p>
    <w:p w:rsidR="00E6507A" w:rsidRDefault="00E6507A" w:rsidP="00D8176D">
      <w:pPr>
        <w:rPr>
          <w:u w:val="single"/>
        </w:rPr>
      </w:pPr>
      <w:r>
        <w:rPr>
          <w:u w:val="single"/>
        </w:rPr>
        <w:t>8. Offene Punkte</w:t>
      </w:r>
    </w:p>
    <w:p w:rsidR="00A2289E" w:rsidRDefault="00E6507A" w:rsidP="00A2289E">
      <w:pPr>
        <w:pStyle w:val="berschrift3"/>
        <w:ind w:left="0" w:firstLine="0"/>
      </w:pPr>
      <w:bookmarkStart w:id="88" w:name="_Toc288989148"/>
      <w:r>
        <w:t>Diätplan erstellen</w:t>
      </w:r>
      <w:bookmarkEnd w:id="88"/>
      <w:r>
        <w:t xml:space="preserve"> </w:t>
      </w:r>
    </w:p>
    <w:p w:rsidR="00E6507A" w:rsidRDefault="00E6507A" w:rsidP="00D8176D">
      <w:pPr>
        <w:rPr>
          <w:u w:val="single"/>
        </w:rPr>
      </w:pPr>
      <w:r>
        <w:rPr>
          <w:u w:val="single"/>
        </w:rPr>
        <w:t>1. Kurzbeschreibung</w:t>
      </w:r>
    </w:p>
    <w:p w:rsidR="00E6507A" w:rsidRDefault="00E6507A" w:rsidP="00D8176D">
      <w:r>
        <w:t>Ablauf zur Erfassung eines Diätplanes mit bestimmten Mahlzeiten die aus Lebensmitteln und Rezepten bestehen die den Parametern und Aussc</w:t>
      </w:r>
      <w:r w:rsidR="0064161F">
        <w:t>hließungskriterien entsprechen.</w:t>
      </w:r>
    </w:p>
    <w:p w:rsidR="00E6507A" w:rsidRDefault="00E6507A" w:rsidP="00D8176D">
      <w:r>
        <w:t xml:space="preserve">Alle vorangegangen Erhebungen dienen als Grundlage für den Diätassistentin zum </w:t>
      </w:r>
      <w:r w:rsidR="0064161F">
        <w:t>Erstellen</w:t>
      </w:r>
      <w:r>
        <w:t xml:space="preserve"> des </w:t>
      </w:r>
      <w:r w:rsidR="0064161F">
        <w:t>Diätplanes</w:t>
      </w:r>
      <w:r>
        <w:t>. Das Erfassen und die Auswertung der Da</w:t>
      </w:r>
      <w:r w:rsidR="0064161F">
        <w:t xml:space="preserve">ten geschieht in einem Vorgang, </w:t>
      </w:r>
      <w:r>
        <w:t>dies hat den Vorteil, dass nur Nahrungsmittel vorgeschlagen werden, die de</w:t>
      </w:r>
      <w:r w:rsidR="0064161F">
        <w:t>n Parametergrenzwerten genügen.</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D8176D">
      <w:pPr>
        <w:numPr>
          <w:ilvl w:val="0"/>
          <w:numId w:val="22"/>
        </w:numPr>
        <w:tabs>
          <w:tab w:val="num" w:pos="720"/>
        </w:tabs>
        <w:spacing w:after="0"/>
        <w:ind w:left="0" w:firstLine="0"/>
      </w:pPr>
      <w:r>
        <w:t>Diätassistentin</w:t>
      </w:r>
    </w:p>
    <w:p w:rsidR="00E6507A" w:rsidRPr="0064161F" w:rsidRDefault="0064161F" w:rsidP="00D8176D">
      <w:pPr>
        <w:rPr>
          <w:u w:val="single"/>
        </w:rPr>
      </w:pPr>
      <w:r>
        <w:rPr>
          <w:u w:val="single"/>
        </w:rPr>
        <w:t>2.2 Stakeholder</w:t>
      </w:r>
    </w:p>
    <w:tbl>
      <w:tblPr>
        <w:tblW w:w="0" w:type="auto"/>
        <w:tblLook w:val="04A0" w:firstRow="1" w:lastRow="0" w:firstColumn="1" w:lastColumn="0" w:noHBand="0" w:noVBand="1"/>
      </w:tblPr>
      <w:tblGrid>
        <w:gridCol w:w="4633"/>
        <w:gridCol w:w="4639"/>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Berücksichtigung möglichst aller medizinischer Daten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Möchte einen maßgeschneiderten Diätplan für seine Bedürfnisse und seinen Geschmack.</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Legt hohen Wert auf erreichen der Zielparameter über die Diät</w:t>
            </w:r>
          </w:p>
        </w:tc>
      </w:tr>
    </w:tbl>
    <w:p w:rsidR="00E6507A" w:rsidRDefault="00E6507A" w:rsidP="00D8176D">
      <w:pPr>
        <w:spacing w:line="240" w:lineRule="auto"/>
        <w:rPr>
          <w:rFonts w:ascii="Arial" w:eastAsia="Arial" w:hAnsi="Arial" w:cs="Arial"/>
          <w:color w:val="000000"/>
        </w:rPr>
      </w:pPr>
    </w:p>
    <w:p w:rsidR="0064161F" w:rsidRDefault="0064161F">
      <w:pPr>
        <w:rPr>
          <w:u w:val="single"/>
        </w:rPr>
      </w:pPr>
      <w:r>
        <w:rPr>
          <w:u w:val="single"/>
        </w:rPr>
        <w:br w:type="page"/>
      </w:r>
    </w:p>
    <w:p w:rsidR="00E6507A" w:rsidRDefault="00E6507A" w:rsidP="00D8176D">
      <w:pPr>
        <w:rPr>
          <w:u w:val="single"/>
        </w:rPr>
      </w:pPr>
      <w:r>
        <w:rPr>
          <w:u w:val="single"/>
        </w:rPr>
        <w:lastRenderedPageBreak/>
        <w:t>3. Vor- und Nachbedingungen</w:t>
      </w:r>
    </w:p>
    <w:p w:rsidR="00E6507A" w:rsidRDefault="00E6507A" w:rsidP="00D8176D">
      <w:pPr>
        <w:rPr>
          <w:u w:val="single"/>
        </w:rPr>
      </w:pPr>
      <w:r>
        <w:rPr>
          <w:u w:val="single"/>
        </w:rPr>
        <w:t>3.1 Vorbedingung</w:t>
      </w:r>
    </w:p>
    <w:p w:rsidR="00E6507A" w:rsidRDefault="00E6507A" w:rsidP="00D8176D">
      <w:pPr>
        <w:numPr>
          <w:ilvl w:val="0"/>
          <w:numId w:val="23"/>
        </w:numPr>
        <w:tabs>
          <w:tab w:val="num" w:pos="720"/>
        </w:tabs>
        <w:spacing w:after="0"/>
        <w:ind w:left="0" w:firstLine="0"/>
      </w:pPr>
      <w:r>
        <w:t>Diätassistentin ist im System eingeloggt</w:t>
      </w:r>
    </w:p>
    <w:p w:rsidR="00E6507A" w:rsidRDefault="00E6507A" w:rsidP="00D8176D">
      <w:pPr>
        <w:numPr>
          <w:ilvl w:val="0"/>
          <w:numId w:val="23"/>
        </w:numPr>
        <w:tabs>
          <w:tab w:val="num" w:pos="720"/>
        </w:tabs>
        <w:spacing w:after="0"/>
        <w:ind w:left="0" w:firstLine="0"/>
      </w:pPr>
      <w:r>
        <w:t>Patientenakt geöffnet</w:t>
      </w:r>
    </w:p>
    <w:p w:rsidR="00E6507A" w:rsidRDefault="00E6507A" w:rsidP="00D8176D">
      <w:pPr>
        <w:numPr>
          <w:ilvl w:val="0"/>
          <w:numId w:val="23"/>
        </w:numPr>
        <w:tabs>
          <w:tab w:val="num" w:pos="720"/>
        </w:tabs>
        <w:spacing w:after="0"/>
        <w:ind w:left="0" w:firstLine="0"/>
      </w:pPr>
      <w:r>
        <w:t>Zielparameter vorhanden (Patienten-Spezifisch oder WHO- Standard)</w:t>
      </w:r>
    </w:p>
    <w:p w:rsidR="00E6507A" w:rsidRDefault="00E6507A" w:rsidP="00D8176D">
      <w:pPr>
        <w:numPr>
          <w:ilvl w:val="0"/>
          <w:numId w:val="23"/>
        </w:numPr>
        <w:tabs>
          <w:tab w:val="num" w:pos="720"/>
        </w:tabs>
        <w:spacing w:after="0"/>
        <w:ind w:left="0" w:firstLine="0"/>
      </w:pPr>
      <w:r>
        <w:t>Ausschließungskriterien erfasst</w:t>
      </w:r>
    </w:p>
    <w:p w:rsidR="00E6507A" w:rsidRDefault="00E6507A" w:rsidP="00D8176D">
      <w:pPr>
        <w:numPr>
          <w:ilvl w:val="0"/>
          <w:numId w:val="23"/>
        </w:numPr>
        <w:tabs>
          <w:tab w:val="num" w:pos="720"/>
        </w:tabs>
        <w:spacing w:after="0"/>
        <w:ind w:left="0" w:firstLine="0"/>
      </w:pPr>
      <w:r>
        <w:t>Der/Die Diätassistent/In befindet sich in der PatientenMaske.</w:t>
      </w:r>
    </w:p>
    <w:p w:rsidR="00E6507A" w:rsidRDefault="00E6507A" w:rsidP="00D8176D">
      <w:pPr>
        <w:rPr>
          <w:u w:val="single"/>
        </w:rPr>
      </w:pPr>
      <w:r>
        <w:rPr>
          <w:u w:val="single"/>
        </w:rPr>
        <w:t>3.2 Nachbedingung</w:t>
      </w:r>
    </w:p>
    <w:p w:rsidR="00E6507A" w:rsidRDefault="00E6507A" w:rsidP="00D8176D">
      <w:pPr>
        <w:numPr>
          <w:ilvl w:val="0"/>
          <w:numId w:val="33"/>
        </w:numPr>
        <w:tabs>
          <w:tab w:val="num" w:pos="720"/>
        </w:tabs>
        <w:spacing w:after="0"/>
        <w:ind w:left="0" w:firstLine="0"/>
      </w:pPr>
      <w:r>
        <w:t>Patienten ist ein neuer Diätplan zugeordnet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D8176D">
      <w:r>
        <w:tab/>
      </w:r>
    </w:p>
    <w:p w:rsidR="00E6507A" w:rsidRDefault="00E6507A" w:rsidP="00D8176D">
      <w:pPr>
        <w:numPr>
          <w:ilvl w:val="0"/>
          <w:numId w:val="34"/>
        </w:numPr>
        <w:tabs>
          <w:tab w:val="num" w:pos="720"/>
        </w:tabs>
        <w:spacing w:after="0"/>
        <w:ind w:left="0" w:firstLine="0"/>
      </w:pPr>
      <w:r>
        <w:t>Diätassistentin öffnet die Ansicht der Diätpläne des Patienten</w:t>
      </w:r>
    </w:p>
    <w:p w:rsidR="00E6507A" w:rsidRDefault="00E6507A" w:rsidP="00D8176D">
      <w:pPr>
        <w:numPr>
          <w:ilvl w:val="0"/>
          <w:numId w:val="34"/>
        </w:numPr>
        <w:tabs>
          <w:tab w:val="num" w:pos="720"/>
        </w:tabs>
        <w:spacing w:after="0"/>
        <w:ind w:left="0" w:firstLine="0"/>
      </w:pPr>
      <w:r>
        <w:t>Das System zeigt alle bereits vorhanden Diätpläne an und bietet eine Möglichkeit zur Erstellung eines neuen Planes</w:t>
      </w:r>
    </w:p>
    <w:p w:rsidR="00E6507A" w:rsidRDefault="00E6507A" w:rsidP="00D8176D">
      <w:pPr>
        <w:numPr>
          <w:ilvl w:val="0"/>
          <w:numId w:val="34"/>
        </w:numPr>
        <w:tabs>
          <w:tab w:val="num" w:pos="720"/>
        </w:tabs>
        <w:spacing w:after="0"/>
        <w:ind w:left="0" w:firstLine="0"/>
      </w:pPr>
      <w:r>
        <w:t>Diätassistentin wählt neuen Diätplan erstellen</w:t>
      </w:r>
    </w:p>
    <w:p w:rsidR="00E6507A" w:rsidRDefault="00E6507A" w:rsidP="00D8176D">
      <w:pPr>
        <w:numPr>
          <w:ilvl w:val="0"/>
          <w:numId w:val="34"/>
        </w:numPr>
        <w:tabs>
          <w:tab w:val="num" w:pos="720"/>
        </w:tabs>
        <w:spacing w:after="0"/>
        <w:ind w:left="0" w:firstLine="0"/>
      </w:pPr>
      <w:r>
        <w:t>Das System öffnet einen neuen leeren Diätplan</w:t>
      </w:r>
    </w:p>
    <w:p w:rsidR="00E6507A" w:rsidRDefault="00E6507A" w:rsidP="00D8176D">
      <w:pPr>
        <w:numPr>
          <w:ilvl w:val="0"/>
          <w:numId w:val="34"/>
        </w:numPr>
        <w:tabs>
          <w:tab w:val="num" w:pos="720"/>
        </w:tabs>
        <w:spacing w:after="0"/>
        <w:ind w:left="0" w:firstLine="0"/>
      </w:pPr>
      <w:r>
        <w:t>Diätassistentin öffnet Ansicht zur Auswahl der Mahlzeiten</w:t>
      </w:r>
    </w:p>
    <w:p w:rsidR="00E6507A" w:rsidRDefault="00E6507A" w:rsidP="00D8176D">
      <w:pPr>
        <w:numPr>
          <w:ilvl w:val="0"/>
          <w:numId w:val="34"/>
        </w:numPr>
        <w:tabs>
          <w:tab w:val="num" w:pos="720"/>
        </w:tabs>
        <w:spacing w:after="0"/>
        <w:ind w:left="0" w:firstLine="0"/>
      </w:pPr>
      <w:r>
        <w:t>Das System bietet eine Übersicht aller Mahlzeiten gruppiert nach Kategorie und nach Zielparametern gefiltert. Es werden nur Mahlzeiten angezeigt, die den Zielparametern genügen.</w:t>
      </w:r>
    </w:p>
    <w:p w:rsidR="00E6507A" w:rsidRDefault="00E6507A" w:rsidP="00D8176D">
      <w:pPr>
        <w:numPr>
          <w:ilvl w:val="0"/>
          <w:numId w:val="34"/>
        </w:numPr>
        <w:tabs>
          <w:tab w:val="num" w:pos="720"/>
        </w:tabs>
        <w:spacing w:after="0"/>
        <w:ind w:left="0" w:firstLine="0"/>
      </w:pPr>
      <w:r>
        <w:t>Diätassistentin wählt die gewünschte Mahlzeit aus.</w:t>
      </w:r>
    </w:p>
    <w:p w:rsidR="00E6507A" w:rsidRDefault="00E6507A" w:rsidP="00D8176D">
      <w:pPr>
        <w:numPr>
          <w:ilvl w:val="0"/>
          <w:numId w:val="34"/>
        </w:numPr>
        <w:tabs>
          <w:tab w:val="num" w:pos="720"/>
        </w:tabs>
        <w:spacing w:after="0"/>
        <w:ind w:left="0" w:firstLine="0"/>
      </w:pPr>
      <w:r>
        <w:t>Das System fügt die Mahlzeit dem Diätplan hinzu.</w:t>
      </w:r>
    </w:p>
    <w:p w:rsidR="00E6507A" w:rsidRDefault="00E6507A" w:rsidP="00D8176D">
      <w:pPr>
        <w:numPr>
          <w:ilvl w:val="0"/>
          <w:numId w:val="34"/>
        </w:numPr>
        <w:tabs>
          <w:tab w:val="num" w:pos="720"/>
        </w:tabs>
        <w:spacing w:after="0"/>
        <w:ind w:left="0" w:firstLine="0"/>
      </w:pPr>
      <w:r>
        <w:t>Diätassistentin passt die ausgewählte Mahlzeit an (zB Ändert Kaffee zu Tee), falls erwünscht.</w:t>
      </w:r>
    </w:p>
    <w:p w:rsidR="00E6507A" w:rsidRDefault="00E6507A" w:rsidP="00D8176D">
      <w:pPr>
        <w:numPr>
          <w:ilvl w:val="0"/>
          <w:numId w:val="34"/>
        </w:numPr>
        <w:tabs>
          <w:tab w:val="num" w:pos="720"/>
        </w:tabs>
        <w:spacing w:after="0"/>
        <w:ind w:left="0" w:firstLine="0"/>
      </w:pPr>
      <w:r>
        <w:t>Wiederhole Schritt 5 - 9 bis alle Mahlzeiten hinzugefügt sind</w:t>
      </w:r>
    </w:p>
    <w:p w:rsidR="00E6507A" w:rsidRDefault="00E6507A" w:rsidP="00D8176D">
      <w:pPr>
        <w:numPr>
          <w:ilvl w:val="0"/>
          <w:numId w:val="34"/>
        </w:numPr>
        <w:tabs>
          <w:tab w:val="num" w:pos="720"/>
        </w:tabs>
        <w:spacing w:after="0"/>
        <w:ind w:left="0" w:firstLine="0"/>
      </w:pPr>
      <w:r>
        <w:t>Diätassistentin speichert den Plan ab</w:t>
      </w:r>
    </w:p>
    <w:p w:rsidR="00E6507A" w:rsidRDefault="00E6507A" w:rsidP="00D8176D">
      <w:pPr>
        <w:numPr>
          <w:ilvl w:val="0"/>
          <w:numId w:val="34"/>
        </w:numPr>
        <w:tabs>
          <w:tab w:val="num" w:pos="720"/>
        </w:tabs>
        <w:spacing w:after="0"/>
        <w:ind w:left="0" w:firstLine="0"/>
      </w:pPr>
      <w:r>
        <w:t>System generiert anschließend automatisch das Rezeptbüchlein und bietet die Möglichkeit den Plan und das Rezeptbüchlein auszudrucken.</w:t>
      </w:r>
    </w:p>
    <w:p w:rsidR="00E6507A" w:rsidRDefault="00E6507A" w:rsidP="00D8176D">
      <w:pPr>
        <w:numPr>
          <w:ilvl w:val="0"/>
          <w:numId w:val="34"/>
        </w:numPr>
        <w:tabs>
          <w:tab w:val="num" w:pos="720"/>
        </w:tabs>
        <w:spacing w:after="0"/>
        <w:ind w:left="0" w:firstLine="0"/>
      </w:pPr>
      <w:r>
        <w:t>Diätassistentin druckt die vorgeschlagenen Dokumente aus und händigt sie dem Patienten aus.</w:t>
      </w:r>
      <w:r>
        <w:tab/>
      </w:r>
    </w:p>
    <w:p w:rsidR="00F75DEC" w:rsidRDefault="00E6507A" w:rsidP="00D8176D">
      <w:pPr>
        <w:rPr>
          <w:u w:val="single"/>
        </w:rPr>
      </w:pPr>
      <w:r>
        <w:rPr>
          <w:u w:val="single"/>
        </w:rPr>
        <w:t>4.2 Alternativablauf</w:t>
      </w:r>
    </w:p>
    <w:p w:rsidR="00F75DEC" w:rsidRDefault="00F75DEC" w:rsidP="00D8176D">
      <w:r w:rsidRPr="00F75DEC">
        <w:t>2a</w:t>
      </w:r>
      <w:r>
        <w:t xml:space="preserve">) System zeigt keine vorhandenen Diätpläne an. Weiter bei 3. </w:t>
      </w:r>
    </w:p>
    <w:p w:rsidR="00EF6C2B" w:rsidRPr="00F75DEC" w:rsidRDefault="00EF6C2B" w:rsidP="00D8176D"/>
    <w:p w:rsidR="00E6507A" w:rsidRDefault="00E6507A" w:rsidP="00D8176D">
      <w:r>
        <w:t>6a) Es ist keine Mahlzeit vorhanden</w:t>
      </w:r>
    </w:p>
    <w:p w:rsidR="00E6507A" w:rsidRDefault="00E6507A" w:rsidP="00D8176D">
      <w:r>
        <w:t>1. Es muss eine neue Mahlzeit angelegt werden (anderer UseCase)</w:t>
      </w:r>
    </w:p>
    <w:p w:rsidR="00E6507A" w:rsidRDefault="00E6507A" w:rsidP="00D8176D">
      <w:r>
        <w:t xml:space="preserve">    6b) Keine Malhzeiten werden angezeigt da alle Zielparamter außerhalb der Toleranzwerte sind</w:t>
      </w:r>
    </w:p>
    <w:p w:rsidR="006578D4" w:rsidRDefault="00E6507A" w:rsidP="00D8176D">
      <w:r>
        <w:tab/>
        <w:t>1. Es  muss eine neue Mahlzeit erstelllt werden</w:t>
      </w:r>
    </w:p>
    <w:p w:rsidR="00E6507A" w:rsidRPr="006578D4" w:rsidRDefault="00E6507A" w:rsidP="00D8176D">
      <w:r>
        <w:rPr>
          <w:u w:val="single"/>
        </w:rPr>
        <w:lastRenderedPageBreak/>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t>Einmalig bei jedem neuen Patienten.</w:t>
      </w:r>
    </w:p>
    <w:p w:rsidR="00E6507A" w:rsidRDefault="00E6507A" w:rsidP="00D8176D">
      <w:r>
        <w:t>mehrmals täglich</w:t>
      </w:r>
    </w:p>
    <w:p w:rsidR="00E6507A" w:rsidRDefault="00E6507A" w:rsidP="00D8176D"/>
    <w:p w:rsidR="00E6507A" w:rsidRDefault="00E6507A" w:rsidP="00D8176D">
      <w:pPr>
        <w:rPr>
          <w:u w:val="single"/>
        </w:rPr>
      </w:pPr>
      <w:r>
        <w:rPr>
          <w:u w:val="single"/>
        </w:rPr>
        <w:t>8. Offene Punkte</w:t>
      </w:r>
    </w:p>
    <w:p w:rsidR="00E6507A" w:rsidRDefault="00E6507A" w:rsidP="006F2053">
      <w:pPr>
        <w:numPr>
          <w:ilvl w:val="0"/>
          <w:numId w:val="35"/>
        </w:numPr>
        <w:tabs>
          <w:tab w:val="num" w:pos="720"/>
        </w:tabs>
        <w:spacing w:after="0"/>
        <w:ind w:left="0" w:firstLine="0"/>
      </w:pPr>
      <w:r>
        <w:t>Werden Mahlzeiten zentral gespeichert oder nur für den aktuellen Patienten erstellt und gespeichert?</w:t>
      </w:r>
    </w:p>
    <w:p w:rsidR="00E6507A" w:rsidRDefault="00E6507A" w:rsidP="006F2053">
      <w:pPr>
        <w:numPr>
          <w:ilvl w:val="0"/>
          <w:numId w:val="35"/>
        </w:numPr>
        <w:tabs>
          <w:tab w:val="num" w:pos="720"/>
        </w:tabs>
        <w:spacing w:after="0"/>
        <w:ind w:left="0" w:firstLine="0"/>
      </w:pPr>
      <w:r>
        <w:t>Mahlzeit: Nur Tageszeit oder Mini Speiseplan?</w:t>
      </w:r>
    </w:p>
    <w:p w:rsidR="00E6507A" w:rsidRDefault="00E6507A" w:rsidP="00D8176D"/>
    <w:p w:rsidR="00E6507A" w:rsidRDefault="00A2289E" w:rsidP="00A2289E">
      <w:pPr>
        <w:pStyle w:val="berschrift4"/>
      </w:pPr>
      <w:r>
        <w:t>Kontrakte</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Arial" w:eastAsia="Times New Roman" w:hAnsi="Arial" w:cs="Arial"/>
          <w:b/>
          <w:bCs/>
          <w:color w:val="000000"/>
          <w:lang w:eastAsia="de-AT"/>
        </w:rPr>
        <w:t>Operation: makeNewDietaryPlan(in startDate:Date, in endDate:Date, in patientObj:Patient)</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Querverweis:</w:t>
      </w:r>
      <w:r w:rsidRPr="00876860">
        <w:rPr>
          <w:rFonts w:ascii="Arial" w:eastAsia="Times New Roman" w:hAnsi="Arial" w:cs="Arial"/>
          <w:color w:val="000000"/>
          <w:lang w:eastAsia="de-AT"/>
        </w:rPr>
        <w:t xml:space="preserve"> UseCase Diätplan erstellen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Vorbedingung: </w:t>
      </w:r>
    </w:p>
    <w:p w:rsidR="00876860" w:rsidRPr="00876860" w:rsidRDefault="00876860" w:rsidP="00E47BE4">
      <w:pPr>
        <w:numPr>
          <w:ilvl w:val="0"/>
          <w:numId w:val="188"/>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Patientenobjekt patientObj existiert</w:t>
      </w:r>
    </w:p>
    <w:p w:rsidR="00876860" w:rsidRPr="00876860" w:rsidRDefault="00876860" w:rsidP="00E47BE4">
      <w:pPr>
        <w:numPr>
          <w:ilvl w:val="0"/>
          <w:numId w:val="188"/>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 xml:space="preserve">es existiert ein Parameterset Objekt patientObj.targetParameterset </w:t>
      </w:r>
    </w:p>
    <w:p w:rsidR="00876860" w:rsidRPr="00876860" w:rsidRDefault="00876860" w:rsidP="00E47BE4">
      <w:pPr>
        <w:numPr>
          <w:ilvl w:val="0"/>
          <w:numId w:val="188"/>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startDate&gt;=currentDate</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Nachbedingung: </w:t>
      </w:r>
    </w:p>
    <w:p w:rsidR="00876860" w:rsidRPr="00876860" w:rsidRDefault="00876860" w:rsidP="00E47BE4">
      <w:pPr>
        <w:numPr>
          <w:ilvl w:val="0"/>
          <w:numId w:val="189"/>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Es wurde eine Instanz DietaryPlan dipla erzeugt</w:t>
      </w:r>
    </w:p>
    <w:p w:rsidR="00876860" w:rsidRPr="00876860" w:rsidRDefault="00876860" w:rsidP="00E47BE4">
      <w:pPr>
        <w:numPr>
          <w:ilvl w:val="0"/>
          <w:numId w:val="189"/>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dipla wurde mit patientObj assoziiert</w:t>
      </w:r>
    </w:p>
    <w:p w:rsidR="00876860" w:rsidRPr="00876860" w:rsidRDefault="00876860" w:rsidP="00E47BE4">
      <w:pPr>
        <w:numPr>
          <w:ilvl w:val="0"/>
          <w:numId w:val="189"/>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dipla.creationDate=currentDate</w:t>
      </w:r>
    </w:p>
    <w:p w:rsidR="00876860" w:rsidRPr="00876860" w:rsidRDefault="00876860" w:rsidP="00E47BE4">
      <w:pPr>
        <w:numPr>
          <w:ilvl w:val="0"/>
          <w:numId w:val="189"/>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dipla.startDate und dipla.endDate sind gesetzt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Operation: checkValidityPeriod(Date startDate, Date endDate) : Boolean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Querverweis: </w:t>
      </w:r>
      <w:r w:rsidRPr="00876860">
        <w:rPr>
          <w:rFonts w:ascii="Arial" w:eastAsia="Times New Roman" w:hAnsi="Arial" w:cs="Arial"/>
          <w:color w:val="000000"/>
          <w:lang w:eastAsia="de-AT"/>
        </w:rPr>
        <w:t>UseCaseDiätplan erstellen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190"/>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lastRenderedPageBreak/>
        <w:t>dipla.startDate != null</w:t>
      </w:r>
    </w:p>
    <w:p w:rsidR="00876860" w:rsidRPr="00876860" w:rsidRDefault="00876860" w:rsidP="00E47BE4">
      <w:pPr>
        <w:numPr>
          <w:ilvl w:val="0"/>
          <w:numId w:val="190"/>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dipla.endDate != null</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191"/>
        </w:numPr>
        <w:spacing w:before="100" w:beforeAutospacing="1" w:after="100" w:afterAutospacing="1" w:line="240" w:lineRule="auto"/>
        <w:textAlignment w:val="baseline"/>
        <w:rPr>
          <w:rFonts w:ascii="Arial" w:eastAsia="Times New Roman" w:hAnsi="Arial" w:cs="Arial"/>
          <w:color w:val="000000"/>
          <w:sz w:val="28"/>
          <w:szCs w:val="28"/>
          <w:lang w:eastAsia="de-AT"/>
        </w:rPr>
      </w:pPr>
      <w:r w:rsidRPr="00876860">
        <w:rPr>
          <w:rFonts w:ascii="Arial" w:eastAsia="Times New Roman" w:hAnsi="Arial" w:cs="Arial"/>
          <w:color w:val="000000"/>
          <w:lang w:eastAsia="de-AT"/>
        </w:rPr>
        <w:t>dipla.startDate &lt;= dipla.endDate (Diätplan kann auch für einen Tag gültig sein)</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Operation: showMealList(MealCode mCode): ListOfMeals</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Querverweis: </w:t>
      </w:r>
      <w:r w:rsidRPr="00876860">
        <w:rPr>
          <w:rFonts w:ascii="Arial" w:eastAsia="Times New Roman" w:hAnsi="Arial" w:cs="Arial"/>
          <w:color w:val="000000"/>
          <w:lang w:eastAsia="de-AT"/>
        </w:rPr>
        <w:t>UseCase Diätplan erstellen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192"/>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dipla.checkValidityPeriod==true</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193"/>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für jedes Meal mealObj in der ListOfMeals gilt:</w:t>
      </w:r>
      <w:r w:rsidRPr="00876860">
        <w:rPr>
          <w:rFonts w:ascii="Arial" w:eastAsia="Times New Roman" w:hAnsi="Arial" w:cs="Arial"/>
          <w:color w:val="000000"/>
          <w:lang w:eastAsia="de-AT"/>
        </w:rPr>
        <w:br/>
        <w:t>mealObj.MealCode==mCode AND mealObj.checkWithParamters()==true</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Operation:  addNewMealLine(in mID:MealID, in dateToConsume:Date)</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 xml:space="preserve">Querverweis: </w:t>
      </w:r>
      <w:r w:rsidRPr="00876860">
        <w:rPr>
          <w:rFonts w:ascii="Arial" w:eastAsia="Times New Roman" w:hAnsi="Arial" w:cs="Arial"/>
          <w:color w:val="000000"/>
          <w:lang w:eastAsia="de-AT"/>
        </w:rPr>
        <w:t>UseCase Diätplan erstellen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194"/>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Diätplan Objekt dipla wurde instanziiert</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195"/>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Ein ListOfMealItem Objekt dipla.lomli existiert</w:t>
      </w:r>
    </w:p>
    <w:p w:rsidR="00876860" w:rsidRPr="00876860" w:rsidRDefault="00876860" w:rsidP="00E47BE4">
      <w:pPr>
        <w:numPr>
          <w:ilvl w:val="0"/>
          <w:numId w:val="195"/>
        </w:numPr>
        <w:spacing w:before="100" w:beforeAutospacing="1" w:after="100" w:afterAutospacing="1" w:line="240" w:lineRule="auto"/>
        <w:textAlignment w:val="baseline"/>
        <w:rPr>
          <w:rFonts w:ascii="Arial" w:eastAsia="Times New Roman" w:hAnsi="Arial" w:cs="Arial"/>
          <w:color w:val="000000"/>
          <w:lang w:eastAsia="de-AT"/>
        </w:rPr>
      </w:pPr>
      <w:r w:rsidRPr="00876860">
        <w:rPr>
          <w:rFonts w:ascii="Arial" w:eastAsia="Times New Roman" w:hAnsi="Arial" w:cs="Arial"/>
          <w:color w:val="000000"/>
          <w:lang w:eastAsia="de-AT"/>
        </w:rPr>
        <w:t>dipla.lomli enthält einen neuen Eintrag mit Meal m mit m.MealID==mId AND dateToConsume != null AND dateToConsume &gt;= dipla.startDate AND dateToConsume&lt;= dipla.endDate</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Operation: costumizeMeal(in mLId:MealLineID, in customizedMeal:Meal)</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lastRenderedPageBreak/>
        <w:br/>
      </w:r>
      <w:r w:rsidRPr="00876860">
        <w:rPr>
          <w:rFonts w:ascii="Arial" w:eastAsia="Times New Roman" w:hAnsi="Arial" w:cs="Arial"/>
          <w:b/>
          <w:bCs/>
          <w:color w:val="000000"/>
          <w:lang w:eastAsia="de-AT"/>
        </w:rPr>
        <w:t xml:space="preserve">Querverweis: </w:t>
      </w:r>
      <w:r w:rsidRPr="00876860">
        <w:rPr>
          <w:rFonts w:ascii="Arial" w:eastAsia="Times New Roman" w:hAnsi="Arial" w:cs="Arial"/>
          <w:color w:val="000000"/>
          <w:lang w:eastAsia="de-AT"/>
        </w:rPr>
        <w:t>UseCase Diätplan erstellen</w:t>
      </w: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Vorbedingung:</w:t>
      </w:r>
    </w:p>
    <w:p w:rsidR="00876860" w:rsidRPr="00876860" w:rsidRDefault="00876860" w:rsidP="00E47BE4">
      <w:pPr>
        <w:numPr>
          <w:ilvl w:val="0"/>
          <w:numId w:val="196"/>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es existiert ein MealList Objekt meallist</w:t>
      </w:r>
    </w:p>
    <w:p w:rsidR="00876860" w:rsidRPr="00876860" w:rsidRDefault="00876860" w:rsidP="00E47BE4">
      <w:pPr>
        <w:numPr>
          <w:ilvl w:val="0"/>
          <w:numId w:val="196"/>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meallist.hasMeal(customizedMeal)==true</w:t>
      </w:r>
    </w:p>
    <w:p w:rsidR="00876860" w:rsidRPr="00876860" w:rsidRDefault="00876860" w:rsidP="00E47BE4">
      <w:pPr>
        <w:numPr>
          <w:ilvl w:val="0"/>
          <w:numId w:val="196"/>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es existiert ein Diätplan Objekt dipla</w:t>
      </w:r>
    </w:p>
    <w:p w:rsidR="00876860" w:rsidRPr="00876860" w:rsidRDefault="00876860" w:rsidP="00E47BE4">
      <w:pPr>
        <w:numPr>
          <w:ilvl w:val="0"/>
          <w:numId w:val="196"/>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es existiert eine ListOfMealLines dipla.lomli</w:t>
      </w:r>
    </w:p>
    <w:p w:rsidR="00876860" w:rsidRPr="00876860" w:rsidRDefault="00876860" w:rsidP="00876860">
      <w:pPr>
        <w:spacing w:after="0" w:line="240" w:lineRule="auto"/>
        <w:rPr>
          <w:rFonts w:ascii="Times New Roman" w:eastAsia="Times New Roman" w:hAnsi="Times New Roman" w:cs="Times New Roman"/>
          <w:color w:val="000000"/>
          <w:sz w:val="27"/>
          <w:szCs w:val="27"/>
          <w:lang w:eastAsia="de-AT"/>
        </w:rPr>
      </w:pPr>
      <w:r w:rsidRPr="00876860">
        <w:rPr>
          <w:rFonts w:ascii="Times New Roman" w:eastAsia="Times New Roman" w:hAnsi="Times New Roman" w:cs="Times New Roman"/>
          <w:color w:val="000000"/>
          <w:sz w:val="27"/>
          <w:szCs w:val="27"/>
          <w:lang w:eastAsia="de-AT"/>
        </w:rPr>
        <w:br/>
      </w:r>
      <w:r w:rsidRPr="00876860">
        <w:rPr>
          <w:rFonts w:ascii="Times New Roman" w:eastAsia="Times New Roman" w:hAnsi="Times New Roman" w:cs="Times New Roman"/>
          <w:color w:val="000000"/>
          <w:sz w:val="27"/>
          <w:szCs w:val="27"/>
          <w:lang w:eastAsia="de-AT"/>
        </w:rPr>
        <w:br/>
      </w:r>
      <w:r w:rsidRPr="00876860">
        <w:rPr>
          <w:rFonts w:ascii="Arial" w:eastAsia="Times New Roman" w:hAnsi="Arial" w:cs="Arial"/>
          <w:b/>
          <w:bCs/>
          <w:color w:val="000000"/>
          <w:lang w:eastAsia="de-AT"/>
        </w:rPr>
        <w:t>Nachbedingung:</w:t>
      </w:r>
    </w:p>
    <w:p w:rsidR="00876860" w:rsidRPr="00876860" w:rsidRDefault="00876860" w:rsidP="00E47BE4">
      <w:pPr>
        <w:numPr>
          <w:ilvl w:val="0"/>
          <w:numId w:val="197"/>
        </w:numPr>
        <w:spacing w:before="100" w:beforeAutospacing="1" w:after="100" w:afterAutospacing="1" w:line="240" w:lineRule="auto"/>
        <w:textAlignment w:val="baseline"/>
        <w:rPr>
          <w:rFonts w:ascii="Arial" w:eastAsia="Times New Roman" w:hAnsi="Arial" w:cs="Arial"/>
          <w:b/>
          <w:bCs/>
          <w:color w:val="000000"/>
          <w:lang w:eastAsia="de-AT"/>
        </w:rPr>
      </w:pPr>
      <w:r w:rsidRPr="00876860">
        <w:rPr>
          <w:rFonts w:ascii="Arial" w:eastAsia="Times New Roman" w:hAnsi="Arial" w:cs="Arial"/>
          <w:color w:val="000000"/>
          <w:lang w:eastAsia="de-AT"/>
        </w:rPr>
        <w:t>checkMealLineWithParameters(ml:MealLine)==true</w:t>
      </w:r>
    </w:p>
    <w:p w:rsidR="00876860" w:rsidRPr="00876860" w:rsidRDefault="00876860" w:rsidP="00E47BE4">
      <w:pPr>
        <w:numPr>
          <w:ilvl w:val="0"/>
          <w:numId w:val="197"/>
        </w:numPr>
        <w:spacing w:before="100" w:beforeAutospacing="1" w:after="100" w:afterAutospacing="1" w:line="240" w:lineRule="auto"/>
        <w:textAlignment w:val="baseline"/>
        <w:rPr>
          <w:rFonts w:ascii="Arial" w:eastAsia="Times New Roman" w:hAnsi="Arial" w:cs="Arial"/>
          <w:b/>
          <w:bCs/>
          <w:color w:val="000000"/>
          <w:lang w:val="en-AU" w:eastAsia="de-AT"/>
        </w:rPr>
      </w:pPr>
      <w:r w:rsidRPr="00876860">
        <w:rPr>
          <w:rFonts w:ascii="Arial" w:eastAsia="Times New Roman" w:hAnsi="Arial" w:cs="Arial"/>
          <w:color w:val="000000"/>
          <w:lang w:val="en-AU" w:eastAsia="de-AT"/>
        </w:rPr>
        <w:t>dipla.lomli.getByID(mLId).meal=customizedMeal</w:t>
      </w:r>
    </w:p>
    <w:p w:rsidR="00E6507A" w:rsidRPr="00876860" w:rsidRDefault="00E6507A" w:rsidP="00D8176D">
      <w:pPr>
        <w:rPr>
          <w:b/>
          <w:bCs/>
          <w:lang w:val="en-AU"/>
        </w:rPr>
      </w:pPr>
    </w:p>
    <w:p w:rsidR="00A2289E" w:rsidRDefault="00A2289E" w:rsidP="00A2289E">
      <w:pPr>
        <w:pStyle w:val="berschrift4"/>
      </w:pPr>
      <w:r>
        <w:t>Sequenzdiagramme</w:t>
      </w:r>
    </w:p>
    <w:p w:rsidR="00B5114E" w:rsidRDefault="00B5114E" w:rsidP="00D8176D">
      <w:pPr>
        <w:rPr>
          <w:noProof/>
          <w:lang w:eastAsia="de-AT"/>
        </w:rPr>
      </w:pPr>
    </w:p>
    <w:p w:rsidR="00E6507A" w:rsidRDefault="00106034" w:rsidP="00D8176D">
      <w:pPr>
        <w:rPr>
          <w:b/>
          <w:bCs/>
        </w:rPr>
      </w:pPr>
      <w:r>
        <w:rPr>
          <w:noProof/>
          <w:lang w:eastAsia="de-AT"/>
        </w:rPr>
        <w:drawing>
          <wp:inline distT="0" distB="0" distL="0" distR="0" wp14:anchorId="6BA6877F" wp14:editId="6EA8F211">
            <wp:extent cx="5524500" cy="5117053"/>
            <wp:effectExtent l="0" t="0" r="0" b="0"/>
            <wp:docPr id="7" name="Grafik 7" descr="C:\Users\Manuel\Documents\eclipse\Easy Diet\doc\Sequenzdiagramme\Diätplan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nuel\Documents\eclipse\Easy Diet\doc\Sequenzdiagramme\Diätplan_erstellen.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55" t="7554" r="22020" b="15647"/>
                    <a:stretch/>
                  </pic:blipFill>
                  <pic:spPr bwMode="auto">
                    <a:xfrm>
                      <a:off x="0" y="0"/>
                      <a:ext cx="5524500" cy="5117053"/>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pStyle w:val="berschrift3"/>
        <w:ind w:left="0" w:firstLine="0"/>
      </w:pPr>
      <w:bookmarkStart w:id="89" w:name="_Toc288989149"/>
      <w:r>
        <w:lastRenderedPageBreak/>
        <w:t>Diätplan anpassen</w:t>
      </w:r>
      <w:bookmarkEnd w:id="89"/>
    </w:p>
    <w:p w:rsidR="00E6507A" w:rsidRDefault="00E6507A" w:rsidP="00D8176D">
      <w:pPr>
        <w:rPr>
          <w:u w:val="single"/>
        </w:rPr>
      </w:pPr>
      <w:r>
        <w:rPr>
          <w:u w:val="single"/>
        </w:rPr>
        <w:t>1. Kurzbeschreibung</w:t>
      </w:r>
    </w:p>
    <w:p w:rsidR="00E6507A" w:rsidRDefault="00E6507A" w:rsidP="00D8176D">
      <w:r>
        <w:t>Anpassen eines bereits vorhanden Diätplanes.</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6F2053">
      <w:pPr>
        <w:numPr>
          <w:ilvl w:val="0"/>
          <w:numId w:val="36"/>
        </w:numPr>
        <w:tabs>
          <w:tab w:val="num" w:pos="720"/>
        </w:tabs>
        <w:spacing w:after="0"/>
        <w:ind w:left="0" w:firstLine="0"/>
      </w:pPr>
      <w:r>
        <w:t>Diätassistentin</w:t>
      </w:r>
    </w:p>
    <w:p w:rsidR="00E6507A" w:rsidRDefault="00E6507A" w:rsidP="00D8176D"/>
    <w:p w:rsidR="00E6507A" w:rsidRPr="006578D4" w:rsidRDefault="006578D4" w:rsidP="00D8176D">
      <w:pPr>
        <w:rPr>
          <w:u w:val="single"/>
        </w:rPr>
      </w:pPr>
      <w:r>
        <w:rPr>
          <w:u w:val="single"/>
        </w:rPr>
        <w:t>2.2 Stakeholder</w:t>
      </w:r>
    </w:p>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will dem Patienten einen idealen Speiseplan zur Verfügung stellen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möchte einen Speiseplan, bei dem Rezepte dabei sind, die er auch mag</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6F2053">
      <w:pPr>
        <w:numPr>
          <w:ilvl w:val="0"/>
          <w:numId w:val="37"/>
        </w:numPr>
        <w:tabs>
          <w:tab w:val="num" w:pos="720"/>
        </w:tabs>
        <w:spacing w:after="0"/>
        <w:ind w:left="0" w:firstLine="0"/>
      </w:pPr>
      <w:r>
        <w:t>Patient ist mit aktuellem Plan unzufrieden, verträgt ein Nahrungsmittel nicht, oder aufgrund einer anderen Parameteränderung muss der Diätplan geändert werden</w:t>
      </w:r>
    </w:p>
    <w:p w:rsidR="00E6507A" w:rsidRDefault="00E6507A" w:rsidP="006F2053">
      <w:pPr>
        <w:numPr>
          <w:ilvl w:val="0"/>
          <w:numId w:val="37"/>
        </w:numPr>
        <w:tabs>
          <w:tab w:val="num" w:pos="720"/>
        </w:tabs>
        <w:spacing w:after="0"/>
        <w:ind w:left="0" w:firstLine="0"/>
      </w:pPr>
      <w:r>
        <w:t>Diätassistentin ist im System eingeloggt</w:t>
      </w:r>
    </w:p>
    <w:p w:rsidR="00E6507A" w:rsidRDefault="00E6507A" w:rsidP="006F2053">
      <w:pPr>
        <w:numPr>
          <w:ilvl w:val="0"/>
          <w:numId w:val="37"/>
        </w:numPr>
        <w:tabs>
          <w:tab w:val="num" w:pos="720"/>
        </w:tabs>
        <w:spacing w:after="0"/>
        <w:ind w:left="0" w:firstLine="0"/>
      </w:pPr>
      <w:r>
        <w:t>Patientenakte ist bereits geöffnet</w:t>
      </w:r>
    </w:p>
    <w:p w:rsidR="00E6507A" w:rsidRDefault="00E6507A" w:rsidP="00D8176D"/>
    <w:p w:rsidR="00E6507A" w:rsidRDefault="00E6507A" w:rsidP="00D8176D">
      <w:pPr>
        <w:rPr>
          <w:u w:val="single"/>
        </w:rPr>
      </w:pPr>
      <w:r>
        <w:rPr>
          <w:u w:val="single"/>
        </w:rPr>
        <w:t>3.2 Nachbedingung</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6F2053">
      <w:pPr>
        <w:numPr>
          <w:ilvl w:val="0"/>
          <w:numId w:val="38"/>
        </w:numPr>
        <w:tabs>
          <w:tab w:val="num" w:pos="720"/>
        </w:tabs>
        <w:spacing w:after="0"/>
        <w:ind w:left="0" w:firstLine="0"/>
      </w:pPr>
      <w:r>
        <w:t>Diätassistentin öffnet die Ansicht zum Anpassen eines Diätplans.</w:t>
      </w:r>
    </w:p>
    <w:p w:rsidR="00E6507A" w:rsidRDefault="00E6507A" w:rsidP="006F2053">
      <w:pPr>
        <w:numPr>
          <w:ilvl w:val="0"/>
          <w:numId w:val="38"/>
        </w:numPr>
        <w:tabs>
          <w:tab w:val="num" w:pos="720"/>
        </w:tabs>
        <w:spacing w:after="0"/>
        <w:ind w:left="0" w:firstLine="0"/>
      </w:pPr>
      <w:r>
        <w:t xml:space="preserve">System liefert eine Ansicht mit dem bereits bestehenden Diätplan zurück. </w:t>
      </w:r>
    </w:p>
    <w:p w:rsidR="00E6507A" w:rsidRDefault="00E6507A" w:rsidP="006F2053">
      <w:pPr>
        <w:numPr>
          <w:ilvl w:val="0"/>
          <w:numId w:val="38"/>
        </w:numPr>
        <w:tabs>
          <w:tab w:val="num" w:pos="720"/>
        </w:tabs>
        <w:spacing w:after="0"/>
        <w:ind w:left="0" w:firstLine="0"/>
      </w:pPr>
      <w:r>
        <w:t>Diätassistentin ändert die gewünschten Einträge für die entsprechende Mahlzeit.</w:t>
      </w:r>
    </w:p>
    <w:p w:rsidR="00E6507A" w:rsidRDefault="00E6507A" w:rsidP="006F2053">
      <w:pPr>
        <w:numPr>
          <w:ilvl w:val="0"/>
          <w:numId w:val="38"/>
        </w:numPr>
        <w:tabs>
          <w:tab w:val="num" w:pos="720"/>
        </w:tabs>
        <w:spacing w:after="0"/>
        <w:ind w:left="0" w:firstLine="0"/>
      </w:pPr>
      <w:r>
        <w:t>Wiederhole Schritt 3 bis Diätassistentin mit Änderung des Plans fertig ist.</w:t>
      </w:r>
    </w:p>
    <w:p w:rsidR="00E6507A" w:rsidRDefault="00E6507A" w:rsidP="006F2053">
      <w:pPr>
        <w:numPr>
          <w:ilvl w:val="0"/>
          <w:numId w:val="38"/>
        </w:numPr>
        <w:tabs>
          <w:tab w:val="num" w:pos="720"/>
        </w:tabs>
        <w:spacing w:after="0"/>
        <w:ind w:left="0" w:firstLine="0"/>
      </w:pPr>
      <w:r>
        <w:t>Diätassistentin speichert den geänderten Plan und schließt das aktuelle Formular.</w:t>
      </w:r>
    </w:p>
    <w:p w:rsidR="006578D4" w:rsidRDefault="006578D4">
      <w:pPr>
        <w:rPr>
          <w:u w:val="single"/>
        </w:rPr>
      </w:pPr>
      <w:r>
        <w:rPr>
          <w:u w:val="single"/>
        </w:rPr>
        <w:br w:type="page"/>
      </w:r>
    </w:p>
    <w:p w:rsidR="00E6507A" w:rsidRDefault="00E6507A" w:rsidP="00D8176D">
      <w:pPr>
        <w:rPr>
          <w:u w:val="single"/>
        </w:rPr>
      </w:pPr>
      <w:r>
        <w:rPr>
          <w:u w:val="single"/>
        </w:rPr>
        <w:lastRenderedPageBreak/>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D62706" w:rsidP="00D8176D">
      <w:pPr>
        <w:pStyle w:val="berschrift3"/>
        <w:ind w:left="0" w:firstLine="0"/>
      </w:pPr>
      <w:bookmarkStart w:id="90" w:name="_Toc288989150"/>
      <w:r>
        <w:t>Generieren und Anzeigen der Soll/Ist Analyse</w:t>
      </w:r>
      <w:bookmarkEnd w:id="90"/>
    </w:p>
    <w:p w:rsidR="00E6507A" w:rsidRDefault="00E6507A" w:rsidP="00D8176D">
      <w:pPr>
        <w:rPr>
          <w:u w:val="single"/>
        </w:rPr>
      </w:pPr>
      <w:r>
        <w:rPr>
          <w:u w:val="single"/>
        </w:rPr>
        <w:t>1. Kurzbeschreibung</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8B12D6" w:rsidP="006F2053">
      <w:pPr>
        <w:numPr>
          <w:ilvl w:val="0"/>
          <w:numId w:val="39"/>
        </w:numPr>
        <w:tabs>
          <w:tab w:val="num" w:pos="720"/>
        </w:tabs>
        <w:spacing w:after="0"/>
        <w:ind w:left="0" w:firstLine="0"/>
      </w:pPr>
      <w:r>
        <w:t>Patient</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6"/>
        <w:gridCol w:w="4636"/>
      </w:tblGrid>
      <w:tr w:rsidR="00E6507A" w:rsidTr="008B12D6">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8B12D6" w:rsidTr="008B12D6">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2D6" w:rsidRDefault="008B12D6">
            <w:pPr>
              <w:spacing w:line="0" w:lineRule="atLeast"/>
              <w:rPr>
                <w:sz w:val="24"/>
                <w:szCs w:val="24"/>
              </w:rPr>
            </w:pPr>
            <w:r>
              <w:rPr>
                <w:rFonts w:ascii="Arial" w:hAnsi="Arial" w:cs="Arial"/>
                <w:color w:val="000000"/>
              </w:rPr>
              <w:t>Diätassistentin</w:t>
            </w:r>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2D6" w:rsidRDefault="008B12D6">
            <w:pPr>
              <w:pStyle w:val="StandardWeb"/>
              <w:spacing w:before="0" w:beforeAutospacing="0" w:after="0" w:afterAutospacing="0" w:line="0" w:lineRule="atLeast"/>
              <w:ind w:hanging="30"/>
            </w:pPr>
            <w:r>
              <w:rPr>
                <w:rFonts w:ascii="Arial" w:hAnsi="Arial" w:cs="Arial"/>
                <w:color w:val="000000"/>
                <w:sz w:val="22"/>
                <w:szCs w:val="22"/>
              </w:rPr>
              <w:t>möchte den Verlauf der zu Überwachenden Parameter klar ersichtlich haben und bei speziellen Patienten auch von daheim aus überwachen können</w:t>
            </w:r>
          </w:p>
        </w:tc>
      </w:tr>
      <w:tr w:rsidR="008B12D6" w:rsidTr="008B12D6">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2D6" w:rsidRDefault="008B12D6">
            <w:pPr>
              <w:spacing w:line="0" w:lineRule="atLeast"/>
              <w:rPr>
                <w:sz w:val="24"/>
                <w:szCs w:val="24"/>
              </w:rPr>
            </w:pPr>
            <w:r>
              <w:rPr>
                <w:rFonts w:ascii="Arial" w:hAnsi="Arial" w:cs="Arial"/>
                <w:color w:val="000000"/>
              </w:rPr>
              <w:t>Patient</w:t>
            </w:r>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2D6" w:rsidRDefault="008B12D6">
            <w:pPr>
              <w:spacing w:line="0" w:lineRule="atLeast"/>
              <w:rPr>
                <w:sz w:val="24"/>
                <w:szCs w:val="24"/>
              </w:rPr>
            </w:pPr>
            <w:r>
              <w:rPr>
                <w:rFonts w:ascii="Arial" w:hAnsi="Arial" w:cs="Arial"/>
                <w:color w:val="000000"/>
              </w:rPr>
              <w:t>Hat jederzeit Zugriff über das Web auf seinen Diätfortschritt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8B12D6" w:rsidRPr="008B12D6" w:rsidRDefault="008B12D6" w:rsidP="00E47BE4">
      <w:pPr>
        <w:numPr>
          <w:ilvl w:val="0"/>
          <w:numId w:val="163"/>
        </w:numPr>
        <w:spacing w:before="100" w:beforeAutospacing="1" w:after="100" w:afterAutospacing="1" w:line="240" w:lineRule="auto"/>
        <w:textAlignment w:val="baseline"/>
        <w:rPr>
          <w:rFonts w:ascii="Arial" w:eastAsia="Times New Roman" w:hAnsi="Arial" w:cs="Arial"/>
          <w:color w:val="000000"/>
          <w:lang w:eastAsia="de-AT"/>
        </w:rPr>
      </w:pPr>
      <w:r w:rsidRPr="008B12D6">
        <w:rPr>
          <w:rFonts w:ascii="Arial" w:eastAsia="Times New Roman" w:hAnsi="Arial" w:cs="Arial"/>
          <w:color w:val="000000"/>
          <w:lang w:eastAsia="de-AT"/>
        </w:rPr>
        <w:t xml:space="preserve">Patient ist im System eingeloggt </w:t>
      </w:r>
    </w:p>
    <w:p w:rsidR="008B12D6" w:rsidRPr="008B12D6" w:rsidRDefault="008B12D6" w:rsidP="00E47BE4">
      <w:pPr>
        <w:numPr>
          <w:ilvl w:val="0"/>
          <w:numId w:val="163"/>
        </w:numPr>
        <w:spacing w:before="100" w:beforeAutospacing="1" w:after="100" w:afterAutospacing="1" w:line="240" w:lineRule="auto"/>
        <w:textAlignment w:val="baseline"/>
        <w:rPr>
          <w:rFonts w:ascii="Arial" w:eastAsia="Times New Roman" w:hAnsi="Arial" w:cs="Arial"/>
          <w:color w:val="000000"/>
          <w:lang w:eastAsia="de-AT"/>
        </w:rPr>
      </w:pPr>
      <w:r w:rsidRPr="008B12D6">
        <w:rPr>
          <w:rFonts w:ascii="Arial" w:eastAsia="Times New Roman" w:hAnsi="Arial" w:cs="Arial"/>
          <w:color w:val="000000"/>
          <w:lang w:eastAsia="de-AT"/>
        </w:rPr>
        <w:lastRenderedPageBreak/>
        <w:t>Min ein Ist-Parameterset vorhanden</w:t>
      </w:r>
    </w:p>
    <w:p w:rsidR="00E6507A" w:rsidRDefault="00E6507A" w:rsidP="00D8176D">
      <w:pPr>
        <w:rPr>
          <w:u w:val="single"/>
        </w:rPr>
      </w:pPr>
      <w:r>
        <w:rPr>
          <w:u w:val="single"/>
        </w:rPr>
        <w:t>3.2 Nachbedingung</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333E19" w:rsidRPr="00333E19" w:rsidRDefault="00333E19" w:rsidP="00E47BE4">
      <w:pPr>
        <w:numPr>
          <w:ilvl w:val="0"/>
          <w:numId w:val="164"/>
        </w:numPr>
        <w:spacing w:before="100" w:beforeAutospacing="1" w:after="100" w:afterAutospacing="1" w:line="240" w:lineRule="auto"/>
        <w:textAlignment w:val="baseline"/>
        <w:rPr>
          <w:rFonts w:ascii="Arial" w:eastAsia="Times New Roman" w:hAnsi="Arial" w:cs="Arial"/>
          <w:color w:val="000000"/>
          <w:lang w:eastAsia="de-AT"/>
        </w:rPr>
      </w:pPr>
      <w:r w:rsidRPr="00333E19">
        <w:rPr>
          <w:rFonts w:ascii="Arial" w:eastAsia="Times New Roman" w:hAnsi="Arial" w:cs="Arial"/>
          <w:color w:val="000000"/>
          <w:lang w:eastAsia="de-AT"/>
        </w:rPr>
        <w:t>Patient öffnet die Ansicht zur Anzeige der Soll-Ist-Analyse</w:t>
      </w:r>
    </w:p>
    <w:p w:rsidR="00333E19" w:rsidRPr="00333E19" w:rsidRDefault="00333E19" w:rsidP="00E47BE4">
      <w:pPr>
        <w:numPr>
          <w:ilvl w:val="0"/>
          <w:numId w:val="164"/>
        </w:numPr>
        <w:spacing w:before="100" w:beforeAutospacing="1" w:after="100" w:afterAutospacing="1" w:line="240" w:lineRule="auto"/>
        <w:textAlignment w:val="baseline"/>
        <w:rPr>
          <w:rFonts w:ascii="Arial" w:eastAsia="Times New Roman" w:hAnsi="Arial" w:cs="Arial"/>
          <w:color w:val="000000"/>
          <w:lang w:eastAsia="de-AT"/>
        </w:rPr>
      </w:pPr>
      <w:r w:rsidRPr="00333E19">
        <w:rPr>
          <w:rFonts w:ascii="Arial" w:eastAsia="Times New Roman" w:hAnsi="Arial" w:cs="Arial"/>
          <w:color w:val="000000"/>
          <w:lang w:eastAsia="de-AT"/>
        </w:rPr>
        <w:t>System zeigt eine Auswahl der im Parameterset vorhandenen Parameter an</w:t>
      </w:r>
    </w:p>
    <w:p w:rsidR="00333E19" w:rsidRPr="00333E19" w:rsidRDefault="00333E19" w:rsidP="00E47BE4">
      <w:pPr>
        <w:numPr>
          <w:ilvl w:val="0"/>
          <w:numId w:val="164"/>
        </w:numPr>
        <w:spacing w:before="100" w:beforeAutospacing="1" w:after="100" w:afterAutospacing="1" w:line="240" w:lineRule="auto"/>
        <w:textAlignment w:val="baseline"/>
        <w:rPr>
          <w:rFonts w:ascii="Arial" w:eastAsia="Times New Roman" w:hAnsi="Arial" w:cs="Arial"/>
          <w:color w:val="000000"/>
          <w:lang w:eastAsia="de-AT"/>
        </w:rPr>
      </w:pPr>
      <w:r w:rsidRPr="00333E19">
        <w:rPr>
          <w:rFonts w:ascii="Arial" w:eastAsia="Times New Roman" w:hAnsi="Arial" w:cs="Arial"/>
          <w:color w:val="000000"/>
          <w:lang w:eastAsia="de-AT"/>
        </w:rPr>
        <w:t>Patient wählt Parameter aus</w:t>
      </w:r>
    </w:p>
    <w:p w:rsidR="00333E19" w:rsidRPr="00333E19" w:rsidRDefault="00333E19" w:rsidP="00E47BE4">
      <w:pPr>
        <w:numPr>
          <w:ilvl w:val="0"/>
          <w:numId w:val="164"/>
        </w:numPr>
        <w:spacing w:before="100" w:beforeAutospacing="1" w:after="100" w:afterAutospacing="1" w:line="240" w:lineRule="auto"/>
        <w:textAlignment w:val="baseline"/>
        <w:rPr>
          <w:rFonts w:ascii="Arial" w:eastAsia="Times New Roman" w:hAnsi="Arial" w:cs="Arial"/>
          <w:color w:val="000000"/>
          <w:lang w:eastAsia="de-AT"/>
        </w:rPr>
      </w:pPr>
      <w:r w:rsidRPr="00333E19">
        <w:rPr>
          <w:rFonts w:ascii="Arial" w:eastAsia="Times New Roman" w:hAnsi="Arial" w:cs="Arial"/>
          <w:color w:val="000000"/>
          <w:lang w:eastAsia="de-AT"/>
        </w:rPr>
        <w:t>System zeigt eine grafische Gegenüberstellung von Soll- und Ist-Parameterwerten</w:t>
      </w:r>
    </w:p>
    <w:p w:rsidR="00E6507A" w:rsidRDefault="00E6507A" w:rsidP="00D8176D">
      <w:pPr>
        <w:rPr>
          <w:u w:val="single"/>
        </w:rPr>
      </w:pPr>
      <w:r>
        <w:rPr>
          <w:u w:val="single"/>
        </w:rPr>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387417">
      <w:pPr>
        <w:numPr>
          <w:ilvl w:val="0"/>
          <w:numId w:val="40"/>
        </w:numPr>
        <w:tabs>
          <w:tab w:val="num" w:pos="720"/>
        </w:tabs>
        <w:spacing w:after="0"/>
        <w:ind w:left="0" w:firstLine="0"/>
      </w:pPr>
      <w:r>
        <w:t>Die Soll-Ist Analyse wird durchgeführt, während ein Patient bei der Diätassistentin zur Kontrolle ist.</w:t>
      </w:r>
    </w:p>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pStyle w:val="berschrift3"/>
        <w:ind w:left="0" w:firstLine="0"/>
      </w:pPr>
      <w:bookmarkStart w:id="91" w:name="_Toc288989151"/>
      <w:r>
        <w:t>Auswahl Berechnungsmethode von Über- bzw. Untergewicht</w:t>
      </w:r>
      <w:bookmarkEnd w:id="91"/>
    </w:p>
    <w:p w:rsidR="00E6507A" w:rsidRDefault="00E6507A" w:rsidP="00D8176D"/>
    <w:p w:rsidR="00E6507A" w:rsidRDefault="00E6507A" w:rsidP="00D8176D">
      <w:pPr>
        <w:rPr>
          <w:u w:val="single"/>
        </w:rPr>
      </w:pPr>
      <w:r>
        <w:rPr>
          <w:u w:val="single"/>
        </w:rPr>
        <w:t>1. Kurzbeschreibung</w:t>
      </w:r>
    </w:p>
    <w:p w:rsidR="00E6507A" w:rsidRDefault="00E6507A" w:rsidP="00D8176D">
      <w:r>
        <w:t>Diätassistentin wählt das von ihr bevorzugte Verfahren zur Berechnung von Über- bzw. Untergewicht aus.</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387417">
      <w:pPr>
        <w:numPr>
          <w:ilvl w:val="0"/>
          <w:numId w:val="41"/>
        </w:numPr>
        <w:tabs>
          <w:tab w:val="num" w:pos="720"/>
        </w:tabs>
        <w:spacing w:after="0"/>
        <w:ind w:left="0" w:firstLine="0"/>
      </w:pPr>
      <w:r>
        <w:t>Diätassistentin</w:t>
      </w:r>
    </w:p>
    <w:p w:rsidR="00E6507A" w:rsidRDefault="00E6507A" w:rsidP="00D8176D"/>
    <w:p w:rsidR="006578D4" w:rsidRDefault="006578D4">
      <w:pPr>
        <w:rPr>
          <w:u w:val="single"/>
        </w:rPr>
      </w:pPr>
      <w:r>
        <w:rPr>
          <w:u w:val="single"/>
        </w:rPr>
        <w:br w:type="page"/>
      </w:r>
    </w:p>
    <w:p w:rsidR="00E6507A" w:rsidRPr="006578D4" w:rsidRDefault="006578D4" w:rsidP="00D8176D">
      <w:pPr>
        <w:rPr>
          <w:u w:val="single"/>
        </w:rPr>
      </w:pPr>
      <w:r>
        <w:rPr>
          <w:u w:val="single"/>
        </w:rPr>
        <w:lastRenderedPageBreak/>
        <w:t>2.2 Stakeholder</w:t>
      </w:r>
    </w:p>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Berechnung</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42"/>
        </w:numPr>
        <w:tabs>
          <w:tab w:val="num" w:pos="720"/>
        </w:tabs>
        <w:spacing w:after="0"/>
        <w:ind w:left="0" w:firstLine="0"/>
      </w:pPr>
      <w:r>
        <w:t>Diätassistentin ist im System eingeloggt</w:t>
      </w:r>
    </w:p>
    <w:p w:rsidR="00E6507A" w:rsidRDefault="00E6507A" w:rsidP="00387417">
      <w:pPr>
        <w:numPr>
          <w:ilvl w:val="0"/>
          <w:numId w:val="42"/>
        </w:numPr>
        <w:tabs>
          <w:tab w:val="num" w:pos="720"/>
        </w:tabs>
        <w:spacing w:after="0"/>
        <w:ind w:left="0" w:firstLine="0"/>
      </w:pPr>
      <w:r>
        <w:t>Anthropometrische Daten wurden bereits erfasst; Patientenakt wurde geöffnet</w:t>
      </w:r>
    </w:p>
    <w:p w:rsidR="00E6507A" w:rsidRDefault="00E6507A" w:rsidP="00D8176D"/>
    <w:p w:rsidR="00E6507A" w:rsidRPr="006578D4" w:rsidRDefault="006578D4" w:rsidP="00D8176D">
      <w:pPr>
        <w:rPr>
          <w:u w:val="single"/>
        </w:rPr>
      </w:pPr>
      <w:r>
        <w:rPr>
          <w:u w:val="single"/>
        </w:rPr>
        <w:t>3.2 Nachbedingung</w:t>
      </w:r>
    </w:p>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43"/>
        </w:numPr>
        <w:tabs>
          <w:tab w:val="num" w:pos="720"/>
        </w:tabs>
        <w:spacing w:after="0"/>
        <w:ind w:left="0" w:firstLine="0"/>
      </w:pPr>
      <w:r>
        <w:t>Diätassistentin öffnet Ansicht zur Auswertung der Patientendaten</w:t>
      </w:r>
    </w:p>
    <w:p w:rsidR="00E6507A" w:rsidRDefault="00E6507A" w:rsidP="00387417">
      <w:pPr>
        <w:numPr>
          <w:ilvl w:val="0"/>
          <w:numId w:val="43"/>
        </w:numPr>
        <w:tabs>
          <w:tab w:val="num" w:pos="720"/>
        </w:tabs>
        <w:spacing w:after="0"/>
        <w:ind w:left="0" w:firstLine="0"/>
      </w:pPr>
      <w:r>
        <w:t>Diätassistentin wählt das bevorzugte Berechnungsverfahren zur Bestimmung von Über- bzw. Untergewicht aus. Bei Kindern wird automatisch vom System die Verwendung von Perzentilen vorgeschlagen.</w:t>
      </w:r>
    </w:p>
    <w:p w:rsidR="00E6507A" w:rsidRDefault="00E6507A" w:rsidP="00387417">
      <w:pPr>
        <w:numPr>
          <w:ilvl w:val="0"/>
          <w:numId w:val="43"/>
        </w:numPr>
        <w:tabs>
          <w:tab w:val="num" w:pos="720"/>
        </w:tabs>
        <w:spacing w:after="0"/>
        <w:ind w:left="0" w:firstLine="0"/>
      </w:pPr>
      <w:r>
        <w:t>Das System verwendet ausgewählte Berechnungsmethode</w:t>
      </w:r>
    </w:p>
    <w:p w:rsidR="00E6507A" w:rsidRDefault="00E6507A" w:rsidP="00387417">
      <w:pPr>
        <w:numPr>
          <w:ilvl w:val="0"/>
          <w:numId w:val="43"/>
        </w:numPr>
        <w:tabs>
          <w:tab w:val="num" w:pos="720"/>
        </w:tabs>
        <w:spacing w:after="0"/>
        <w:ind w:left="0" w:firstLine="0"/>
      </w:pPr>
      <w:r>
        <w:t>Diätassistentin speichert</w:t>
      </w:r>
    </w:p>
    <w:p w:rsidR="00E6507A" w:rsidRDefault="00E6507A" w:rsidP="00D8176D"/>
    <w:p w:rsidR="00E6507A" w:rsidRDefault="00E6507A" w:rsidP="00D8176D">
      <w:pPr>
        <w:rPr>
          <w:u w:val="single"/>
        </w:rPr>
      </w:pPr>
      <w:r>
        <w:rPr>
          <w:u w:val="single"/>
        </w:rPr>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6578D4" w:rsidRDefault="006578D4">
      <w:pPr>
        <w:rPr>
          <w:rFonts w:asciiTheme="majorHAnsi" w:eastAsiaTheme="majorEastAsia" w:hAnsiTheme="majorHAnsi" w:cstheme="majorBidi"/>
          <w:b/>
          <w:bCs/>
          <w:color w:val="4F81BD" w:themeColor="accent1"/>
        </w:rPr>
      </w:pPr>
      <w:r>
        <w:br w:type="page"/>
      </w:r>
    </w:p>
    <w:p w:rsidR="00E6507A" w:rsidRDefault="00E6507A" w:rsidP="00D8176D">
      <w:pPr>
        <w:pStyle w:val="berschrift3"/>
        <w:ind w:left="0" w:firstLine="0"/>
      </w:pPr>
      <w:bookmarkStart w:id="92" w:name="_Toc288989152"/>
      <w:r>
        <w:lastRenderedPageBreak/>
        <w:t>Erstellung eines Kochrezepts</w:t>
      </w:r>
      <w:bookmarkEnd w:id="92"/>
    </w:p>
    <w:p w:rsidR="00E6507A" w:rsidRDefault="00E6507A" w:rsidP="00D8176D"/>
    <w:p w:rsidR="00E6507A" w:rsidRDefault="00E6507A" w:rsidP="00D8176D">
      <w:pPr>
        <w:rPr>
          <w:u w:val="single"/>
        </w:rPr>
      </w:pPr>
      <w:r>
        <w:rPr>
          <w:u w:val="single"/>
        </w:rPr>
        <w:t>1. Kurzbeschreibung</w:t>
      </w:r>
    </w:p>
    <w:p w:rsidR="00E6507A" w:rsidRDefault="00E6507A" w:rsidP="00D8176D">
      <w:r>
        <w:t>Diätassistentin  möchte  der internen DB ein neues Kochrezept hinzufügen.</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387417">
      <w:pPr>
        <w:numPr>
          <w:ilvl w:val="0"/>
          <w:numId w:val="44"/>
        </w:numPr>
        <w:tabs>
          <w:tab w:val="num" w:pos="720"/>
        </w:tabs>
        <w:spacing w:after="0"/>
        <w:ind w:left="0" w:firstLine="0"/>
      </w:pPr>
      <w:r>
        <w:t>Diätassistentin</w:t>
      </w:r>
    </w:p>
    <w:p w:rsidR="00E6507A" w:rsidRPr="0099376B" w:rsidRDefault="0099376B" w:rsidP="00D8176D">
      <w:pPr>
        <w:rPr>
          <w:u w:val="single"/>
        </w:rPr>
      </w:pPr>
      <w:r>
        <w:rPr>
          <w:u w:val="single"/>
        </w:rPr>
        <w:t>2.2 Stakeholder</w:t>
      </w:r>
    </w:p>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möchte diätgetreue Rezepte erstellen </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Rezepte die einfach zu zubereiten sind</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45"/>
        </w:numPr>
        <w:tabs>
          <w:tab w:val="num" w:pos="720"/>
        </w:tabs>
        <w:spacing w:after="0"/>
        <w:ind w:left="0" w:firstLine="0"/>
      </w:pPr>
      <w:r>
        <w:t>Diätassistentin ist im System eingeloggt</w:t>
      </w:r>
    </w:p>
    <w:p w:rsidR="00E6507A" w:rsidRDefault="00E6507A" w:rsidP="00387417">
      <w:pPr>
        <w:numPr>
          <w:ilvl w:val="0"/>
          <w:numId w:val="45"/>
        </w:numPr>
        <w:tabs>
          <w:tab w:val="num" w:pos="720"/>
        </w:tabs>
        <w:spacing w:after="0"/>
        <w:ind w:left="0" w:firstLine="0"/>
      </w:pPr>
      <w:r>
        <w:t>Lebensmitteldaten sind bereits in der Datenbank vorhanden.</w:t>
      </w:r>
    </w:p>
    <w:p w:rsidR="00E6507A" w:rsidRDefault="00E6507A" w:rsidP="00387417">
      <w:pPr>
        <w:numPr>
          <w:ilvl w:val="0"/>
          <w:numId w:val="45"/>
        </w:numPr>
        <w:tabs>
          <w:tab w:val="num" w:pos="720"/>
        </w:tabs>
        <w:spacing w:after="0"/>
        <w:ind w:left="0" w:firstLine="0"/>
      </w:pPr>
      <w:r>
        <w:t>Der Rezept neu erstellen Dialog ist bereits geöffnet</w:t>
      </w:r>
    </w:p>
    <w:p w:rsidR="00E6507A" w:rsidRDefault="00E6507A" w:rsidP="00D8176D"/>
    <w:p w:rsidR="00E6507A" w:rsidRDefault="00E6507A" w:rsidP="00D8176D">
      <w:pPr>
        <w:rPr>
          <w:u w:val="single"/>
        </w:rPr>
      </w:pPr>
      <w:r>
        <w:rPr>
          <w:u w:val="single"/>
        </w:rPr>
        <w:t>3.2 Nachbedingung</w:t>
      </w:r>
    </w:p>
    <w:p w:rsidR="00E6507A" w:rsidRDefault="00E6507A" w:rsidP="00387417">
      <w:pPr>
        <w:numPr>
          <w:ilvl w:val="0"/>
          <w:numId w:val="46"/>
        </w:numPr>
        <w:tabs>
          <w:tab w:val="num" w:pos="720"/>
        </w:tabs>
        <w:spacing w:after="0"/>
        <w:ind w:left="0" w:firstLine="0"/>
      </w:pPr>
      <w:r>
        <w:t>Das erstellte Rezept ist in der Datenbank gespeichert</w:t>
      </w:r>
    </w:p>
    <w:p w:rsidR="00E6507A" w:rsidRDefault="00E6507A" w:rsidP="00D8176D"/>
    <w:p w:rsidR="00E6507A" w:rsidRDefault="00E6507A" w:rsidP="00D8176D">
      <w:pPr>
        <w:rPr>
          <w:u w:val="single"/>
        </w:rPr>
      </w:pPr>
      <w:r>
        <w:rPr>
          <w:u w:val="single"/>
        </w:rPr>
        <w:t>4. Ablauf</w:t>
      </w:r>
    </w:p>
    <w:p w:rsidR="00E6507A" w:rsidRDefault="0099376B" w:rsidP="00D8176D">
      <w:pPr>
        <w:rPr>
          <w:u w:val="single"/>
        </w:rPr>
      </w:pPr>
      <w:r>
        <w:rPr>
          <w:u w:val="single"/>
        </w:rPr>
        <w:t>4.1 Basisablauf</w:t>
      </w:r>
    </w:p>
    <w:p w:rsidR="00E6507A" w:rsidRDefault="00E6507A" w:rsidP="00387417">
      <w:pPr>
        <w:numPr>
          <w:ilvl w:val="0"/>
          <w:numId w:val="47"/>
        </w:numPr>
        <w:tabs>
          <w:tab w:val="num" w:pos="720"/>
        </w:tabs>
        <w:spacing w:after="0"/>
        <w:ind w:left="0" w:firstLine="0"/>
      </w:pPr>
      <w:r>
        <w:t>Diätassistentin öffnet Dialog zum Erstellen eines neuen Kochrezeptes.</w:t>
      </w:r>
    </w:p>
    <w:p w:rsidR="00E6507A" w:rsidRDefault="00E6507A" w:rsidP="00387417">
      <w:pPr>
        <w:numPr>
          <w:ilvl w:val="0"/>
          <w:numId w:val="47"/>
        </w:numPr>
        <w:tabs>
          <w:tab w:val="num" w:pos="720"/>
        </w:tabs>
        <w:spacing w:after="0"/>
        <w:ind w:left="0" w:firstLine="0"/>
      </w:pPr>
      <w:r>
        <w:t>Das System zeigt den Dialog an.</w:t>
      </w:r>
    </w:p>
    <w:p w:rsidR="00E6507A" w:rsidRDefault="00E6507A" w:rsidP="00387417">
      <w:pPr>
        <w:numPr>
          <w:ilvl w:val="0"/>
          <w:numId w:val="47"/>
        </w:numPr>
        <w:tabs>
          <w:tab w:val="num" w:pos="720"/>
        </w:tabs>
        <w:spacing w:after="0"/>
        <w:ind w:left="0" w:firstLine="0"/>
      </w:pPr>
      <w:r>
        <w:t>Diätassistentin wählt Zutat hinzufügen aus</w:t>
      </w:r>
    </w:p>
    <w:p w:rsidR="00E6507A" w:rsidRDefault="00E6507A" w:rsidP="00387417">
      <w:pPr>
        <w:numPr>
          <w:ilvl w:val="0"/>
          <w:numId w:val="47"/>
        </w:numPr>
        <w:tabs>
          <w:tab w:val="num" w:pos="720"/>
        </w:tabs>
        <w:spacing w:after="0"/>
        <w:ind w:left="0" w:firstLine="0"/>
      </w:pPr>
      <w:r>
        <w:t>System zeigt Zutatensuchdialog an.</w:t>
      </w:r>
    </w:p>
    <w:p w:rsidR="00E6507A" w:rsidRDefault="00E6507A" w:rsidP="00387417">
      <w:pPr>
        <w:numPr>
          <w:ilvl w:val="0"/>
          <w:numId w:val="47"/>
        </w:numPr>
        <w:tabs>
          <w:tab w:val="num" w:pos="720"/>
        </w:tabs>
        <w:spacing w:after="0"/>
        <w:ind w:left="0" w:firstLine="0"/>
      </w:pPr>
      <w:r>
        <w:t>Diätassistentin sucht Zutat aus.</w:t>
      </w:r>
    </w:p>
    <w:p w:rsidR="00E6507A" w:rsidRDefault="00E6507A" w:rsidP="00387417">
      <w:pPr>
        <w:numPr>
          <w:ilvl w:val="0"/>
          <w:numId w:val="47"/>
        </w:numPr>
        <w:tabs>
          <w:tab w:val="num" w:pos="720"/>
        </w:tabs>
        <w:spacing w:after="0"/>
        <w:ind w:left="0" w:firstLine="0"/>
      </w:pPr>
      <w:r>
        <w:t>System fügt Zutat dem Rezept hinzu</w:t>
      </w:r>
    </w:p>
    <w:p w:rsidR="00E6507A" w:rsidRDefault="00E6507A" w:rsidP="00387417">
      <w:pPr>
        <w:numPr>
          <w:ilvl w:val="0"/>
          <w:numId w:val="47"/>
        </w:numPr>
        <w:tabs>
          <w:tab w:val="num" w:pos="720"/>
        </w:tabs>
        <w:spacing w:after="0"/>
        <w:ind w:left="0" w:firstLine="0"/>
      </w:pPr>
      <w:r>
        <w:t>Diätassistentin wiederholt Schritt 1-3 bis alle Zutat eingetragen sind</w:t>
      </w:r>
    </w:p>
    <w:p w:rsidR="00E6507A" w:rsidRDefault="00E6507A" w:rsidP="00387417">
      <w:pPr>
        <w:numPr>
          <w:ilvl w:val="0"/>
          <w:numId w:val="47"/>
        </w:numPr>
        <w:tabs>
          <w:tab w:val="num" w:pos="720"/>
        </w:tabs>
        <w:spacing w:after="0"/>
        <w:ind w:left="0" w:firstLine="0"/>
      </w:pPr>
      <w:r>
        <w:t>Diätassistentin trägt Zubereitungsanleitung ein.</w:t>
      </w:r>
    </w:p>
    <w:p w:rsidR="00E6507A" w:rsidRDefault="00E6507A" w:rsidP="00387417">
      <w:pPr>
        <w:numPr>
          <w:ilvl w:val="0"/>
          <w:numId w:val="47"/>
        </w:numPr>
        <w:tabs>
          <w:tab w:val="num" w:pos="720"/>
        </w:tabs>
        <w:spacing w:after="0"/>
        <w:ind w:left="0" w:firstLine="0"/>
      </w:pPr>
      <w:r>
        <w:t>Diätassistentin speichert ab</w:t>
      </w:r>
    </w:p>
    <w:p w:rsidR="0099376B" w:rsidRDefault="0099376B">
      <w:pPr>
        <w:rPr>
          <w:u w:val="single"/>
        </w:rPr>
      </w:pPr>
      <w:r>
        <w:rPr>
          <w:u w:val="single"/>
        </w:rPr>
        <w:br w:type="page"/>
      </w:r>
    </w:p>
    <w:p w:rsidR="00E6507A" w:rsidRDefault="00E6507A" w:rsidP="00D8176D">
      <w:pPr>
        <w:rPr>
          <w:u w:val="single"/>
        </w:rPr>
      </w:pPr>
      <w:r>
        <w:rPr>
          <w:u w:val="single"/>
        </w:rPr>
        <w:lastRenderedPageBreak/>
        <w:t>4.2 Alternativablauf</w:t>
      </w:r>
    </w:p>
    <w:p w:rsidR="00E6507A" w:rsidRDefault="00E6507A" w:rsidP="00D8176D">
      <w:r>
        <w:tab/>
      </w:r>
      <w:r>
        <w:tab/>
        <w:t xml:space="preserve"> </w:t>
      </w:r>
    </w:p>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r>
        <w:t xml:space="preserve"> </w:t>
      </w:r>
    </w:p>
    <w:p w:rsidR="00E6507A" w:rsidRDefault="00E6507A" w:rsidP="00D8176D">
      <w:pPr>
        <w:rPr>
          <w:u w:val="single"/>
        </w:rPr>
      </w:pPr>
      <w:r>
        <w:rPr>
          <w:u w:val="single"/>
        </w:rPr>
        <w:t>7. Benutzungsfrequenz</w:t>
      </w:r>
    </w:p>
    <w:p w:rsidR="00E6507A" w:rsidRDefault="00E6507A" w:rsidP="00D8176D">
      <w:r>
        <w:t xml:space="preserve"> </w:t>
      </w:r>
    </w:p>
    <w:p w:rsidR="00E6507A" w:rsidRDefault="00E6507A" w:rsidP="00D8176D">
      <w:pPr>
        <w:rPr>
          <w:u w:val="single"/>
        </w:rPr>
      </w:pPr>
      <w:r>
        <w:rPr>
          <w:u w:val="single"/>
        </w:rPr>
        <w:t>8. Offene Punkte</w:t>
      </w:r>
    </w:p>
    <w:p w:rsidR="00F76F22" w:rsidRDefault="00F76F22" w:rsidP="00F76F22">
      <w:pPr>
        <w:pStyle w:val="berschrift4"/>
      </w:pPr>
      <w:r>
        <w:t>Kontrakte</w:t>
      </w:r>
    </w:p>
    <w:p w:rsidR="00654665" w:rsidRPr="00654665" w:rsidRDefault="00654665" w:rsidP="00654665">
      <w:pPr>
        <w:spacing w:after="0" w:line="240" w:lineRule="auto"/>
        <w:rPr>
          <w:rFonts w:ascii="Times New Roman" w:eastAsia="Times New Roman" w:hAnsi="Times New Roman" w:cs="Times New Roman"/>
          <w:color w:val="000000"/>
          <w:sz w:val="27"/>
          <w:szCs w:val="27"/>
          <w:lang w:eastAsia="de-AT"/>
        </w:rPr>
      </w:pPr>
      <w:r w:rsidRPr="00654665">
        <w:rPr>
          <w:rFonts w:ascii="Arial" w:eastAsia="Times New Roman" w:hAnsi="Arial" w:cs="Arial"/>
          <w:b/>
          <w:bCs/>
          <w:color w:val="000000"/>
          <w:lang w:eastAsia="de-AT"/>
        </w:rPr>
        <w:t>Operation:  makeNewRecipe(in name:String)</w:t>
      </w: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 xml:space="preserve">Querverweis: </w:t>
      </w:r>
      <w:r w:rsidRPr="00654665">
        <w:rPr>
          <w:rFonts w:ascii="Arial" w:eastAsia="Times New Roman" w:hAnsi="Arial" w:cs="Arial"/>
          <w:color w:val="000000"/>
          <w:lang w:eastAsia="de-AT"/>
        </w:rPr>
        <w:t>UseCase Kochrezept erstellen</w:t>
      </w: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Vorbedingung:</w:t>
      </w: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Nachbedingung:</w:t>
      </w:r>
    </w:p>
    <w:p w:rsidR="00654665" w:rsidRPr="00654665" w:rsidRDefault="00654665" w:rsidP="00E47BE4">
      <w:pPr>
        <w:numPr>
          <w:ilvl w:val="0"/>
          <w:numId w:val="183"/>
        </w:numPr>
        <w:spacing w:before="100" w:beforeAutospacing="1" w:after="100" w:afterAutospacing="1" w:line="240" w:lineRule="auto"/>
        <w:textAlignment w:val="baseline"/>
        <w:rPr>
          <w:rFonts w:ascii="Arial" w:eastAsia="Times New Roman" w:hAnsi="Arial" w:cs="Arial"/>
          <w:b/>
          <w:bCs/>
          <w:color w:val="000000"/>
          <w:lang w:eastAsia="de-AT"/>
        </w:rPr>
      </w:pPr>
      <w:r w:rsidRPr="00654665">
        <w:rPr>
          <w:rFonts w:ascii="Arial" w:eastAsia="Times New Roman" w:hAnsi="Arial" w:cs="Arial"/>
          <w:color w:val="000000"/>
          <w:lang w:eastAsia="de-AT"/>
        </w:rPr>
        <w:t>es wurde ein Recipe Objekt recObj instanziiert</w:t>
      </w:r>
    </w:p>
    <w:p w:rsidR="00654665" w:rsidRPr="00654665" w:rsidRDefault="00654665" w:rsidP="00E47BE4">
      <w:pPr>
        <w:numPr>
          <w:ilvl w:val="0"/>
          <w:numId w:val="183"/>
        </w:numPr>
        <w:spacing w:before="100" w:beforeAutospacing="1" w:after="100" w:afterAutospacing="1" w:line="240" w:lineRule="auto"/>
        <w:textAlignment w:val="baseline"/>
        <w:rPr>
          <w:rFonts w:ascii="Arial" w:eastAsia="Times New Roman" w:hAnsi="Arial" w:cs="Arial"/>
          <w:b/>
          <w:bCs/>
          <w:color w:val="000000"/>
          <w:lang w:eastAsia="de-AT"/>
        </w:rPr>
      </w:pPr>
      <w:r w:rsidRPr="00654665">
        <w:rPr>
          <w:rFonts w:ascii="Arial" w:eastAsia="Times New Roman" w:hAnsi="Arial" w:cs="Arial"/>
          <w:color w:val="000000"/>
          <w:lang w:eastAsia="de-AT"/>
        </w:rPr>
        <w:t>recObj.name=name</w:t>
      </w:r>
    </w:p>
    <w:p w:rsidR="0099376B" w:rsidRDefault="00654665" w:rsidP="00654665">
      <w:pPr>
        <w:spacing w:after="0" w:line="240" w:lineRule="auto"/>
        <w:rPr>
          <w:rFonts w:ascii="Arial" w:eastAsia="Times New Roman" w:hAnsi="Arial" w:cs="Arial"/>
          <w:b/>
          <w:bCs/>
          <w:color w:val="000000"/>
          <w:lang w:eastAsia="de-AT"/>
        </w:rPr>
      </w:pPr>
      <w:r w:rsidRPr="00654665">
        <w:rPr>
          <w:rFonts w:ascii="Times New Roman" w:eastAsia="Times New Roman" w:hAnsi="Times New Roman" w:cs="Times New Roman"/>
          <w:color w:val="000000"/>
          <w:sz w:val="27"/>
          <w:szCs w:val="27"/>
          <w:lang w:eastAsia="de-AT"/>
        </w:rPr>
        <w:br/>
      </w:r>
    </w:p>
    <w:p w:rsidR="00654665" w:rsidRPr="00654665" w:rsidRDefault="00654665" w:rsidP="00654665">
      <w:pPr>
        <w:spacing w:after="0" w:line="240" w:lineRule="auto"/>
        <w:rPr>
          <w:rFonts w:ascii="Times New Roman" w:eastAsia="Times New Roman" w:hAnsi="Times New Roman" w:cs="Times New Roman"/>
          <w:color w:val="000000"/>
          <w:sz w:val="27"/>
          <w:szCs w:val="27"/>
          <w:lang w:eastAsia="de-AT"/>
        </w:rPr>
      </w:pPr>
      <w:r w:rsidRPr="00654665">
        <w:rPr>
          <w:rFonts w:ascii="Arial" w:eastAsia="Times New Roman" w:hAnsi="Arial" w:cs="Arial"/>
          <w:b/>
          <w:bCs/>
          <w:color w:val="000000"/>
          <w:lang w:eastAsia="de-AT"/>
        </w:rPr>
        <w:t>Operation:  addIngredient(in i:Ingredient, in q:Quantity, in h:Household)</w:t>
      </w: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 xml:space="preserve">Querverweis: </w:t>
      </w:r>
      <w:r w:rsidRPr="00654665">
        <w:rPr>
          <w:rFonts w:ascii="Arial" w:eastAsia="Times New Roman" w:hAnsi="Arial" w:cs="Arial"/>
          <w:color w:val="000000"/>
          <w:lang w:eastAsia="de-AT"/>
        </w:rPr>
        <w:t>UseCase Kochrezept erstellen</w:t>
      </w: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Vorbedingung:</w:t>
      </w:r>
    </w:p>
    <w:p w:rsidR="00654665" w:rsidRPr="00654665" w:rsidRDefault="00654665" w:rsidP="00E47BE4">
      <w:pPr>
        <w:numPr>
          <w:ilvl w:val="0"/>
          <w:numId w:val="184"/>
        </w:numPr>
        <w:spacing w:before="100" w:beforeAutospacing="1" w:after="100" w:afterAutospacing="1" w:line="240" w:lineRule="auto"/>
        <w:textAlignment w:val="baseline"/>
        <w:rPr>
          <w:rFonts w:ascii="Arial" w:eastAsia="Times New Roman" w:hAnsi="Arial" w:cs="Arial"/>
          <w:color w:val="000000"/>
          <w:lang w:eastAsia="de-AT"/>
        </w:rPr>
      </w:pPr>
      <w:r w:rsidRPr="00654665">
        <w:rPr>
          <w:rFonts w:ascii="Arial" w:eastAsia="Times New Roman" w:hAnsi="Arial" w:cs="Arial"/>
          <w:color w:val="000000"/>
          <w:lang w:eastAsia="de-AT"/>
        </w:rPr>
        <w:t>Eine Recipe Objekt recObj esxistiert</w:t>
      </w:r>
    </w:p>
    <w:p w:rsidR="00654665" w:rsidRPr="00654665" w:rsidRDefault="00654665" w:rsidP="00654665">
      <w:pPr>
        <w:spacing w:after="0" w:line="240" w:lineRule="auto"/>
        <w:rPr>
          <w:rFonts w:ascii="Times New Roman" w:eastAsia="Times New Roman" w:hAnsi="Times New Roman" w:cs="Times New Roman"/>
          <w:color w:val="000000"/>
          <w:sz w:val="27"/>
          <w:szCs w:val="27"/>
          <w:lang w:eastAsia="de-AT"/>
        </w:rPr>
      </w:pP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Nachbedingung:</w:t>
      </w:r>
    </w:p>
    <w:p w:rsidR="00654665" w:rsidRPr="00654665" w:rsidRDefault="00654665" w:rsidP="00E47BE4">
      <w:pPr>
        <w:numPr>
          <w:ilvl w:val="0"/>
          <w:numId w:val="185"/>
        </w:numPr>
        <w:spacing w:before="100" w:beforeAutospacing="1" w:after="100" w:afterAutospacing="1" w:line="240" w:lineRule="auto"/>
        <w:textAlignment w:val="baseline"/>
        <w:rPr>
          <w:rFonts w:ascii="Arial" w:eastAsia="Times New Roman" w:hAnsi="Arial" w:cs="Arial"/>
          <w:b/>
          <w:bCs/>
          <w:color w:val="000000"/>
          <w:lang w:eastAsia="de-AT"/>
        </w:rPr>
      </w:pPr>
      <w:r w:rsidRPr="00654665">
        <w:rPr>
          <w:rFonts w:ascii="Arial" w:eastAsia="Times New Roman" w:hAnsi="Arial" w:cs="Arial"/>
          <w:color w:val="000000"/>
          <w:lang w:eastAsia="de-AT"/>
        </w:rPr>
        <w:t>ein Ingredients Objekt ingObj wurde instanziiert mit ingObj.ingredient=i AND ingObj.quantity=q AND ingObj.household=h</w:t>
      </w:r>
    </w:p>
    <w:p w:rsidR="00654665" w:rsidRPr="00654665" w:rsidRDefault="00654665" w:rsidP="00E47BE4">
      <w:pPr>
        <w:numPr>
          <w:ilvl w:val="0"/>
          <w:numId w:val="185"/>
        </w:numPr>
        <w:spacing w:before="100" w:beforeAutospacing="1" w:after="100" w:afterAutospacing="1" w:line="240" w:lineRule="auto"/>
        <w:textAlignment w:val="baseline"/>
        <w:rPr>
          <w:rFonts w:ascii="Arial" w:eastAsia="Times New Roman" w:hAnsi="Arial" w:cs="Arial"/>
          <w:b/>
          <w:bCs/>
          <w:color w:val="000000"/>
          <w:lang w:eastAsia="de-AT"/>
        </w:rPr>
      </w:pPr>
      <w:r w:rsidRPr="00654665">
        <w:rPr>
          <w:rFonts w:ascii="Arial" w:eastAsia="Times New Roman" w:hAnsi="Arial" w:cs="Arial"/>
          <w:color w:val="000000"/>
          <w:lang w:eastAsia="de-AT"/>
        </w:rPr>
        <w:t>recObj.IngredientList enthält ingObj</w:t>
      </w:r>
    </w:p>
    <w:p w:rsidR="00654665" w:rsidRPr="00654665" w:rsidRDefault="00654665" w:rsidP="00E47BE4">
      <w:pPr>
        <w:numPr>
          <w:ilvl w:val="0"/>
          <w:numId w:val="185"/>
        </w:numPr>
        <w:spacing w:before="100" w:beforeAutospacing="1" w:after="100" w:afterAutospacing="1" w:line="240" w:lineRule="auto"/>
        <w:textAlignment w:val="baseline"/>
        <w:rPr>
          <w:rFonts w:ascii="Arial" w:eastAsia="Times New Roman" w:hAnsi="Arial" w:cs="Arial"/>
          <w:b/>
          <w:bCs/>
          <w:color w:val="000000"/>
          <w:lang w:val="en-AU" w:eastAsia="de-AT"/>
        </w:rPr>
      </w:pPr>
      <w:r w:rsidRPr="00654665">
        <w:rPr>
          <w:rFonts w:ascii="Arial" w:eastAsia="Times New Roman" w:hAnsi="Arial" w:cs="Arial"/>
          <w:color w:val="000000"/>
          <w:lang w:val="en-AU" w:eastAsia="de-AT"/>
        </w:rPr>
        <w:t>recObj.nutrients = recObj.nutrients + i.nutrients*quantity</w:t>
      </w:r>
    </w:p>
    <w:p w:rsidR="0099376B" w:rsidRDefault="00654665" w:rsidP="00654665">
      <w:pPr>
        <w:spacing w:after="0" w:line="240" w:lineRule="auto"/>
        <w:rPr>
          <w:rFonts w:ascii="Arial" w:eastAsia="Times New Roman" w:hAnsi="Arial" w:cs="Arial"/>
          <w:b/>
          <w:bCs/>
          <w:color w:val="000000"/>
          <w:lang w:eastAsia="de-AT"/>
        </w:rPr>
      </w:pPr>
      <w:r w:rsidRPr="00A435B1">
        <w:rPr>
          <w:rFonts w:ascii="Times New Roman" w:eastAsia="Times New Roman" w:hAnsi="Times New Roman" w:cs="Times New Roman"/>
          <w:color w:val="000000"/>
          <w:sz w:val="27"/>
          <w:szCs w:val="27"/>
          <w:lang w:eastAsia="de-AT"/>
        </w:rPr>
        <w:br/>
      </w:r>
      <w:r w:rsidRPr="00A435B1">
        <w:rPr>
          <w:rFonts w:ascii="Times New Roman" w:eastAsia="Times New Roman" w:hAnsi="Times New Roman" w:cs="Times New Roman"/>
          <w:color w:val="000000"/>
          <w:sz w:val="27"/>
          <w:szCs w:val="27"/>
          <w:lang w:eastAsia="de-AT"/>
        </w:rPr>
        <w:br/>
      </w:r>
    </w:p>
    <w:p w:rsidR="00654665" w:rsidRPr="00654665" w:rsidRDefault="00654665" w:rsidP="00654665">
      <w:pPr>
        <w:spacing w:after="0" w:line="240" w:lineRule="auto"/>
        <w:rPr>
          <w:rFonts w:ascii="Times New Roman" w:eastAsia="Times New Roman" w:hAnsi="Times New Roman" w:cs="Times New Roman"/>
          <w:color w:val="000000"/>
          <w:sz w:val="27"/>
          <w:szCs w:val="27"/>
          <w:lang w:eastAsia="de-AT"/>
        </w:rPr>
      </w:pPr>
      <w:r w:rsidRPr="00654665">
        <w:rPr>
          <w:rFonts w:ascii="Arial" w:eastAsia="Times New Roman" w:hAnsi="Arial" w:cs="Arial"/>
          <w:b/>
          <w:bCs/>
          <w:color w:val="000000"/>
          <w:lang w:eastAsia="de-AT"/>
        </w:rPr>
        <w:lastRenderedPageBreak/>
        <w:t>Operation:  setPreparation(preparation:String)</w:t>
      </w: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Querverweis:</w:t>
      </w:r>
      <w:r w:rsidRPr="00654665">
        <w:rPr>
          <w:rFonts w:ascii="Arial" w:eastAsia="Times New Roman" w:hAnsi="Arial" w:cs="Arial"/>
          <w:color w:val="000000"/>
          <w:lang w:eastAsia="de-AT"/>
        </w:rPr>
        <w:t>UseCase Kochrezept erstellen</w:t>
      </w: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Vorbedingung:</w:t>
      </w:r>
    </w:p>
    <w:p w:rsidR="00654665" w:rsidRPr="00654665" w:rsidRDefault="00654665" w:rsidP="00E47BE4">
      <w:pPr>
        <w:numPr>
          <w:ilvl w:val="0"/>
          <w:numId w:val="186"/>
        </w:numPr>
        <w:spacing w:before="100" w:beforeAutospacing="1" w:after="100" w:afterAutospacing="1" w:line="240" w:lineRule="auto"/>
        <w:textAlignment w:val="baseline"/>
        <w:rPr>
          <w:rFonts w:ascii="Arial" w:eastAsia="Times New Roman" w:hAnsi="Arial" w:cs="Arial"/>
          <w:b/>
          <w:bCs/>
          <w:color w:val="000000"/>
          <w:lang w:eastAsia="de-AT"/>
        </w:rPr>
      </w:pPr>
      <w:r w:rsidRPr="00654665">
        <w:rPr>
          <w:rFonts w:ascii="Arial" w:eastAsia="Times New Roman" w:hAnsi="Arial" w:cs="Arial"/>
          <w:color w:val="000000"/>
          <w:lang w:eastAsia="de-AT"/>
        </w:rPr>
        <w:t>ein Recipe Object recObj existiert</w:t>
      </w:r>
    </w:p>
    <w:p w:rsidR="00654665" w:rsidRPr="00654665" w:rsidRDefault="00654665" w:rsidP="00654665">
      <w:pPr>
        <w:spacing w:after="0" w:line="240" w:lineRule="auto"/>
        <w:rPr>
          <w:rFonts w:ascii="Times New Roman" w:eastAsia="Times New Roman" w:hAnsi="Times New Roman" w:cs="Times New Roman"/>
          <w:color w:val="000000"/>
          <w:sz w:val="27"/>
          <w:szCs w:val="27"/>
          <w:lang w:eastAsia="de-AT"/>
        </w:rPr>
      </w:pPr>
      <w:r w:rsidRPr="00654665">
        <w:rPr>
          <w:rFonts w:ascii="Times New Roman" w:eastAsia="Times New Roman" w:hAnsi="Times New Roman" w:cs="Times New Roman"/>
          <w:color w:val="000000"/>
          <w:sz w:val="27"/>
          <w:szCs w:val="27"/>
          <w:lang w:eastAsia="de-AT"/>
        </w:rPr>
        <w:br/>
      </w:r>
      <w:r w:rsidRPr="00654665">
        <w:rPr>
          <w:rFonts w:ascii="Times New Roman" w:eastAsia="Times New Roman" w:hAnsi="Times New Roman" w:cs="Times New Roman"/>
          <w:color w:val="000000"/>
          <w:sz w:val="27"/>
          <w:szCs w:val="27"/>
          <w:lang w:eastAsia="de-AT"/>
        </w:rPr>
        <w:br/>
      </w:r>
      <w:r w:rsidRPr="00654665">
        <w:rPr>
          <w:rFonts w:ascii="Arial" w:eastAsia="Times New Roman" w:hAnsi="Arial" w:cs="Arial"/>
          <w:b/>
          <w:bCs/>
          <w:color w:val="000000"/>
          <w:lang w:eastAsia="de-AT"/>
        </w:rPr>
        <w:t>Nachbedingung:</w:t>
      </w:r>
    </w:p>
    <w:p w:rsidR="00654665" w:rsidRPr="00654665" w:rsidRDefault="00654665" w:rsidP="00E47BE4">
      <w:pPr>
        <w:numPr>
          <w:ilvl w:val="0"/>
          <w:numId w:val="187"/>
        </w:numPr>
        <w:spacing w:before="100" w:beforeAutospacing="1" w:after="100" w:afterAutospacing="1" w:line="240" w:lineRule="auto"/>
        <w:textAlignment w:val="baseline"/>
        <w:rPr>
          <w:rFonts w:ascii="Arial" w:eastAsia="Times New Roman" w:hAnsi="Arial" w:cs="Arial"/>
          <w:color w:val="000000"/>
          <w:lang w:eastAsia="de-AT"/>
        </w:rPr>
      </w:pPr>
      <w:r w:rsidRPr="00654665">
        <w:rPr>
          <w:rFonts w:ascii="Arial" w:eastAsia="Times New Roman" w:hAnsi="Arial" w:cs="Arial"/>
          <w:color w:val="000000"/>
          <w:lang w:eastAsia="de-AT"/>
        </w:rPr>
        <w:t>recObj.Preparation = preparation</w:t>
      </w:r>
    </w:p>
    <w:p w:rsidR="00F76F22" w:rsidRDefault="00F76F22" w:rsidP="00F76F22">
      <w:pPr>
        <w:rPr>
          <w:b/>
          <w:bCs/>
        </w:rPr>
      </w:pPr>
    </w:p>
    <w:p w:rsidR="00B5114E" w:rsidRDefault="00F76F22" w:rsidP="00D8176D">
      <w:pPr>
        <w:pStyle w:val="berschrift4"/>
      </w:pPr>
      <w:r>
        <w:t>Sequenzdiagramme</w:t>
      </w:r>
    </w:p>
    <w:p w:rsidR="00B5114E" w:rsidRDefault="00B5114E" w:rsidP="00D8176D">
      <w:pPr>
        <w:rPr>
          <w:noProof/>
          <w:lang w:eastAsia="de-AT"/>
        </w:rPr>
      </w:pPr>
    </w:p>
    <w:p w:rsidR="00F76F22" w:rsidRDefault="00106034" w:rsidP="00D8176D">
      <w:pPr>
        <w:rPr>
          <w:u w:val="single"/>
        </w:rPr>
      </w:pPr>
      <w:r>
        <w:rPr>
          <w:noProof/>
          <w:lang w:eastAsia="de-AT"/>
        </w:rPr>
        <w:drawing>
          <wp:inline distT="0" distB="0" distL="0" distR="0" wp14:anchorId="5025E02C" wp14:editId="5815DA84">
            <wp:extent cx="4943475" cy="3576529"/>
            <wp:effectExtent l="0" t="0" r="0" b="0"/>
            <wp:docPr id="10" name="Grafik 10" descr="C:\Users\Manuel\Documents\eclipse\Easy Diet\doc\Sequenzdiagramme\Kochrezept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uel\Documents\eclipse\Easy Diet\doc\Sequenzdiagramme\Kochrezept_erstellen.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099" t="11111" r="46192" b="31532"/>
                    <a:stretch/>
                  </pic:blipFill>
                  <pic:spPr bwMode="auto">
                    <a:xfrm>
                      <a:off x="0" y="0"/>
                      <a:ext cx="4943475" cy="3576529"/>
                    </a:xfrm>
                    <a:prstGeom prst="rect">
                      <a:avLst/>
                    </a:prstGeom>
                    <a:noFill/>
                    <a:ln>
                      <a:noFill/>
                    </a:ln>
                    <a:extLst>
                      <a:ext uri="{53640926-AAD7-44D8-BBD7-CCE9431645EC}">
                        <a14:shadowObscured xmlns:a14="http://schemas.microsoft.com/office/drawing/2010/main"/>
                      </a:ext>
                    </a:extLst>
                  </pic:spPr>
                </pic:pic>
              </a:graphicData>
            </a:graphic>
          </wp:inline>
        </w:drawing>
      </w:r>
    </w:p>
    <w:p w:rsidR="0099376B" w:rsidRDefault="0099376B">
      <w:pPr>
        <w:rPr>
          <w:rFonts w:asciiTheme="majorHAnsi" w:eastAsiaTheme="majorEastAsia" w:hAnsiTheme="majorHAnsi" w:cstheme="majorBidi"/>
          <w:b/>
          <w:bCs/>
          <w:color w:val="4F81BD" w:themeColor="accent1"/>
        </w:rPr>
      </w:pPr>
      <w:r>
        <w:br w:type="page"/>
      </w:r>
    </w:p>
    <w:p w:rsidR="00E6507A" w:rsidRDefault="00387417" w:rsidP="00D8176D">
      <w:pPr>
        <w:pStyle w:val="berschrift3"/>
        <w:ind w:left="0" w:firstLine="0"/>
      </w:pPr>
      <w:bookmarkStart w:id="93" w:name="_Toc288989153"/>
      <w:r>
        <w:lastRenderedPageBreak/>
        <w:t>Änderung eines Kochrezepts</w:t>
      </w:r>
      <w:bookmarkEnd w:id="93"/>
    </w:p>
    <w:p w:rsidR="00E6507A" w:rsidRDefault="00E6507A" w:rsidP="00D8176D">
      <w:pPr>
        <w:rPr>
          <w:u w:val="single"/>
        </w:rPr>
      </w:pPr>
      <w:r>
        <w:rPr>
          <w:u w:val="single"/>
        </w:rPr>
        <w:t>1. Kurzbeschreibung</w:t>
      </w:r>
    </w:p>
    <w:p w:rsidR="00E6507A" w:rsidRDefault="00E6507A" w:rsidP="00D8176D">
      <w:r>
        <w:t>Anpassung eines Kochrezeptes.</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387417">
      <w:pPr>
        <w:numPr>
          <w:ilvl w:val="0"/>
          <w:numId w:val="48"/>
        </w:numPr>
        <w:tabs>
          <w:tab w:val="num" w:pos="720"/>
        </w:tabs>
        <w:spacing w:after="0"/>
        <w:ind w:left="0" w:firstLine="0"/>
      </w:pPr>
      <w:r>
        <w:t>Diätassistentin</w:t>
      </w:r>
    </w:p>
    <w:p w:rsidR="00E6507A" w:rsidRDefault="00E6507A" w:rsidP="00D8176D"/>
    <w:p w:rsidR="00E6507A" w:rsidRPr="004065E2" w:rsidRDefault="00E6507A" w:rsidP="00D8176D">
      <w:pPr>
        <w:rPr>
          <w:u w:val="single"/>
        </w:rPr>
      </w:pPr>
      <w:r>
        <w:rPr>
          <w:u w:val="single"/>
        </w:rPr>
        <w:t>2</w:t>
      </w:r>
      <w:r w:rsidR="004065E2">
        <w:rPr>
          <w:u w:val="single"/>
        </w:rPr>
        <w:t>.2 Stakeholder</w:t>
      </w:r>
    </w:p>
    <w:tbl>
      <w:tblPr>
        <w:tblW w:w="0" w:type="auto"/>
        <w:tblLook w:val="04A0" w:firstRow="1" w:lastRow="0" w:firstColumn="1" w:lastColumn="0" w:noHBand="0" w:noVBand="1"/>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Korrekten Kochrezepten die dem Patienten auch schmecken.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Kochrezepte die schmecken und ihn bei der Diät unterstützen.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49"/>
        </w:numPr>
        <w:tabs>
          <w:tab w:val="num" w:pos="720"/>
        </w:tabs>
        <w:spacing w:after="0"/>
        <w:ind w:left="0" w:firstLine="0"/>
      </w:pPr>
      <w:r>
        <w:t>Diätassistentin ist im System eingeloggt</w:t>
      </w:r>
    </w:p>
    <w:p w:rsidR="00E6507A" w:rsidRDefault="00E6507A" w:rsidP="00387417">
      <w:pPr>
        <w:numPr>
          <w:ilvl w:val="0"/>
          <w:numId w:val="49"/>
        </w:numPr>
        <w:tabs>
          <w:tab w:val="num" w:pos="720"/>
        </w:tabs>
        <w:spacing w:after="0"/>
        <w:ind w:left="0" w:firstLine="0"/>
      </w:pPr>
      <w:r>
        <w:t>Lebensmitteldaten sind bereits in der Datenbank vorhanden.</w:t>
      </w:r>
    </w:p>
    <w:p w:rsidR="00E6507A" w:rsidRDefault="00E6507A" w:rsidP="00D8176D"/>
    <w:p w:rsidR="00E6507A" w:rsidRDefault="004065E2" w:rsidP="00D8176D">
      <w:pPr>
        <w:rPr>
          <w:u w:val="single"/>
        </w:rPr>
      </w:pPr>
      <w:r>
        <w:rPr>
          <w:u w:val="single"/>
        </w:rPr>
        <w:t>3.2 Nachbedingung</w:t>
      </w:r>
    </w:p>
    <w:p w:rsidR="004065E2" w:rsidRDefault="004065E2"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50"/>
        </w:numPr>
        <w:tabs>
          <w:tab w:val="num" w:pos="720"/>
        </w:tabs>
        <w:spacing w:after="0"/>
        <w:ind w:left="0" w:firstLine="0"/>
      </w:pPr>
      <w:r>
        <w:t>Diätassistentin öffnet Rezeptsammlung</w:t>
      </w:r>
    </w:p>
    <w:p w:rsidR="00E6507A" w:rsidRDefault="00E6507A" w:rsidP="00387417">
      <w:pPr>
        <w:numPr>
          <w:ilvl w:val="0"/>
          <w:numId w:val="50"/>
        </w:numPr>
        <w:tabs>
          <w:tab w:val="num" w:pos="720"/>
        </w:tabs>
        <w:spacing w:after="0"/>
        <w:ind w:left="0" w:firstLine="0"/>
      </w:pPr>
      <w:r>
        <w:t>System zeig Rezeptesuchmaske an</w:t>
      </w:r>
    </w:p>
    <w:p w:rsidR="00E6507A" w:rsidRDefault="00E6507A" w:rsidP="00387417">
      <w:pPr>
        <w:numPr>
          <w:ilvl w:val="0"/>
          <w:numId w:val="50"/>
        </w:numPr>
        <w:tabs>
          <w:tab w:val="num" w:pos="720"/>
        </w:tabs>
        <w:spacing w:after="0"/>
        <w:ind w:left="0" w:firstLine="0"/>
      </w:pPr>
      <w:r>
        <w:t>Diätassistentin sucht zu änderndes Rezept</w:t>
      </w:r>
    </w:p>
    <w:p w:rsidR="00E6507A" w:rsidRDefault="00E6507A" w:rsidP="00387417">
      <w:pPr>
        <w:numPr>
          <w:ilvl w:val="0"/>
          <w:numId w:val="50"/>
        </w:numPr>
        <w:tabs>
          <w:tab w:val="num" w:pos="720"/>
        </w:tabs>
        <w:spacing w:after="0"/>
        <w:ind w:left="0" w:firstLine="0"/>
      </w:pPr>
      <w:r>
        <w:t>System zeigt gesuchtes Rezept an</w:t>
      </w:r>
    </w:p>
    <w:p w:rsidR="00E6507A" w:rsidRDefault="00E6507A" w:rsidP="00387417">
      <w:pPr>
        <w:numPr>
          <w:ilvl w:val="0"/>
          <w:numId w:val="50"/>
        </w:numPr>
        <w:tabs>
          <w:tab w:val="num" w:pos="720"/>
        </w:tabs>
        <w:spacing w:after="0"/>
        <w:ind w:left="0" w:firstLine="0"/>
      </w:pPr>
      <w:r>
        <w:t>Diätassistentin löscht oder fügt neue Lebensmittel zum Rezept hinzu</w:t>
      </w:r>
    </w:p>
    <w:p w:rsidR="00E6507A" w:rsidRDefault="00E6507A" w:rsidP="00387417">
      <w:pPr>
        <w:numPr>
          <w:ilvl w:val="0"/>
          <w:numId w:val="50"/>
        </w:numPr>
        <w:tabs>
          <w:tab w:val="num" w:pos="720"/>
        </w:tabs>
        <w:spacing w:after="0"/>
        <w:ind w:left="0" w:firstLine="0"/>
      </w:pPr>
      <w:r>
        <w:t>Diätassistentin wiederholt Schritt 3 bis alle Anpassungen eingetragen sind</w:t>
      </w:r>
    </w:p>
    <w:p w:rsidR="00E6507A" w:rsidRDefault="00E6507A" w:rsidP="00387417">
      <w:pPr>
        <w:numPr>
          <w:ilvl w:val="0"/>
          <w:numId w:val="50"/>
        </w:numPr>
        <w:tabs>
          <w:tab w:val="num" w:pos="720"/>
        </w:tabs>
        <w:spacing w:after="0"/>
        <w:ind w:left="0" w:firstLine="0"/>
      </w:pPr>
      <w:r>
        <w:t>Diätassistentin speichert ab</w:t>
      </w:r>
    </w:p>
    <w:p w:rsidR="00E6507A" w:rsidRDefault="00E6507A" w:rsidP="00D8176D"/>
    <w:p w:rsidR="00E6507A" w:rsidRDefault="00E6507A" w:rsidP="00D8176D">
      <w:pPr>
        <w:rPr>
          <w:u w:val="single"/>
        </w:rPr>
      </w:pPr>
      <w:r>
        <w:rPr>
          <w:u w:val="single"/>
        </w:rPr>
        <w:lastRenderedPageBreak/>
        <w:t>4.2 Alternativablauf</w:t>
      </w:r>
    </w:p>
    <w:p w:rsidR="00E6507A" w:rsidRDefault="00E6507A" w:rsidP="00D8176D">
      <w:r>
        <w:t>1.a) Keine Rezepte in der Datenbank vorhanden</w:t>
      </w:r>
    </w:p>
    <w:p w:rsidR="00E6507A" w:rsidRDefault="00E6507A" w:rsidP="00D8176D">
      <w:r>
        <w:tab/>
        <w:t>Use Case abgeschlossen</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4065E2" w:rsidP="00D8176D">
      <w:r>
        <w:rPr>
          <w:u w:val="single"/>
        </w:rPr>
        <w:t>8. Offene Punkte</w:t>
      </w:r>
    </w:p>
    <w:p w:rsidR="00E6507A" w:rsidRDefault="00E6507A" w:rsidP="00D8176D">
      <w:pPr>
        <w:pStyle w:val="berschrift3"/>
        <w:ind w:left="0" w:firstLine="0"/>
      </w:pPr>
      <w:bookmarkStart w:id="94" w:name="_Toc288989154"/>
      <w:r>
        <w:t xml:space="preserve">Erstellen </w:t>
      </w:r>
      <w:r w:rsidR="00387417">
        <w:t>eines Parametersets</w:t>
      </w:r>
      <w:bookmarkEnd w:id="94"/>
    </w:p>
    <w:p w:rsidR="00E6507A" w:rsidRDefault="00E6507A" w:rsidP="00D8176D">
      <w:pPr>
        <w:rPr>
          <w:u w:val="single"/>
        </w:rPr>
      </w:pPr>
      <w:r>
        <w:rPr>
          <w:u w:val="single"/>
        </w:rPr>
        <w:t>1. Kurzbeschreibung</w:t>
      </w:r>
    </w:p>
    <w:p w:rsidR="00E6507A" w:rsidRDefault="00E6507A" w:rsidP="00D8176D">
      <w:r>
        <w:t>Erstellen eines neuen</w:t>
      </w:r>
      <w:r w:rsidR="004065E2">
        <w:t xml:space="preserve"> Parameterset für den Patienten</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387417">
      <w:pPr>
        <w:numPr>
          <w:ilvl w:val="0"/>
          <w:numId w:val="51"/>
        </w:numPr>
        <w:tabs>
          <w:tab w:val="num" w:pos="720"/>
        </w:tabs>
        <w:spacing w:after="0"/>
        <w:ind w:left="0" w:firstLine="0"/>
      </w:pPr>
      <w:r>
        <w:t>Diätassistentin</w:t>
      </w:r>
    </w:p>
    <w:p w:rsidR="00E6507A" w:rsidRPr="004065E2" w:rsidRDefault="004065E2" w:rsidP="00D8176D">
      <w:pPr>
        <w:rPr>
          <w:u w:val="single"/>
        </w:rPr>
      </w:pPr>
      <w:r>
        <w:rPr>
          <w:u w:val="single"/>
        </w:rPr>
        <w:t>2.2 Stakeholder</w:t>
      </w:r>
    </w:p>
    <w:tbl>
      <w:tblPr>
        <w:tblW w:w="0" w:type="auto"/>
        <w:tblLook w:val="04A0" w:firstRow="1" w:lastRow="0" w:firstColumn="1" w:lastColumn="0" w:noHBand="0" w:noVBand="1"/>
      </w:tblPr>
      <w:tblGrid>
        <w:gridCol w:w="4633"/>
        <w:gridCol w:w="4639"/>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Korrekten Parametern für Patienten damit eine maßgeschneiderte Diät erstellt werden kann.</w:t>
            </w:r>
          </w:p>
        </w:tc>
      </w:tr>
      <w:tr w:rsidR="00E6507A" w:rsidTr="00E6507A">
        <w:trPr>
          <w:trHeight w:val="720"/>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Eingabe seiner Parameter damit er eine passende Diät bekommt.</w:t>
            </w:r>
          </w:p>
        </w:tc>
      </w:tr>
    </w:tbl>
    <w:p w:rsidR="00E6507A" w:rsidRDefault="00E6507A" w:rsidP="00D8176D">
      <w:pPr>
        <w:spacing w:line="240" w:lineRule="auto"/>
        <w:rPr>
          <w:rFonts w:ascii="Arial" w:eastAsia="Arial" w:hAnsi="Arial" w:cs="Arial"/>
          <w:color w:val="000000"/>
        </w:rPr>
      </w:pPr>
    </w:p>
    <w:p w:rsidR="004065E2" w:rsidRDefault="004065E2">
      <w:pPr>
        <w:rPr>
          <w:u w:val="single"/>
        </w:rPr>
      </w:pPr>
      <w:r>
        <w:rPr>
          <w:u w:val="single"/>
        </w:rPr>
        <w:br w:type="page"/>
      </w:r>
    </w:p>
    <w:p w:rsidR="00E6507A" w:rsidRDefault="00E6507A" w:rsidP="00D8176D">
      <w:pPr>
        <w:rPr>
          <w:u w:val="single"/>
        </w:rPr>
      </w:pPr>
      <w:r>
        <w:rPr>
          <w:u w:val="single"/>
        </w:rPr>
        <w:lastRenderedPageBreak/>
        <w:t>3. Vor- und Nachbedingungen</w:t>
      </w:r>
    </w:p>
    <w:p w:rsidR="00E6507A" w:rsidRDefault="00E6507A" w:rsidP="00D8176D">
      <w:pPr>
        <w:rPr>
          <w:u w:val="single"/>
        </w:rPr>
      </w:pPr>
      <w:r>
        <w:rPr>
          <w:u w:val="single"/>
        </w:rPr>
        <w:t>3.1 Vorbedingung</w:t>
      </w:r>
    </w:p>
    <w:p w:rsidR="00E6507A" w:rsidRDefault="00E6507A" w:rsidP="00387417">
      <w:pPr>
        <w:numPr>
          <w:ilvl w:val="0"/>
          <w:numId w:val="52"/>
        </w:numPr>
        <w:tabs>
          <w:tab w:val="num" w:pos="720"/>
        </w:tabs>
        <w:spacing w:after="0"/>
        <w:ind w:left="0" w:firstLine="0"/>
      </w:pPr>
      <w:r>
        <w:t>Diätassistentin ist im System eingeloggt</w:t>
      </w:r>
    </w:p>
    <w:p w:rsidR="00E6507A" w:rsidRDefault="00E6507A" w:rsidP="00387417">
      <w:pPr>
        <w:numPr>
          <w:ilvl w:val="0"/>
          <w:numId w:val="52"/>
        </w:numPr>
        <w:tabs>
          <w:tab w:val="num" w:pos="720"/>
        </w:tabs>
        <w:spacing w:after="0"/>
        <w:ind w:left="0" w:firstLine="0"/>
      </w:pPr>
      <w:r>
        <w:t>Patient hat Überweisung mit Parameterset mitgebracht</w:t>
      </w:r>
    </w:p>
    <w:p w:rsidR="00E6507A" w:rsidRDefault="00E6507A" w:rsidP="00387417">
      <w:pPr>
        <w:numPr>
          <w:ilvl w:val="0"/>
          <w:numId w:val="52"/>
        </w:numPr>
        <w:tabs>
          <w:tab w:val="num" w:pos="720"/>
        </w:tabs>
        <w:spacing w:after="0"/>
        <w:ind w:left="0" w:firstLine="0"/>
      </w:pPr>
      <w:r>
        <w:t>Patientenakt bereits geöffnet</w:t>
      </w:r>
    </w:p>
    <w:p w:rsidR="00E6507A" w:rsidRDefault="00E6507A" w:rsidP="00D8176D"/>
    <w:p w:rsidR="00E6507A" w:rsidRDefault="00E6507A" w:rsidP="00D8176D">
      <w:pPr>
        <w:rPr>
          <w:u w:val="single"/>
        </w:rPr>
      </w:pPr>
      <w:r>
        <w:rPr>
          <w:u w:val="single"/>
        </w:rPr>
        <w:t>3.2 Nachbedingung</w:t>
      </w:r>
    </w:p>
    <w:p w:rsidR="00E6507A" w:rsidRDefault="00E6507A" w:rsidP="00387417">
      <w:pPr>
        <w:numPr>
          <w:ilvl w:val="0"/>
          <w:numId w:val="53"/>
        </w:numPr>
        <w:tabs>
          <w:tab w:val="num" w:pos="720"/>
        </w:tabs>
        <w:spacing w:after="0"/>
        <w:ind w:left="0" w:firstLine="0"/>
      </w:pPr>
      <w:r>
        <w:t>Parameterset wurde korrekt gespeichert und dem Patienten zugewiesen</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54"/>
        </w:numPr>
        <w:tabs>
          <w:tab w:val="num" w:pos="720"/>
        </w:tabs>
        <w:spacing w:after="0"/>
        <w:ind w:left="0" w:firstLine="0"/>
      </w:pPr>
      <w:r>
        <w:t>Diätassistentin öffnet das Zielparameterset</w:t>
      </w:r>
    </w:p>
    <w:p w:rsidR="00E6507A" w:rsidRDefault="00E6507A" w:rsidP="00387417">
      <w:pPr>
        <w:numPr>
          <w:ilvl w:val="0"/>
          <w:numId w:val="54"/>
        </w:numPr>
        <w:tabs>
          <w:tab w:val="num" w:pos="720"/>
        </w:tabs>
        <w:spacing w:after="0"/>
        <w:ind w:left="0" w:firstLine="0"/>
      </w:pPr>
      <w:r>
        <w:t>System zeigt leeres Parameterset an</w:t>
      </w:r>
    </w:p>
    <w:p w:rsidR="00E6507A" w:rsidRDefault="00E6507A" w:rsidP="00387417">
      <w:pPr>
        <w:numPr>
          <w:ilvl w:val="0"/>
          <w:numId w:val="54"/>
        </w:numPr>
        <w:tabs>
          <w:tab w:val="num" w:pos="720"/>
        </w:tabs>
        <w:spacing w:after="0"/>
        <w:ind w:left="0" w:firstLine="0"/>
      </w:pPr>
      <w:r>
        <w:t>Diätassistentin fügt Parameter mit Grenzwerten ein</w:t>
      </w:r>
    </w:p>
    <w:p w:rsidR="00E6507A" w:rsidRDefault="00E6507A" w:rsidP="00387417">
      <w:pPr>
        <w:numPr>
          <w:ilvl w:val="0"/>
          <w:numId w:val="54"/>
        </w:numPr>
        <w:tabs>
          <w:tab w:val="num" w:pos="720"/>
        </w:tabs>
        <w:spacing w:after="0"/>
        <w:ind w:left="0" w:firstLine="0"/>
      </w:pPr>
      <w:r>
        <w:t>Wiederholung Schritt 2 und 3 bis alle Parameter mit Grenzwertwert eingetragen sind</w:t>
      </w:r>
    </w:p>
    <w:p w:rsidR="00E6507A" w:rsidRDefault="00E6507A" w:rsidP="00387417">
      <w:pPr>
        <w:numPr>
          <w:ilvl w:val="0"/>
          <w:numId w:val="54"/>
        </w:numPr>
        <w:tabs>
          <w:tab w:val="num" w:pos="720"/>
        </w:tabs>
        <w:spacing w:after="0"/>
        <w:ind w:left="0" w:firstLine="0"/>
      </w:pPr>
      <w:r>
        <w:t>Diätassistentin speichert Parameterset</w:t>
      </w:r>
    </w:p>
    <w:p w:rsidR="00E6507A" w:rsidRDefault="00E6507A" w:rsidP="00D8176D"/>
    <w:p w:rsidR="00E6507A" w:rsidRDefault="00E6507A" w:rsidP="00D8176D">
      <w:pPr>
        <w:rPr>
          <w:u w:val="single"/>
        </w:rPr>
      </w:pPr>
      <w:r>
        <w:rPr>
          <w:u w:val="single"/>
        </w:rPr>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r>
        <w:t xml:space="preserve">: </w:t>
      </w:r>
    </w:p>
    <w:p w:rsidR="001B6114" w:rsidRDefault="001B6114" w:rsidP="001B6114">
      <w:pPr>
        <w:pStyle w:val="berschrift4"/>
      </w:pPr>
      <w:r>
        <w:t>Kontrakte</w:t>
      </w:r>
    </w:p>
    <w:p w:rsidR="00425FC5" w:rsidRPr="00425FC5" w:rsidRDefault="00425FC5" w:rsidP="00425FC5">
      <w:pPr>
        <w:spacing w:after="0" w:line="240" w:lineRule="auto"/>
        <w:rPr>
          <w:rFonts w:ascii="Times New Roman" w:eastAsia="Times New Roman" w:hAnsi="Times New Roman" w:cs="Times New Roman"/>
          <w:color w:val="000000"/>
          <w:sz w:val="27"/>
          <w:szCs w:val="27"/>
          <w:lang w:eastAsia="de-AT"/>
        </w:rPr>
      </w:pPr>
      <w:r w:rsidRPr="00425FC5">
        <w:rPr>
          <w:rFonts w:ascii="Arial" w:eastAsia="Times New Roman" w:hAnsi="Arial" w:cs="Arial"/>
          <w:b/>
          <w:bCs/>
          <w:color w:val="000000"/>
          <w:lang w:eastAsia="de-AT"/>
        </w:rPr>
        <w:t>Operation: makeNewParameterSet(in pat:Patient)</w:t>
      </w:r>
      <w:r w:rsidRPr="00425FC5">
        <w:rPr>
          <w:rFonts w:ascii="Times New Roman" w:eastAsia="Times New Roman" w:hAnsi="Times New Roman" w:cs="Times New Roman"/>
          <w:color w:val="000000"/>
          <w:sz w:val="27"/>
          <w:szCs w:val="27"/>
          <w:lang w:eastAsia="de-AT"/>
        </w:rPr>
        <w:br/>
      </w:r>
      <w:r w:rsidRPr="00425FC5">
        <w:rPr>
          <w:rFonts w:ascii="Times New Roman" w:eastAsia="Times New Roman" w:hAnsi="Times New Roman" w:cs="Times New Roman"/>
          <w:color w:val="000000"/>
          <w:sz w:val="27"/>
          <w:szCs w:val="27"/>
          <w:lang w:eastAsia="de-AT"/>
        </w:rPr>
        <w:br/>
      </w:r>
      <w:r w:rsidRPr="00425FC5">
        <w:rPr>
          <w:rFonts w:ascii="Arial" w:eastAsia="Times New Roman" w:hAnsi="Arial" w:cs="Arial"/>
          <w:b/>
          <w:bCs/>
          <w:color w:val="000000"/>
          <w:lang w:eastAsia="de-AT"/>
        </w:rPr>
        <w:t xml:space="preserve">Querverweis: </w:t>
      </w:r>
      <w:r w:rsidRPr="00425FC5">
        <w:rPr>
          <w:rFonts w:ascii="Arial" w:eastAsia="Times New Roman" w:hAnsi="Arial" w:cs="Arial"/>
          <w:color w:val="000000"/>
          <w:lang w:eastAsia="de-AT"/>
        </w:rPr>
        <w:t>UseCase Erstellen eines Parametersets</w:t>
      </w:r>
      <w:r w:rsidRPr="00425FC5">
        <w:rPr>
          <w:rFonts w:ascii="Times New Roman" w:eastAsia="Times New Roman" w:hAnsi="Times New Roman" w:cs="Times New Roman"/>
          <w:color w:val="000000"/>
          <w:sz w:val="27"/>
          <w:szCs w:val="27"/>
          <w:lang w:eastAsia="de-AT"/>
        </w:rPr>
        <w:br/>
      </w:r>
      <w:r w:rsidRPr="00425FC5">
        <w:rPr>
          <w:rFonts w:ascii="Times New Roman" w:eastAsia="Times New Roman" w:hAnsi="Times New Roman" w:cs="Times New Roman"/>
          <w:color w:val="000000"/>
          <w:sz w:val="27"/>
          <w:szCs w:val="27"/>
          <w:lang w:eastAsia="de-AT"/>
        </w:rPr>
        <w:br/>
      </w:r>
      <w:r w:rsidRPr="00425FC5">
        <w:rPr>
          <w:rFonts w:ascii="Arial" w:eastAsia="Times New Roman" w:hAnsi="Arial" w:cs="Arial"/>
          <w:b/>
          <w:bCs/>
          <w:color w:val="000000"/>
          <w:lang w:eastAsia="de-AT"/>
        </w:rPr>
        <w:t>Vorbedingung:</w:t>
      </w:r>
    </w:p>
    <w:p w:rsidR="00425FC5" w:rsidRPr="00425FC5" w:rsidRDefault="00425FC5" w:rsidP="00E47BE4">
      <w:pPr>
        <w:numPr>
          <w:ilvl w:val="0"/>
          <w:numId w:val="179"/>
        </w:numPr>
        <w:spacing w:before="100" w:beforeAutospacing="1" w:after="100" w:afterAutospacing="1" w:line="240" w:lineRule="auto"/>
        <w:textAlignment w:val="baseline"/>
        <w:rPr>
          <w:rFonts w:ascii="Arial" w:eastAsia="Times New Roman" w:hAnsi="Arial" w:cs="Arial"/>
          <w:b/>
          <w:bCs/>
          <w:color w:val="000000"/>
          <w:lang w:eastAsia="de-AT"/>
        </w:rPr>
      </w:pPr>
      <w:r w:rsidRPr="00425FC5">
        <w:rPr>
          <w:rFonts w:ascii="Arial" w:eastAsia="Times New Roman" w:hAnsi="Arial" w:cs="Arial"/>
          <w:color w:val="000000"/>
          <w:lang w:eastAsia="de-AT"/>
        </w:rPr>
        <w:t>es existiert ein Patienten Objekt pat</w:t>
      </w:r>
    </w:p>
    <w:p w:rsidR="00425FC5" w:rsidRPr="00425FC5" w:rsidRDefault="00425FC5" w:rsidP="00425FC5">
      <w:pPr>
        <w:spacing w:after="0" w:line="240" w:lineRule="auto"/>
        <w:rPr>
          <w:rFonts w:ascii="Times New Roman" w:eastAsia="Times New Roman" w:hAnsi="Times New Roman" w:cs="Times New Roman"/>
          <w:color w:val="000000"/>
          <w:sz w:val="27"/>
          <w:szCs w:val="27"/>
          <w:lang w:eastAsia="de-AT"/>
        </w:rPr>
      </w:pPr>
      <w:r w:rsidRPr="00425FC5">
        <w:rPr>
          <w:rFonts w:ascii="Times New Roman" w:eastAsia="Times New Roman" w:hAnsi="Times New Roman" w:cs="Times New Roman"/>
          <w:color w:val="000000"/>
          <w:sz w:val="27"/>
          <w:szCs w:val="27"/>
          <w:lang w:eastAsia="de-AT"/>
        </w:rPr>
        <w:lastRenderedPageBreak/>
        <w:br/>
      </w:r>
      <w:r w:rsidRPr="00425FC5">
        <w:rPr>
          <w:rFonts w:ascii="Times New Roman" w:eastAsia="Times New Roman" w:hAnsi="Times New Roman" w:cs="Times New Roman"/>
          <w:color w:val="000000"/>
          <w:sz w:val="27"/>
          <w:szCs w:val="27"/>
          <w:lang w:eastAsia="de-AT"/>
        </w:rPr>
        <w:br/>
      </w:r>
      <w:r w:rsidRPr="00425FC5">
        <w:rPr>
          <w:rFonts w:ascii="Arial" w:eastAsia="Times New Roman" w:hAnsi="Arial" w:cs="Arial"/>
          <w:b/>
          <w:bCs/>
          <w:color w:val="000000"/>
          <w:lang w:eastAsia="de-AT"/>
        </w:rPr>
        <w:t>Nachbedingung:</w:t>
      </w:r>
    </w:p>
    <w:p w:rsidR="00425FC5" w:rsidRPr="00425FC5" w:rsidRDefault="00425FC5" w:rsidP="00E47BE4">
      <w:pPr>
        <w:numPr>
          <w:ilvl w:val="0"/>
          <w:numId w:val="180"/>
        </w:numPr>
        <w:spacing w:before="100" w:beforeAutospacing="1" w:after="100" w:afterAutospacing="1" w:line="240" w:lineRule="auto"/>
        <w:textAlignment w:val="baseline"/>
        <w:rPr>
          <w:rFonts w:ascii="Arial" w:eastAsia="Times New Roman" w:hAnsi="Arial" w:cs="Arial"/>
          <w:b/>
          <w:bCs/>
          <w:color w:val="000000"/>
          <w:lang w:eastAsia="de-AT"/>
        </w:rPr>
      </w:pPr>
      <w:r w:rsidRPr="00425FC5">
        <w:rPr>
          <w:rFonts w:ascii="Arial" w:eastAsia="Times New Roman" w:hAnsi="Arial" w:cs="Arial"/>
          <w:color w:val="000000"/>
          <w:lang w:eastAsia="de-AT"/>
        </w:rPr>
        <w:t>es wurde ein Parameterset Objekt pOb instanziiert</w:t>
      </w:r>
    </w:p>
    <w:p w:rsidR="00425FC5" w:rsidRPr="00425FC5" w:rsidRDefault="00425FC5" w:rsidP="00E47BE4">
      <w:pPr>
        <w:numPr>
          <w:ilvl w:val="0"/>
          <w:numId w:val="180"/>
        </w:numPr>
        <w:spacing w:before="100" w:beforeAutospacing="1" w:after="100" w:afterAutospacing="1" w:line="240" w:lineRule="auto"/>
        <w:textAlignment w:val="baseline"/>
        <w:rPr>
          <w:rFonts w:ascii="Arial" w:eastAsia="Times New Roman" w:hAnsi="Arial" w:cs="Arial"/>
          <w:b/>
          <w:bCs/>
          <w:color w:val="000000"/>
          <w:lang w:eastAsia="de-AT"/>
        </w:rPr>
      </w:pPr>
      <w:r w:rsidRPr="00425FC5">
        <w:rPr>
          <w:rFonts w:ascii="Arial" w:eastAsia="Times New Roman" w:hAnsi="Arial" w:cs="Arial"/>
          <w:color w:val="000000"/>
          <w:lang w:eastAsia="de-AT"/>
        </w:rPr>
        <w:t>pOb wurde mit pat assoziiert</w:t>
      </w:r>
    </w:p>
    <w:p w:rsidR="00425FC5" w:rsidRPr="00425FC5" w:rsidRDefault="00425FC5" w:rsidP="00425FC5">
      <w:pPr>
        <w:spacing w:after="0" w:line="240" w:lineRule="auto"/>
        <w:rPr>
          <w:rFonts w:ascii="Times New Roman" w:eastAsia="Times New Roman" w:hAnsi="Times New Roman" w:cs="Times New Roman"/>
          <w:color w:val="000000"/>
          <w:sz w:val="27"/>
          <w:szCs w:val="27"/>
          <w:lang w:val="en-AU" w:eastAsia="de-AT"/>
        </w:rPr>
      </w:pPr>
      <w:r w:rsidRPr="00425FC5">
        <w:rPr>
          <w:rFonts w:ascii="Times New Roman" w:eastAsia="Times New Roman" w:hAnsi="Times New Roman" w:cs="Times New Roman"/>
          <w:color w:val="000000"/>
          <w:sz w:val="27"/>
          <w:szCs w:val="27"/>
          <w:lang w:val="en-AU" w:eastAsia="de-AT"/>
        </w:rPr>
        <w:br/>
      </w:r>
      <w:r w:rsidRPr="00425FC5">
        <w:rPr>
          <w:rFonts w:ascii="Times New Roman" w:eastAsia="Times New Roman" w:hAnsi="Times New Roman" w:cs="Times New Roman"/>
          <w:color w:val="000000"/>
          <w:sz w:val="27"/>
          <w:szCs w:val="27"/>
          <w:lang w:val="en-AU" w:eastAsia="de-AT"/>
        </w:rPr>
        <w:br/>
      </w:r>
      <w:r w:rsidRPr="00425FC5">
        <w:rPr>
          <w:rFonts w:ascii="Arial" w:eastAsia="Times New Roman" w:hAnsi="Arial" w:cs="Arial"/>
          <w:b/>
          <w:bCs/>
          <w:color w:val="000000"/>
          <w:lang w:val="en-AU" w:eastAsia="de-AT"/>
        </w:rPr>
        <w:t>Operation: addParameterEntry(in par:Parameter, in minValue:Double, in maxValue:Double, validFrom:Date, validTo:Date)</w:t>
      </w:r>
      <w:r w:rsidRPr="00425FC5">
        <w:rPr>
          <w:rFonts w:ascii="Times New Roman" w:eastAsia="Times New Roman" w:hAnsi="Times New Roman" w:cs="Times New Roman"/>
          <w:color w:val="000000"/>
          <w:sz w:val="27"/>
          <w:szCs w:val="27"/>
          <w:lang w:val="en-AU" w:eastAsia="de-AT"/>
        </w:rPr>
        <w:br/>
      </w:r>
      <w:r w:rsidRPr="00425FC5">
        <w:rPr>
          <w:rFonts w:ascii="Times New Roman" w:eastAsia="Times New Roman" w:hAnsi="Times New Roman" w:cs="Times New Roman"/>
          <w:color w:val="000000"/>
          <w:sz w:val="27"/>
          <w:szCs w:val="27"/>
          <w:lang w:val="en-AU" w:eastAsia="de-AT"/>
        </w:rPr>
        <w:br/>
      </w:r>
      <w:r w:rsidRPr="00425FC5">
        <w:rPr>
          <w:rFonts w:ascii="Arial" w:eastAsia="Times New Roman" w:hAnsi="Arial" w:cs="Arial"/>
          <w:b/>
          <w:bCs/>
          <w:color w:val="000000"/>
          <w:lang w:val="en-AU" w:eastAsia="de-AT"/>
        </w:rPr>
        <w:t xml:space="preserve">Querverweis: </w:t>
      </w:r>
      <w:r w:rsidRPr="00425FC5">
        <w:rPr>
          <w:rFonts w:ascii="Arial" w:eastAsia="Times New Roman" w:hAnsi="Arial" w:cs="Arial"/>
          <w:color w:val="000000"/>
          <w:lang w:val="en-AU" w:eastAsia="de-AT"/>
        </w:rPr>
        <w:t>UseCase Erstellen eines Parametersets</w:t>
      </w:r>
      <w:r w:rsidRPr="00425FC5">
        <w:rPr>
          <w:rFonts w:ascii="Times New Roman" w:eastAsia="Times New Roman" w:hAnsi="Times New Roman" w:cs="Times New Roman"/>
          <w:color w:val="000000"/>
          <w:sz w:val="27"/>
          <w:szCs w:val="27"/>
          <w:lang w:val="en-AU" w:eastAsia="de-AT"/>
        </w:rPr>
        <w:br/>
      </w:r>
      <w:r w:rsidRPr="00425FC5">
        <w:rPr>
          <w:rFonts w:ascii="Times New Roman" w:eastAsia="Times New Roman" w:hAnsi="Times New Roman" w:cs="Times New Roman"/>
          <w:color w:val="000000"/>
          <w:sz w:val="27"/>
          <w:szCs w:val="27"/>
          <w:lang w:val="en-AU" w:eastAsia="de-AT"/>
        </w:rPr>
        <w:br/>
      </w:r>
      <w:r w:rsidRPr="00425FC5">
        <w:rPr>
          <w:rFonts w:ascii="Arial" w:eastAsia="Times New Roman" w:hAnsi="Arial" w:cs="Arial"/>
          <w:b/>
          <w:bCs/>
          <w:color w:val="000000"/>
          <w:lang w:val="en-AU" w:eastAsia="de-AT"/>
        </w:rPr>
        <w:t>Vorbedingung:</w:t>
      </w:r>
    </w:p>
    <w:p w:rsidR="00425FC5" w:rsidRPr="00425FC5" w:rsidRDefault="00425FC5" w:rsidP="00E47BE4">
      <w:pPr>
        <w:numPr>
          <w:ilvl w:val="0"/>
          <w:numId w:val="181"/>
        </w:numPr>
        <w:spacing w:before="100" w:beforeAutospacing="1" w:after="100" w:afterAutospacing="1" w:line="240" w:lineRule="auto"/>
        <w:textAlignment w:val="baseline"/>
        <w:rPr>
          <w:rFonts w:ascii="Arial" w:eastAsia="Times New Roman" w:hAnsi="Arial" w:cs="Arial"/>
          <w:color w:val="000000"/>
          <w:lang w:eastAsia="de-AT"/>
        </w:rPr>
      </w:pPr>
      <w:r w:rsidRPr="00425FC5">
        <w:rPr>
          <w:rFonts w:ascii="Arial" w:eastAsia="Times New Roman" w:hAnsi="Arial" w:cs="Arial"/>
          <w:color w:val="000000"/>
          <w:lang w:eastAsia="de-AT"/>
        </w:rPr>
        <w:t>es existiert ein ein Parameterset Objekt pOb</w:t>
      </w:r>
    </w:p>
    <w:p w:rsidR="00425FC5" w:rsidRPr="00425FC5" w:rsidRDefault="00425FC5" w:rsidP="00425FC5">
      <w:pPr>
        <w:spacing w:after="0" w:line="240" w:lineRule="auto"/>
        <w:rPr>
          <w:rFonts w:ascii="Times New Roman" w:eastAsia="Times New Roman" w:hAnsi="Times New Roman" w:cs="Times New Roman"/>
          <w:color w:val="000000"/>
          <w:sz w:val="27"/>
          <w:szCs w:val="27"/>
          <w:lang w:eastAsia="de-AT"/>
        </w:rPr>
      </w:pPr>
      <w:r w:rsidRPr="00425FC5">
        <w:rPr>
          <w:rFonts w:ascii="Times New Roman" w:eastAsia="Times New Roman" w:hAnsi="Times New Roman" w:cs="Times New Roman"/>
          <w:color w:val="000000"/>
          <w:sz w:val="27"/>
          <w:szCs w:val="27"/>
          <w:lang w:eastAsia="de-AT"/>
        </w:rPr>
        <w:br/>
      </w:r>
      <w:r w:rsidRPr="00425FC5">
        <w:rPr>
          <w:rFonts w:ascii="Times New Roman" w:eastAsia="Times New Roman" w:hAnsi="Times New Roman" w:cs="Times New Roman"/>
          <w:color w:val="000000"/>
          <w:sz w:val="27"/>
          <w:szCs w:val="27"/>
          <w:lang w:eastAsia="de-AT"/>
        </w:rPr>
        <w:br/>
      </w:r>
      <w:r w:rsidRPr="00425FC5">
        <w:rPr>
          <w:rFonts w:ascii="Arial" w:eastAsia="Times New Roman" w:hAnsi="Arial" w:cs="Arial"/>
          <w:b/>
          <w:bCs/>
          <w:color w:val="000000"/>
          <w:lang w:eastAsia="de-AT"/>
        </w:rPr>
        <w:t>Nachbedingung:</w:t>
      </w:r>
    </w:p>
    <w:p w:rsidR="00425FC5" w:rsidRPr="00425FC5" w:rsidRDefault="00425FC5" w:rsidP="00E47BE4">
      <w:pPr>
        <w:numPr>
          <w:ilvl w:val="0"/>
          <w:numId w:val="182"/>
        </w:numPr>
        <w:spacing w:before="100" w:beforeAutospacing="1" w:after="100" w:afterAutospacing="1" w:line="240" w:lineRule="auto"/>
        <w:textAlignment w:val="baseline"/>
        <w:rPr>
          <w:rFonts w:ascii="Arial" w:eastAsia="Times New Roman" w:hAnsi="Arial" w:cs="Arial"/>
          <w:b/>
          <w:bCs/>
          <w:color w:val="000000"/>
          <w:lang w:eastAsia="de-AT"/>
        </w:rPr>
      </w:pPr>
      <w:r w:rsidRPr="00425FC5">
        <w:rPr>
          <w:rFonts w:ascii="Arial" w:eastAsia="Times New Roman" w:hAnsi="Arial" w:cs="Arial"/>
          <w:color w:val="000000"/>
          <w:lang w:eastAsia="de-AT"/>
        </w:rPr>
        <w:t>es wurde ein ParameterEntry Objekt peOb instanziiert mit:</w:t>
      </w:r>
      <w:r w:rsidRPr="00425FC5">
        <w:rPr>
          <w:rFonts w:ascii="Arial" w:eastAsia="Times New Roman" w:hAnsi="Arial" w:cs="Arial"/>
          <w:color w:val="000000"/>
          <w:lang w:eastAsia="de-AT"/>
        </w:rPr>
        <w:br/>
        <w:t>peOb.vaildFrom=validFrom AND peOb.validTo=validTo AND peOb.validTo&lt;=peOb.validFrom AND peOb.minValue=minValue AND peOb.maxValue=maxValue AND peOb.minValue&lt;peOb.maxValue AND peOb.Parameter=par</w:t>
      </w:r>
    </w:p>
    <w:p w:rsidR="00425FC5" w:rsidRPr="00425FC5" w:rsidRDefault="00425FC5" w:rsidP="00E47BE4">
      <w:pPr>
        <w:numPr>
          <w:ilvl w:val="0"/>
          <w:numId w:val="182"/>
        </w:numPr>
        <w:spacing w:before="100" w:beforeAutospacing="1" w:after="100" w:afterAutospacing="1" w:line="240" w:lineRule="auto"/>
        <w:textAlignment w:val="baseline"/>
        <w:rPr>
          <w:rFonts w:ascii="Arial" w:eastAsia="Times New Roman" w:hAnsi="Arial" w:cs="Arial"/>
          <w:b/>
          <w:bCs/>
          <w:color w:val="000000"/>
          <w:lang w:eastAsia="de-AT"/>
        </w:rPr>
      </w:pPr>
      <w:r w:rsidRPr="00425FC5">
        <w:rPr>
          <w:rFonts w:ascii="Arial" w:eastAsia="Times New Roman" w:hAnsi="Arial" w:cs="Arial"/>
          <w:color w:val="000000"/>
          <w:lang w:eastAsia="de-AT"/>
        </w:rPr>
        <w:t>es existiert eine ListOfParameterEntries pOb.lope mit pOb.lope.contains(peOb)==true</w:t>
      </w:r>
    </w:p>
    <w:p w:rsidR="001B6114" w:rsidRDefault="001B6114" w:rsidP="001B6114">
      <w:pPr>
        <w:rPr>
          <w:b/>
          <w:bCs/>
        </w:rPr>
      </w:pPr>
    </w:p>
    <w:p w:rsidR="001B6114" w:rsidRDefault="001B6114" w:rsidP="001B6114">
      <w:pPr>
        <w:pStyle w:val="berschrift4"/>
      </w:pPr>
      <w:r>
        <w:t>Sequenzdiagramme</w:t>
      </w:r>
    </w:p>
    <w:p w:rsidR="001B6114" w:rsidRDefault="00106034" w:rsidP="00D8176D">
      <w:r>
        <w:rPr>
          <w:noProof/>
          <w:lang w:eastAsia="de-AT"/>
        </w:rPr>
        <w:drawing>
          <wp:inline distT="0" distB="0" distL="0" distR="0" wp14:anchorId="47B6573B" wp14:editId="393D484D">
            <wp:extent cx="5086350" cy="3348301"/>
            <wp:effectExtent l="0" t="0" r="0" b="0"/>
            <wp:docPr id="12" name="Grafik 12" descr="C:\Users\Manuel\Documents\eclipse\Easy Diet\doc\Sequenzdiagramme\Parameterset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nuel\Documents\eclipse\Easy Diet\doc\Sequenzdiagramme\Parameterset_erstellen.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6954" t="11549" r="27152" b="14648"/>
                    <a:stretch/>
                  </pic:blipFill>
                  <pic:spPr bwMode="auto">
                    <a:xfrm>
                      <a:off x="0" y="0"/>
                      <a:ext cx="5086350" cy="3348301"/>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pStyle w:val="berschrift3"/>
        <w:ind w:left="0" w:firstLine="0"/>
      </w:pPr>
      <w:bookmarkStart w:id="95" w:name="_Toc288989155"/>
      <w:r>
        <w:lastRenderedPageBreak/>
        <w:t>Hinzufügen eines neuen Parameters zum Parametersets</w:t>
      </w:r>
      <w:bookmarkEnd w:id="95"/>
    </w:p>
    <w:p w:rsidR="00E6507A" w:rsidRDefault="00E6507A" w:rsidP="00D8176D">
      <w:pPr>
        <w:rPr>
          <w:u w:val="single"/>
        </w:rPr>
      </w:pPr>
      <w:r>
        <w:rPr>
          <w:u w:val="single"/>
        </w:rPr>
        <w:t>1. Kurzbeschreibung</w:t>
      </w:r>
    </w:p>
    <w:p w:rsidR="00E6507A" w:rsidRDefault="00E6507A" w:rsidP="00D8176D">
      <w:r>
        <w:t>Ein neuer Parameter wird zu der Sammlung der Parameter von dem Patienten hinzugefügt.</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387417">
      <w:pPr>
        <w:numPr>
          <w:ilvl w:val="0"/>
          <w:numId w:val="55"/>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3"/>
        <w:gridCol w:w="4639"/>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Korrekten Parametern für Patienten damit eine maßgeschneiderte Diät erstellt werden kann.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Eingabe seiner Parameter damit er eine passende Diät bekommt.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56"/>
        </w:numPr>
        <w:tabs>
          <w:tab w:val="num" w:pos="720"/>
        </w:tabs>
        <w:spacing w:after="0"/>
        <w:ind w:left="0" w:firstLine="0"/>
      </w:pPr>
      <w:r>
        <w:t>Diätassistentin ist im System eingeloggt</w:t>
      </w:r>
    </w:p>
    <w:p w:rsidR="00E6507A" w:rsidRDefault="00E6507A" w:rsidP="00387417">
      <w:pPr>
        <w:numPr>
          <w:ilvl w:val="0"/>
          <w:numId w:val="56"/>
        </w:numPr>
        <w:tabs>
          <w:tab w:val="num" w:pos="720"/>
        </w:tabs>
        <w:spacing w:after="0"/>
        <w:ind w:left="0" w:firstLine="0"/>
      </w:pPr>
      <w:r>
        <w:t>Neuer Parameter hat sich mit einer Maßeinheit etabliert</w:t>
      </w:r>
    </w:p>
    <w:p w:rsidR="00E6507A" w:rsidRDefault="00E6507A" w:rsidP="00D8176D">
      <w:pPr>
        <w:rPr>
          <w:u w:val="single"/>
        </w:rPr>
      </w:pPr>
      <w:r>
        <w:rPr>
          <w:u w:val="single"/>
        </w:rPr>
        <w:t>3.2 Nachbedingung</w:t>
      </w:r>
    </w:p>
    <w:p w:rsidR="00E6507A" w:rsidRDefault="00E6507A" w:rsidP="00387417">
      <w:pPr>
        <w:numPr>
          <w:ilvl w:val="0"/>
          <w:numId w:val="57"/>
        </w:numPr>
        <w:tabs>
          <w:tab w:val="num" w:pos="720"/>
        </w:tabs>
        <w:spacing w:after="0"/>
        <w:ind w:left="0" w:firstLine="0"/>
      </w:pPr>
      <w:r>
        <w:t>Der erstellte Parameter ist dem gewünschten Parameterset zugewiesen</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58"/>
        </w:numPr>
        <w:tabs>
          <w:tab w:val="num" w:pos="720"/>
        </w:tabs>
        <w:spacing w:after="0"/>
        <w:ind w:left="0" w:firstLine="0"/>
      </w:pPr>
      <w:r>
        <w:t>Diätassistentin öffnet Parameterset in der entsprechenden Patientenakte</w:t>
      </w:r>
    </w:p>
    <w:p w:rsidR="00E6507A" w:rsidRDefault="00E6507A" w:rsidP="00387417">
      <w:pPr>
        <w:numPr>
          <w:ilvl w:val="0"/>
          <w:numId w:val="58"/>
        </w:numPr>
        <w:tabs>
          <w:tab w:val="num" w:pos="720"/>
        </w:tabs>
        <w:spacing w:after="0"/>
        <w:ind w:left="0" w:firstLine="0"/>
      </w:pPr>
      <w:r>
        <w:t>System zeigt Parameterset an</w:t>
      </w:r>
    </w:p>
    <w:p w:rsidR="00E6507A" w:rsidRDefault="00E6507A" w:rsidP="00387417">
      <w:pPr>
        <w:numPr>
          <w:ilvl w:val="0"/>
          <w:numId w:val="58"/>
        </w:numPr>
        <w:tabs>
          <w:tab w:val="num" w:pos="720"/>
        </w:tabs>
        <w:spacing w:after="0"/>
        <w:ind w:left="0" w:firstLine="0"/>
      </w:pPr>
      <w:r>
        <w:t>Diätassistentin wählt Parametereintrag hinzufügen aus</w:t>
      </w:r>
    </w:p>
    <w:p w:rsidR="00E6507A" w:rsidRDefault="00270D71" w:rsidP="00387417">
      <w:pPr>
        <w:numPr>
          <w:ilvl w:val="0"/>
          <w:numId w:val="58"/>
        </w:numPr>
        <w:tabs>
          <w:tab w:val="num" w:pos="720"/>
        </w:tabs>
        <w:spacing w:after="0"/>
        <w:ind w:left="0" w:firstLine="0"/>
      </w:pPr>
      <w:r>
        <w:t>Sys</w:t>
      </w:r>
      <w:r w:rsidR="00E6507A">
        <w:t>tem zeigt Suchmaske der Parameter an</w:t>
      </w:r>
    </w:p>
    <w:p w:rsidR="00E6507A" w:rsidRDefault="00E6507A" w:rsidP="00387417">
      <w:pPr>
        <w:numPr>
          <w:ilvl w:val="0"/>
          <w:numId w:val="58"/>
        </w:numPr>
        <w:tabs>
          <w:tab w:val="num" w:pos="720"/>
        </w:tabs>
        <w:spacing w:after="0"/>
        <w:ind w:left="0" w:firstLine="0"/>
      </w:pPr>
      <w:r>
        <w:t>Diätassistentin gibt Parameternamen an</w:t>
      </w:r>
    </w:p>
    <w:p w:rsidR="00E6507A" w:rsidRDefault="00E6507A" w:rsidP="00387417">
      <w:pPr>
        <w:numPr>
          <w:ilvl w:val="0"/>
          <w:numId w:val="58"/>
        </w:numPr>
        <w:tabs>
          <w:tab w:val="num" w:pos="720"/>
        </w:tabs>
        <w:spacing w:after="0"/>
        <w:ind w:left="0" w:firstLine="0"/>
      </w:pPr>
      <w:r>
        <w:t>System zeigt entsprechende Parameter an</w:t>
      </w:r>
    </w:p>
    <w:p w:rsidR="00E6507A" w:rsidRDefault="00E6507A" w:rsidP="00387417">
      <w:pPr>
        <w:numPr>
          <w:ilvl w:val="0"/>
          <w:numId w:val="58"/>
        </w:numPr>
        <w:tabs>
          <w:tab w:val="num" w:pos="720"/>
        </w:tabs>
        <w:spacing w:after="0"/>
        <w:ind w:left="0" w:firstLine="0"/>
      </w:pPr>
      <w:r>
        <w:t>Diätassistentin wählt Parameter aus</w:t>
      </w:r>
    </w:p>
    <w:p w:rsidR="00E6507A" w:rsidRDefault="00E6507A" w:rsidP="00387417">
      <w:pPr>
        <w:numPr>
          <w:ilvl w:val="0"/>
          <w:numId w:val="58"/>
        </w:numPr>
        <w:tabs>
          <w:tab w:val="num" w:pos="720"/>
        </w:tabs>
        <w:spacing w:after="0"/>
        <w:ind w:left="0" w:firstLine="0"/>
      </w:pPr>
      <w:r>
        <w:t>System übernimmt Parameter in den Parametereintrag</w:t>
      </w:r>
    </w:p>
    <w:p w:rsidR="00E6507A" w:rsidRDefault="00E6507A" w:rsidP="00387417">
      <w:pPr>
        <w:numPr>
          <w:ilvl w:val="0"/>
          <w:numId w:val="58"/>
        </w:numPr>
        <w:tabs>
          <w:tab w:val="num" w:pos="720"/>
        </w:tabs>
        <w:spacing w:after="0"/>
        <w:ind w:left="0" w:firstLine="0"/>
      </w:pPr>
      <w:r>
        <w:t>Diätassistentin trägt Grenzwerte ein</w:t>
      </w:r>
    </w:p>
    <w:p w:rsidR="00E6507A" w:rsidRDefault="00E6507A" w:rsidP="00387417">
      <w:pPr>
        <w:numPr>
          <w:ilvl w:val="0"/>
          <w:numId w:val="58"/>
        </w:numPr>
        <w:tabs>
          <w:tab w:val="num" w:pos="720"/>
        </w:tabs>
        <w:spacing w:after="0"/>
        <w:ind w:left="0" w:firstLine="0"/>
      </w:pPr>
      <w:r>
        <w:t>Diätassistentin speichert Parameterset</w:t>
      </w:r>
    </w:p>
    <w:p w:rsidR="00E6507A" w:rsidRDefault="00E6507A" w:rsidP="00D8176D"/>
    <w:p w:rsidR="00E6507A" w:rsidRDefault="00E6507A" w:rsidP="00D8176D">
      <w:pPr>
        <w:rPr>
          <w:u w:val="single"/>
        </w:rPr>
      </w:pPr>
      <w:r>
        <w:rPr>
          <w:u w:val="single"/>
        </w:rPr>
        <w:lastRenderedPageBreak/>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Pr="00270D71" w:rsidRDefault="00270D71"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pStyle w:val="berschrift3"/>
        <w:ind w:left="0" w:firstLine="0"/>
      </w:pPr>
      <w:r>
        <w:t xml:space="preserve"> </w:t>
      </w:r>
      <w:bookmarkStart w:id="96" w:name="_Toc288989156"/>
      <w:r>
        <w:t>Überprüfung des Ablaufs der Diät (Manuel schau dir das nochmal an)</w:t>
      </w:r>
      <w:bookmarkEnd w:id="96"/>
    </w:p>
    <w:p w:rsidR="00E6507A" w:rsidRDefault="00E6507A" w:rsidP="00D8176D">
      <w:pPr>
        <w:rPr>
          <w:u w:val="single"/>
        </w:rPr>
      </w:pPr>
      <w:r>
        <w:rPr>
          <w:u w:val="single"/>
        </w:rPr>
        <w:t>1. Kurzbeschreibung</w:t>
      </w:r>
    </w:p>
    <w:p w:rsidR="00E6507A" w:rsidRDefault="00E6507A" w:rsidP="00D8176D">
      <w:r>
        <w:t>Die Diät des Patienten muss regelmäßig geprüft werden damit dem Patienten durch die Diät keine Gesundheitlich</w:t>
      </w:r>
      <w:r w:rsidR="00270D71">
        <w:t>e Beeinträchtigungen entstehen.</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387417">
      <w:pPr>
        <w:numPr>
          <w:ilvl w:val="0"/>
          <w:numId w:val="59"/>
        </w:numPr>
        <w:tabs>
          <w:tab w:val="num" w:pos="720"/>
        </w:tabs>
        <w:spacing w:after="0"/>
        <w:ind w:left="0" w:firstLine="0"/>
      </w:pPr>
      <w:r>
        <w:t>Diätassistentin</w:t>
      </w:r>
    </w:p>
    <w:p w:rsidR="00E6507A" w:rsidRPr="00270D71" w:rsidRDefault="00270D71" w:rsidP="00D8176D">
      <w:pPr>
        <w:rPr>
          <w:u w:val="single"/>
        </w:rPr>
      </w:pPr>
      <w:r>
        <w:rPr>
          <w:u w:val="single"/>
        </w:rPr>
        <w:t>2.2 Stakeholder</w:t>
      </w:r>
    </w:p>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Einen für den Patienten zum Ziel führenden Verlauf.</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Gesunde Diät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60"/>
        </w:numPr>
        <w:tabs>
          <w:tab w:val="num" w:pos="720"/>
        </w:tabs>
        <w:spacing w:after="0"/>
        <w:ind w:left="0" w:firstLine="0"/>
      </w:pPr>
      <w:r>
        <w:t>Diätassistentin ist im System eingeloggt</w:t>
      </w:r>
    </w:p>
    <w:p w:rsidR="00E6507A" w:rsidRDefault="00E6507A" w:rsidP="00387417">
      <w:pPr>
        <w:numPr>
          <w:ilvl w:val="0"/>
          <w:numId w:val="60"/>
        </w:numPr>
        <w:tabs>
          <w:tab w:val="num" w:pos="720"/>
        </w:tabs>
        <w:spacing w:after="0"/>
        <w:ind w:left="0" w:firstLine="0"/>
      </w:pPr>
      <w:r>
        <w:t>Diät läuft schon</w:t>
      </w:r>
    </w:p>
    <w:p w:rsidR="00E6507A" w:rsidRDefault="00E6507A" w:rsidP="00387417">
      <w:pPr>
        <w:numPr>
          <w:ilvl w:val="0"/>
          <w:numId w:val="60"/>
        </w:numPr>
        <w:tabs>
          <w:tab w:val="num" w:pos="720"/>
        </w:tabs>
        <w:spacing w:after="0"/>
        <w:ind w:left="0" w:firstLine="0"/>
      </w:pPr>
      <w:r>
        <w:t>Patient im Behandlungszimmer und Akt offen</w:t>
      </w:r>
    </w:p>
    <w:p w:rsidR="00E6507A" w:rsidRDefault="00E6507A" w:rsidP="00387417">
      <w:pPr>
        <w:numPr>
          <w:ilvl w:val="0"/>
          <w:numId w:val="60"/>
        </w:numPr>
        <w:tabs>
          <w:tab w:val="num" w:pos="720"/>
        </w:tabs>
        <w:spacing w:after="0"/>
        <w:ind w:left="0" w:firstLine="0"/>
      </w:pPr>
      <w:r>
        <w:t>Aktuelle Anamnese Daten liegen vor</w:t>
      </w:r>
    </w:p>
    <w:p w:rsidR="00270D71" w:rsidRDefault="00270D71">
      <w:pPr>
        <w:rPr>
          <w:u w:val="single"/>
        </w:rPr>
      </w:pPr>
      <w:r>
        <w:rPr>
          <w:u w:val="single"/>
        </w:rPr>
        <w:br w:type="page"/>
      </w:r>
    </w:p>
    <w:p w:rsidR="00E6507A" w:rsidRPr="00270D71" w:rsidRDefault="00270D71" w:rsidP="00D8176D">
      <w:pPr>
        <w:rPr>
          <w:u w:val="single"/>
        </w:rPr>
      </w:pPr>
      <w:r>
        <w:rPr>
          <w:u w:val="single"/>
        </w:rPr>
        <w:lastRenderedPageBreak/>
        <w:t>3.2 Nachbedingung</w:t>
      </w:r>
    </w:p>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61"/>
        </w:numPr>
        <w:tabs>
          <w:tab w:val="num" w:pos="720"/>
        </w:tabs>
        <w:spacing w:after="0"/>
        <w:ind w:left="0" w:firstLine="0"/>
      </w:pPr>
      <w:r>
        <w:t>Diätassistentin öffnet den aktuellen Diätplan des Patienten</w:t>
      </w:r>
    </w:p>
    <w:p w:rsidR="00E6507A" w:rsidRDefault="00E6507A" w:rsidP="00387417">
      <w:pPr>
        <w:numPr>
          <w:ilvl w:val="0"/>
          <w:numId w:val="61"/>
        </w:numPr>
        <w:tabs>
          <w:tab w:val="num" w:pos="720"/>
        </w:tabs>
        <w:spacing w:after="0"/>
        <w:ind w:left="0" w:firstLine="0"/>
      </w:pPr>
      <w:r>
        <w:t>Diätassistentin prüft aufgrund ihrer Erfahrung und den zugrunde liegenden Patien</w:t>
      </w:r>
      <w:r w:rsidR="00270D71">
        <w:t>ten</w:t>
      </w:r>
      <w:r>
        <w:t>daten die Einhaltung dieses Diätplans</w:t>
      </w:r>
    </w:p>
    <w:p w:rsidR="00E6507A" w:rsidRDefault="00E6507A" w:rsidP="00387417">
      <w:pPr>
        <w:numPr>
          <w:ilvl w:val="0"/>
          <w:numId w:val="61"/>
        </w:numPr>
        <w:tabs>
          <w:tab w:val="num" w:pos="720"/>
        </w:tabs>
        <w:spacing w:after="0"/>
        <w:ind w:left="0" w:firstLine="0"/>
      </w:pPr>
      <w:r>
        <w:t>Diätassistentin passt wenn nötig die Diät an.</w:t>
      </w:r>
    </w:p>
    <w:p w:rsidR="00270D71" w:rsidRDefault="00270D71" w:rsidP="00D8176D">
      <w:pPr>
        <w:rPr>
          <w:u w:val="single"/>
        </w:rPr>
      </w:pPr>
    </w:p>
    <w:p w:rsidR="00E6507A" w:rsidRDefault="00E6507A" w:rsidP="00D8176D">
      <w:pPr>
        <w:rPr>
          <w:u w:val="single"/>
        </w:rPr>
      </w:pPr>
      <w:r>
        <w:rPr>
          <w:u w:val="single"/>
        </w:rPr>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pStyle w:val="berschrift3"/>
        <w:ind w:left="0" w:firstLine="0"/>
      </w:pPr>
      <w:bookmarkStart w:id="97" w:name="_Toc288989157"/>
      <w:r>
        <w:t>Erstellung eines neuen Eintrags im Kontaktjournals (Patientenakte)</w:t>
      </w:r>
      <w:bookmarkEnd w:id="97"/>
      <w:r>
        <w:t xml:space="preserve"> </w:t>
      </w:r>
    </w:p>
    <w:p w:rsidR="00E6507A" w:rsidRDefault="00E6507A" w:rsidP="00D8176D">
      <w:pPr>
        <w:rPr>
          <w:u w:val="single"/>
        </w:rPr>
      </w:pPr>
      <w:r>
        <w:rPr>
          <w:u w:val="single"/>
        </w:rPr>
        <w:t>1. Kurzbeschreibung</w:t>
      </w:r>
    </w:p>
    <w:p w:rsidR="00E6507A" w:rsidRDefault="00E6507A" w:rsidP="00D8176D">
      <w:r>
        <w:t>Bei jedem Besuch von einem Patienten wird ein Eint</w:t>
      </w:r>
      <w:r w:rsidR="00463EC3">
        <w:t>rag im Kontaktjournal erstellt.</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463EC3" w:rsidP="00387417">
      <w:pPr>
        <w:numPr>
          <w:ilvl w:val="0"/>
          <w:numId w:val="62"/>
        </w:numPr>
        <w:tabs>
          <w:tab w:val="num" w:pos="720"/>
        </w:tabs>
        <w:spacing w:after="0"/>
        <w:ind w:left="0" w:firstLine="0"/>
      </w:pPr>
      <w:r>
        <w:t>Diätassistentin</w:t>
      </w:r>
      <w:r w:rsidR="00E6507A">
        <w:t>/</w:t>
      </w:r>
      <w:r>
        <w:t>Sekretärin</w:t>
      </w:r>
    </w:p>
    <w:p w:rsidR="00E6507A" w:rsidRPr="00463EC3" w:rsidRDefault="00E6507A" w:rsidP="00D8176D">
      <w:pPr>
        <w:rPr>
          <w:u w:val="single"/>
        </w:rPr>
      </w:pPr>
      <w:r>
        <w:rPr>
          <w:u w:val="single"/>
        </w:rPr>
        <w:t>2.2 Stakehol</w:t>
      </w:r>
      <w:r w:rsidR="00463EC3">
        <w:rPr>
          <w:u w:val="single"/>
        </w:rPr>
        <w:t>der</w:t>
      </w:r>
    </w:p>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Auflistung aller Besuche des Patienten.</w:t>
            </w:r>
          </w:p>
        </w:tc>
      </w:tr>
    </w:tbl>
    <w:p w:rsidR="00E6507A" w:rsidRDefault="00E6507A" w:rsidP="00D8176D">
      <w:pPr>
        <w:spacing w:line="240" w:lineRule="auto"/>
        <w:rPr>
          <w:rFonts w:ascii="Arial" w:eastAsia="Arial" w:hAnsi="Arial" w:cs="Arial"/>
          <w:color w:val="000000"/>
        </w:rPr>
      </w:pPr>
    </w:p>
    <w:p w:rsidR="00463EC3" w:rsidRDefault="00463EC3">
      <w:pPr>
        <w:rPr>
          <w:u w:val="single"/>
        </w:rPr>
      </w:pPr>
      <w:r>
        <w:rPr>
          <w:u w:val="single"/>
        </w:rPr>
        <w:br w:type="page"/>
      </w:r>
    </w:p>
    <w:p w:rsidR="00E6507A" w:rsidRDefault="00E6507A" w:rsidP="00D8176D">
      <w:pPr>
        <w:rPr>
          <w:u w:val="single"/>
        </w:rPr>
      </w:pPr>
      <w:r>
        <w:rPr>
          <w:u w:val="single"/>
        </w:rPr>
        <w:lastRenderedPageBreak/>
        <w:t>3. Vor- und Nachbedingungen</w:t>
      </w:r>
    </w:p>
    <w:p w:rsidR="00E6507A" w:rsidRDefault="00E6507A" w:rsidP="00D8176D">
      <w:pPr>
        <w:rPr>
          <w:u w:val="single"/>
        </w:rPr>
      </w:pPr>
      <w:r>
        <w:rPr>
          <w:u w:val="single"/>
        </w:rPr>
        <w:t>3.1 Vorbedingung</w:t>
      </w:r>
    </w:p>
    <w:p w:rsidR="00E6507A" w:rsidRDefault="00E6507A" w:rsidP="00387417">
      <w:pPr>
        <w:numPr>
          <w:ilvl w:val="0"/>
          <w:numId w:val="63"/>
        </w:numPr>
        <w:tabs>
          <w:tab w:val="num" w:pos="720"/>
        </w:tabs>
        <w:spacing w:after="0"/>
        <w:ind w:left="0" w:firstLine="0"/>
      </w:pPr>
      <w:r>
        <w:t>Diätassistentin ist im System eingeloggt</w:t>
      </w:r>
    </w:p>
    <w:p w:rsidR="00E6507A" w:rsidRDefault="00E6507A" w:rsidP="00387417">
      <w:pPr>
        <w:numPr>
          <w:ilvl w:val="0"/>
          <w:numId w:val="63"/>
        </w:numPr>
        <w:tabs>
          <w:tab w:val="num" w:pos="720"/>
        </w:tabs>
        <w:spacing w:after="0"/>
        <w:ind w:left="0" w:firstLine="0"/>
      </w:pPr>
      <w:r>
        <w:t>Patientenakte bereits geöffnet</w:t>
      </w:r>
    </w:p>
    <w:p w:rsidR="00E6507A" w:rsidRDefault="00E6507A" w:rsidP="00387417">
      <w:pPr>
        <w:numPr>
          <w:ilvl w:val="0"/>
          <w:numId w:val="63"/>
        </w:numPr>
        <w:tabs>
          <w:tab w:val="num" w:pos="720"/>
        </w:tabs>
        <w:spacing w:after="0"/>
        <w:ind w:left="0" w:firstLine="0"/>
      </w:pPr>
      <w:r>
        <w:t>Patient hatte (Kontroll)termin in der Praxis</w:t>
      </w:r>
    </w:p>
    <w:p w:rsidR="00E6507A" w:rsidRPr="004E0BBF" w:rsidRDefault="00E6507A" w:rsidP="00D8176D">
      <w:pPr>
        <w:rPr>
          <w:u w:val="single"/>
        </w:rPr>
      </w:pPr>
      <w:r>
        <w:rPr>
          <w:u w:val="single"/>
        </w:rPr>
        <w:t>3.</w:t>
      </w:r>
      <w:r w:rsidR="004E0BBF">
        <w:rPr>
          <w:u w:val="single"/>
        </w:rPr>
        <w:t>2 Nachbedingung</w:t>
      </w:r>
    </w:p>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64"/>
        </w:numPr>
        <w:tabs>
          <w:tab w:val="num" w:pos="720"/>
        </w:tabs>
        <w:spacing w:after="0"/>
        <w:ind w:left="0" w:firstLine="0"/>
      </w:pPr>
      <w:r>
        <w:t>Diätassistentin öffnet die Ansicht “Kontaktjournal” des entsprechenden Patienten.</w:t>
      </w:r>
    </w:p>
    <w:p w:rsidR="00E6507A" w:rsidRDefault="00E6507A" w:rsidP="00387417">
      <w:pPr>
        <w:numPr>
          <w:ilvl w:val="0"/>
          <w:numId w:val="64"/>
        </w:numPr>
        <w:tabs>
          <w:tab w:val="num" w:pos="720"/>
        </w:tabs>
        <w:spacing w:after="0"/>
        <w:ind w:left="0" w:firstLine="0"/>
      </w:pPr>
      <w:r>
        <w:t>System zeigt alle bisherigen Kontakte des Patienten an.</w:t>
      </w:r>
    </w:p>
    <w:p w:rsidR="00E6507A" w:rsidRDefault="00E6507A" w:rsidP="00387417">
      <w:pPr>
        <w:numPr>
          <w:ilvl w:val="0"/>
          <w:numId w:val="64"/>
        </w:numPr>
        <w:tabs>
          <w:tab w:val="num" w:pos="720"/>
        </w:tabs>
        <w:spacing w:after="0"/>
        <w:ind w:left="0" w:firstLine="0"/>
      </w:pPr>
      <w:r>
        <w:t>Diätassistentin öffnet die Maske um einen neuen Kontakt anzulegen.</w:t>
      </w:r>
    </w:p>
    <w:p w:rsidR="00E6507A" w:rsidRDefault="00E6507A" w:rsidP="00387417">
      <w:pPr>
        <w:numPr>
          <w:ilvl w:val="0"/>
          <w:numId w:val="64"/>
        </w:numPr>
        <w:tabs>
          <w:tab w:val="num" w:pos="720"/>
        </w:tabs>
        <w:spacing w:after="0"/>
        <w:ind w:left="0" w:firstLine="0"/>
      </w:pPr>
      <w:r>
        <w:t>System öffnet die Ansicht zur Erstellung eines neuen Eintrages.</w:t>
      </w:r>
    </w:p>
    <w:p w:rsidR="00E6507A" w:rsidRDefault="00E6507A" w:rsidP="00387417">
      <w:pPr>
        <w:numPr>
          <w:ilvl w:val="0"/>
          <w:numId w:val="64"/>
        </w:numPr>
        <w:tabs>
          <w:tab w:val="num" w:pos="720"/>
        </w:tabs>
        <w:spacing w:after="0"/>
        <w:ind w:left="0" w:firstLine="0"/>
      </w:pPr>
      <w:r>
        <w:t>Diätassistentin trägt die gewünschten Daten ein.</w:t>
      </w:r>
    </w:p>
    <w:p w:rsidR="00E6507A" w:rsidRDefault="00E6507A" w:rsidP="00387417">
      <w:pPr>
        <w:numPr>
          <w:ilvl w:val="0"/>
          <w:numId w:val="64"/>
        </w:numPr>
        <w:tabs>
          <w:tab w:val="num" w:pos="720"/>
        </w:tabs>
        <w:spacing w:after="0"/>
        <w:ind w:left="0" w:firstLine="0"/>
        <w:rPr>
          <w:i/>
          <w:iCs/>
        </w:rPr>
      </w:pPr>
      <w:r>
        <w:rPr>
          <w:i/>
          <w:iCs/>
        </w:rPr>
        <w:t>Wiederhole Schritt 3 - 5 bis alle Einträge erfasst wurden</w:t>
      </w:r>
    </w:p>
    <w:p w:rsidR="00E6507A" w:rsidRDefault="00E6507A" w:rsidP="00387417">
      <w:pPr>
        <w:numPr>
          <w:ilvl w:val="0"/>
          <w:numId w:val="64"/>
        </w:numPr>
        <w:tabs>
          <w:tab w:val="num" w:pos="720"/>
        </w:tabs>
        <w:spacing w:after="0"/>
        <w:ind w:left="0" w:firstLine="0"/>
      </w:pPr>
      <w:r>
        <w:t>Diätassistentin speicher das aktualisierte Kontaktjournal.</w:t>
      </w:r>
    </w:p>
    <w:p w:rsidR="00E6507A" w:rsidRDefault="00E6507A" w:rsidP="00D8176D"/>
    <w:p w:rsidR="00E6507A" w:rsidRDefault="00E6507A" w:rsidP="00D8176D">
      <w:pPr>
        <w:rPr>
          <w:u w:val="single"/>
        </w:rPr>
      </w:pPr>
      <w:r>
        <w:rPr>
          <w:u w:val="single"/>
        </w:rPr>
        <w:t>4.2 Alternativablauf</w:t>
      </w:r>
    </w:p>
    <w:p w:rsidR="00E6507A" w:rsidRDefault="00E6507A" w:rsidP="00D8176D">
      <w:r>
        <w:t>1.a) Patient nicht im System vorhanden</w:t>
      </w:r>
    </w:p>
    <w:p w:rsidR="00E6507A" w:rsidRDefault="00E6507A" w:rsidP="00D8176D">
      <w:r>
        <w:tab/>
        <w:t>Patient muss von der Diätassistentin neu angelegt werden</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4E0BBF" w:rsidRDefault="00E6507A" w:rsidP="00D8176D">
      <w:pPr>
        <w:rPr>
          <w:u w:val="single"/>
        </w:rPr>
      </w:pPr>
      <w:r>
        <w:rPr>
          <w:u w:val="single"/>
        </w:rPr>
        <w:t>8. Offene Punkte</w:t>
      </w:r>
    </w:p>
    <w:p w:rsidR="004E0BBF" w:rsidRDefault="004E0BBF">
      <w:pPr>
        <w:rPr>
          <w:u w:val="single"/>
        </w:rPr>
      </w:pPr>
      <w:r>
        <w:rPr>
          <w:u w:val="single"/>
        </w:rPr>
        <w:br w:type="page"/>
      </w:r>
    </w:p>
    <w:p w:rsidR="0064651F" w:rsidRDefault="0064651F" w:rsidP="0064651F">
      <w:pPr>
        <w:pStyle w:val="berschrift4"/>
      </w:pPr>
      <w:r>
        <w:lastRenderedPageBreak/>
        <w:t>Kontrakte</w:t>
      </w:r>
    </w:p>
    <w:p w:rsidR="006C2830" w:rsidRPr="006C2830" w:rsidRDefault="006C2830" w:rsidP="006C2830">
      <w:pPr>
        <w:spacing w:after="0" w:line="240" w:lineRule="auto"/>
        <w:rPr>
          <w:rFonts w:ascii="Times New Roman" w:eastAsia="Times New Roman" w:hAnsi="Times New Roman" w:cs="Times New Roman"/>
          <w:color w:val="000000"/>
          <w:sz w:val="27"/>
          <w:szCs w:val="27"/>
          <w:lang w:eastAsia="de-AT"/>
        </w:rPr>
      </w:pPr>
      <w:r w:rsidRPr="006C2830">
        <w:rPr>
          <w:rFonts w:ascii="Arial" w:eastAsia="Times New Roman" w:hAnsi="Arial" w:cs="Arial"/>
          <w:b/>
          <w:bCs/>
          <w:color w:val="000000"/>
          <w:lang w:eastAsia="de-AT"/>
        </w:rPr>
        <w:t>Operation: addJournalEntry(in d:Date, in c:ContacType, in note:string)</w:t>
      </w:r>
      <w:r w:rsidRPr="006C2830">
        <w:rPr>
          <w:rFonts w:ascii="Times New Roman" w:eastAsia="Times New Roman" w:hAnsi="Times New Roman" w:cs="Times New Roman"/>
          <w:color w:val="000000"/>
          <w:sz w:val="27"/>
          <w:szCs w:val="27"/>
          <w:lang w:eastAsia="de-AT"/>
        </w:rPr>
        <w:br/>
      </w:r>
      <w:r w:rsidRPr="006C2830">
        <w:rPr>
          <w:rFonts w:ascii="Times New Roman" w:eastAsia="Times New Roman" w:hAnsi="Times New Roman" w:cs="Times New Roman"/>
          <w:color w:val="000000"/>
          <w:sz w:val="27"/>
          <w:szCs w:val="27"/>
          <w:lang w:eastAsia="de-AT"/>
        </w:rPr>
        <w:br/>
      </w:r>
      <w:r w:rsidRPr="006C2830">
        <w:rPr>
          <w:rFonts w:ascii="Arial" w:eastAsia="Times New Roman" w:hAnsi="Arial" w:cs="Arial"/>
          <w:b/>
          <w:bCs/>
          <w:color w:val="000000"/>
          <w:lang w:eastAsia="de-AT"/>
        </w:rPr>
        <w:t xml:space="preserve">Querverweis: </w:t>
      </w:r>
      <w:r w:rsidRPr="006C2830">
        <w:rPr>
          <w:rFonts w:ascii="Arial" w:eastAsia="Times New Roman" w:hAnsi="Arial" w:cs="Arial"/>
          <w:color w:val="000000"/>
          <w:lang w:eastAsia="de-AT"/>
        </w:rPr>
        <w:t>UseCase Erstellung eines neuen Eintrags im Kontaktjournal</w:t>
      </w:r>
      <w:r w:rsidRPr="006C2830">
        <w:rPr>
          <w:rFonts w:ascii="Times New Roman" w:eastAsia="Times New Roman" w:hAnsi="Times New Roman" w:cs="Times New Roman"/>
          <w:color w:val="000000"/>
          <w:sz w:val="27"/>
          <w:szCs w:val="27"/>
          <w:lang w:eastAsia="de-AT"/>
        </w:rPr>
        <w:br/>
      </w:r>
      <w:r w:rsidRPr="006C2830">
        <w:rPr>
          <w:rFonts w:ascii="Times New Roman" w:eastAsia="Times New Roman" w:hAnsi="Times New Roman" w:cs="Times New Roman"/>
          <w:color w:val="000000"/>
          <w:sz w:val="27"/>
          <w:szCs w:val="27"/>
          <w:lang w:eastAsia="de-AT"/>
        </w:rPr>
        <w:br/>
      </w:r>
      <w:r w:rsidRPr="006C2830">
        <w:rPr>
          <w:rFonts w:ascii="Arial" w:eastAsia="Times New Roman" w:hAnsi="Arial" w:cs="Arial"/>
          <w:b/>
          <w:bCs/>
          <w:color w:val="000000"/>
          <w:lang w:eastAsia="de-AT"/>
        </w:rPr>
        <w:t>Vorbedingung:</w:t>
      </w:r>
    </w:p>
    <w:p w:rsidR="006C2830" w:rsidRPr="006C2830" w:rsidRDefault="006C2830" w:rsidP="00E47BE4">
      <w:pPr>
        <w:numPr>
          <w:ilvl w:val="0"/>
          <w:numId w:val="177"/>
        </w:numPr>
        <w:spacing w:before="100" w:beforeAutospacing="1" w:after="100" w:afterAutospacing="1" w:line="240" w:lineRule="auto"/>
        <w:textAlignment w:val="baseline"/>
        <w:rPr>
          <w:rFonts w:ascii="Arial" w:eastAsia="Times New Roman" w:hAnsi="Arial" w:cs="Arial"/>
          <w:color w:val="000000"/>
          <w:lang w:eastAsia="de-AT"/>
        </w:rPr>
      </w:pPr>
      <w:r w:rsidRPr="006C2830">
        <w:rPr>
          <w:rFonts w:ascii="Arial" w:eastAsia="Times New Roman" w:hAnsi="Arial" w:cs="Arial"/>
          <w:color w:val="000000"/>
          <w:lang w:eastAsia="de-AT"/>
        </w:rPr>
        <w:t>es existiert ein ContactJournal Objekt cjo</w:t>
      </w:r>
    </w:p>
    <w:p w:rsidR="006C2830" w:rsidRPr="006C2830" w:rsidRDefault="006C2830" w:rsidP="00E47BE4">
      <w:pPr>
        <w:numPr>
          <w:ilvl w:val="0"/>
          <w:numId w:val="177"/>
        </w:numPr>
        <w:spacing w:before="100" w:beforeAutospacing="1" w:after="100" w:afterAutospacing="1" w:line="240" w:lineRule="auto"/>
        <w:textAlignment w:val="baseline"/>
        <w:rPr>
          <w:rFonts w:ascii="Arial" w:eastAsia="Times New Roman" w:hAnsi="Arial" w:cs="Arial"/>
          <w:color w:val="000000"/>
          <w:lang w:eastAsia="de-AT"/>
        </w:rPr>
      </w:pPr>
      <w:r w:rsidRPr="006C2830">
        <w:rPr>
          <w:rFonts w:ascii="Arial" w:eastAsia="Times New Roman" w:hAnsi="Arial" w:cs="Arial"/>
          <w:color w:val="000000"/>
          <w:lang w:eastAsia="de-AT"/>
        </w:rPr>
        <w:t>d&lt;=currentDate</w:t>
      </w:r>
    </w:p>
    <w:p w:rsidR="006C2830" w:rsidRPr="006C2830" w:rsidRDefault="006C2830" w:rsidP="006C2830">
      <w:pPr>
        <w:spacing w:after="0" w:line="240" w:lineRule="auto"/>
        <w:rPr>
          <w:rFonts w:ascii="Times New Roman" w:eastAsia="Times New Roman" w:hAnsi="Times New Roman" w:cs="Times New Roman"/>
          <w:color w:val="000000"/>
          <w:sz w:val="27"/>
          <w:szCs w:val="27"/>
          <w:lang w:eastAsia="de-AT"/>
        </w:rPr>
      </w:pPr>
      <w:r w:rsidRPr="006C2830">
        <w:rPr>
          <w:rFonts w:ascii="Times New Roman" w:eastAsia="Times New Roman" w:hAnsi="Times New Roman" w:cs="Times New Roman"/>
          <w:color w:val="000000"/>
          <w:sz w:val="27"/>
          <w:szCs w:val="27"/>
          <w:lang w:eastAsia="de-AT"/>
        </w:rPr>
        <w:br/>
      </w:r>
      <w:r w:rsidRPr="006C2830">
        <w:rPr>
          <w:rFonts w:ascii="Times New Roman" w:eastAsia="Times New Roman" w:hAnsi="Times New Roman" w:cs="Times New Roman"/>
          <w:color w:val="000000"/>
          <w:sz w:val="27"/>
          <w:szCs w:val="27"/>
          <w:lang w:eastAsia="de-AT"/>
        </w:rPr>
        <w:br/>
      </w:r>
      <w:r w:rsidRPr="006C2830">
        <w:rPr>
          <w:rFonts w:ascii="Arial" w:eastAsia="Times New Roman" w:hAnsi="Arial" w:cs="Arial"/>
          <w:b/>
          <w:bCs/>
          <w:color w:val="000000"/>
          <w:lang w:eastAsia="de-AT"/>
        </w:rPr>
        <w:t>Nachbedingung:</w:t>
      </w:r>
    </w:p>
    <w:p w:rsidR="006C2830" w:rsidRPr="006C2830" w:rsidRDefault="006C2830" w:rsidP="00E47BE4">
      <w:pPr>
        <w:numPr>
          <w:ilvl w:val="0"/>
          <w:numId w:val="178"/>
        </w:numPr>
        <w:spacing w:before="100" w:beforeAutospacing="1" w:after="100" w:afterAutospacing="1" w:line="240" w:lineRule="auto"/>
        <w:textAlignment w:val="baseline"/>
        <w:rPr>
          <w:rFonts w:ascii="Arial" w:eastAsia="Times New Roman" w:hAnsi="Arial" w:cs="Arial"/>
          <w:b/>
          <w:bCs/>
          <w:color w:val="000000"/>
          <w:lang w:val="en-AU" w:eastAsia="de-AT"/>
        </w:rPr>
      </w:pPr>
      <w:r w:rsidRPr="006C2830">
        <w:rPr>
          <w:rFonts w:ascii="Arial" w:eastAsia="Times New Roman" w:hAnsi="Arial" w:cs="Arial"/>
          <w:color w:val="000000"/>
          <w:lang w:val="en-AU" w:eastAsia="de-AT"/>
        </w:rPr>
        <w:t>es wurde ein ContactEntry Objekt ceo instanziiert mit ceo.Date=d AND ceo.ContactType=c AND ceo.Note=note</w:t>
      </w:r>
    </w:p>
    <w:p w:rsidR="006C2830" w:rsidRPr="006C2830" w:rsidRDefault="006C2830" w:rsidP="00E47BE4">
      <w:pPr>
        <w:numPr>
          <w:ilvl w:val="0"/>
          <w:numId w:val="178"/>
        </w:numPr>
        <w:spacing w:before="100" w:beforeAutospacing="1" w:after="100" w:afterAutospacing="1" w:line="240" w:lineRule="auto"/>
        <w:textAlignment w:val="baseline"/>
        <w:rPr>
          <w:rFonts w:ascii="Arial" w:eastAsia="Times New Roman" w:hAnsi="Arial" w:cs="Arial"/>
          <w:b/>
          <w:bCs/>
          <w:color w:val="000000"/>
          <w:lang w:eastAsia="de-AT"/>
        </w:rPr>
      </w:pPr>
      <w:r w:rsidRPr="006C2830">
        <w:rPr>
          <w:rFonts w:ascii="Arial" w:eastAsia="Times New Roman" w:hAnsi="Arial" w:cs="Arial"/>
          <w:color w:val="000000"/>
          <w:lang w:eastAsia="de-AT"/>
        </w:rPr>
        <w:t>es existiert eine ListOfContactEntries cjo.loce mit cjo.loce.contains(ceo)==true</w:t>
      </w:r>
    </w:p>
    <w:p w:rsidR="0064651F" w:rsidRDefault="0064651F" w:rsidP="0064651F">
      <w:pPr>
        <w:rPr>
          <w:b/>
          <w:bCs/>
        </w:rPr>
      </w:pPr>
    </w:p>
    <w:p w:rsidR="00B5114E" w:rsidRDefault="0064651F" w:rsidP="00D8176D">
      <w:pPr>
        <w:pStyle w:val="berschrift4"/>
      </w:pPr>
      <w:r>
        <w:t>Sequenzdiagramme</w:t>
      </w:r>
    </w:p>
    <w:p w:rsidR="00E6507A" w:rsidRDefault="00106034" w:rsidP="00D8176D">
      <w:r>
        <w:rPr>
          <w:noProof/>
          <w:lang w:eastAsia="de-AT"/>
        </w:rPr>
        <w:drawing>
          <wp:inline distT="0" distB="0" distL="0" distR="0" wp14:anchorId="03DE8512" wp14:editId="0AA3BD03">
            <wp:extent cx="4429125" cy="2922864"/>
            <wp:effectExtent l="0" t="0" r="0" b="0"/>
            <wp:docPr id="13" name="Grafik 13" descr="C:\Users\Manuel\Documents\eclipse\Easy Diet\doc\Sequenzdiagramme\Kontaktjournaleintrag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nuel\Documents\eclipse\Easy Diet\doc\Sequenzdiagramme\Kontaktjournaleintrag_erstellen.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8774" t="11412" r="50332" b="39639"/>
                    <a:stretch/>
                  </pic:blipFill>
                  <pic:spPr bwMode="auto">
                    <a:xfrm>
                      <a:off x="0" y="0"/>
                      <a:ext cx="4429125" cy="2922864"/>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Pr="00D9202A" w:rsidRDefault="00E6507A" w:rsidP="00D8176D">
      <w:pPr>
        <w:pStyle w:val="berschrift3"/>
        <w:ind w:left="0" w:firstLine="0"/>
      </w:pPr>
      <w:bookmarkStart w:id="98" w:name="_Toc288989158"/>
      <w:r>
        <w:t>Erstellung einer Blockdiät</w:t>
      </w:r>
      <w:bookmarkEnd w:id="98"/>
    </w:p>
    <w:p w:rsidR="00E6507A" w:rsidRDefault="00E6507A" w:rsidP="00D8176D">
      <w:pPr>
        <w:rPr>
          <w:u w:val="single"/>
        </w:rPr>
      </w:pPr>
      <w:r>
        <w:rPr>
          <w:u w:val="single"/>
        </w:rPr>
        <w:t>1. Kurzbeschreibung</w:t>
      </w:r>
    </w:p>
    <w:p w:rsidR="00E6507A" w:rsidRDefault="00E6507A" w:rsidP="00D8176D">
      <w:r>
        <w:tab/>
        <w:t xml:space="preserve">Erstellt eine vom Patienten unabhängige Diät mit Rezepten die zu einem oder mehreren </w:t>
      </w:r>
      <w:r>
        <w:tab/>
      </w:r>
      <w:r>
        <w:tab/>
        <w:t>bestimmten Parameter passen.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387417">
      <w:pPr>
        <w:numPr>
          <w:ilvl w:val="0"/>
          <w:numId w:val="65"/>
        </w:numPr>
        <w:tabs>
          <w:tab w:val="num" w:pos="720"/>
        </w:tabs>
        <w:spacing w:after="0"/>
        <w:ind w:left="0" w:firstLine="0"/>
      </w:pPr>
      <w:r>
        <w:t>Diätassistentin</w:t>
      </w:r>
    </w:p>
    <w:p w:rsidR="00E6507A" w:rsidRDefault="00E6507A" w:rsidP="00D8176D">
      <w:pPr>
        <w:rPr>
          <w:u w:val="single"/>
        </w:rPr>
      </w:pPr>
    </w:p>
    <w:p w:rsidR="00E6507A" w:rsidRPr="00D9202A" w:rsidRDefault="00D9202A" w:rsidP="00D8176D">
      <w:pPr>
        <w:rPr>
          <w:u w:val="single"/>
        </w:rPr>
      </w:pPr>
      <w:r>
        <w:rPr>
          <w:u w:val="single"/>
        </w:rPr>
        <w:t>2.2 Stakeholder</w:t>
      </w:r>
    </w:p>
    <w:tbl>
      <w:tblPr>
        <w:tblW w:w="0" w:type="auto"/>
        <w:tblLook w:val="04A0" w:firstRow="1" w:lastRow="0" w:firstColumn="1" w:lastColumn="0" w:noHBand="0" w:noVBand="1"/>
      </w:tblPr>
      <w:tblGrid>
        <w:gridCol w:w="4631"/>
        <w:gridCol w:w="4641"/>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wiederverwendbarem Diätplan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66"/>
        </w:numPr>
        <w:tabs>
          <w:tab w:val="num" w:pos="720"/>
        </w:tabs>
        <w:spacing w:after="0"/>
        <w:ind w:left="0" w:firstLine="0"/>
      </w:pPr>
      <w:r>
        <w:t>Diätassistentin ist im System eingeloggt</w:t>
      </w:r>
    </w:p>
    <w:p w:rsidR="00E6507A" w:rsidRDefault="00E6507A" w:rsidP="00387417">
      <w:pPr>
        <w:numPr>
          <w:ilvl w:val="0"/>
          <w:numId w:val="66"/>
        </w:numPr>
        <w:tabs>
          <w:tab w:val="num" w:pos="720"/>
        </w:tabs>
        <w:spacing w:after="0"/>
        <w:ind w:left="0" w:firstLine="0"/>
      </w:pPr>
      <w:r>
        <w:t xml:space="preserve">Assistentin muss den Parameter auf welchen sie den Plan abstimmt kennen und es sind </w:t>
      </w:r>
    </w:p>
    <w:p w:rsidR="00E6507A" w:rsidRDefault="00E6507A" w:rsidP="00D8176D">
      <w:r>
        <w:t>mindestens 2 passende Rezepte bekannt</w:t>
      </w:r>
    </w:p>
    <w:p w:rsidR="00E6507A" w:rsidRPr="00D9202A" w:rsidRDefault="00D9202A" w:rsidP="00D8176D">
      <w:pPr>
        <w:rPr>
          <w:u w:val="single"/>
        </w:rPr>
      </w:pPr>
      <w:r>
        <w:rPr>
          <w:u w:val="single"/>
        </w:rPr>
        <w:t>3.2 Nachbedingung</w:t>
      </w:r>
    </w:p>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D8176D"/>
    <w:p w:rsidR="00E6507A" w:rsidRDefault="00E6507A" w:rsidP="00387417">
      <w:pPr>
        <w:numPr>
          <w:ilvl w:val="0"/>
          <w:numId w:val="67"/>
        </w:numPr>
        <w:tabs>
          <w:tab w:val="num" w:pos="720"/>
        </w:tabs>
        <w:spacing w:after="0"/>
        <w:ind w:left="0" w:firstLine="0"/>
      </w:pPr>
      <w:r>
        <w:t>Diätassistentin wählt im System Blockdiät zusammenstellen</w:t>
      </w:r>
    </w:p>
    <w:p w:rsidR="00E6507A" w:rsidRDefault="00E6507A" w:rsidP="00387417">
      <w:pPr>
        <w:numPr>
          <w:ilvl w:val="0"/>
          <w:numId w:val="67"/>
        </w:numPr>
        <w:tabs>
          <w:tab w:val="num" w:pos="720"/>
        </w:tabs>
        <w:spacing w:after="0"/>
        <w:ind w:left="0" w:firstLine="0"/>
      </w:pPr>
      <w:r>
        <w:t>Neues Formular “Blockdiät” erscheint</w:t>
      </w:r>
    </w:p>
    <w:p w:rsidR="00E6507A" w:rsidRDefault="00E6507A" w:rsidP="00387417">
      <w:pPr>
        <w:numPr>
          <w:ilvl w:val="0"/>
          <w:numId w:val="67"/>
        </w:numPr>
        <w:tabs>
          <w:tab w:val="num" w:pos="720"/>
        </w:tabs>
        <w:spacing w:after="0"/>
        <w:ind w:left="0" w:firstLine="0"/>
      </w:pPr>
      <w:r>
        <w:t>Diätassistentin gibt Blockdiät einen Namen</w:t>
      </w:r>
    </w:p>
    <w:p w:rsidR="00E6507A" w:rsidRDefault="00E6507A" w:rsidP="00387417">
      <w:pPr>
        <w:numPr>
          <w:ilvl w:val="0"/>
          <w:numId w:val="67"/>
        </w:numPr>
        <w:tabs>
          <w:tab w:val="num" w:pos="720"/>
        </w:tabs>
        <w:spacing w:after="0"/>
        <w:ind w:left="0" w:firstLine="0"/>
      </w:pPr>
      <w:r>
        <w:t>Name wird vom System übernommen´</w:t>
      </w:r>
    </w:p>
    <w:p w:rsidR="00E6507A" w:rsidRDefault="00E6507A" w:rsidP="00387417">
      <w:pPr>
        <w:numPr>
          <w:ilvl w:val="0"/>
          <w:numId w:val="67"/>
        </w:numPr>
        <w:tabs>
          <w:tab w:val="num" w:pos="720"/>
        </w:tabs>
        <w:spacing w:after="0"/>
        <w:ind w:left="0" w:firstLine="0"/>
      </w:pPr>
      <w:r>
        <w:t>Diätassistentin wählt Parameter hinzufügen</w:t>
      </w:r>
    </w:p>
    <w:p w:rsidR="00E6507A" w:rsidRDefault="00E6507A" w:rsidP="00387417">
      <w:pPr>
        <w:numPr>
          <w:ilvl w:val="0"/>
          <w:numId w:val="67"/>
        </w:numPr>
        <w:tabs>
          <w:tab w:val="num" w:pos="720"/>
        </w:tabs>
        <w:spacing w:after="0"/>
        <w:ind w:left="0" w:firstLine="0"/>
      </w:pPr>
      <w:r>
        <w:t>System zeigt Parametersuchmaske an</w:t>
      </w:r>
    </w:p>
    <w:p w:rsidR="00E6507A" w:rsidRDefault="00E6507A" w:rsidP="00387417">
      <w:pPr>
        <w:numPr>
          <w:ilvl w:val="0"/>
          <w:numId w:val="67"/>
        </w:numPr>
        <w:tabs>
          <w:tab w:val="num" w:pos="720"/>
        </w:tabs>
        <w:spacing w:after="0"/>
        <w:ind w:left="0" w:firstLine="0"/>
      </w:pPr>
      <w:r>
        <w:t xml:space="preserve">Diätassistentin sucht </w:t>
      </w:r>
      <w:r w:rsidR="00D9202A">
        <w:t>Parameter</w:t>
      </w:r>
    </w:p>
    <w:p w:rsidR="00E6507A" w:rsidRDefault="00E6507A" w:rsidP="00387417">
      <w:pPr>
        <w:numPr>
          <w:ilvl w:val="0"/>
          <w:numId w:val="67"/>
        </w:numPr>
        <w:tabs>
          <w:tab w:val="num" w:pos="720"/>
        </w:tabs>
        <w:spacing w:after="0"/>
        <w:ind w:left="0" w:firstLine="0"/>
      </w:pPr>
      <w:r>
        <w:t xml:space="preserve">System zeigt </w:t>
      </w:r>
      <w:r w:rsidR="00D9202A">
        <w:t>entsprechende</w:t>
      </w:r>
      <w:r>
        <w:t xml:space="preserve"> Parameter an</w:t>
      </w:r>
    </w:p>
    <w:p w:rsidR="00E6507A" w:rsidRDefault="00E6507A" w:rsidP="00387417">
      <w:pPr>
        <w:numPr>
          <w:ilvl w:val="0"/>
          <w:numId w:val="67"/>
        </w:numPr>
        <w:tabs>
          <w:tab w:val="num" w:pos="720"/>
        </w:tabs>
        <w:spacing w:after="0"/>
        <w:ind w:left="0" w:firstLine="0"/>
      </w:pPr>
      <w:r>
        <w:t>Diätassistentin wählt Parameter aus</w:t>
      </w:r>
    </w:p>
    <w:p w:rsidR="00E6507A" w:rsidRDefault="00E6507A" w:rsidP="00387417">
      <w:pPr>
        <w:numPr>
          <w:ilvl w:val="0"/>
          <w:numId w:val="67"/>
        </w:numPr>
        <w:tabs>
          <w:tab w:val="num" w:pos="720"/>
        </w:tabs>
        <w:spacing w:after="0"/>
        <w:ind w:left="0" w:firstLine="0"/>
      </w:pPr>
      <w:r>
        <w:t>System übernimmt Parameter in die Blockdiät</w:t>
      </w:r>
    </w:p>
    <w:p w:rsidR="00E6507A" w:rsidRDefault="00E6507A" w:rsidP="00387417">
      <w:pPr>
        <w:numPr>
          <w:ilvl w:val="0"/>
          <w:numId w:val="67"/>
        </w:numPr>
        <w:tabs>
          <w:tab w:val="num" w:pos="720"/>
        </w:tabs>
        <w:spacing w:after="0"/>
        <w:ind w:left="0" w:firstLine="0"/>
      </w:pPr>
      <w:r>
        <w:t>Diätassistentin Wiederholt Schritt 5-9 bis alle Parameter für Blockdiät erfasst sind</w:t>
      </w:r>
    </w:p>
    <w:p w:rsidR="00E6507A" w:rsidRDefault="00E6507A" w:rsidP="00387417">
      <w:pPr>
        <w:numPr>
          <w:ilvl w:val="0"/>
          <w:numId w:val="67"/>
        </w:numPr>
        <w:tabs>
          <w:tab w:val="num" w:pos="720"/>
        </w:tabs>
        <w:spacing w:after="0"/>
        <w:ind w:left="0" w:firstLine="0"/>
      </w:pPr>
      <w:r>
        <w:t>Diätassistentin wählt Mahlzeit hinzufügen aus</w:t>
      </w:r>
    </w:p>
    <w:p w:rsidR="00E6507A" w:rsidRDefault="00E6507A" w:rsidP="00387417">
      <w:pPr>
        <w:numPr>
          <w:ilvl w:val="0"/>
          <w:numId w:val="67"/>
        </w:numPr>
        <w:tabs>
          <w:tab w:val="num" w:pos="720"/>
        </w:tabs>
        <w:spacing w:after="0"/>
        <w:ind w:left="0" w:firstLine="0"/>
      </w:pPr>
      <w:r>
        <w:t>System zeigt Suchmaske für Rezepte an, nur der Mahlzeit oder Parameter entsprechenden Rezepte sind auswählbar</w:t>
      </w:r>
    </w:p>
    <w:p w:rsidR="00E6507A" w:rsidRDefault="00E6507A" w:rsidP="00387417">
      <w:pPr>
        <w:numPr>
          <w:ilvl w:val="0"/>
          <w:numId w:val="67"/>
        </w:numPr>
        <w:tabs>
          <w:tab w:val="num" w:pos="720"/>
        </w:tabs>
        <w:spacing w:after="0"/>
        <w:ind w:left="0" w:firstLine="0"/>
      </w:pPr>
      <w:r>
        <w:t>System übernimmt Rezept und verhindert doppelte Auswahl</w:t>
      </w:r>
    </w:p>
    <w:p w:rsidR="00E6507A" w:rsidRDefault="00E6507A" w:rsidP="00387417">
      <w:pPr>
        <w:numPr>
          <w:ilvl w:val="0"/>
          <w:numId w:val="67"/>
        </w:numPr>
        <w:tabs>
          <w:tab w:val="num" w:pos="720"/>
        </w:tabs>
        <w:spacing w:after="0"/>
        <w:ind w:left="0" w:firstLine="0"/>
      </w:pPr>
      <w:r>
        <w:t>Wiederholung Schritt 13-14 bis Diätassistentin Rezepte für Mahlzeit passen</w:t>
      </w:r>
    </w:p>
    <w:p w:rsidR="00E6507A" w:rsidRDefault="00E6507A" w:rsidP="00387417">
      <w:pPr>
        <w:numPr>
          <w:ilvl w:val="0"/>
          <w:numId w:val="67"/>
        </w:numPr>
        <w:tabs>
          <w:tab w:val="num" w:pos="720"/>
        </w:tabs>
        <w:spacing w:after="0"/>
        <w:ind w:left="0" w:firstLine="0"/>
      </w:pPr>
      <w:r>
        <w:t>Wiederholung schritt 12 bis alle Mahlzeiten erfasst sind</w:t>
      </w:r>
    </w:p>
    <w:p w:rsidR="00E6507A" w:rsidRDefault="00E6507A" w:rsidP="00387417">
      <w:pPr>
        <w:numPr>
          <w:ilvl w:val="0"/>
          <w:numId w:val="67"/>
        </w:numPr>
        <w:tabs>
          <w:tab w:val="num" w:pos="720"/>
        </w:tabs>
        <w:spacing w:after="0"/>
        <w:ind w:left="0" w:firstLine="0"/>
      </w:pPr>
      <w:r>
        <w:t>Diätassistentin speichert Blockdiät</w:t>
      </w:r>
    </w:p>
    <w:p w:rsidR="00E6507A" w:rsidRDefault="00E6507A" w:rsidP="00D8176D"/>
    <w:p w:rsidR="00D9202A" w:rsidRDefault="00D9202A">
      <w:pPr>
        <w:rPr>
          <w:u w:val="single"/>
        </w:rPr>
      </w:pPr>
      <w:r>
        <w:rPr>
          <w:u w:val="single"/>
        </w:rPr>
        <w:br w:type="page"/>
      </w:r>
    </w:p>
    <w:p w:rsidR="00E6507A" w:rsidRDefault="00E6507A" w:rsidP="00D8176D">
      <w:pPr>
        <w:rPr>
          <w:u w:val="single"/>
        </w:rPr>
      </w:pPr>
      <w:r>
        <w:rPr>
          <w:u w:val="single"/>
        </w:rPr>
        <w:lastRenderedPageBreak/>
        <w:t>4.2 Alternativablauf</w:t>
      </w:r>
    </w:p>
    <w:p w:rsidR="00E6507A" w:rsidRDefault="00E6507A" w:rsidP="00D8176D">
      <w:r>
        <w:t>2.a System erstellt kein neues Formular</w:t>
      </w:r>
    </w:p>
    <w:p w:rsidR="00E6507A" w:rsidRDefault="00E6507A" w:rsidP="00D8176D">
      <w:r>
        <w:t>1.System zeigt kein Formular an</w:t>
      </w:r>
    </w:p>
    <w:p w:rsidR="00E6507A" w:rsidRDefault="00E6507A" w:rsidP="00D8176D">
      <w:r>
        <w:t>2.Diätassistentin bricht ab und startet neu bei Schritt 1</w:t>
      </w:r>
    </w:p>
    <w:p w:rsidR="00E6507A" w:rsidRDefault="00E6507A" w:rsidP="00D8176D">
      <w:r>
        <w:t>4 a Diätassistentin gibt schon vergebenen Namen ein</w:t>
      </w:r>
    </w:p>
    <w:p w:rsidR="00E6507A" w:rsidRDefault="00E6507A" w:rsidP="00D8176D">
      <w:r>
        <w:tab/>
        <w:t>1. System erkennt das Name schon vorhanden ist</w:t>
      </w:r>
    </w:p>
    <w:p w:rsidR="00E6507A" w:rsidRDefault="00E6507A" w:rsidP="00D8176D">
      <w:r>
        <w:tab/>
        <w:t>2. Diätassistentin wiederholt Schritt 3</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Pr="005A4BCD" w:rsidRDefault="00E6507A" w:rsidP="00D8176D">
      <w:pPr>
        <w:rPr>
          <w:u w:val="single"/>
        </w:rPr>
      </w:pPr>
      <w:r>
        <w:rPr>
          <w:u w:val="single"/>
        </w:rPr>
        <w:t>7. Benutzungsfrequenz</w:t>
      </w:r>
      <w:r>
        <w:rPr>
          <w:u w:val="single"/>
        </w:rPr>
        <w:br/>
      </w:r>
      <w:r>
        <w:t>selten</w:t>
      </w:r>
    </w:p>
    <w:p w:rsidR="00E6507A" w:rsidRDefault="00E6507A" w:rsidP="00D8176D">
      <w:pPr>
        <w:rPr>
          <w:u w:val="single"/>
        </w:rPr>
      </w:pPr>
      <w:r>
        <w:rPr>
          <w:u w:val="single"/>
        </w:rPr>
        <w:t>8. Offene Punkte</w:t>
      </w:r>
    </w:p>
    <w:p w:rsidR="0064651F" w:rsidRDefault="0064651F" w:rsidP="0064651F">
      <w:pPr>
        <w:pStyle w:val="berschrift4"/>
      </w:pPr>
      <w:r>
        <w:t>Kontrakte</w:t>
      </w:r>
    </w:p>
    <w:p w:rsidR="00CC6582" w:rsidRPr="00CC6582" w:rsidRDefault="00CC6582" w:rsidP="00CC6582">
      <w:pPr>
        <w:spacing w:after="0" w:line="240" w:lineRule="auto"/>
        <w:rPr>
          <w:rFonts w:ascii="Times New Roman" w:eastAsia="Times New Roman" w:hAnsi="Times New Roman" w:cs="Times New Roman"/>
          <w:color w:val="000000"/>
          <w:sz w:val="27"/>
          <w:szCs w:val="27"/>
          <w:lang w:eastAsia="de-AT"/>
        </w:rPr>
      </w:pPr>
      <w:r w:rsidRPr="00CC6582">
        <w:rPr>
          <w:rFonts w:ascii="Arial" w:eastAsia="Times New Roman" w:hAnsi="Arial" w:cs="Arial"/>
          <w:b/>
          <w:bCs/>
          <w:color w:val="000000"/>
          <w:lang w:eastAsia="de-AT"/>
        </w:rPr>
        <w:t>Operation: makeNewBlockDietaryPlan(in duration:Integer, in ps:Paramterset)</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Querverweis:</w:t>
      </w:r>
      <w:r w:rsidRPr="00CC6582">
        <w:rPr>
          <w:rFonts w:ascii="Arial" w:eastAsia="Times New Roman" w:hAnsi="Arial" w:cs="Arial"/>
          <w:color w:val="000000"/>
          <w:lang w:eastAsia="de-AT"/>
        </w:rPr>
        <w:t xml:space="preserve"> UseCase Blockdiät erstellen</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 xml:space="preserve">Vorbedingung: </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 xml:space="preserve">Nachbedingung: </w:t>
      </w:r>
    </w:p>
    <w:p w:rsidR="00CC6582" w:rsidRPr="00CC6582" w:rsidRDefault="00CC6582" w:rsidP="00E47BE4">
      <w:pPr>
        <w:numPr>
          <w:ilvl w:val="0"/>
          <w:numId w:val="170"/>
        </w:numPr>
        <w:spacing w:before="100" w:beforeAutospacing="1" w:after="100" w:afterAutospacing="1" w:line="240" w:lineRule="auto"/>
        <w:textAlignment w:val="baseline"/>
        <w:rPr>
          <w:rFonts w:ascii="Arial" w:eastAsia="Times New Roman" w:hAnsi="Arial" w:cs="Arial"/>
          <w:b/>
          <w:bCs/>
          <w:color w:val="000000"/>
          <w:lang w:eastAsia="de-AT"/>
        </w:rPr>
      </w:pPr>
      <w:r w:rsidRPr="00CC6582">
        <w:rPr>
          <w:rFonts w:ascii="Arial" w:eastAsia="Times New Roman" w:hAnsi="Arial" w:cs="Arial"/>
          <w:color w:val="000000"/>
          <w:lang w:eastAsia="de-AT"/>
        </w:rPr>
        <w:t>Es wurde eine Instanz BlockDietaryPlan blopla erzeugt</w:t>
      </w:r>
    </w:p>
    <w:p w:rsidR="00CC6582" w:rsidRPr="00CC6582" w:rsidRDefault="00CC6582" w:rsidP="00E47BE4">
      <w:pPr>
        <w:numPr>
          <w:ilvl w:val="0"/>
          <w:numId w:val="170"/>
        </w:numPr>
        <w:spacing w:before="100" w:beforeAutospacing="1" w:after="100" w:afterAutospacing="1" w:line="240" w:lineRule="auto"/>
        <w:textAlignment w:val="baseline"/>
        <w:rPr>
          <w:rFonts w:ascii="Arial" w:eastAsia="Times New Roman" w:hAnsi="Arial" w:cs="Arial"/>
          <w:b/>
          <w:bCs/>
          <w:color w:val="000000"/>
          <w:lang w:eastAsia="de-AT"/>
        </w:rPr>
      </w:pPr>
      <w:r w:rsidRPr="00CC6582">
        <w:rPr>
          <w:rFonts w:ascii="Arial" w:eastAsia="Times New Roman" w:hAnsi="Arial" w:cs="Arial"/>
          <w:color w:val="000000"/>
          <w:lang w:eastAsia="de-AT"/>
        </w:rPr>
        <w:t>blopla wurde mit ps assoziiert</w:t>
      </w:r>
    </w:p>
    <w:p w:rsidR="00CC6582" w:rsidRPr="00CC6582" w:rsidRDefault="00CC6582" w:rsidP="00E47BE4">
      <w:pPr>
        <w:numPr>
          <w:ilvl w:val="0"/>
          <w:numId w:val="170"/>
        </w:numPr>
        <w:spacing w:before="100" w:beforeAutospacing="1" w:after="100" w:afterAutospacing="1" w:line="240" w:lineRule="auto"/>
        <w:textAlignment w:val="baseline"/>
        <w:rPr>
          <w:rFonts w:ascii="Arial" w:eastAsia="Times New Roman" w:hAnsi="Arial" w:cs="Arial"/>
          <w:b/>
          <w:bCs/>
          <w:color w:val="000000"/>
          <w:lang w:eastAsia="de-AT"/>
        </w:rPr>
      </w:pPr>
      <w:r w:rsidRPr="00CC6582">
        <w:rPr>
          <w:rFonts w:ascii="Arial" w:eastAsia="Times New Roman" w:hAnsi="Arial" w:cs="Arial"/>
          <w:color w:val="000000"/>
          <w:lang w:eastAsia="de-AT"/>
        </w:rPr>
        <w:t>blopla.creationDate=currentDate</w:t>
      </w:r>
    </w:p>
    <w:p w:rsidR="00CC6582" w:rsidRPr="00CC6582" w:rsidRDefault="00CC6582" w:rsidP="00E47BE4">
      <w:pPr>
        <w:numPr>
          <w:ilvl w:val="0"/>
          <w:numId w:val="170"/>
        </w:numPr>
        <w:spacing w:before="100" w:beforeAutospacing="1" w:after="100" w:afterAutospacing="1" w:line="240" w:lineRule="auto"/>
        <w:textAlignment w:val="baseline"/>
        <w:rPr>
          <w:rFonts w:ascii="Arial" w:eastAsia="Times New Roman" w:hAnsi="Arial" w:cs="Arial"/>
          <w:b/>
          <w:bCs/>
          <w:color w:val="000000"/>
          <w:lang w:eastAsia="de-AT"/>
        </w:rPr>
      </w:pPr>
      <w:r w:rsidRPr="00CC6582">
        <w:rPr>
          <w:rFonts w:ascii="Arial" w:eastAsia="Times New Roman" w:hAnsi="Arial" w:cs="Arial"/>
          <w:color w:val="000000"/>
          <w:lang w:eastAsia="de-AT"/>
        </w:rPr>
        <w:t>blopla.duration=duration</w:t>
      </w:r>
    </w:p>
    <w:p w:rsidR="005A4BCD" w:rsidRDefault="00CC6582" w:rsidP="00CC6582">
      <w:pPr>
        <w:spacing w:after="0" w:line="240" w:lineRule="auto"/>
        <w:rPr>
          <w:rFonts w:ascii="Arial" w:eastAsia="Times New Roman" w:hAnsi="Arial" w:cs="Arial"/>
          <w:b/>
          <w:bCs/>
          <w:color w:val="000000"/>
          <w:lang w:eastAsia="de-AT"/>
        </w:rPr>
      </w:pP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p>
    <w:p w:rsidR="005A4BCD" w:rsidRDefault="005A4BCD">
      <w:pPr>
        <w:rPr>
          <w:rFonts w:ascii="Arial" w:eastAsia="Times New Roman" w:hAnsi="Arial" w:cs="Arial"/>
          <w:b/>
          <w:bCs/>
          <w:color w:val="000000"/>
          <w:lang w:eastAsia="de-AT"/>
        </w:rPr>
      </w:pPr>
      <w:r>
        <w:rPr>
          <w:rFonts w:ascii="Arial" w:eastAsia="Times New Roman" w:hAnsi="Arial" w:cs="Arial"/>
          <w:b/>
          <w:bCs/>
          <w:color w:val="000000"/>
          <w:lang w:eastAsia="de-AT"/>
        </w:rPr>
        <w:br w:type="page"/>
      </w:r>
    </w:p>
    <w:p w:rsidR="00CC6582" w:rsidRPr="00CC6582" w:rsidRDefault="00CC6582" w:rsidP="00CC6582">
      <w:pPr>
        <w:spacing w:after="0" w:line="240" w:lineRule="auto"/>
        <w:rPr>
          <w:rFonts w:ascii="Times New Roman" w:eastAsia="Times New Roman" w:hAnsi="Times New Roman" w:cs="Times New Roman"/>
          <w:color w:val="000000"/>
          <w:sz w:val="27"/>
          <w:szCs w:val="27"/>
          <w:lang w:eastAsia="de-AT"/>
        </w:rPr>
      </w:pPr>
      <w:r w:rsidRPr="00CC6582">
        <w:rPr>
          <w:rFonts w:ascii="Arial" w:eastAsia="Times New Roman" w:hAnsi="Arial" w:cs="Arial"/>
          <w:b/>
          <w:bCs/>
          <w:color w:val="000000"/>
          <w:lang w:eastAsia="de-AT"/>
        </w:rPr>
        <w:lastRenderedPageBreak/>
        <w:t>Operation: showMealList(in mCode:MealCode): ListOfMeals</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 xml:space="preserve">Querverweis: </w:t>
      </w:r>
      <w:r w:rsidRPr="00CC6582">
        <w:rPr>
          <w:rFonts w:ascii="Arial" w:eastAsia="Times New Roman" w:hAnsi="Arial" w:cs="Arial"/>
          <w:color w:val="000000"/>
          <w:lang w:eastAsia="de-AT"/>
        </w:rPr>
        <w:t>UseCase Blockdiät erstellen</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Vorbedingung:</w:t>
      </w:r>
    </w:p>
    <w:p w:rsidR="00CC6582" w:rsidRPr="00CC6582" w:rsidRDefault="00CC6582" w:rsidP="00E47BE4">
      <w:pPr>
        <w:numPr>
          <w:ilvl w:val="0"/>
          <w:numId w:val="171"/>
        </w:numPr>
        <w:spacing w:before="100" w:beforeAutospacing="1" w:after="100" w:afterAutospacing="1" w:line="240" w:lineRule="auto"/>
        <w:textAlignment w:val="baseline"/>
        <w:rPr>
          <w:rFonts w:ascii="Arial" w:eastAsia="Times New Roman" w:hAnsi="Arial" w:cs="Arial"/>
          <w:color w:val="000000"/>
          <w:lang w:eastAsia="de-AT"/>
        </w:rPr>
      </w:pPr>
      <w:r w:rsidRPr="00CC6582">
        <w:rPr>
          <w:rFonts w:ascii="Arial" w:eastAsia="Times New Roman" w:hAnsi="Arial" w:cs="Arial"/>
          <w:color w:val="000000"/>
          <w:lang w:eastAsia="de-AT"/>
        </w:rPr>
        <w:t>es existiert ein BlockDiätplan Objekt blopla mit blopla.hasParameterset==true</w:t>
      </w:r>
    </w:p>
    <w:p w:rsidR="00CC6582" w:rsidRPr="00CC6582" w:rsidRDefault="00CC6582" w:rsidP="00CC6582">
      <w:pPr>
        <w:spacing w:after="0" w:line="240" w:lineRule="auto"/>
        <w:rPr>
          <w:rFonts w:ascii="Times New Roman" w:eastAsia="Times New Roman" w:hAnsi="Times New Roman" w:cs="Times New Roman"/>
          <w:color w:val="000000"/>
          <w:sz w:val="27"/>
          <w:szCs w:val="27"/>
          <w:lang w:eastAsia="de-AT"/>
        </w:rPr>
      </w:pP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Nachbedingung:</w:t>
      </w:r>
    </w:p>
    <w:p w:rsidR="00CC6582" w:rsidRPr="00CC6582" w:rsidRDefault="00CC6582" w:rsidP="00E47BE4">
      <w:pPr>
        <w:numPr>
          <w:ilvl w:val="0"/>
          <w:numId w:val="172"/>
        </w:numPr>
        <w:spacing w:before="100" w:beforeAutospacing="1" w:after="100" w:afterAutospacing="1" w:line="240" w:lineRule="auto"/>
        <w:textAlignment w:val="baseline"/>
        <w:rPr>
          <w:rFonts w:ascii="Arial" w:eastAsia="Times New Roman" w:hAnsi="Arial" w:cs="Arial"/>
          <w:color w:val="000000"/>
          <w:lang w:eastAsia="de-AT"/>
        </w:rPr>
      </w:pPr>
      <w:r w:rsidRPr="00CC6582">
        <w:rPr>
          <w:rFonts w:ascii="Arial" w:eastAsia="Times New Roman" w:hAnsi="Arial" w:cs="Arial"/>
          <w:color w:val="000000"/>
          <w:lang w:eastAsia="de-AT"/>
        </w:rPr>
        <w:t>für jedes Meal mealObj in der ListOfMeals gilt:</w:t>
      </w:r>
      <w:r w:rsidRPr="00CC6582">
        <w:rPr>
          <w:rFonts w:ascii="Arial" w:eastAsia="Times New Roman" w:hAnsi="Arial" w:cs="Arial"/>
          <w:color w:val="000000"/>
          <w:lang w:eastAsia="de-AT"/>
        </w:rPr>
        <w:br/>
        <w:t>mealObj.MealCode==mCode AND mealObj.checkWithParamters(blopla.parameterset)==true</w:t>
      </w:r>
    </w:p>
    <w:p w:rsidR="00CC6582" w:rsidRPr="00CC6582" w:rsidRDefault="00CC6582" w:rsidP="00CC6582">
      <w:pPr>
        <w:spacing w:after="0" w:line="240" w:lineRule="auto"/>
        <w:rPr>
          <w:rFonts w:ascii="Times New Roman" w:eastAsia="Times New Roman" w:hAnsi="Times New Roman" w:cs="Times New Roman"/>
          <w:color w:val="000000"/>
          <w:sz w:val="27"/>
          <w:szCs w:val="27"/>
          <w:lang w:eastAsia="de-AT"/>
        </w:rPr>
      </w:pP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Operation:  addNewMealLine(in mID:MealID)</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Querverweis:</w:t>
      </w:r>
      <w:r w:rsidRPr="00CC6582">
        <w:rPr>
          <w:rFonts w:ascii="Arial" w:eastAsia="Times New Roman" w:hAnsi="Arial" w:cs="Arial"/>
          <w:color w:val="000000"/>
          <w:lang w:eastAsia="de-AT"/>
        </w:rPr>
        <w:t xml:space="preserve"> UseCase Blockdiät erstellen</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Vorbedingung:</w:t>
      </w:r>
    </w:p>
    <w:p w:rsidR="00CC6582" w:rsidRPr="00CC6582" w:rsidRDefault="00CC6582" w:rsidP="00E47BE4">
      <w:pPr>
        <w:numPr>
          <w:ilvl w:val="0"/>
          <w:numId w:val="173"/>
        </w:numPr>
        <w:spacing w:before="100" w:beforeAutospacing="1" w:after="100" w:afterAutospacing="1" w:line="240" w:lineRule="auto"/>
        <w:textAlignment w:val="baseline"/>
        <w:rPr>
          <w:rFonts w:ascii="Arial" w:eastAsia="Times New Roman" w:hAnsi="Arial" w:cs="Arial"/>
          <w:color w:val="000000"/>
          <w:lang w:eastAsia="de-AT"/>
        </w:rPr>
      </w:pPr>
      <w:r w:rsidRPr="00CC6582">
        <w:rPr>
          <w:rFonts w:ascii="Arial" w:eastAsia="Times New Roman" w:hAnsi="Arial" w:cs="Arial"/>
          <w:color w:val="000000"/>
          <w:lang w:eastAsia="de-AT"/>
        </w:rPr>
        <w:t>BlockDiätplan Objekt blopla wurde instanziiert</w:t>
      </w:r>
    </w:p>
    <w:p w:rsidR="00CC6582" w:rsidRPr="00CC6582" w:rsidRDefault="00CC6582" w:rsidP="00CC6582">
      <w:pPr>
        <w:spacing w:after="0" w:line="240" w:lineRule="auto"/>
        <w:rPr>
          <w:rFonts w:ascii="Times New Roman" w:eastAsia="Times New Roman" w:hAnsi="Times New Roman" w:cs="Times New Roman"/>
          <w:color w:val="000000"/>
          <w:sz w:val="27"/>
          <w:szCs w:val="27"/>
          <w:lang w:eastAsia="de-AT"/>
        </w:rPr>
      </w:pP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Nachbedingung:</w:t>
      </w:r>
    </w:p>
    <w:p w:rsidR="00CC6582" w:rsidRPr="00CC6582" w:rsidRDefault="00CC6582" w:rsidP="00E47BE4">
      <w:pPr>
        <w:numPr>
          <w:ilvl w:val="0"/>
          <w:numId w:val="174"/>
        </w:numPr>
        <w:spacing w:before="100" w:beforeAutospacing="1" w:after="100" w:afterAutospacing="1" w:line="240" w:lineRule="auto"/>
        <w:textAlignment w:val="baseline"/>
        <w:rPr>
          <w:rFonts w:ascii="Arial" w:eastAsia="Times New Roman" w:hAnsi="Arial" w:cs="Arial"/>
          <w:color w:val="000000"/>
          <w:lang w:eastAsia="de-AT"/>
        </w:rPr>
      </w:pPr>
      <w:r w:rsidRPr="00CC6582">
        <w:rPr>
          <w:rFonts w:ascii="Arial" w:eastAsia="Times New Roman" w:hAnsi="Arial" w:cs="Arial"/>
          <w:color w:val="000000"/>
          <w:lang w:eastAsia="de-AT"/>
        </w:rPr>
        <w:t>Ein ListOfMealItem Objekt blopla.lomli existiert</w:t>
      </w:r>
    </w:p>
    <w:p w:rsidR="00CC6582" w:rsidRPr="00CC6582" w:rsidRDefault="00CC6582" w:rsidP="00E47BE4">
      <w:pPr>
        <w:numPr>
          <w:ilvl w:val="0"/>
          <w:numId w:val="174"/>
        </w:numPr>
        <w:spacing w:before="100" w:beforeAutospacing="1" w:after="100" w:afterAutospacing="1" w:line="240" w:lineRule="auto"/>
        <w:textAlignment w:val="baseline"/>
        <w:rPr>
          <w:rFonts w:ascii="Arial" w:eastAsia="Times New Roman" w:hAnsi="Arial" w:cs="Arial"/>
          <w:color w:val="000000"/>
          <w:lang w:eastAsia="de-AT"/>
        </w:rPr>
      </w:pPr>
      <w:r w:rsidRPr="00CC6582">
        <w:rPr>
          <w:rFonts w:ascii="Arial" w:eastAsia="Times New Roman" w:hAnsi="Arial" w:cs="Arial"/>
          <w:color w:val="000000"/>
          <w:lang w:eastAsia="de-AT"/>
        </w:rPr>
        <w:t>blopla.lomli enthält einen neuen Eintrag mit Meal m mit m.MealID==mId</w:t>
      </w:r>
    </w:p>
    <w:p w:rsidR="00CC6582" w:rsidRPr="00CC6582" w:rsidRDefault="00CC6582" w:rsidP="00CC6582">
      <w:pPr>
        <w:spacing w:after="0" w:line="240" w:lineRule="auto"/>
        <w:rPr>
          <w:rFonts w:ascii="Times New Roman" w:eastAsia="Times New Roman" w:hAnsi="Times New Roman" w:cs="Times New Roman"/>
          <w:color w:val="000000"/>
          <w:sz w:val="27"/>
          <w:szCs w:val="27"/>
          <w:lang w:eastAsia="de-AT"/>
        </w:rPr>
      </w:pP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Operation: costumizeMeal(in mLId:MealLineID, in customizedMeal:Meal)</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 xml:space="preserve">Querverweis: </w:t>
      </w:r>
      <w:r w:rsidRPr="00CC6582">
        <w:rPr>
          <w:rFonts w:ascii="Arial" w:eastAsia="Times New Roman" w:hAnsi="Arial" w:cs="Arial"/>
          <w:color w:val="000000"/>
          <w:lang w:eastAsia="de-AT"/>
        </w:rPr>
        <w:t>UseCase Blockdiät erstellen</w:t>
      </w: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r w:rsidRPr="00CC6582">
        <w:rPr>
          <w:rFonts w:ascii="Arial" w:eastAsia="Times New Roman" w:hAnsi="Arial" w:cs="Arial"/>
          <w:b/>
          <w:bCs/>
          <w:color w:val="000000"/>
          <w:lang w:eastAsia="de-AT"/>
        </w:rPr>
        <w:t>Vorbedingung:</w:t>
      </w:r>
    </w:p>
    <w:p w:rsidR="00CC6582" w:rsidRPr="00CC6582" w:rsidRDefault="00CC6582" w:rsidP="00E47BE4">
      <w:pPr>
        <w:numPr>
          <w:ilvl w:val="0"/>
          <w:numId w:val="175"/>
        </w:numPr>
        <w:spacing w:before="100" w:beforeAutospacing="1" w:after="100" w:afterAutospacing="1" w:line="240" w:lineRule="auto"/>
        <w:textAlignment w:val="baseline"/>
        <w:rPr>
          <w:rFonts w:ascii="Arial" w:eastAsia="Times New Roman" w:hAnsi="Arial" w:cs="Arial"/>
          <w:b/>
          <w:bCs/>
          <w:color w:val="000000"/>
          <w:lang w:eastAsia="de-AT"/>
        </w:rPr>
      </w:pPr>
      <w:r w:rsidRPr="00CC6582">
        <w:rPr>
          <w:rFonts w:ascii="Arial" w:eastAsia="Times New Roman" w:hAnsi="Arial" w:cs="Arial"/>
          <w:color w:val="000000"/>
          <w:lang w:eastAsia="de-AT"/>
        </w:rPr>
        <w:t>es existiert ein MealList Objekt meallist</w:t>
      </w:r>
    </w:p>
    <w:p w:rsidR="00CC6582" w:rsidRPr="00CC6582" w:rsidRDefault="00CC6582" w:rsidP="00E47BE4">
      <w:pPr>
        <w:numPr>
          <w:ilvl w:val="0"/>
          <w:numId w:val="175"/>
        </w:numPr>
        <w:spacing w:before="100" w:beforeAutospacing="1" w:after="100" w:afterAutospacing="1" w:line="240" w:lineRule="auto"/>
        <w:textAlignment w:val="baseline"/>
        <w:rPr>
          <w:rFonts w:ascii="Arial" w:eastAsia="Times New Roman" w:hAnsi="Arial" w:cs="Arial"/>
          <w:b/>
          <w:bCs/>
          <w:color w:val="000000"/>
          <w:lang w:eastAsia="de-AT"/>
        </w:rPr>
      </w:pPr>
      <w:r w:rsidRPr="00CC6582">
        <w:rPr>
          <w:rFonts w:ascii="Arial" w:eastAsia="Times New Roman" w:hAnsi="Arial" w:cs="Arial"/>
          <w:color w:val="000000"/>
          <w:lang w:eastAsia="de-AT"/>
        </w:rPr>
        <w:t>meallist.hasMeal(customizedMeal)==true</w:t>
      </w:r>
    </w:p>
    <w:p w:rsidR="00CC6582" w:rsidRPr="00CC6582" w:rsidRDefault="00CC6582" w:rsidP="00E47BE4">
      <w:pPr>
        <w:numPr>
          <w:ilvl w:val="0"/>
          <w:numId w:val="175"/>
        </w:numPr>
        <w:spacing w:before="100" w:beforeAutospacing="1" w:after="100" w:afterAutospacing="1" w:line="240" w:lineRule="auto"/>
        <w:textAlignment w:val="baseline"/>
        <w:rPr>
          <w:rFonts w:ascii="Arial" w:eastAsia="Times New Roman" w:hAnsi="Arial" w:cs="Arial"/>
          <w:b/>
          <w:bCs/>
          <w:color w:val="000000"/>
          <w:lang w:eastAsia="de-AT"/>
        </w:rPr>
      </w:pPr>
      <w:r w:rsidRPr="00CC6582">
        <w:rPr>
          <w:rFonts w:ascii="Arial" w:eastAsia="Times New Roman" w:hAnsi="Arial" w:cs="Arial"/>
          <w:color w:val="000000"/>
          <w:lang w:eastAsia="de-AT"/>
        </w:rPr>
        <w:t>es existiert ein BlockDiätplan Objekt blopla</w:t>
      </w:r>
    </w:p>
    <w:p w:rsidR="00CC6582" w:rsidRPr="00CC6582" w:rsidRDefault="00CC6582" w:rsidP="00E47BE4">
      <w:pPr>
        <w:numPr>
          <w:ilvl w:val="0"/>
          <w:numId w:val="175"/>
        </w:numPr>
        <w:spacing w:before="100" w:beforeAutospacing="1" w:after="100" w:afterAutospacing="1" w:line="240" w:lineRule="auto"/>
        <w:textAlignment w:val="baseline"/>
        <w:rPr>
          <w:rFonts w:ascii="Arial" w:eastAsia="Times New Roman" w:hAnsi="Arial" w:cs="Arial"/>
          <w:b/>
          <w:bCs/>
          <w:color w:val="000000"/>
          <w:lang w:eastAsia="de-AT"/>
        </w:rPr>
      </w:pPr>
      <w:r w:rsidRPr="00CC6582">
        <w:rPr>
          <w:rFonts w:ascii="Arial" w:eastAsia="Times New Roman" w:hAnsi="Arial" w:cs="Arial"/>
          <w:color w:val="000000"/>
          <w:lang w:eastAsia="de-AT"/>
        </w:rPr>
        <w:t>es existiert eine ListOfMealLines blopla.lomli</w:t>
      </w:r>
    </w:p>
    <w:p w:rsidR="003671FD" w:rsidRDefault="00CC6582" w:rsidP="00CC6582">
      <w:pPr>
        <w:spacing w:after="0" w:line="240" w:lineRule="auto"/>
        <w:rPr>
          <w:rFonts w:ascii="Arial" w:eastAsia="Times New Roman" w:hAnsi="Arial" w:cs="Arial"/>
          <w:b/>
          <w:bCs/>
          <w:color w:val="000000"/>
          <w:lang w:eastAsia="de-AT"/>
        </w:rPr>
      </w:pPr>
      <w:r w:rsidRPr="00CC6582">
        <w:rPr>
          <w:rFonts w:ascii="Times New Roman" w:eastAsia="Times New Roman" w:hAnsi="Times New Roman" w:cs="Times New Roman"/>
          <w:color w:val="000000"/>
          <w:sz w:val="27"/>
          <w:szCs w:val="27"/>
          <w:lang w:eastAsia="de-AT"/>
        </w:rPr>
        <w:br/>
      </w:r>
      <w:r w:rsidRPr="00CC6582">
        <w:rPr>
          <w:rFonts w:ascii="Times New Roman" w:eastAsia="Times New Roman" w:hAnsi="Times New Roman" w:cs="Times New Roman"/>
          <w:color w:val="000000"/>
          <w:sz w:val="27"/>
          <w:szCs w:val="27"/>
          <w:lang w:eastAsia="de-AT"/>
        </w:rPr>
        <w:br/>
      </w:r>
    </w:p>
    <w:p w:rsidR="003671FD" w:rsidRDefault="003671FD" w:rsidP="00CC6582">
      <w:pPr>
        <w:spacing w:after="0" w:line="240" w:lineRule="auto"/>
        <w:rPr>
          <w:rFonts w:ascii="Arial" w:eastAsia="Times New Roman" w:hAnsi="Arial" w:cs="Arial"/>
          <w:b/>
          <w:bCs/>
          <w:color w:val="000000"/>
          <w:lang w:eastAsia="de-AT"/>
        </w:rPr>
      </w:pPr>
    </w:p>
    <w:p w:rsidR="00CC6582" w:rsidRPr="00CC6582" w:rsidRDefault="00CC6582" w:rsidP="00CC6582">
      <w:pPr>
        <w:spacing w:after="0" w:line="240" w:lineRule="auto"/>
        <w:rPr>
          <w:rFonts w:ascii="Times New Roman" w:eastAsia="Times New Roman" w:hAnsi="Times New Roman" w:cs="Times New Roman"/>
          <w:color w:val="000000"/>
          <w:sz w:val="27"/>
          <w:szCs w:val="27"/>
          <w:lang w:eastAsia="de-AT"/>
        </w:rPr>
      </w:pPr>
      <w:r w:rsidRPr="00CC6582">
        <w:rPr>
          <w:rFonts w:ascii="Arial" w:eastAsia="Times New Roman" w:hAnsi="Arial" w:cs="Arial"/>
          <w:b/>
          <w:bCs/>
          <w:color w:val="000000"/>
          <w:lang w:eastAsia="de-AT"/>
        </w:rPr>
        <w:lastRenderedPageBreak/>
        <w:t>Nachbedingung:</w:t>
      </w:r>
    </w:p>
    <w:p w:rsidR="00CC6582" w:rsidRPr="00CC6582" w:rsidRDefault="00CC6582" w:rsidP="00E47BE4">
      <w:pPr>
        <w:numPr>
          <w:ilvl w:val="0"/>
          <w:numId w:val="176"/>
        </w:numPr>
        <w:spacing w:before="100" w:beforeAutospacing="1" w:after="100" w:afterAutospacing="1" w:line="240" w:lineRule="auto"/>
        <w:textAlignment w:val="baseline"/>
        <w:rPr>
          <w:rFonts w:ascii="Arial" w:eastAsia="Times New Roman" w:hAnsi="Arial" w:cs="Arial"/>
          <w:b/>
          <w:bCs/>
          <w:color w:val="000000"/>
          <w:lang w:val="en-AU" w:eastAsia="de-AT"/>
        </w:rPr>
      </w:pPr>
      <w:r w:rsidRPr="00CC6582">
        <w:rPr>
          <w:rFonts w:ascii="Arial" w:eastAsia="Times New Roman" w:hAnsi="Arial" w:cs="Arial"/>
          <w:color w:val="000000"/>
          <w:lang w:val="en-AU" w:eastAsia="de-AT"/>
        </w:rPr>
        <w:t>checkMealLineWithParameters(ml:MealLine,, blopla.parameterset)==true</w:t>
      </w:r>
    </w:p>
    <w:p w:rsidR="00CC6582" w:rsidRPr="00CC6582" w:rsidRDefault="00CC6582" w:rsidP="00E47BE4">
      <w:pPr>
        <w:numPr>
          <w:ilvl w:val="0"/>
          <w:numId w:val="176"/>
        </w:numPr>
        <w:spacing w:before="100" w:beforeAutospacing="1" w:after="100" w:afterAutospacing="1" w:line="240" w:lineRule="auto"/>
        <w:textAlignment w:val="baseline"/>
        <w:rPr>
          <w:rFonts w:ascii="Arial" w:eastAsia="Times New Roman" w:hAnsi="Arial" w:cs="Arial"/>
          <w:b/>
          <w:bCs/>
          <w:color w:val="000000"/>
          <w:lang w:val="en-AU" w:eastAsia="de-AT"/>
        </w:rPr>
      </w:pPr>
      <w:r w:rsidRPr="00CC6582">
        <w:rPr>
          <w:rFonts w:ascii="Arial" w:eastAsia="Times New Roman" w:hAnsi="Arial" w:cs="Arial"/>
          <w:color w:val="000000"/>
          <w:lang w:val="en-AU" w:eastAsia="de-AT"/>
        </w:rPr>
        <w:t>dipla.lomli.getByID(mLId).meal=customizedMeal</w:t>
      </w:r>
    </w:p>
    <w:p w:rsidR="0064651F" w:rsidRDefault="0064651F" w:rsidP="0064651F">
      <w:pPr>
        <w:pStyle w:val="berschrift4"/>
      </w:pPr>
      <w:r>
        <w:t>Sequenzdiagramme</w:t>
      </w:r>
    </w:p>
    <w:p w:rsidR="00B5114E" w:rsidRDefault="00B5114E" w:rsidP="00D8176D">
      <w:pPr>
        <w:rPr>
          <w:noProof/>
          <w:lang w:eastAsia="de-AT"/>
        </w:rPr>
      </w:pPr>
    </w:p>
    <w:p w:rsidR="00E6507A" w:rsidRDefault="00106034" w:rsidP="00D8176D">
      <w:pPr>
        <w:rPr>
          <w:b/>
          <w:bCs/>
        </w:rPr>
      </w:pPr>
      <w:r>
        <w:rPr>
          <w:noProof/>
          <w:lang w:eastAsia="de-AT"/>
        </w:rPr>
        <w:drawing>
          <wp:inline distT="0" distB="0" distL="0" distR="0" wp14:anchorId="32AA6E1A" wp14:editId="4F4E9EF5">
            <wp:extent cx="5648325" cy="4691182"/>
            <wp:effectExtent l="0" t="0" r="0" b="0"/>
            <wp:docPr id="15" name="Grafik 15" descr="C:\Users\Manuel\Documents\eclipse\Easy Diet\doc\Sequenzdiagramme\Blockdiät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nuel\Documents\eclipse\Easy Diet\doc\Sequenzdiagramme\Blockdiät_erstellen.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3807" t="8126" r="17054" b="9166"/>
                    <a:stretch/>
                  </pic:blipFill>
                  <pic:spPr bwMode="auto">
                    <a:xfrm>
                      <a:off x="0" y="0"/>
                      <a:ext cx="5648325" cy="4691182"/>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pStyle w:val="berschrift3"/>
        <w:ind w:left="0" w:firstLine="0"/>
      </w:pPr>
      <w:r>
        <w:t xml:space="preserve"> </w:t>
      </w:r>
      <w:bookmarkStart w:id="99" w:name="_Toc288989159"/>
      <w:r>
        <w:t>Ändern einer Blockdiät</w:t>
      </w:r>
      <w:bookmarkEnd w:id="99"/>
    </w:p>
    <w:p w:rsidR="00E6507A" w:rsidRDefault="00E6507A" w:rsidP="00D8176D">
      <w:pPr>
        <w:rPr>
          <w:b/>
          <w:bCs/>
        </w:rPr>
      </w:pPr>
    </w:p>
    <w:p w:rsidR="00E6507A" w:rsidRDefault="00E6507A" w:rsidP="00D8176D">
      <w:pPr>
        <w:rPr>
          <w:u w:val="single"/>
        </w:rPr>
      </w:pPr>
      <w:r>
        <w:rPr>
          <w:u w:val="single"/>
        </w:rPr>
        <w:t>1. Kurzbeschreibung</w:t>
      </w:r>
    </w:p>
    <w:p w:rsidR="00E6507A" w:rsidRPr="003671FD" w:rsidRDefault="00E6507A" w:rsidP="00D8176D">
      <w:pPr>
        <w:rPr>
          <w:u w:val="single"/>
        </w:rPr>
      </w:pPr>
      <w:r>
        <w:t>Abändern einer erstellten Blockdiät ohne dabei die Parameter zu ändern.</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D8176D">
      <w:r>
        <w:tab/>
        <w:t>Diätassistentin</w:t>
      </w:r>
    </w:p>
    <w:p w:rsidR="00E6507A" w:rsidRDefault="00E6507A" w:rsidP="00D8176D"/>
    <w:p w:rsidR="003671FD" w:rsidRDefault="003671FD">
      <w:pPr>
        <w:rPr>
          <w:u w:val="single"/>
        </w:rPr>
      </w:pPr>
      <w:r>
        <w:rPr>
          <w:u w:val="single"/>
        </w:rPr>
        <w:br w:type="page"/>
      </w:r>
    </w:p>
    <w:p w:rsidR="00E6507A" w:rsidRPr="003671FD" w:rsidRDefault="003671FD" w:rsidP="00D8176D">
      <w:pPr>
        <w:rPr>
          <w:u w:val="single"/>
        </w:rPr>
      </w:pPr>
      <w:r>
        <w:rPr>
          <w:u w:val="single"/>
        </w:rPr>
        <w:lastRenderedPageBreak/>
        <w:t>2.2 Stakeholder</w:t>
      </w:r>
    </w:p>
    <w:tbl>
      <w:tblPr>
        <w:tblW w:w="0" w:type="auto"/>
        <w:tblLook w:val="04A0" w:firstRow="1" w:lastRow="0" w:firstColumn="1" w:lastColumn="0" w:noHBand="0" w:noVBand="1"/>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einfache veränderung des Plans</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68"/>
        </w:numPr>
        <w:tabs>
          <w:tab w:val="num" w:pos="720"/>
        </w:tabs>
        <w:spacing w:after="0"/>
        <w:ind w:left="0" w:firstLine="0"/>
      </w:pPr>
      <w:r>
        <w:t>Diätassistentin ist im System eingeloggt</w:t>
      </w:r>
    </w:p>
    <w:p w:rsidR="00E6507A" w:rsidRDefault="00E6507A" w:rsidP="00387417">
      <w:pPr>
        <w:numPr>
          <w:ilvl w:val="0"/>
          <w:numId w:val="68"/>
        </w:numPr>
        <w:tabs>
          <w:tab w:val="num" w:pos="720"/>
        </w:tabs>
        <w:spacing w:after="0"/>
        <w:ind w:left="0" w:firstLine="0"/>
      </w:pPr>
      <w:r>
        <w:t>Blockdiät schon erstellt</w:t>
      </w:r>
    </w:p>
    <w:p w:rsidR="00E6507A" w:rsidRDefault="00E6507A" w:rsidP="00D8176D"/>
    <w:p w:rsidR="00E6507A" w:rsidRDefault="00E6507A" w:rsidP="00D8176D">
      <w:pPr>
        <w:rPr>
          <w:u w:val="single"/>
        </w:rPr>
      </w:pPr>
      <w:r>
        <w:rPr>
          <w:u w:val="single"/>
        </w:rPr>
        <w:t>3.2 Nachbedingung</w:t>
      </w:r>
    </w:p>
    <w:p w:rsidR="00E6507A" w:rsidRDefault="00E6507A" w:rsidP="00387417">
      <w:pPr>
        <w:numPr>
          <w:ilvl w:val="0"/>
          <w:numId w:val="69"/>
        </w:numPr>
        <w:tabs>
          <w:tab w:val="num" w:pos="720"/>
        </w:tabs>
        <w:spacing w:after="0"/>
        <w:ind w:left="0" w:firstLine="0"/>
      </w:pPr>
      <w:r>
        <w:t>Blockdiät ist verändert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70"/>
        </w:numPr>
        <w:tabs>
          <w:tab w:val="num" w:pos="720"/>
        </w:tabs>
        <w:spacing w:after="0"/>
        <w:ind w:left="0" w:firstLine="0"/>
      </w:pPr>
      <w:r>
        <w:t>Diätassistentin wählt Blockdiäten</w:t>
      </w:r>
    </w:p>
    <w:p w:rsidR="00E6507A" w:rsidRDefault="00E6507A" w:rsidP="00387417">
      <w:pPr>
        <w:numPr>
          <w:ilvl w:val="0"/>
          <w:numId w:val="70"/>
        </w:numPr>
        <w:tabs>
          <w:tab w:val="num" w:pos="720"/>
        </w:tabs>
        <w:spacing w:after="0"/>
        <w:ind w:left="0" w:firstLine="0"/>
      </w:pPr>
      <w:r>
        <w:t>System zeigt Ansicht der Blockdiäten an</w:t>
      </w:r>
    </w:p>
    <w:p w:rsidR="00E6507A" w:rsidRDefault="00E6507A" w:rsidP="00387417">
      <w:pPr>
        <w:numPr>
          <w:ilvl w:val="0"/>
          <w:numId w:val="70"/>
        </w:numPr>
        <w:tabs>
          <w:tab w:val="num" w:pos="720"/>
        </w:tabs>
        <w:spacing w:after="0"/>
        <w:ind w:left="0" w:firstLine="0"/>
      </w:pPr>
      <w:r>
        <w:t>Diätassistentin sucht entweder über Name oder Parameter die zu ändernde Blockdiät</w:t>
      </w:r>
    </w:p>
    <w:p w:rsidR="00E6507A" w:rsidRDefault="00E6507A" w:rsidP="00387417">
      <w:pPr>
        <w:numPr>
          <w:ilvl w:val="0"/>
          <w:numId w:val="70"/>
        </w:numPr>
        <w:tabs>
          <w:tab w:val="num" w:pos="720"/>
        </w:tabs>
        <w:spacing w:after="0"/>
        <w:ind w:left="0" w:firstLine="0"/>
      </w:pPr>
      <w:r>
        <w:t>System zeigt Liste der Blockdiäten an</w:t>
      </w:r>
    </w:p>
    <w:p w:rsidR="00E6507A" w:rsidRDefault="00E6507A" w:rsidP="00387417">
      <w:pPr>
        <w:numPr>
          <w:ilvl w:val="0"/>
          <w:numId w:val="70"/>
        </w:numPr>
        <w:tabs>
          <w:tab w:val="num" w:pos="720"/>
        </w:tabs>
        <w:spacing w:after="0"/>
        <w:ind w:left="0" w:firstLine="0"/>
      </w:pPr>
      <w:r>
        <w:t>Diätassistentin wählt die entsprechende Blockdiät aus</w:t>
      </w:r>
    </w:p>
    <w:p w:rsidR="00E6507A" w:rsidRDefault="00E6507A" w:rsidP="00387417">
      <w:pPr>
        <w:numPr>
          <w:ilvl w:val="0"/>
          <w:numId w:val="70"/>
        </w:numPr>
        <w:tabs>
          <w:tab w:val="num" w:pos="720"/>
        </w:tabs>
        <w:spacing w:after="0"/>
        <w:ind w:left="0" w:firstLine="0"/>
      </w:pPr>
      <w:r>
        <w:t>System öffnet das entsprechende Blockdiätformular</w:t>
      </w:r>
    </w:p>
    <w:p w:rsidR="00E6507A" w:rsidRDefault="00E6507A" w:rsidP="00387417">
      <w:pPr>
        <w:numPr>
          <w:ilvl w:val="0"/>
          <w:numId w:val="70"/>
        </w:numPr>
        <w:tabs>
          <w:tab w:val="num" w:pos="720"/>
        </w:tabs>
        <w:spacing w:after="0"/>
        <w:ind w:left="0" w:firstLine="0"/>
      </w:pPr>
      <w:r>
        <w:t>Diätassistentin wählt zu ändernde Mahlzeit an</w:t>
      </w:r>
    </w:p>
    <w:p w:rsidR="00E6507A" w:rsidRDefault="00E6507A" w:rsidP="00387417">
      <w:pPr>
        <w:numPr>
          <w:ilvl w:val="0"/>
          <w:numId w:val="70"/>
        </w:numPr>
        <w:tabs>
          <w:tab w:val="num" w:pos="720"/>
        </w:tabs>
        <w:spacing w:after="0"/>
        <w:ind w:left="0" w:firstLine="0"/>
      </w:pPr>
      <w:r>
        <w:t>System zeigt Rezepte der Mahlzeit an</w:t>
      </w:r>
    </w:p>
    <w:p w:rsidR="00E6507A" w:rsidRDefault="00E6507A" w:rsidP="00387417">
      <w:pPr>
        <w:numPr>
          <w:ilvl w:val="0"/>
          <w:numId w:val="70"/>
        </w:numPr>
        <w:tabs>
          <w:tab w:val="num" w:pos="720"/>
        </w:tabs>
        <w:spacing w:after="0"/>
        <w:ind w:left="0" w:firstLine="0"/>
      </w:pPr>
      <w:r>
        <w:t>Diätassistentin fügt Lebensmittel hinzu</w:t>
      </w:r>
    </w:p>
    <w:p w:rsidR="00E6507A" w:rsidRDefault="00E6507A" w:rsidP="00387417">
      <w:pPr>
        <w:numPr>
          <w:ilvl w:val="0"/>
          <w:numId w:val="70"/>
        </w:numPr>
        <w:tabs>
          <w:tab w:val="num" w:pos="720"/>
        </w:tabs>
        <w:spacing w:after="0"/>
        <w:ind w:left="0" w:firstLine="0"/>
      </w:pPr>
      <w:r>
        <w:t xml:space="preserve">System zeigt den </w:t>
      </w:r>
      <w:r w:rsidR="003671FD">
        <w:t>Parametern</w:t>
      </w:r>
      <w:r>
        <w:t xml:space="preserve"> </w:t>
      </w:r>
      <w:r w:rsidR="003671FD">
        <w:t>entsprechende</w:t>
      </w:r>
      <w:r>
        <w:t xml:space="preserve"> Lebensmittel an</w:t>
      </w:r>
    </w:p>
    <w:p w:rsidR="00E6507A" w:rsidRDefault="00E6507A" w:rsidP="00387417">
      <w:pPr>
        <w:numPr>
          <w:ilvl w:val="0"/>
          <w:numId w:val="70"/>
        </w:numPr>
        <w:tabs>
          <w:tab w:val="num" w:pos="720"/>
        </w:tabs>
        <w:spacing w:after="0"/>
        <w:ind w:left="0" w:firstLine="0"/>
      </w:pPr>
      <w:r>
        <w:t>Diätassistentin wählt Lebensmittel aus</w:t>
      </w:r>
    </w:p>
    <w:p w:rsidR="00E6507A" w:rsidRDefault="00E6507A" w:rsidP="00387417">
      <w:pPr>
        <w:numPr>
          <w:ilvl w:val="0"/>
          <w:numId w:val="70"/>
        </w:numPr>
        <w:tabs>
          <w:tab w:val="num" w:pos="720"/>
        </w:tabs>
        <w:spacing w:after="0"/>
        <w:ind w:left="0" w:firstLine="0"/>
      </w:pPr>
      <w:r>
        <w:t>System übernimmt Lebensmittel in Mahlzeit</w:t>
      </w:r>
    </w:p>
    <w:p w:rsidR="00E6507A" w:rsidRDefault="00E6507A" w:rsidP="00387417">
      <w:pPr>
        <w:numPr>
          <w:ilvl w:val="0"/>
          <w:numId w:val="70"/>
        </w:numPr>
        <w:tabs>
          <w:tab w:val="num" w:pos="720"/>
        </w:tabs>
        <w:spacing w:after="0"/>
        <w:ind w:left="0" w:firstLine="0"/>
      </w:pPr>
      <w:r>
        <w:t>Wiederholung Schritt 8-12 bis alle neuen Lebensmittel erfasst sind</w:t>
      </w:r>
    </w:p>
    <w:p w:rsidR="00E6507A" w:rsidRDefault="00E6507A" w:rsidP="00387417">
      <w:pPr>
        <w:numPr>
          <w:ilvl w:val="0"/>
          <w:numId w:val="70"/>
        </w:numPr>
        <w:tabs>
          <w:tab w:val="num" w:pos="720"/>
        </w:tabs>
        <w:spacing w:after="0"/>
        <w:ind w:left="0" w:firstLine="0"/>
      </w:pPr>
      <w:r>
        <w:t>Diätassistentin entfernt Lebensmittel aus Mahlzeit</w:t>
      </w:r>
    </w:p>
    <w:p w:rsidR="00E6507A" w:rsidRDefault="00E6507A" w:rsidP="00387417">
      <w:pPr>
        <w:numPr>
          <w:ilvl w:val="0"/>
          <w:numId w:val="70"/>
        </w:numPr>
        <w:tabs>
          <w:tab w:val="num" w:pos="720"/>
        </w:tabs>
        <w:spacing w:after="0"/>
        <w:ind w:left="0" w:firstLine="0"/>
      </w:pPr>
      <w:r>
        <w:t>System zeigt Löschen Bestätigen Dialog an</w:t>
      </w:r>
    </w:p>
    <w:p w:rsidR="00E6507A" w:rsidRDefault="00E6507A" w:rsidP="00387417">
      <w:pPr>
        <w:numPr>
          <w:ilvl w:val="0"/>
          <w:numId w:val="70"/>
        </w:numPr>
        <w:tabs>
          <w:tab w:val="num" w:pos="720"/>
        </w:tabs>
        <w:spacing w:after="0"/>
        <w:ind w:left="0" w:firstLine="0"/>
      </w:pPr>
      <w:r>
        <w:t>Diätassistentin bestätigt löschen</w:t>
      </w:r>
    </w:p>
    <w:p w:rsidR="00E6507A" w:rsidRDefault="00E6507A" w:rsidP="00387417">
      <w:pPr>
        <w:numPr>
          <w:ilvl w:val="0"/>
          <w:numId w:val="70"/>
        </w:numPr>
        <w:tabs>
          <w:tab w:val="num" w:pos="720"/>
        </w:tabs>
        <w:spacing w:after="0"/>
        <w:ind w:left="0" w:firstLine="0"/>
      </w:pPr>
      <w:r>
        <w:t>System entfernt Lebensmitteleintrag in der Mahlzeit</w:t>
      </w:r>
    </w:p>
    <w:p w:rsidR="00E6507A" w:rsidRDefault="00E6507A" w:rsidP="00387417">
      <w:pPr>
        <w:numPr>
          <w:ilvl w:val="0"/>
          <w:numId w:val="70"/>
        </w:numPr>
        <w:tabs>
          <w:tab w:val="num" w:pos="720"/>
        </w:tabs>
        <w:spacing w:after="0"/>
        <w:ind w:left="0" w:firstLine="0"/>
      </w:pPr>
      <w:r>
        <w:t>Wiederhole Schritt 14-17 bis alle nicht mehr passenden Lebensmittel entfernt sind</w:t>
      </w:r>
    </w:p>
    <w:p w:rsidR="00E6507A" w:rsidRDefault="00E6507A" w:rsidP="00387417">
      <w:pPr>
        <w:numPr>
          <w:ilvl w:val="0"/>
          <w:numId w:val="70"/>
        </w:numPr>
        <w:tabs>
          <w:tab w:val="num" w:pos="720"/>
        </w:tabs>
        <w:spacing w:after="0"/>
        <w:ind w:left="0" w:firstLine="0"/>
      </w:pPr>
      <w:r>
        <w:t xml:space="preserve">Wiederholung </w:t>
      </w:r>
      <w:r w:rsidR="003671FD">
        <w:t>Schritt</w:t>
      </w:r>
      <w:r>
        <w:t xml:space="preserve"> 7-18 bis alle Mahlzeiten abgeändert sind</w:t>
      </w:r>
    </w:p>
    <w:p w:rsidR="00E6507A" w:rsidRDefault="00E6507A" w:rsidP="00387417">
      <w:pPr>
        <w:numPr>
          <w:ilvl w:val="0"/>
          <w:numId w:val="70"/>
        </w:numPr>
        <w:tabs>
          <w:tab w:val="num" w:pos="720"/>
        </w:tabs>
        <w:spacing w:after="0"/>
        <w:ind w:left="0" w:firstLine="0"/>
      </w:pPr>
      <w:r>
        <w:t>Diätassistentin speichert Blockdiät</w:t>
      </w:r>
    </w:p>
    <w:p w:rsidR="003671FD" w:rsidRDefault="003671FD">
      <w:pPr>
        <w:rPr>
          <w:u w:val="single"/>
        </w:rPr>
      </w:pPr>
      <w:r>
        <w:rPr>
          <w:u w:val="single"/>
        </w:rPr>
        <w:br w:type="page"/>
      </w:r>
    </w:p>
    <w:p w:rsidR="00E6507A" w:rsidRDefault="00E6507A" w:rsidP="00D8176D">
      <w:pPr>
        <w:rPr>
          <w:u w:val="single"/>
        </w:rPr>
      </w:pPr>
      <w:r>
        <w:rPr>
          <w:u w:val="single"/>
        </w:rPr>
        <w:lastRenderedPageBreak/>
        <w:t>4.2 Alternativablauf</w:t>
      </w:r>
    </w:p>
    <w:p w:rsidR="00E6507A" w:rsidRDefault="00E6507A" w:rsidP="00D8176D">
      <w:r>
        <w:t>1a Name oder Parameter nicht vorhanden</w:t>
      </w:r>
    </w:p>
    <w:p w:rsidR="00E6507A" w:rsidRDefault="00E6507A" w:rsidP="00D8176D">
      <w:r>
        <w:tab/>
        <w:t>1. System zeigt leere Liste an</w:t>
      </w:r>
    </w:p>
    <w:p w:rsidR="00E6507A" w:rsidRDefault="00E6507A" w:rsidP="00D8176D">
      <w:r>
        <w:tab/>
        <w:t>2. Diätassistentin beginnt Suche nach Diät von vorne</w:t>
      </w:r>
    </w:p>
    <w:p w:rsidR="00E6507A" w:rsidRDefault="00E6507A" w:rsidP="00D8176D">
      <w:r>
        <w:t xml:space="preserve">7a Diätassistentin fügt fehlende </w:t>
      </w:r>
      <w:r w:rsidR="003671FD">
        <w:t>Mahlzeit</w:t>
      </w:r>
      <w:r>
        <w:t xml:space="preserve"> hinzu</w:t>
      </w:r>
    </w:p>
    <w:p w:rsidR="00E6507A" w:rsidRDefault="00E6507A" w:rsidP="00D8176D">
      <w:r>
        <w:tab/>
        <w:t>1. Diätassistentin wählt Mahlzeit hinzufügen aus</w:t>
      </w:r>
    </w:p>
    <w:p w:rsidR="00E6507A" w:rsidRDefault="00E6507A" w:rsidP="00D8176D">
      <w:r>
        <w:tab/>
        <w:t>2. System zeigt noch nicht im Plan vorkommende Mahlzeiten an</w:t>
      </w:r>
    </w:p>
    <w:p w:rsidR="00E6507A" w:rsidRDefault="00E6507A" w:rsidP="00D8176D">
      <w:r>
        <w:tab/>
        <w:t>3. Diätassistentin wählt Mahlzeit aus</w:t>
      </w:r>
    </w:p>
    <w:p w:rsidR="00E6507A" w:rsidRDefault="00E6507A" w:rsidP="00D8176D">
      <w:r>
        <w:tab/>
        <w:t>4. System zeigt Mahlzeit an</w:t>
      </w:r>
    </w:p>
    <w:p w:rsidR="00E6507A" w:rsidRDefault="00E6507A" w:rsidP="00D8176D">
      <w:r>
        <w:tab/>
        <w:t>5. Diätassistentin fügt Lebensmittel hinzu</w:t>
      </w:r>
    </w:p>
    <w:p w:rsidR="00E6507A" w:rsidRDefault="00E6507A" w:rsidP="00D8176D">
      <w:r>
        <w:tab/>
        <w:t>6. System zeigt Liste der Lebensmittel an</w:t>
      </w:r>
    </w:p>
    <w:p w:rsidR="00E6507A" w:rsidRDefault="00E6507A" w:rsidP="00D8176D">
      <w:r>
        <w:tab/>
        <w:t xml:space="preserve">7. Diätassistentin wählt </w:t>
      </w:r>
      <w:r w:rsidR="003671FD">
        <w:t>Lebensmittel</w:t>
      </w:r>
      <w:r>
        <w:t xml:space="preserve"> aus</w:t>
      </w:r>
    </w:p>
    <w:p w:rsidR="00E6507A" w:rsidRDefault="00E6507A" w:rsidP="00D8176D">
      <w:r>
        <w:tab/>
        <w:t>8. System fügt Lebensmittel der Mahlzeit hinzu</w:t>
      </w:r>
    </w:p>
    <w:p w:rsidR="00E6507A" w:rsidRDefault="00E6507A" w:rsidP="00D8176D">
      <w:r>
        <w:tab/>
        <w:t xml:space="preserve">9. Wiederholung Schritt 7a 5-8 bis alle passenden Lebensmittel für die Mahlzeit </w:t>
      </w:r>
      <w:r>
        <w:tab/>
      </w:r>
      <w:r>
        <w:tab/>
        <w:t xml:space="preserve">    ausgewählt wurden</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pStyle w:val="berschrift3"/>
        <w:ind w:left="0" w:firstLine="0"/>
      </w:pPr>
      <w:bookmarkStart w:id="100" w:name="_Toc288989160"/>
      <w:r>
        <w:t>Erfassen von Parametern aus medizinischen Nebenbefunden (Für Asschließungskriterien)</w:t>
      </w:r>
      <w:bookmarkEnd w:id="100"/>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Hier werden Parameter, klar im System definierte sowie nicht klar definierte, erfasst, die über den Hauptbefund hinaus Lebensmittel für den Diätplan ausschließen.</w:t>
      </w:r>
    </w:p>
    <w:p w:rsidR="00E6507A" w:rsidRDefault="00E6507A" w:rsidP="00D8176D"/>
    <w:p w:rsidR="00E6507A" w:rsidRDefault="00E6507A" w:rsidP="00D8176D">
      <w:pPr>
        <w:rPr>
          <w:u w:val="single"/>
        </w:rPr>
      </w:pPr>
      <w:r>
        <w:rPr>
          <w:u w:val="single"/>
        </w:rPr>
        <w:lastRenderedPageBreak/>
        <w:t>2. Stakeholder und Akteure</w:t>
      </w:r>
    </w:p>
    <w:p w:rsidR="00E6507A" w:rsidRDefault="00E6507A" w:rsidP="00D8176D">
      <w:pPr>
        <w:rPr>
          <w:u w:val="single"/>
        </w:rPr>
      </w:pPr>
      <w:r>
        <w:rPr>
          <w:u w:val="single"/>
        </w:rPr>
        <w:t>2.1 Hauptakteur</w:t>
      </w:r>
    </w:p>
    <w:p w:rsidR="00E6507A" w:rsidRDefault="00E6507A" w:rsidP="00387417">
      <w:pPr>
        <w:numPr>
          <w:ilvl w:val="0"/>
          <w:numId w:val="71"/>
        </w:numPr>
        <w:tabs>
          <w:tab w:val="num" w:pos="720"/>
        </w:tabs>
        <w:spacing w:after="0"/>
        <w:ind w:left="0" w:firstLine="0"/>
      </w:pPr>
      <w:r>
        <w:t>Diätassistentin</w:t>
      </w:r>
    </w:p>
    <w:p w:rsidR="00E6507A" w:rsidRDefault="00E6507A" w:rsidP="00D8176D"/>
    <w:p w:rsidR="00E6507A" w:rsidRPr="003671FD" w:rsidRDefault="003671FD" w:rsidP="00D8176D">
      <w:pPr>
        <w:rPr>
          <w:u w:val="single"/>
        </w:rPr>
      </w:pPr>
      <w:r>
        <w:rPr>
          <w:u w:val="single"/>
        </w:rPr>
        <w:t>2.2 Stakeholder</w:t>
      </w:r>
    </w:p>
    <w:tbl>
      <w:tblPr>
        <w:tblW w:w="0" w:type="auto"/>
        <w:tblLook w:val="04A0" w:firstRow="1" w:lastRow="0" w:firstColumn="1" w:lastColumn="0" w:noHBand="0" w:noVBand="1"/>
      </w:tblPr>
      <w:tblGrid>
        <w:gridCol w:w="4634"/>
        <w:gridCol w:w="4638"/>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möglichst eindeutige Bedingungen für Diätplanerstellung</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Diätplan den er verträgt und auch gerne einhält</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Auschließung von störenden Nebeneffekten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72"/>
        </w:numPr>
        <w:tabs>
          <w:tab w:val="num" w:pos="720"/>
        </w:tabs>
        <w:spacing w:after="0"/>
        <w:ind w:left="0" w:firstLine="0"/>
      </w:pPr>
      <w:r>
        <w:t>Diätassistentin ist im System eingeloggt</w:t>
      </w:r>
    </w:p>
    <w:p w:rsidR="00E6507A" w:rsidRDefault="00E6507A" w:rsidP="00387417">
      <w:pPr>
        <w:numPr>
          <w:ilvl w:val="0"/>
          <w:numId w:val="72"/>
        </w:numPr>
        <w:tabs>
          <w:tab w:val="num" w:pos="720"/>
        </w:tabs>
        <w:spacing w:after="0"/>
        <w:ind w:left="0" w:firstLine="0"/>
      </w:pPr>
      <w:r>
        <w:t>Nebenbefunde vorhanden</w:t>
      </w:r>
    </w:p>
    <w:p w:rsidR="00E6507A" w:rsidRDefault="00E6507A" w:rsidP="00387417">
      <w:pPr>
        <w:numPr>
          <w:ilvl w:val="0"/>
          <w:numId w:val="72"/>
        </w:numPr>
        <w:tabs>
          <w:tab w:val="num" w:pos="720"/>
        </w:tabs>
        <w:spacing w:after="0"/>
        <w:ind w:left="0" w:firstLine="0"/>
      </w:pPr>
      <w:r>
        <w:t xml:space="preserve">Patientenakt </w:t>
      </w:r>
      <w:r w:rsidR="003671FD">
        <w:t>geöffnet</w:t>
      </w:r>
    </w:p>
    <w:p w:rsidR="00E6507A" w:rsidRDefault="00E6507A" w:rsidP="00D8176D"/>
    <w:p w:rsidR="00E6507A" w:rsidRPr="003671FD" w:rsidRDefault="003671FD" w:rsidP="00D8176D">
      <w:pPr>
        <w:rPr>
          <w:u w:val="single"/>
        </w:rPr>
      </w:pPr>
      <w:r>
        <w:rPr>
          <w:u w:val="single"/>
        </w:rPr>
        <w:t>3.2 Nachbedingung</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73"/>
        </w:numPr>
        <w:tabs>
          <w:tab w:val="num" w:pos="720"/>
        </w:tabs>
        <w:spacing w:after="0"/>
        <w:ind w:left="0" w:firstLine="0"/>
      </w:pPr>
      <w:r>
        <w:t>Diätassistentin öffnet das Fenster Patientenstatus</w:t>
      </w:r>
    </w:p>
    <w:p w:rsidR="00E6507A" w:rsidRDefault="00E6507A" w:rsidP="00387417">
      <w:pPr>
        <w:numPr>
          <w:ilvl w:val="0"/>
          <w:numId w:val="73"/>
        </w:numPr>
        <w:tabs>
          <w:tab w:val="num" w:pos="720"/>
        </w:tabs>
        <w:spacing w:after="0"/>
        <w:ind w:left="0" w:firstLine="0"/>
      </w:pPr>
      <w:r>
        <w:t>System öffnet Patientenstatus</w:t>
      </w:r>
    </w:p>
    <w:p w:rsidR="00E6507A" w:rsidRDefault="00E6507A" w:rsidP="00387417">
      <w:pPr>
        <w:numPr>
          <w:ilvl w:val="0"/>
          <w:numId w:val="73"/>
        </w:numPr>
        <w:tabs>
          <w:tab w:val="num" w:pos="720"/>
        </w:tabs>
        <w:spacing w:after="0"/>
        <w:ind w:left="0" w:firstLine="0"/>
      </w:pPr>
      <w:r>
        <w:t>Diätassistentin fügt in das Notizfeld nicht eindeutige Kriterien (nicht automatisch verarbeitbare Kriterien) ein.</w:t>
      </w:r>
    </w:p>
    <w:p w:rsidR="00E6507A" w:rsidRDefault="00E6507A" w:rsidP="00387417">
      <w:pPr>
        <w:numPr>
          <w:ilvl w:val="0"/>
          <w:numId w:val="73"/>
        </w:numPr>
        <w:tabs>
          <w:tab w:val="num" w:pos="720"/>
        </w:tabs>
        <w:spacing w:after="0"/>
        <w:ind w:left="0" w:firstLine="0"/>
      </w:pPr>
      <w:r>
        <w:t>System übernimmt die Eingaben</w:t>
      </w:r>
    </w:p>
    <w:p w:rsidR="00E6507A" w:rsidRDefault="00E6507A" w:rsidP="00387417">
      <w:pPr>
        <w:numPr>
          <w:ilvl w:val="0"/>
          <w:numId w:val="73"/>
        </w:numPr>
        <w:tabs>
          <w:tab w:val="num" w:pos="720"/>
        </w:tabs>
        <w:spacing w:after="0"/>
        <w:ind w:left="0" w:firstLine="0"/>
      </w:pPr>
      <w:r>
        <w:t>Diätassistentin möchte neue Parameter erfassen.</w:t>
      </w:r>
    </w:p>
    <w:p w:rsidR="00E6507A" w:rsidRDefault="00E6507A" w:rsidP="00387417">
      <w:pPr>
        <w:numPr>
          <w:ilvl w:val="0"/>
          <w:numId w:val="73"/>
        </w:numPr>
        <w:tabs>
          <w:tab w:val="num" w:pos="720"/>
        </w:tabs>
        <w:spacing w:after="0"/>
        <w:ind w:left="0" w:firstLine="0"/>
      </w:pPr>
      <w:r>
        <w:t>System öffnet ein Fenster, in dem die neuen Parameter eingetragen werden können.</w:t>
      </w:r>
    </w:p>
    <w:p w:rsidR="00E6507A" w:rsidRDefault="00E6507A" w:rsidP="00387417">
      <w:pPr>
        <w:numPr>
          <w:ilvl w:val="0"/>
          <w:numId w:val="73"/>
        </w:numPr>
        <w:tabs>
          <w:tab w:val="num" w:pos="720"/>
        </w:tabs>
        <w:spacing w:after="0"/>
        <w:ind w:left="0" w:firstLine="0"/>
      </w:pPr>
      <w:r>
        <w:t>Diätassistentin wählt zusätzliche Parameter ein</w:t>
      </w:r>
    </w:p>
    <w:p w:rsidR="00E6507A" w:rsidRDefault="00E6507A" w:rsidP="00387417">
      <w:pPr>
        <w:numPr>
          <w:ilvl w:val="0"/>
          <w:numId w:val="73"/>
        </w:numPr>
        <w:tabs>
          <w:tab w:val="num" w:pos="720"/>
        </w:tabs>
        <w:spacing w:after="0"/>
        <w:ind w:left="0" w:firstLine="0"/>
      </w:pPr>
      <w:r>
        <w:t>System übernimmt die Parameter</w:t>
      </w:r>
    </w:p>
    <w:p w:rsidR="00E6507A" w:rsidRDefault="00E6507A" w:rsidP="00387417">
      <w:pPr>
        <w:numPr>
          <w:ilvl w:val="0"/>
          <w:numId w:val="73"/>
        </w:numPr>
        <w:tabs>
          <w:tab w:val="num" w:pos="720"/>
        </w:tabs>
        <w:spacing w:after="0"/>
        <w:ind w:left="0" w:firstLine="0"/>
      </w:pPr>
      <w:r>
        <w:t xml:space="preserve">Wiederholung </w:t>
      </w:r>
      <w:r w:rsidR="003671FD">
        <w:t>Schritt</w:t>
      </w:r>
      <w:r>
        <w:t xml:space="preserve"> 6-8 bis alle Parameter übernommen wurden</w:t>
      </w:r>
    </w:p>
    <w:p w:rsidR="00E6507A" w:rsidRDefault="00E6507A" w:rsidP="00387417">
      <w:pPr>
        <w:numPr>
          <w:ilvl w:val="0"/>
          <w:numId w:val="73"/>
        </w:numPr>
        <w:tabs>
          <w:tab w:val="num" w:pos="720"/>
        </w:tabs>
        <w:spacing w:after="0"/>
        <w:ind w:left="0" w:firstLine="0"/>
      </w:pPr>
      <w:r>
        <w:t>Diätassistentin öffnet das Fenster zur Auswahl der Lebensmittel</w:t>
      </w:r>
    </w:p>
    <w:p w:rsidR="00E6507A" w:rsidRDefault="00E6507A" w:rsidP="00387417">
      <w:pPr>
        <w:numPr>
          <w:ilvl w:val="0"/>
          <w:numId w:val="73"/>
        </w:numPr>
        <w:tabs>
          <w:tab w:val="num" w:pos="720"/>
        </w:tabs>
        <w:spacing w:after="0"/>
        <w:ind w:left="0" w:firstLine="0"/>
      </w:pPr>
      <w:r>
        <w:t>System zeigt Ansicht der Lebensmittelgruppen an</w:t>
      </w:r>
    </w:p>
    <w:p w:rsidR="00E6507A" w:rsidRDefault="00E6507A" w:rsidP="00387417">
      <w:pPr>
        <w:numPr>
          <w:ilvl w:val="0"/>
          <w:numId w:val="73"/>
        </w:numPr>
        <w:tabs>
          <w:tab w:val="num" w:pos="720"/>
        </w:tabs>
        <w:spacing w:after="0"/>
        <w:ind w:left="0" w:firstLine="0"/>
      </w:pPr>
      <w:r>
        <w:lastRenderedPageBreak/>
        <w:t>Diätassistentin markiert Lebensmittel/Lebensmittelgruppen/Inhaltsstoffe laut Nebenbefund als nicht erwünscht.</w:t>
      </w:r>
    </w:p>
    <w:p w:rsidR="00E6507A" w:rsidRDefault="00E6507A" w:rsidP="00387417">
      <w:pPr>
        <w:numPr>
          <w:ilvl w:val="0"/>
          <w:numId w:val="73"/>
        </w:numPr>
        <w:tabs>
          <w:tab w:val="num" w:pos="720"/>
        </w:tabs>
        <w:spacing w:after="0"/>
        <w:ind w:left="0" w:firstLine="0"/>
      </w:pPr>
      <w:r>
        <w:t>System markiert alle Lebensmittel die den ausgewählten Kriterien entsprechen als nicht auswählbar</w:t>
      </w:r>
    </w:p>
    <w:p w:rsidR="00E6507A" w:rsidRDefault="00E6507A" w:rsidP="00387417">
      <w:pPr>
        <w:numPr>
          <w:ilvl w:val="0"/>
          <w:numId w:val="73"/>
        </w:numPr>
        <w:tabs>
          <w:tab w:val="num" w:pos="720"/>
        </w:tabs>
        <w:spacing w:after="0"/>
        <w:ind w:left="0" w:firstLine="0"/>
      </w:pPr>
      <w:r>
        <w:t>Wiederhole Schritt 10 - 13 solange bis alle nicht erwünschten Lebensmittel markiert wurden</w:t>
      </w:r>
    </w:p>
    <w:p w:rsidR="00E6507A" w:rsidRDefault="00E6507A" w:rsidP="00387417">
      <w:pPr>
        <w:numPr>
          <w:ilvl w:val="0"/>
          <w:numId w:val="73"/>
        </w:numPr>
        <w:tabs>
          <w:tab w:val="num" w:pos="720"/>
        </w:tabs>
        <w:spacing w:after="0"/>
        <w:ind w:left="0" w:firstLine="0"/>
      </w:pPr>
      <w:r>
        <w:t>Diätassistentin speichert den Patientenstatus ab.</w:t>
      </w:r>
    </w:p>
    <w:p w:rsidR="003671FD" w:rsidRDefault="003671FD" w:rsidP="003671FD">
      <w:pPr>
        <w:tabs>
          <w:tab w:val="num" w:pos="720"/>
        </w:tabs>
        <w:spacing w:after="0"/>
      </w:pPr>
    </w:p>
    <w:p w:rsidR="00E6507A" w:rsidRDefault="00E6507A" w:rsidP="00D8176D">
      <w:pPr>
        <w:rPr>
          <w:u w:val="single"/>
        </w:rPr>
      </w:pPr>
      <w:r>
        <w:rPr>
          <w:u w:val="single"/>
        </w:rPr>
        <w:t>4.2 Alternativablauf</w:t>
      </w:r>
    </w:p>
    <w:p w:rsidR="00E6507A" w:rsidRDefault="00E6507A" w:rsidP="00D8176D">
      <w:r>
        <w:tab/>
        <w:t>3a Keine nicht automatisch auswertbare Ausschließungsgründe vorhanden</w:t>
      </w:r>
    </w:p>
    <w:p w:rsidR="00E6507A" w:rsidRDefault="00E6507A" w:rsidP="00D8176D">
      <w:r>
        <w:tab/>
      </w:r>
      <w:r>
        <w:tab/>
        <w:t>1.Überspringen der Punkte 3-4 sowie 9-12</w:t>
      </w:r>
    </w:p>
    <w:p w:rsidR="00E6507A" w:rsidRDefault="00E6507A" w:rsidP="00D8176D">
      <w:r>
        <w:tab/>
        <w:t>5a Keine automatisch auswertbare Ausschließungsgründe vorhande</w:t>
      </w:r>
    </w:p>
    <w:p w:rsidR="00E6507A" w:rsidRDefault="00E6507A" w:rsidP="00D8176D">
      <w:r>
        <w:tab/>
      </w:r>
      <w:r>
        <w:tab/>
        <w:t>1. Überspringen der Punkte 5-8</w:t>
      </w:r>
    </w:p>
    <w:p w:rsidR="00E6507A" w:rsidRDefault="00E6507A" w:rsidP="00D8176D">
      <w:r>
        <w:tab/>
        <w:t xml:space="preserve">10a Keine Lebensmittel manuel auszuschließen da schon über Parameter automatisch </w:t>
      </w:r>
      <w:r>
        <w:tab/>
      </w:r>
      <w:r>
        <w:tab/>
      </w:r>
      <w:r>
        <w:tab/>
        <w:t>ausgeschlossen</w:t>
      </w:r>
    </w:p>
    <w:p w:rsidR="00E6507A" w:rsidRDefault="00E6507A" w:rsidP="00D8176D">
      <w:r>
        <w:tab/>
      </w:r>
      <w:r>
        <w:tab/>
        <w:t>1. Diätassistentin prüft trotzdem nach</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tab/>
        <w:t xml:space="preserve">Bei jedem Patienten einmal mindestens, eventuell nachträglich falls sich während der </w:t>
      </w:r>
      <w:r>
        <w:tab/>
      </w:r>
      <w:r>
        <w:tab/>
        <w:t>Diät neue Nebenbefunde ergebe</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pStyle w:val="berschrift3"/>
        <w:ind w:left="0" w:firstLine="0"/>
      </w:pPr>
      <w:bookmarkStart w:id="101" w:name="_Toc288989161"/>
      <w:r>
        <w:t>Erstellung der persönlichen Ausschließungskriterien des Patienten für Nahrungsmittel</w:t>
      </w:r>
      <w:bookmarkEnd w:id="101"/>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p w:rsidR="003671FD" w:rsidRDefault="003671FD">
      <w:pPr>
        <w:rPr>
          <w:u w:val="single"/>
        </w:rPr>
      </w:pPr>
      <w:r>
        <w:rPr>
          <w:u w:val="single"/>
        </w:rPr>
        <w:br w:type="page"/>
      </w:r>
    </w:p>
    <w:p w:rsidR="00E6507A" w:rsidRDefault="00E6507A" w:rsidP="00D8176D">
      <w:pPr>
        <w:rPr>
          <w:u w:val="single"/>
        </w:rPr>
      </w:pPr>
      <w:r>
        <w:rPr>
          <w:u w:val="single"/>
        </w:rPr>
        <w:lastRenderedPageBreak/>
        <w:t>2. Stakeholder und Akteure</w:t>
      </w:r>
    </w:p>
    <w:p w:rsidR="00E6507A" w:rsidRDefault="00E6507A" w:rsidP="00D8176D">
      <w:pPr>
        <w:rPr>
          <w:u w:val="single"/>
        </w:rPr>
      </w:pPr>
      <w:r>
        <w:rPr>
          <w:u w:val="single"/>
        </w:rPr>
        <w:t>2.1 Hauptakteur</w:t>
      </w:r>
    </w:p>
    <w:p w:rsidR="00E6507A" w:rsidRDefault="003671FD" w:rsidP="003671FD">
      <w:pPr>
        <w:pStyle w:val="Listenabsatz"/>
        <w:numPr>
          <w:ilvl w:val="0"/>
          <w:numId w:val="236"/>
        </w:numPr>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5"/>
        <w:gridCol w:w="4637"/>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3671FD"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eindeutig auswählbaren </w:t>
            </w:r>
            <w:r w:rsidR="003671FD">
              <w:t>Lebensmittel</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verträgliche und geschmackvoller Diät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74"/>
        </w:numPr>
        <w:tabs>
          <w:tab w:val="num" w:pos="720"/>
        </w:tabs>
        <w:spacing w:after="0"/>
        <w:ind w:left="0" w:firstLine="0"/>
      </w:pPr>
      <w:r>
        <w:t>Diätassistentin ist im System eingeloggt</w:t>
      </w:r>
    </w:p>
    <w:p w:rsidR="00E6507A" w:rsidRDefault="00E6507A" w:rsidP="00387417">
      <w:pPr>
        <w:numPr>
          <w:ilvl w:val="0"/>
          <w:numId w:val="74"/>
        </w:numPr>
        <w:tabs>
          <w:tab w:val="num" w:pos="720"/>
        </w:tabs>
        <w:spacing w:after="0"/>
        <w:ind w:left="0" w:firstLine="0"/>
      </w:pPr>
      <w:r>
        <w:t>Patient sitzt in Behandlungszimmer oder ruft an</w:t>
      </w:r>
    </w:p>
    <w:p w:rsidR="00E6507A" w:rsidRDefault="00E6507A" w:rsidP="00387417">
      <w:pPr>
        <w:numPr>
          <w:ilvl w:val="0"/>
          <w:numId w:val="74"/>
        </w:numPr>
        <w:tabs>
          <w:tab w:val="num" w:pos="720"/>
        </w:tabs>
        <w:spacing w:after="0"/>
        <w:ind w:left="0" w:firstLine="0"/>
      </w:pPr>
      <w:r>
        <w:t>Patientenakt wurde bereits geöffnet</w:t>
      </w:r>
    </w:p>
    <w:p w:rsidR="00E6507A" w:rsidRDefault="00E6507A" w:rsidP="00387417">
      <w:pPr>
        <w:numPr>
          <w:ilvl w:val="0"/>
          <w:numId w:val="74"/>
        </w:numPr>
        <w:tabs>
          <w:tab w:val="num" w:pos="720"/>
        </w:tabs>
        <w:spacing w:after="0"/>
        <w:ind w:left="0" w:firstLine="0"/>
      </w:pPr>
      <w:r>
        <w:t>Parameter aus medizinischen Nebenbefunden wurden bereits erfasst</w:t>
      </w:r>
    </w:p>
    <w:p w:rsidR="00E6507A" w:rsidRDefault="00E6507A" w:rsidP="00D8176D"/>
    <w:p w:rsidR="00E6507A" w:rsidRPr="003671FD" w:rsidRDefault="003671FD" w:rsidP="00D8176D">
      <w:pPr>
        <w:rPr>
          <w:u w:val="single"/>
        </w:rPr>
      </w:pPr>
      <w:r>
        <w:rPr>
          <w:u w:val="single"/>
        </w:rPr>
        <w:t>3.2 Nachbedingung</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75"/>
        </w:numPr>
        <w:tabs>
          <w:tab w:val="num" w:pos="720"/>
        </w:tabs>
        <w:spacing w:after="0"/>
        <w:ind w:left="0" w:firstLine="0"/>
      </w:pPr>
      <w:r>
        <w:t>Diätassistentin öffnet das Fenster Patientenstatus</w:t>
      </w:r>
    </w:p>
    <w:p w:rsidR="00E6507A" w:rsidRDefault="00E6507A" w:rsidP="00387417">
      <w:pPr>
        <w:numPr>
          <w:ilvl w:val="0"/>
          <w:numId w:val="75"/>
        </w:numPr>
        <w:tabs>
          <w:tab w:val="num" w:pos="720"/>
        </w:tabs>
        <w:spacing w:after="0"/>
        <w:ind w:left="0" w:firstLine="0"/>
      </w:pPr>
      <w:r>
        <w:t>System zeigt aktuelle Patientenstatus und insbesondere bereits erfasste Einschränkungen</w:t>
      </w:r>
    </w:p>
    <w:p w:rsidR="00E6507A" w:rsidRDefault="00E6507A" w:rsidP="00387417">
      <w:pPr>
        <w:numPr>
          <w:ilvl w:val="0"/>
          <w:numId w:val="75"/>
        </w:numPr>
        <w:tabs>
          <w:tab w:val="num" w:pos="720"/>
        </w:tabs>
        <w:spacing w:after="0"/>
        <w:ind w:left="0" w:firstLine="0"/>
      </w:pPr>
      <w:r>
        <w:t>Diätassistentin fragt den Patienten nach anderen Einschränkungen(genau beschreiben) wie zB Kieferoperation gehabt, kann nur weiche Nahrung essen.</w:t>
      </w:r>
    </w:p>
    <w:p w:rsidR="00E6507A" w:rsidRDefault="00E6507A" w:rsidP="00387417">
      <w:pPr>
        <w:numPr>
          <w:ilvl w:val="0"/>
          <w:numId w:val="75"/>
        </w:numPr>
        <w:tabs>
          <w:tab w:val="num" w:pos="720"/>
        </w:tabs>
        <w:spacing w:after="0"/>
        <w:ind w:left="0" w:firstLine="0"/>
      </w:pPr>
      <w:r>
        <w:t>Diätassistentin trägt die genannten Einschränkungen in das Notizfeld des Patienten ein</w:t>
      </w:r>
    </w:p>
    <w:p w:rsidR="00E6507A" w:rsidRDefault="00E6507A" w:rsidP="00387417">
      <w:pPr>
        <w:numPr>
          <w:ilvl w:val="0"/>
          <w:numId w:val="75"/>
        </w:numPr>
        <w:tabs>
          <w:tab w:val="num" w:pos="720"/>
        </w:tabs>
        <w:spacing w:after="0"/>
        <w:ind w:left="0" w:firstLine="0"/>
      </w:pPr>
      <w:r>
        <w:t>Wiederhole Schritt 2 - 3 bis alle Einschränkungen erfasst wurden</w:t>
      </w:r>
    </w:p>
    <w:p w:rsidR="00E6507A" w:rsidRDefault="00E6507A" w:rsidP="00387417">
      <w:pPr>
        <w:numPr>
          <w:ilvl w:val="0"/>
          <w:numId w:val="75"/>
        </w:numPr>
        <w:tabs>
          <w:tab w:val="num" w:pos="720"/>
        </w:tabs>
        <w:spacing w:after="0"/>
        <w:ind w:left="0" w:firstLine="0"/>
      </w:pPr>
      <w:r>
        <w:t>Diätassistentin öffnet die Auswahl für Lebensmittel</w:t>
      </w:r>
    </w:p>
    <w:p w:rsidR="00E6507A" w:rsidRDefault="00E6507A" w:rsidP="00387417">
      <w:pPr>
        <w:numPr>
          <w:ilvl w:val="0"/>
          <w:numId w:val="75"/>
        </w:numPr>
        <w:tabs>
          <w:tab w:val="num" w:pos="720"/>
        </w:tabs>
        <w:spacing w:after="0"/>
        <w:ind w:left="0" w:firstLine="0"/>
      </w:pPr>
      <w:r>
        <w:t>System liefert eine Ansicht für alle Lebensmittel, die laut Parameter für den Patienten in Frage kommen.</w:t>
      </w:r>
    </w:p>
    <w:p w:rsidR="00E6507A" w:rsidRDefault="00E6507A" w:rsidP="00387417">
      <w:pPr>
        <w:numPr>
          <w:ilvl w:val="0"/>
          <w:numId w:val="75"/>
        </w:numPr>
        <w:tabs>
          <w:tab w:val="num" w:pos="720"/>
        </w:tabs>
        <w:spacing w:after="0"/>
        <w:ind w:left="0" w:firstLine="0"/>
      </w:pPr>
      <w:r>
        <w:t>Diätassistentin markiert die Lebensmittel/Lebensmittelgruppe/Inhaltsstoff(Kategorien für Lebensmittel bestimmen) die der Patient nicht mag als nicht erwünscht.</w:t>
      </w:r>
    </w:p>
    <w:p w:rsidR="00E6507A" w:rsidRDefault="00E6507A" w:rsidP="00387417">
      <w:pPr>
        <w:numPr>
          <w:ilvl w:val="0"/>
          <w:numId w:val="75"/>
        </w:numPr>
        <w:tabs>
          <w:tab w:val="num" w:pos="720"/>
        </w:tabs>
        <w:spacing w:after="0"/>
        <w:ind w:left="0" w:firstLine="0"/>
      </w:pPr>
      <w:r>
        <w:t>System markiert alle Lebensmittel, die den ausgewählten Kriterien entsprechen, sodass diese in Folge leicht als nicht erwünscht erkannt werden.</w:t>
      </w:r>
    </w:p>
    <w:p w:rsidR="00E6507A" w:rsidRDefault="00E6507A" w:rsidP="00387417">
      <w:pPr>
        <w:numPr>
          <w:ilvl w:val="0"/>
          <w:numId w:val="75"/>
        </w:numPr>
        <w:tabs>
          <w:tab w:val="num" w:pos="720"/>
        </w:tabs>
        <w:spacing w:after="0"/>
        <w:ind w:left="0" w:firstLine="0"/>
      </w:pPr>
      <w:r>
        <w:t>Wiederhole Schritt 6 - 9 solange bis alle Lebensmittel erfasst wurden</w:t>
      </w:r>
    </w:p>
    <w:p w:rsidR="00E6507A" w:rsidRDefault="00E6507A" w:rsidP="00387417">
      <w:pPr>
        <w:numPr>
          <w:ilvl w:val="0"/>
          <w:numId w:val="75"/>
        </w:numPr>
        <w:tabs>
          <w:tab w:val="num" w:pos="720"/>
        </w:tabs>
        <w:spacing w:after="0"/>
        <w:ind w:left="0" w:firstLine="0"/>
      </w:pPr>
      <w:r>
        <w:lastRenderedPageBreak/>
        <w:t>Diätassistentin markiert Lebensmittel/Lebensmittelgruppen/Inhaltsstoffe aufgrund der Einschränken von Schritt 2 und 3 als nicht erwünscht</w:t>
      </w:r>
    </w:p>
    <w:p w:rsidR="00E6507A" w:rsidRDefault="00E6507A" w:rsidP="00387417">
      <w:pPr>
        <w:numPr>
          <w:ilvl w:val="0"/>
          <w:numId w:val="75"/>
        </w:numPr>
        <w:tabs>
          <w:tab w:val="num" w:pos="720"/>
        </w:tabs>
        <w:spacing w:after="0"/>
        <w:ind w:left="0" w:firstLine="0"/>
      </w:pPr>
      <w:r>
        <w:t>System markiert alle Lebensmittel, die den ausgewählten Kriterien entsprechen, sodass diese in Folge leicht als nicht erwünscht erkannt werden.</w:t>
      </w:r>
    </w:p>
    <w:p w:rsidR="00E6507A" w:rsidRDefault="00E6507A" w:rsidP="00387417">
      <w:pPr>
        <w:numPr>
          <w:ilvl w:val="0"/>
          <w:numId w:val="75"/>
        </w:numPr>
        <w:tabs>
          <w:tab w:val="num" w:pos="720"/>
        </w:tabs>
        <w:spacing w:after="0"/>
        <w:ind w:left="0" w:firstLine="0"/>
      </w:pPr>
      <w:r>
        <w:t>Diätassistentin speichert die Parameter</w:t>
      </w:r>
    </w:p>
    <w:p w:rsidR="003671FD" w:rsidRDefault="003671FD" w:rsidP="00D8176D">
      <w:pPr>
        <w:rPr>
          <w:u w:val="single"/>
        </w:rPr>
      </w:pPr>
    </w:p>
    <w:p w:rsidR="00E6507A" w:rsidRDefault="00E6507A" w:rsidP="00D8176D">
      <w:pPr>
        <w:rPr>
          <w:u w:val="single"/>
        </w:rPr>
      </w:pPr>
      <w:r>
        <w:rPr>
          <w:u w:val="single"/>
        </w:rPr>
        <w:t>4.2 Alternativablauf</w:t>
      </w:r>
    </w:p>
    <w:p w:rsidR="00E6507A" w:rsidRDefault="00E6507A" w:rsidP="00D8176D">
      <w:r>
        <w:tab/>
        <w:t>4a Patient hat keine Einschränkungen genannt</w:t>
      </w:r>
    </w:p>
    <w:p w:rsidR="00E6507A" w:rsidRDefault="00E6507A" w:rsidP="00D8176D">
      <w:r>
        <w:tab/>
      </w:r>
      <w:r>
        <w:tab/>
        <w:t>1. weiter bei Punkt 4</w:t>
      </w:r>
    </w:p>
    <w:p w:rsidR="00E6507A" w:rsidRDefault="00E6507A" w:rsidP="00D8176D">
      <w:r>
        <w:tab/>
        <w:t>8a Patient mag/verträgt alles</w:t>
      </w:r>
    </w:p>
    <w:p w:rsidR="00E6507A" w:rsidRDefault="00E6507A" w:rsidP="00D8176D">
      <w:r>
        <w:tab/>
      </w:r>
      <w:r>
        <w:tab/>
        <w:t>1. Diätassistentin  schließt Lebensmittelauswahl wieder</w:t>
      </w:r>
    </w:p>
    <w:p w:rsidR="00E6507A" w:rsidRDefault="00E6507A" w:rsidP="00D8176D">
      <w:r>
        <w:tab/>
      </w:r>
      <w:r>
        <w:tab/>
        <w:t>2. System schließt die Lebensmittelauswahl</w:t>
      </w:r>
    </w:p>
    <w:p w:rsidR="00E6507A" w:rsidRDefault="00E6507A" w:rsidP="00D8176D">
      <w:r>
        <w:tab/>
      </w:r>
      <w:r>
        <w:tab/>
        <w:t>3. Weiter bei 13</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Pr="009926DD" w:rsidRDefault="00E6507A" w:rsidP="00D8176D"/>
    <w:p w:rsidR="00E6507A" w:rsidRDefault="00E6507A" w:rsidP="00D8176D">
      <w:pPr>
        <w:pStyle w:val="berschrift3"/>
        <w:ind w:left="0" w:firstLine="0"/>
      </w:pPr>
      <w:bookmarkStart w:id="102" w:name="_Toc288989162"/>
      <w:r>
        <w:t>Erstellung eines Rezeptbüchleins</w:t>
      </w:r>
      <w:bookmarkEnd w:id="102"/>
    </w:p>
    <w:p w:rsidR="00E6507A" w:rsidRDefault="00E6507A" w:rsidP="00D8176D">
      <w:pPr>
        <w:rPr>
          <w:u w:val="single"/>
        </w:rPr>
      </w:pPr>
      <w:r>
        <w:rPr>
          <w:u w:val="single"/>
        </w:rPr>
        <w:t>1. Kurzbeschreibung</w:t>
      </w:r>
    </w:p>
    <w:p w:rsidR="00E6507A" w:rsidRDefault="00E6507A" w:rsidP="00D8176D">
      <w:r>
        <w:t>Ausdruck der in der Diät vorkommenden Rezepte</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387417">
      <w:pPr>
        <w:numPr>
          <w:ilvl w:val="0"/>
          <w:numId w:val="76"/>
        </w:numPr>
        <w:tabs>
          <w:tab w:val="num" w:pos="720"/>
        </w:tabs>
        <w:spacing w:after="0"/>
        <w:ind w:left="0" w:firstLine="0"/>
      </w:pPr>
      <w:r>
        <w:t>Diätassistent</w:t>
      </w:r>
    </w:p>
    <w:p w:rsidR="00E6507A" w:rsidRDefault="00E6507A" w:rsidP="00D8176D"/>
    <w:p w:rsidR="003671FD" w:rsidRDefault="003671FD">
      <w:pPr>
        <w:rPr>
          <w:u w:val="single"/>
        </w:rPr>
      </w:pPr>
      <w:r>
        <w:rPr>
          <w:u w:val="single"/>
        </w:rPr>
        <w:br w:type="page"/>
      </w:r>
    </w:p>
    <w:p w:rsidR="00E6507A" w:rsidRPr="003671FD" w:rsidRDefault="003671FD" w:rsidP="00D8176D">
      <w:pPr>
        <w:rPr>
          <w:u w:val="single"/>
        </w:rPr>
      </w:pPr>
      <w:r>
        <w:rPr>
          <w:u w:val="single"/>
        </w:rPr>
        <w:lastRenderedPageBreak/>
        <w:t>2.2 Stakeholder</w:t>
      </w:r>
    </w:p>
    <w:tbl>
      <w:tblPr>
        <w:tblW w:w="0" w:type="auto"/>
        <w:tblLook w:val="04A0" w:firstRow="1" w:lastRow="0" w:firstColumn="1" w:lastColumn="0" w:noHBand="0" w:noVBand="1"/>
      </w:tblPr>
      <w:tblGrid>
        <w:gridCol w:w="4629"/>
        <w:gridCol w:w="4643"/>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schneller </w:t>
            </w:r>
            <w:r w:rsidR="003671FD">
              <w:t>Erstellung</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lesbares Rezeptbuch mit Zubereitungsanleitung</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Koch</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klaren </w:t>
            </w:r>
            <w:r w:rsidR="003671FD">
              <w:t>Angaben</w:t>
            </w:r>
            <w:r>
              <w:t xml:space="preserve"> über Zubereitungsart (gebraten, gegart, gedünstet usw)</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77"/>
        </w:numPr>
        <w:tabs>
          <w:tab w:val="num" w:pos="720"/>
        </w:tabs>
        <w:spacing w:after="0"/>
        <w:ind w:left="0" w:firstLine="0"/>
      </w:pPr>
      <w:r>
        <w:t>Diätassistentin ist im System eingeloggt</w:t>
      </w:r>
    </w:p>
    <w:p w:rsidR="00E6507A" w:rsidRDefault="00E6507A" w:rsidP="00387417">
      <w:pPr>
        <w:numPr>
          <w:ilvl w:val="0"/>
          <w:numId w:val="77"/>
        </w:numPr>
        <w:tabs>
          <w:tab w:val="num" w:pos="720"/>
        </w:tabs>
        <w:spacing w:after="0"/>
        <w:ind w:left="0" w:firstLine="0"/>
      </w:pPr>
      <w:r>
        <w:t>Rezepte sind in der Datenbank vorhanden</w:t>
      </w:r>
    </w:p>
    <w:p w:rsidR="00E6507A" w:rsidRDefault="00E6507A" w:rsidP="00387417">
      <w:pPr>
        <w:numPr>
          <w:ilvl w:val="0"/>
          <w:numId w:val="77"/>
        </w:numPr>
        <w:tabs>
          <w:tab w:val="num" w:pos="720"/>
        </w:tabs>
        <w:spacing w:after="0"/>
        <w:ind w:left="0" w:firstLine="0"/>
      </w:pPr>
      <w:r>
        <w:t>Ausschließungskriterien bereits erfasst</w:t>
      </w:r>
    </w:p>
    <w:p w:rsidR="00E6507A" w:rsidRDefault="00E6507A" w:rsidP="00387417">
      <w:pPr>
        <w:numPr>
          <w:ilvl w:val="0"/>
          <w:numId w:val="77"/>
        </w:numPr>
        <w:tabs>
          <w:tab w:val="num" w:pos="720"/>
        </w:tabs>
        <w:spacing w:after="0"/>
        <w:ind w:left="0" w:firstLine="0"/>
      </w:pPr>
      <w:r>
        <w:t>Diätplan für den Patienten bereits erstellt</w:t>
      </w:r>
    </w:p>
    <w:p w:rsidR="00E6507A" w:rsidRDefault="00E6507A" w:rsidP="00387417">
      <w:pPr>
        <w:numPr>
          <w:ilvl w:val="0"/>
          <w:numId w:val="77"/>
        </w:numPr>
        <w:tabs>
          <w:tab w:val="num" w:pos="720"/>
        </w:tabs>
        <w:spacing w:after="0"/>
        <w:ind w:left="0" w:firstLine="0"/>
      </w:pPr>
      <w:r>
        <w:t>Patientenakt bereits geöffnet</w:t>
      </w:r>
    </w:p>
    <w:p w:rsidR="00E6507A" w:rsidRDefault="00E6507A" w:rsidP="00D8176D"/>
    <w:p w:rsidR="00E6507A" w:rsidRDefault="00E6507A" w:rsidP="00D8176D">
      <w:pPr>
        <w:rPr>
          <w:u w:val="single"/>
        </w:rPr>
      </w:pPr>
      <w:r>
        <w:rPr>
          <w:u w:val="single"/>
        </w:rPr>
        <w:t>3.2 Nachbedingung</w:t>
      </w:r>
    </w:p>
    <w:p w:rsidR="00E6507A" w:rsidRDefault="00E6507A" w:rsidP="00387417">
      <w:pPr>
        <w:numPr>
          <w:ilvl w:val="0"/>
          <w:numId w:val="78"/>
        </w:numPr>
        <w:tabs>
          <w:tab w:val="num" w:pos="720"/>
        </w:tabs>
        <w:spacing w:after="0"/>
        <w:ind w:left="0" w:firstLine="0"/>
      </w:pPr>
      <w:r>
        <w:t>Patient bekommt ausgedrucktes Rezeptbuch in die Hand</w:t>
      </w:r>
    </w:p>
    <w:p w:rsidR="00E6507A" w:rsidRDefault="00E6507A" w:rsidP="00D8176D"/>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79"/>
        </w:numPr>
        <w:tabs>
          <w:tab w:val="num" w:pos="720"/>
        </w:tabs>
        <w:spacing w:after="0"/>
        <w:ind w:left="0" w:firstLine="0"/>
      </w:pPr>
      <w:r>
        <w:t>Diätassistentin wählt Rezeptbuch drucken</w:t>
      </w:r>
    </w:p>
    <w:p w:rsidR="00E6507A" w:rsidRDefault="00E6507A" w:rsidP="00387417">
      <w:pPr>
        <w:numPr>
          <w:ilvl w:val="0"/>
          <w:numId w:val="79"/>
        </w:numPr>
        <w:tabs>
          <w:tab w:val="num" w:pos="720"/>
        </w:tabs>
        <w:spacing w:after="0"/>
        <w:ind w:left="0" w:firstLine="0"/>
      </w:pPr>
      <w:r>
        <w:t>System zeigt alle Rezepte die im Diätplan des Patienten vorkommen können an</w:t>
      </w:r>
    </w:p>
    <w:p w:rsidR="00E6507A" w:rsidRDefault="00E6507A" w:rsidP="00387417">
      <w:pPr>
        <w:numPr>
          <w:ilvl w:val="0"/>
          <w:numId w:val="79"/>
        </w:numPr>
        <w:tabs>
          <w:tab w:val="num" w:pos="720"/>
        </w:tabs>
        <w:spacing w:after="0"/>
        <w:ind w:left="0" w:firstLine="0"/>
      </w:pPr>
      <w:r>
        <w:t>Diätassistentin wählt Rezepte die ausgedruckt werden sollen aus</w:t>
      </w:r>
    </w:p>
    <w:p w:rsidR="00E6507A" w:rsidRDefault="00E6507A" w:rsidP="00387417">
      <w:pPr>
        <w:numPr>
          <w:ilvl w:val="0"/>
          <w:numId w:val="79"/>
        </w:numPr>
        <w:tabs>
          <w:tab w:val="num" w:pos="720"/>
        </w:tabs>
        <w:spacing w:after="0"/>
        <w:ind w:left="0" w:firstLine="0"/>
      </w:pPr>
      <w:r>
        <w:t>System markiert Rezepte als dem Rezeptbuch zugehörig aus</w:t>
      </w:r>
    </w:p>
    <w:p w:rsidR="00E6507A" w:rsidRDefault="00E6507A" w:rsidP="00387417">
      <w:pPr>
        <w:numPr>
          <w:ilvl w:val="0"/>
          <w:numId w:val="79"/>
        </w:numPr>
        <w:tabs>
          <w:tab w:val="num" w:pos="720"/>
        </w:tabs>
        <w:spacing w:after="0"/>
        <w:ind w:left="0" w:firstLine="0"/>
      </w:pPr>
      <w:r>
        <w:t>Diätassistentin bestätigt drucken</w:t>
      </w:r>
    </w:p>
    <w:p w:rsidR="00E6507A" w:rsidRDefault="00E6507A" w:rsidP="00387417">
      <w:pPr>
        <w:numPr>
          <w:ilvl w:val="0"/>
          <w:numId w:val="79"/>
        </w:numPr>
        <w:tabs>
          <w:tab w:val="num" w:pos="720"/>
        </w:tabs>
        <w:spacing w:after="0"/>
        <w:ind w:left="0" w:firstLine="0"/>
      </w:pPr>
      <w:r>
        <w:t>System schickt einen Druckauftrag mit dem Rezeptbüchlein an eingerichteten Drucker</w:t>
      </w:r>
    </w:p>
    <w:p w:rsidR="00E6507A" w:rsidRDefault="00E6507A" w:rsidP="00D8176D"/>
    <w:p w:rsidR="00E6507A" w:rsidRDefault="00E6507A" w:rsidP="00D8176D">
      <w:pPr>
        <w:rPr>
          <w:u w:val="single"/>
        </w:rPr>
      </w:pPr>
      <w:r>
        <w:rPr>
          <w:u w:val="single"/>
        </w:rPr>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r>
        <w:t>Druckervorhanden und eingerichtet</w:t>
      </w:r>
    </w:p>
    <w:p w:rsidR="00E6507A" w:rsidRDefault="00E6507A" w:rsidP="00D8176D">
      <w:pPr>
        <w:rPr>
          <w:u w:val="single"/>
        </w:rPr>
      </w:pPr>
      <w:r>
        <w:rPr>
          <w:u w:val="single"/>
        </w:rPr>
        <w:lastRenderedPageBreak/>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497A3A" w:rsidRDefault="00497A3A" w:rsidP="00497A3A">
      <w:pPr>
        <w:pStyle w:val="berschrift4"/>
      </w:pPr>
      <w:r>
        <w:t>Kontrakte</w:t>
      </w:r>
    </w:p>
    <w:p w:rsidR="00711E7A" w:rsidRPr="00711E7A" w:rsidRDefault="00711E7A" w:rsidP="00711E7A">
      <w:pPr>
        <w:spacing w:after="0" w:line="240" w:lineRule="auto"/>
        <w:rPr>
          <w:rFonts w:ascii="Times New Roman" w:eastAsia="Times New Roman" w:hAnsi="Times New Roman" w:cs="Times New Roman"/>
          <w:color w:val="000000"/>
          <w:sz w:val="27"/>
          <w:szCs w:val="27"/>
          <w:lang w:eastAsia="de-AT"/>
        </w:rPr>
      </w:pPr>
      <w:r w:rsidRPr="00711E7A">
        <w:rPr>
          <w:rFonts w:ascii="Arial" w:eastAsia="Times New Roman" w:hAnsi="Arial" w:cs="Arial"/>
          <w:b/>
          <w:bCs/>
          <w:color w:val="000000"/>
          <w:lang w:eastAsia="de-AT"/>
        </w:rPr>
        <w:t>Operation: makeNewRecipeBook(in Name:String)</w:t>
      </w:r>
      <w:r w:rsidRPr="00711E7A">
        <w:rPr>
          <w:rFonts w:ascii="Times New Roman" w:eastAsia="Times New Roman" w:hAnsi="Times New Roman" w:cs="Times New Roman"/>
          <w:color w:val="000000"/>
          <w:sz w:val="27"/>
          <w:szCs w:val="27"/>
          <w:lang w:eastAsia="de-AT"/>
        </w:rPr>
        <w:br/>
      </w:r>
      <w:r w:rsidRPr="00711E7A">
        <w:rPr>
          <w:rFonts w:ascii="Times New Roman" w:eastAsia="Times New Roman" w:hAnsi="Times New Roman" w:cs="Times New Roman"/>
          <w:color w:val="000000"/>
          <w:sz w:val="27"/>
          <w:szCs w:val="27"/>
          <w:lang w:eastAsia="de-AT"/>
        </w:rPr>
        <w:br/>
      </w:r>
      <w:r w:rsidRPr="00711E7A">
        <w:rPr>
          <w:rFonts w:ascii="Arial" w:eastAsia="Times New Roman" w:hAnsi="Arial" w:cs="Arial"/>
          <w:b/>
          <w:bCs/>
          <w:color w:val="000000"/>
          <w:lang w:eastAsia="de-AT"/>
        </w:rPr>
        <w:t xml:space="preserve">Querverweis: </w:t>
      </w:r>
      <w:r w:rsidRPr="00711E7A">
        <w:rPr>
          <w:rFonts w:ascii="Arial" w:eastAsia="Times New Roman" w:hAnsi="Arial" w:cs="Arial"/>
          <w:color w:val="000000"/>
          <w:lang w:eastAsia="de-AT"/>
        </w:rPr>
        <w:t>UseCase Erstellung eines Rezeüptbüchleins</w:t>
      </w:r>
      <w:r w:rsidRPr="00711E7A">
        <w:rPr>
          <w:rFonts w:ascii="Times New Roman" w:eastAsia="Times New Roman" w:hAnsi="Times New Roman" w:cs="Times New Roman"/>
          <w:color w:val="000000"/>
          <w:sz w:val="27"/>
          <w:szCs w:val="27"/>
          <w:lang w:eastAsia="de-AT"/>
        </w:rPr>
        <w:br/>
      </w:r>
      <w:r w:rsidRPr="00711E7A">
        <w:rPr>
          <w:rFonts w:ascii="Times New Roman" w:eastAsia="Times New Roman" w:hAnsi="Times New Roman" w:cs="Times New Roman"/>
          <w:color w:val="000000"/>
          <w:sz w:val="27"/>
          <w:szCs w:val="27"/>
          <w:lang w:eastAsia="de-AT"/>
        </w:rPr>
        <w:br/>
      </w:r>
      <w:r w:rsidRPr="00711E7A">
        <w:rPr>
          <w:rFonts w:ascii="Arial" w:eastAsia="Times New Roman" w:hAnsi="Arial" w:cs="Arial"/>
          <w:b/>
          <w:bCs/>
          <w:color w:val="000000"/>
          <w:lang w:eastAsia="de-AT"/>
        </w:rPr>
        <w:t>Vorbedingung:</w:t>
      </w:r>
      <w:r w:rsidRPr="00711E7A">
        <w:rPr>
          <w:rFonts w:ascii="Times New Roman" w:eastAsia="Times New Roman" w:hAnsi="Times New Roman" w:cs="Times New Roman"/>
          <w:color w:val="000000"/>
          <w:sz w:val="27"/>
          <w:szCs w:val="27"/>
          <w:lang w:eastAsia="de-AT"/>
        </w:rPr>
        <w:br/>
      </w:r>
      <w:r w:rsidRPr="00711E7A">
        <w:rPr>
          <w:rFonts w:ascii="Times New Roman" w:eastAsia="Times New Roman" w:hAnsi="Times New Roman" w:cs="Times New Roman"/>
          <w:color w:val="000000"/>
          <w:sz w:val="27"/>
          <w:szCs w:val="27"/>
          <w:lang w:eastAsia="de-AT"/>
        </w:rPr>
        <w:br/>
      </w:r>
      <w:r w:rsidRPr="00711E7A">
        <w:rPr>
          <w:rFonts w:ascii="Arial" w:eastAsia="Times New Roman" w:hAnsi="Arial" w:cs="Arial"/>
          <w:b/>
          <w:bCs/>
          <w:color w:val="000000"/>
          <w:lang w:eastAsia="de-AT"/>
        </w:rPr>
        <w:t>Nachbedingung:</w:t>
      </w:r>
    </w:p>
    <w:p w:rsidR="00711E7A" w:rsidRPr="00711E7A" w:rsidRDefault="00711E7A" w:rsidP="00E47BE4">
      <w:pPr>
        <w:numPr>
          <w:ilvl w:val="0"/>
          <w:numId w:val="167"/>
        </w:numPr>
        <w:spacing w:before="100" w:beforeAutospacing="1" w:after="100" w:afterAutospacing="1" w:line="240" w:lineRule="auto"/>
        <w:textAlignment w:val="baseline"/>
        <w:rPr>
          <w:rFonts w:ascii="Arial" w:eastAsia="Times New Roman" w:hAnsi="Arial" w:cs="Arial"/>
          <w:b/>
          <w:bCs/>
          <w:color w:val="000000"/>
          <w:lang w:eastAsia="de-AT"/>
        </w:rPr>
      </w:pPr>
      <w:r w:rsidRPr="00711E7A">
        <w:rPr>
          <w:rFonts w:ascii="Arial" w:eastAsia="Times New Roman" w:hAnsi="Arial" w:cs="Arial"/>
          <w:color w:val="000000"/>
          <w:lang w:eastAsia="de-AT"/>
        </w:rPr>
        <w:t>ein RecipeBook Objekt reboOb wurde instanziiert</w:t>
      </w:r>
    </w:p>
    <w:p w:rsidR="00711E7A" w:rsidRPr="00711E7A" w:rsidRDefault="00711E7A" w:rsidP="00E47BE4">
      <w:pPr>
        <w:numPr>
          <w:ilvl w:val="0"/>
          <w:numId w:val="167"/>
        </w:numPr>
        <w:spacing w:before="100" w:beforeAutospacing="1" w:after="100" w:afterAutospacing="1" w:line="240" w:lineRule="auto"/>
        <w:textAlignment w:val="baseline"/>
        <w:rPr>
          <w:rFonts w:ascii="Arial" w:eastAsia="Times New Roman" w:hAnsi="Arial" w:cs="Arial"/>
          <w:b/>
          <w:bCs/>
          <w:color w:val="000000"/>
          <w:lang w:eastAsia="de-AT"/>
        </w:rPr>
      </w:pPr>
      <w:r w:rsidRPr="00711E7A">
        <w:rPr>
          <w:rFonts w:ascii="Arial" w:eastAsia="Times New Roman" w:hAnsi="Arial" w:cs="Arial"/>
          <w:color w:val="000000"/>
          <w:lang w:eastAsia="de-AT"/>
        </w:rPr>
        <w:t>reboOb.Name=name</w:t>
      </w:r>
    </w:p>
    <w:p w:rsidR="00711E7A" w:rsidRPr="00711E7A" w:rsidRDefault="00711E7A" w:rsidP="00711E7A">
      <w:pPr>
        <w:spacing w:after="0" w:line="240" w:lineRule="auto"/>
        <w:rPr>
          <w:rFonts w:ascii="Times New Roman" w:eastAsia="Times New Roman" w:hAnsi="Times New Roman" w:cs="Times New Roman"/>
          <w:color w:val="000000"/>
          <w:sz w:val="27"/>
          <w:szCs w:val="27"/>
          <w:lang w:eastAsia="de-AT"/>
        </w:rPr>
      </w:pPr>
      <w:r w:rsidRPr="00711E7A">
        <w:rPr>
          <w:rFonts w:ascii="Times New Roman" w:eastAsia="Times New Roman" w:hAnsi="Times New Roman" w:cs="Times New Roman"/>
          <w:color w:val="000000"/>
          <w:sz w:val="27"/>
          <w:szCs w:val="27"/>
          <w:lang w:eastAsia="de-AT"/>
        </w:rPr>
        <w:br/>
      </w:r>
      <w:r w:rsidRPr="00711E7A">
        <w:rPr>
          <w:rFonts w:ascii="Times New Roman" w:eastAsia="Times New Roman" w:hAnsi="Times New Roman" w:cs="Times New Roman"/>
          <w:color w:val="000000"/>
          <w:sz w:val="27"/>
          <w:szCs w:val="27"/>
          <w:lang w:eastAsia="de-AT"/>
        </w:rPr>
        <w:br/>
      </w:r>
      <w:r w:rsidRPr="00711E7A">
        <w:rPr>
          <w:rFonts w:ascii="Times New Roman" w:eastAsia="Times New Roman" w:hAnsi="Times New Roman" w:cs="Times New Roman"/>
          <w:color w:val="000000"/>
          <w:sz w:val="27"/>
          <w:szCs w:val="27"/>
          <w:lang w:eastAsia="de-AT"/>
        </w:rPr>
        <w:br/>
      </w:r>
      <w:r w:rsidRPr="00711E7A">
        <w:rPr>
          <w:rFonts w:ascii="Arial" w:eastAsia="Times New Roman" w:hAnsi="Arial" w:cs="Arial"/>
          <w:b/>
          <w:bCs/>
          <w:color w:val="000000"/>
          <w:lang w:eastAsia="de-AT"/>
        </w:rPr>
        <w:t>Operation: AddRecipe(in r:Recipe)</w:t>
      </w:r>
      <w:r w:rsidRPr="00711E7A">
        <w:rPr>
          <w:rFonts w:ascii="Times New Roman" w:eastAsia="Times New Roman" w:hAnsi="Times New Roman" w:cs="Times New Roman"/>
          <w:color w:val="000000"/>
          <w:sz w:val="27"/>
          <w:szCs w:val="27"/>
          <w:lang w:eastAsia="de-AT"/>
        </w:rPr>
        <w:br/>
      </w:r>
      <w:r w:rsidRPr="00711E7A">
        <w:rPr>
          <w:rFonts w:ascii="Times New Roman" w:eastAsia="Times New Roman" w:hAnsi="Times New Roman" w:cs="Times New Roman"/>
          <w:color w:val="000000"/>
          <w:sz w:val="27"/>
          <w:szCs w:val="27"/>
          <w:lang w:eastAsia="de-AT"/>
        </w:rPr>
        <w:br/>
      </w:r>
      <w:r w:rsidRPr="00711E7A">
        <w:rPr>
          <w:rFonts w:ascii="Arial" w:eastAsia="Times New Roman" w:hAnsi="Arial" w:cs="Arial"/>
          <w:b/>
          <w:bCs/>
          <w:color w:val="000000"/>
          <w:lang w:eastAsia="de-AT"/>
        </w:rPr>
        <w:t xml:space="preserve">Querverweis: </w:t>
      </w:r>
      <w:r w:rsidRPr="00711E7A">
        <w:rPr>
          <w:rFonts w:ascii="Arial" w:eastAsia="Times New Roman" w:hAnsi="Arial" w:cs="Arial"/>
          <w:color w:val="000000"/>
          <w:lang w:eastAsia="de-AT"/>
        </w:rPr>
        <w:t>UseCase Erstellung eines Rezeüptbüchleins</w:t>
      </w:r>
      <w:r w:rsidRPr="00711E7A">
        <w:rPr>
          <w:rFonts w:ascii="Times New Roman" w:eastAsia="Times New Roman" w:hAnsi="Times New Roman" w:cs="Times New Roman"/>
          <w:color w:val="000000"/>
          <w:sz w:val="27"/>
          <w:szCs w:val="27"/>
          <w:lang w:eastAsia="de-AT"/>
        </w:rPr>
        <w:br/>
      </w:r>
      <w:r w:rsidRPr="00711E7A">
        <w:rPr>
          <w:rFonts w:ascii="Times New Roman" w:eastAsia="Times New Roman" w:hAnsi="Times New Roman" w:cs="Times New Roman"/>
          <w:color w:val="000000"/>
          <w:sz w:val="27"/>
          <w:szCs w:val="27"/>
          <w:lang w:eastAsia="de-AT"/>
        </w:rPr>
        <w:br/>
      </w:r>
      <w:r w:rsidRPr="00711E7A">
        <w:rPr>
          <w:rFonts w:ascii="Arial" w:eastAsia="Times New Roman" w:hAnsi="Arial" w:cs="Arial"/>
          <w:b/>
          <w:bCs/>
          <w:color w:val="000000"/>
          <w:lang w:eastAsia="de-AT"/>
        </w:rPr>
        <w:t>Vorbedingung:</w:t>
      </w:r>
    </w:p>
    <w:p w:rsidR="00711E7A" w:rsidRPr="00711E7A" w:rsidRDefault="00711E7A" w:rsidP="00E47BE4">
      <w:pPr>
        <w:numPr>
          <w:ilvl w:val="0"/>
          <w:numId w:val="168"/>
        </w:numPr>
        <w:spacing w:before="100" w:beforeAutospacing="1" w:after="100" w:afterAutospacing="1" w:line="240" w:lineRule="auto"/>
        <w:textAlignment w:val="baseline"/>
        <w:rPr>
          <w:rFonts w:ascii="Arial" w:eastAsia="Times New Roman" w:hAnsi="Arial" w:cs="Arial"/>
          <w:color w:val="000000"/>
          <w:lang w:eastAsia="de-AT"/>
        </w:rPr>
      </w:pPr>
      <w:r w:rsidRPr="00711E7A">
        <w:rPr>
          <w:rFonts w:ascii="Arial" w:eastAsia="Times New Roman" w:hAnsi="Arial" w:cs="Arial"/>
          <w:color w:val="000000"/>
          <w:lang w:eastAsia="de-AT"/>
        </w:rPr>
        <w:t>es existiert ein RecipeBook Objekt reboOb</w:t>
      </w:r>
    </w:p>
    <w:p w:rsidR="00711E7A" w:rsidRPr="00711E7A" w:rsidRDefault="00711E7A" w:rsidP="00E47BE4">
      <w:pPr>
        <w:numPr>
          <w:ilvl w:val="0"/>
          <w:numId w:val="168"/>
        </w:numPr>
        <w:spacing w:before="100" w:beforeAutospacing="1" w:after="100" w:afterAutospacing="1" w:line="240" w:lineRule="auto"/>
        <w:textAlignment w:val="baseline"/>
        <w:rPr>
          <w:rFonts w:ascii="Arial" w:eastAsia="Times New Roman" w:hAnsi="Arial" w:cs="Arial"/>
          <w:color w:val="000000"/>
          <w:lang w:eastAsia="de-AT"/>
        </w:rPr>
      </w:pPr>
      <w:r w:rsidRPr="00711E7A">
        <w:rPr>
          <w:rFonts w:ascii="Arial" w:eastAsia="Times New Roman" w:hAnsi="Arial" w:cs="Arial"/>
          <w:color w:val="000000"/>
          <w:lang w:eastAsia="de-AT"/>
        </w:rPr>
        <w:t>es existiert ein Recipe Objekt r</w:t>
      </w:r>
    </w:p>
    <w:p w:rsidR="00711E7A" w:rsidRPr="00711E7A" w:rsidRDefault="00711E7A" w:rsidP="00711E7A">
      <w:pPr>
        <w:spacing w:after="0" w:line="240" w:lineRule="auto"/>
        <w:rPr>
          <w:rFonts w:ascii="Times New Roman" w:eastAsia="Times New Roman" w:hAnsi="Times New Roman" w:cs="Times New Roman"/>
          <w:color w:val="000000"/>
          <w:sz w:val="27"/>
          <w:szCs w:val="27"/>
          <w:lang w:eastAsia="de-AT"/>
        </w:rPr>
      </w:pPr>
      <w:r w:rsidRPr="00711E7A">
        <w:rPr>
          <w:rFonts w:ascii="Times New Roman" w:eastAsia="Times New Roman" w:hAnsi="Times New Roman" w:cs="Times New Roman"/>
          <w:color w:val="000000"/>
          <w:sz w:val="27"/>
          <w:szCs w:val="27"/>
          <w:lang w:eastAsia="de-AT"/>
        </w:rPr>
        <w:br/>
      </w:r>
      <w:r w:rsidRPr="00711E7A">
        <w:rPr>
          <w:rFonts w:ascii="Times New Roman" w:eastAsia="Times New Roman" w:hAnsi="Times New Roman" w:cs="Times New Roman"/>
          <w:color w:val="000000"/>
          <w:sz w:val="27"/>
          <w:szCs w:val="27"/>
          <w:lang w:eastAsia="de-AT"/>
        </w:rPr>
        <w:br/>
      </w:r>
      <w:r w:rsidRPr="00711E7A">
        <w:rPr>
          <w:rFonts w:ascii="Arial" w:eastAsia="Times New Roman" w:hAnsi="Arial" w:cs="Arial"/>
          <w:b/>
          <w:bCs/>
          <w:color w:val="000000"/>
          <w:lang w:eastAsia="de-AT"/>
        </w:rPr>
        <w:t>Nachbedingung:</w:t>
      </w:r>
    </w:p>
    <w:p w:rsidR="00711E7A" w:rsidRPr="00711E7A" w:rsidRDefault="00711E7A" w:rsidP="00E47BE4">
      <w:pPr>
        <w:numPr>
          <w:ilvl w:val="0"/>
          <w:numId w:val="169"/>
        </w:numPr>
        <w:spacing w:before="100" w:beforeAutospacing="1" w:after="100" w:afterAutospacing="1" w:line="240" w:lineRule="auto"/>
        <w:textAlignment w:val="baseline"/>
        <w:rPr>
          <w:rFonts w:ascii="Arial" w:eastAsia="Times New Roman" w:hAnsi="Arial" w:cs="Arial"/>
          <w:color w:val="000000"/>
          <w:lang w:eastAsia="de-AT"/>
        </w:rPr>
      </w:pPr>
      <w:r w:rsidRPr="00711E7A">
        <w:rPr>
          <w:rFonts w:ascii="Arial" w:eastAsia="Times New Roman" w:hAnsi="Arial" w:cs="Arial"/>
          <w:color w:val="000000"/>
          <w:lang w:eastAsia="de-AT"/>
        </w:rPr>
        <w:t>es existiert eine ListOfRecipes reboOb.lor mit reboOb.lor.contains(r)==true</w:t>
      </w:r>
    </w:p>
    <w:p w:rsidR="00711E7A" w:rsidRDefault="00711E7A" w:rsidP="00497A3A">
      <w:pPr>
        <w:rPr>
          <w:b/>
          <w:bCs/>
        </w:rPr>
      </w:pPr>
    </w:p>
    <w:p w:rsidR="00C40D64" w:rsidRDefault="00C40D64">
      <w:pPr>
        <w:rPr>
          <w:rFonts w:asciiTheme="majorHAnsi" w:eastAsiaTheme="majorEastAsia" w:hAnsiTheme="majorHAnsi" w:cstheme="majorBidi"/>
          <w:b/>
          <w:bCs/>
          <w:i/>
          <w:iCs/>
          <w:color w:val="4F81BD" w:themeColor="accent1"/>
        </w:rPr>
      </w:pPr>
      <w:r>
        <w:br w:type="page"/>
      </w:r>
    </w:p>
    <w:p w:rsidR="00B5114E" w:rsidRDefault="00497A3A" w:rsidP="00D8176D">
      <w:pPr>
        <w:pStyle w:val="berschrift4"/>
      </w:pPr>
      <w:r>
        <w:lastRenderedPageBreak/>
        <w:t>Sequenzdiagramme</w:t>
      </w:r>
    </w:p>
    <w:p w:rsidR="00B5114E" w:rsidRDefault="00B5114E" w:rsidP="00D8176D">
      <w:pPr>
        <w:rPr>
          <w:noProof/>
          <w:lang w:eastAsia="de-AT"/>
        </w:rPr>
      </w:pPr>
    </w:p>
    <w:p w:rsidR="00E6507A" w:rsidRDefault="00B5114E" w:rsidP="00D8176D">
      <w:pPr>
        <w:rPr>
          <w:b/>
          <w:bCs/>
        </w:rPr>
      </w:pPr>
      <w:r>
        <w:rPr>
          <w:noProof/>
          <w:lang w:eastAsia="de-AT"/>
        </w:rPr>
        <w:drawing>
          <wp:inline distT="0" distB="0" distL="0" distR="0" wp14:anchorId="4FD01B60" wp14:editId="7DB71454">
            <wp:extent cx="3609975" cy="3379857"/>
            <wp:effectExtent l="0" t="0" r="0" b="0"/>
            <wp:docPr id="16" name="Grafik 16" descr="C:\Users\Manuel\Documents\eclipse\Easy Diet\doc\Sequenzdiagramme\Rezeptbüchlein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nuel\Documents\eclipse\Easy Diet\doc\Sequenzdiagramme\Rezeptbüchlein_erstellen.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5298" t="12766" r="53146" b="15806"/>
                    <a:stretch/>
                  </pic:blipFill>
                  <pic:spPr bwMode="auto">
                    <a:xfrm>
                      <a:off x="0" y="0"/>
                      <a:ext cx="3609975" cy="3379857"/>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pStyle w:val="berschrift3"/>
        <w:ind w:left="0" w:firstLine="0"/>
      </w:pPr>
      <w:bookmarkStart w:id="103" w:name="_Toc288989163"/>
      <w:r>
        <w:t>Erstellung einer Gut &amp; Schlecht Liste</w:t>
      </w:r>
      <w:bookmarkEnd w:id="103"/>
    </w:p>
    <w:p w:rsidR="00E6507A" w:rsidRDefault="00E6507A" w:rsidP="00D8176D">
      <w:pPr>
        <w:rPr>
          <w:b/>
          <w:bCs/>
        </w:rPr>
      </w:pPr>
    </w:p>
    <w:p w:rsidR="00E6507A" w:rsidRDefault="00E6507A" w:rsidP="00D8176D">
      <w:pPr>
        <w:rPr>
          <w:u w:val="single"/>
        </w:rPr>
      </w:pPr>
      <w:r>
        <w:rPr>
          <w:u w:val="single"/>
        </w:rPr>
        <w:t>1. Kurzbeschreibung</w:t>
      </w:r>
    </w:p>
    <w:p w:rsidR="00E6507A" w:rsidRDefault="00E6507A" w:rsidP="00D8176D">
      <w:r>
        <w:t xml:space="preserve">Hier wir eine Lebensmittelliste für den Patienten erstellt die gewisse Lebensmittel als gut </w:t>
      </w:r>
      <w:r>
        <w:tab/>
      </w:r>
      <w:r>
        <w:tab/>
        <w:t>oder schlecht bewertet.</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387417">
      <w:pPr>
        <w:numPr>
          <w:ilvl w:val="0"/>
          <w:numId w:val="80"/>
        </w:numPr>
        <w:tabs>
          <w:tab w:val="num" w:pos="720"/>
        </w:tabs>
        <w:spacing w:after="0"/>
        <w:ind w:left="0" w:firstLine="0"/>
      </w:pPr>
      <w:r>
        <w:t>Diätassistentin</w:t>
      </w:r>
    </w:p>
    <w:p w:rsidR="00E6507A" w:rsidRDefault="00E6507A" w:rsidP="00D8176D"/>
    <w:p w:rsidR="00E6507A" w:rsidRPr="003671FD" w:rsidRDefault="003671FD" w:rsidP="00D8176D">
      <w:pPr>
        <w:rPr>
          <w:u w:val="single"/>
        </w:rPr>
      </w:pPr>
      <w:r>
        <w:rPr>
          <w:u w:val="single"/>
        </w:rPr>
        <w:t>2.2 Stakeholder</w:t>
      </w:r>
    </w:p>
    <w:tbl>
      <w:tblPr>
        <w:tblW w:w="0" w:type="auto"/>
        <w:tblLook w:val="04A0" w:firstRow="1" w:lastRow="0" w:firstColumn="1" w:lastColumn="0" w:noHBand="0" w:noVBand="1"/>
      </w:tblPr>
      <w:tblGrid>
        <w:gridCol w:w="4632"/>
        <w:gridCol w:w="4640"/>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Leichter Lebensmittelauswahl die als Gut oder als Schlecht gelten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Leicht erkennbar was besonders gut oder schlecht für den Diätplan ist</w:t>
            </w:r>
          </w:p>
        </w:tc>
      </w:tr>
    </w:tbl>
    <w:p w:rsidR="00E6507A" w:rsidRDefault="00E6507A" w:rsidP="00D8176D">
      <w:pPr>
        <w:rPr>
          <w:u w:val="single"/>
        </w:rPr>
      </w:pPr>
      <w:r>
        <w:rPr>
          <w:u w:val="single"/>
        </w:rPr>
        <w:lastRenderedPageBreak/>
        <w:t>3. Vor- und Nachbedingungen</w:t>
      </w:r>
    </w:p>
    <w:p w:rsidR="00E6507A" w:rsidRDefault="00E6507A" w:rsidP="00D8176D">
      <w:pPr>
        <w:rPr>
          <w:u w:val="single"/>
        </w:rPr>
      </w:pPr>
      <w:r>
        <w:rPr>
          <w:u w:val="single"/>
        </w:rPr>
        <w:t>3.1 Vorbedingung</w:t>
      </w:r>
    </w:p>
    <w:p w:rsidR="00E6507A" w:rsidRDefault="00E6507A" w:rsidP="00387417">
      <w:pPr>
        <w:numPr>
          <w:ilvl w:val="0"/>
          <w:numId w:val="81"/>
        </w:numPr>
        <w:tabs>
          <w:tab w:val="num" w:pos="720"/>
        </w:tabs>
        <w:spacing w:after="0"/>
        <w:ind w:left="0" w:firstLine="0"/>
      </w:pPr>
      <w:r>
        <w:t>Diätassistentin ist im System eingeloggt</w:t>
      </w:r>
    </w:p>
    <w:p w:rsidR="00E6507A" w:rsidRDefault="00E6507A" w:rsidP="00387417">
      <w:pPr>
        <w:numPr>
          <w:ilvl w:val="0"/>
          <w:numId w:val="81"/>
        </w:numPr>
        <w:tabs>
          <w:tab w:val="num" w:pos="720"/>
        </w:tabs>
        <w:spacing w:after="0"/>
        <w:ind w:left="0" w:firstLine="0"/>
      </w:pPr>
      <w:r>
        <w:t>Patientenakt bereits geöffnet</w:t>
      </w:r>
    </w:p>
    <w:p w:rsidR="00E6507A" w:rsidRDefault="00E6507A" w:rsidP="00D8176D">
      <w:pPr>
        <w:rPr>
          <w:u w:val="single"/>
        </w:rPr>
      </w:pPr>
      <w:r>
        <w:rPr>
          <w:u w:val="single"/>
        </w:rPr>
        <w:t>3.2 Nachbedingung</w:t>
      </w:r>
    </w:p>
    <w:p w:rsidR="00E6507A" w:rsidRDefault="00E6507A" w:rsidP="00387417">
      <w:pPr>
        <w:numPr>
          <w:ilvl w:val="0"/>
          <w:numId w:val="82"/>
        </w:numPr>
        <w:tabs>
          <w:tab w:val="num" w:pos="720"/>
        </w:tabs>
        <w:spacing w:after="0"/>
        <w:ind w:left="0" w:firstLine="0"/>
      </w:pPr>
      <w:r>
        <w:t>Patientenakt ist eine Gut&amp;Schlecht Liste zugeordnet</w:t>
      </w:r>
    </w:p>
    <w:p w:rsidR="00E6507A" w:rsidRDefault="00E6507A" w:rsidP="00387417">
      <w:pPr>
        <w:numPr>
          <w:ilvl w:val="0"/>
          <w:numId w:val="82"/>
        </w:numPr>
        <w:tabs>
          <w:tab w:val="num" w:pos="720"/>
        </w:tabs>
        <w:spacing w:after="0"/>
        <w:ind w:left="0" w:firstLine="0"/>
      </w:pPr>
      <w:r>
        <w:t>Patient bekommt ausgedruckte Gut&amp;Schlecht Liste in die Hand</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83"/>
        </w:numPr>
        <w:tabs>
          <w:tab w:val="num" w:pos="720"/>
        </w:tabs>
        <w:spacing w:after="0"/>
        <w:ind w:left="0" w:firstLine="0"/>
      </w:pPr>
      <w:r>
        <w:t>Diätassistentin öffnet das Fenster zur Erstellung einer Gut &amp; Schlecht Liste</w:t>
      </w:r>
    </w:p>
    <w:p w:rsidR="00E6507A" w:rsidRDefault="00E6507A" w:rsidP="00387417">
      <w:pPr>
        <w:numPr>
          <w:ilvl w:val="0"/>
          <w:numId w:val="83"/>
        </w:numPr>
        <w:tabs>
          <w:tab w:val="num" w:pos="720"/>
        </w:tabs>
        <w:spacing w:after="0"/>
        <w:ind w:left="0" w:firstLine="0"/>
      </w:pPr>
      <w:r>
        <w:t>System zeigt leere Gut&amp;Schlecht Liste an</w:t>
      </w:r>
    </w:p>
    <w:p w:rsidR="00E6507A" w:rsidRDefault="00E6507A" w:rsidP="00387417">
      <w:pPr>
        <w:numPr>
          <w:ilvl w:val="0"/>
          <w:numId w:val="83"/>
        </w:numPr>
        <w:tabs>
          <w:tab w:val="num" w:pos="720"/>
        </w:tabs>
        <w:spacing w:after="0"/>
        <w:ind w:left="0" w:firstLine="0"/>
      </w:pPr>
      <w:r>
        <w:t>Diätassistentin möchte neues Lebensmittel hinzufügen</w:t>
      </w:r>
    </w:p>
    <w:p w:rsidR="00E6507A" w:rsidRDefault="00E6507A" w:rsidP="00387417">
      <w:pPr>
        <w:numPr>
          <w:ilvl w:val="0"/>
          <w:numId w:val="83"/>
        </w:numPr>
        <w:tabs>
          <w:tab w:val="num" w:pos="720"/>
        </w:tabs>
        <w:spacing w:after="0"/>
        <w:ind w:left="0" w:firstLine="0"/>
      </w:pPr>
      <w:r>
        <w:t>System liefert automatisch eine Auswahl von,</w:t>
      </w:r>
      <w:r w:rsidR="003671FD">
        <w:t xml:space="preserve"> </w:t>
      </w:r>
      <w:r>
        <w:t>den Parametern entsprechenden, Nahrungsmittel. (Achtung hier greifen Ausschließungskriterien nicht da auch schlechte Lebensmittel auf der Liste stehen müssen)</w:t>
      </w:r>
    </w:p>
    <w:p w:rsidR="00E6507A" w:rsidRDefault="00E6507A" w:rsidP="00387417">
      <w:pPr>
        <w:numPr>
          <w:ilvl w:val="0"/>
          <w:numId w:val="83"/>
        </w:numPr>
        <w:tabs>
          <w:tab w:val="num" w:pos="720"/>
        </w:tabs>
        <w:spacing w:after="0"/>
        <w:ind w:left="0" w:firstLine="0"/>
      </w:pPr>
      <w:r>
        <w:t>Diätassistentin wählt das gewünschte Nahrungsmittel aus der Liste aus.</w:t>
      </w:r>
    </w:p>
    <w:p w:rsidR="00E6507A" w:rsidRDefault="00E6507A" w:rsidP="00387417">
      <w:pPr>
        <w:numPr>
          <w:ilvl w:val="0"/>
          <w:numId w:val="83"/>
        </w:numPr>
        <w:tabs>
          <w:tab w:val="num" w:pos="720"/>
        </w:tabs>
        <w:spacing w:after="0"/>
        <w:ind w:left="0" w:firstLine="0"/>
      </w:pPr>
      <w:r>
        <w:t>System fügt das Nahrungsmittel in die Liste ein ohne Bewertung.</w:t>
      </w:r>
    </w:p>
    <w:p w:rsidR="00E6507A" w:rsidRDefault="00E6507A" w:rsidP="00387417">
      <w:pPr>
        <w:numPr>
          <w:ilvl w:val="0"/>
          <w:numId w:val="83"/>
        </w:numPr>
        <w:tabs>
          <w:tab w:val="num" w:pos="720"/>
        </w:tabs>
        <w:spacing w:after="0"/>
        <w:ind w:left="0" w:firstLine="0"/>
      </w:pPr>
      <w:r>
        <w:t>Diätassistentin wählt aus ob das ausgesuchte Nahrungsmittel auf die Gut oder Schlecht Seite kommt.</w:t>
      </w:r>
    </w:p>
    <w:p w:rsidR="00E6507A" w:rsidRDefault="00E6507A" w:rsidP="00387417">
      <w:pPr>
        <w:numPr>
          <w:ilvl w:val="0"/>
          <w:numId w:val="83"/>
        </w:numPr>
        <w:tabs>
          <w:tab w:val="num" w:pos="720"/>
        </w:tabs>
        <w:spacing w:after="0"/>
        <w:ind w:left="0" w:firstLine="0"/>
      </w:pPr>
      <w:r>
        <w:t>Wiederhole Schritt 2-6 bis alle gewünschten Lebensmittel eingetragen sind</w:t>
      </w:r>
    </w:p>
    <w:p w:rsidR="00E6507A" w:rsidRDefault="00E6507A" w:rsidP="00387417">
      <w:pPr>
        <w:numPr>
          <w:ilvl w:val="0"/>
          <w:numId w:val="83"/>
        </w:numPr>
        <w:tabs>
          <w:tab w:val="num" w:pos="720"/>
        </w:tabs>
        <w:spacing w:after="0"/>
        <w:ind w:left="0" w:firstLine="0"/>
      </w:pPr>
      <w:r>
        <w:t>Diätassistentin speichert die Liste.</w:t>
      </w:r>
    </w:p>
    <w:p w:rsidR="00E6507A" w:rsidRDefault="00E6507A" w:rsidP="00387417">
      <w:pPr>
        <w:numPr>
          <w:ilvl w:val="0"/>
          <w:numId w:val="83"/>
        </w:numPr>
        <w:tabs>
          <w:tab w:val="num" w:pos="720"/>
        </w:tabs>
        <w:spacing w:after="0"/>
        <w:ind w:left="0" w:firstLine="0"/>
      </w:pPr>
      <w:r>
        <w:t>System sortiert die Lebensmittel nach Gut oder Schlecht</w:t>
      </w:r>
    </w:p>
    <w:p w:rsidR="00E6507A" w:rsidRDefault="00E6507A" w:rsidP="00387417">
      <w:pPr>
        <w:numPr>
          <w:ilvl w:val="0"/>
          <w:numId w:val="83"/>
        </w:numPr>
        <w:tabs>
          <w:tab w:val="num" w:pos="720"/>
        </w:tabs>
        <w:spacing w:after="0"/>
        <w:ind w:left="0" w:firstLine="0"/>
      </w:pPr>
      <w:r>
        <w:t>Diätassistentin druckt die Liste für den Patienten aus.</w:t>
      </w:r>
    </w:p>
    <w:p w:rsidR="00E6507A" w:rsidRDefault="00E6507A" w:rsidP="00D8176D"/>
    <w:p w:rsidR="00E6507A" w:rsidRDefault="00E6507A" w:rsidP="00D8176D">
      <w:pPr>
        <w:rPr>
          <w:u w:val="single"/>
        </w:rPr>
      </w:pPr>
      <w:r>
        <w:rPr>
          <w:u w:val="single"/>
        </w:rPr>
        <w:t>4.2 Alternativablauf</w:t>
      </w:r>
    </w:p>
    <w:p w:rsidR="00E6507A" w:rsidRDefault="00E6507A" w:rsidP="00D8176D">
      <w:r>
        <w:tab/>
        <w:t>3a System schlägt nur gute oder nur schlechte Lebensmittel vor</w:t>
      </w:r>
    </w:p>
    <w:p w:rsidR="00E6507A" w:rsidRDefault="00E6507A" w:rsidP="00D8176D"/>
    <w:p w:rsidR="00E6507A" w:rsidRDefault="00E6507A" w:rsidP="00D8176D">
      <w:pPr>
        <w:rPr>
          <w:u w:val="single"/>
        </w:rPr>
      </w:pPr>
      <w:r>
        <w:rPr>
          <w:u w:val="single"/>
        </w:rPr>
        <w:t>5. Besondere Anforderungen</w:t>
      </w:r>
    </w:p>
    <w:p w:rsidR="00E6507A" w:rsidRDefault="00E6507A" w:rsidP="00D8176D">
      <w:r>
        <w:tab/>
        <w:t>Drucker vorhanden und eingerichtet</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Pr>
        <w:rPr>
          <w:u w:val="single"/>
        </w:rPr>
      </w:pPr>
      <w:r>
        <w:rPr>
          <w:u w:val="single"/>
        </w:rPr>
        <w:t>8. Offene Punkte</w:t>
      </w:r>
    </w:p>
    <w:p w:rsidR="00F77784" w:rsidRDefault="00F77784" w:rsidP="00F77784">
      <w:pPr>
        <w:pStyle w:val="berschrift4"/>
      </w:pPr>
      <w:r>
        <w:lastRenderedPageBreak/>
        <w:t>Kontrakte</w:t>
      </w:r>
    </w:p>
    <w:p w:rsidR="00503965" w:rsidRPr="00503965" w:rsidRDefault="00503965" w:rsidP="00503965">
      <w:pPr>
        <w:spacing w:after="0" w:line="240" w:lineRule="auto"/>
        <w:rPr>
          <w:rFonts w:ascii="Times New Roman" w:eastAsia="Times New Roman" w:hAnsi="Times New Roman" w:cs="Times New Roman"/>
          <w:color w:val="000000"/>
          <w:sz w:val="27"/>
          <w:szCs w:val="27"/>
          <w:lang w:eastAsia="de-AT"/>
        </w:rPr>
      </w:pPr>
      <w:r w:rsidRPr="00503965">
        <w:rPr>
          <w:rFonts w:ascii="Arial" w:eastAsia="Times New Roman" w:hAnsi="Arial" w:cs="Arial"/>
          <w:b/>
          <w:bCs/>
          <w:color w:val="000000"/>
          <w:lang w:eastAsia="de-AT"/>
        </w:rPr>
        <w:t>Operation: makeNewGoodBadList(in p:Patient)</w:t>
      </w: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 xml:space="preserve">Querverweis: </w:t>
      </w:r>
      <w:r w:rsidRPr="00503965">
        <w:rPr>
          <w:rFonts w:ascii="Arial" w:eastAsia="Times New Roman" w:hAnsi="Arial" w:cs="Arial"/>
          <w:color w:val="000000"/>
          <w:lang w:eastAsia="de-AT"/>
        </w:rPr>
        <w:t>UseCase Erstellung einer Gut&amp;Schlecht Liste</w:t>
      </w: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Vorbedingung:</w:t>
      </w:r>
    </w:p>
    <w:p w:rsidR="00503965" w:rsidRPr="00503965" w:rsidRDefault="00503965" w:rsidP="00E47BE4">
      <w:pPr>
        <w:numPr>
          <w:ilvl w:val="0"/>
          <w:numId w:val="219"/>
        </w:numPr>
        <w:spacing w:before="100" w:beforeAutospacing="1" w:after="100" w:afterAutospacing="1" w:line="240" w:lineRule="auto"/>
        <w:textAlignment w:val="baseline"/>
        <w:rPr>
          <w:rFonts w:ascii="Arial" w:eastAsia="Times New Roman" w:hAnsi="Arial" w:cs="Arial"/>
          <w:b/>
          <w:bCs/>
          <w:color w:val="000000"/>
          <w:lang w:eastAsia="de-AT"/>
        </w:rPr>
      </w:pPr>
      <w:r w:rsidRPr="00503965">
        <w:rPr>
          <w:rFonts w:ascii="Arial" w:eastAsia="Times New Roman" w:hAnsi="Arial" w:cs="Arial"/>
          <w:color w:val="000000"/>
          <w:lang w:eastAsia="de-AT"/>
        </w:rPr>
        <w:t>ein PatientenObjekt p existiert</w:t>
      </w:r>
    </w:p>
    <w:p w:rsidR="00503965" w:rsidRPr="00503965" w:rsidRDefault="00503965" w:rsidP="00503965">
      <w:pPr>
        <w:spacing w:after="0" w:line="240" w:lineRule="auto"/>
        <w:rPr>
          <w:rFonts w:ascii="Times New Roman" w:eastAsia="Times New Roman" w:hAnsi="Times New Roman" w:cs="Times New Roman"/>
          <w:color w:val="000000"/>
          <w:sz w:val="27"/>
          <w:szCs w:val="27"/>
          <w:lang w:eastAsia="de-AT"/>
        </w:rPr>
      </w:pP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Nachbedingung:</w:t>
      </w:r>
    </w:p>
    <w:p w:rsidR="00503965" w:rsidRPr="00503965" w:rsidRDefault="00503965" w:rsidP="00E47BE4">
      <w:pPr>
        <w:numPr>
          <w:ilvl w:val="0"/>
          <w:numId w:val="220"/>
        </w:numPr>
        <w:spacing w:before="100" w:beforeAutospacing="1" w:after="100" w:afterAutospacing="1" w:line="240" w:lineRule="auto"/>
        <w:textAlignment w:val="baseline"/>
        <w:rPr>
          <w:rFonts w:ascii="Arial" w:eastAsia="Times New Roman" w:hAnsi="Arial" w:cs="Arial"/>
          <w:b/>
          <w:bCs/>
          <w:color w:val="000000"/>
          <w:lang w:eastAsia="de-AT"/>
        </w:rPr>
      </w:pPr>
      <w:r w:rsidRPr="00503965">
        <w:rPr>
          <w:rFonts w:ascii="Arial" w:eastAsia="Times New Roman" w:hAnsi="Arial" w:cs="Arial"/>
          <w:color w:val="000000"/>
          <w:lang w:eastAsia="de-AT"/>
        </w:rPr>
        <w:t>Es wurde ein GoodBadList Objekt gblo instanziiert</w:t>
      </w:r>
    </w:p>
    <w:p w:rsidR="00503965" w:rsidRPr="00503965" w:rsidRDefault="00503965" w:rsidP="00E47BE4">
      <w:pPr>
        <w:numPr>
          <w:ilvl w:val="0"/>
          <w:numId w:val="220"/>
        </w:numPr>
        <w:spacing w:before="100" w:beforeAutospacing="1" w:after="100" w:afterAutospacing="1" w:line="240" w:lineRule="auto"/>
        <w:textAlignment w:val="baseline"/>
        <w:rPr>
          <w:rFonts w:ascii="Arial" w:eastAsia="Times New Roman" w:hAnsi="Arial" w:cs="Arial"/>
          <w:b/>
          <w:bCs/>
          <w:color w:val="000000"/>
          <w:lang w:eastAsia="de-AT"/>
        </w:rPr>
      </w:pPr>
      <w:r w:rsidRPr="00503965">
        <w:rPr>
          <w:rFonts w:ascii="Arial" w:eastAsia="Times New Roman" w:hAnsi="Arial" w:cs="Arial"/>
          <w:color w:val="000000"/>
          <w:lang w:eastAsia="de-AT"/>
        </w:rPr>
        <w:t>gblo wurde mit p assoziiert</w:t>
      </w:r>
    </w:p>
    <w:p w:rsidR="00503965" w:rsidRPr="00503965" w:rsidRDefault="00503965" w:rsidP="00503965">
      <w:pPr>
        <w:spacing w:after="0" w:line="240" w:lineRule="auto"/>
        <w:rPr>
          <w:rFonts w:ascii="Times New Roman" w:eastAsia="Times New Roman" w:hAnsi="Times New Roman" w:cs="Times New Roman"/>
          <w:color w:val="000000"/>
          <w:sz w:val="27"/>
          <w:szCs w:val="27"/>
          <w:lang w:eastAsia="de-AT"/>
        </w:rPr>
      </w:pP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Operation: addFood(in f:Food, in t:Tag)</w:t>
      </w: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 xml:space="preserve">Querverweis: </w:t>
      </w:r>
      <w:r w:rsidRPr="00503965">
        <w:rPr>
          <w:rFonts w:ascii="Arial" w:eastAsia="Times New Roman" w:hAnsi="Arial" w:cs="Arial"/>
          <w:color w:val="000000"/>
          <w:lang w:eastAsia="de-AT"/>
        </w:rPr>
        <w:t>UseCase Erstellung einer Gut&amp;Schlecht Liste</w:t>
      </w: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Vorbedingung:</w:t>
      </w:r>
    </w:p>
    <w:p w:rsidR="00503965" w:rsidRPr="00503965" w:rsidRDefault="00503965" w:rsidP="00E47BE4">
      <w:pPr>
        <w:numPr>
          <w:ilvl w:val="0"/>
          <w:numId w:val="221"/>
        </w:numPr>
        <w:spacing w:before="100" w:beforeAutospacing="1" w:after="100" w:afterAutospacing="1" w:line="240" w:lineRule="auto"/>
        <w:textAlignment w:val="baseline"/>
        <w:rPr>
          <w:rFonts w:ascii="Arial" w:eastAsia="Times New Roman" w:hAnsi="Arial" w:cs="Arial"/>
          <w:b/>
          <w:bCs/>
          <w:color w:val="000000"/>
          <w:lang w:eastAsia="de-AT"/>
        </w:rPr>
      </w:pPr>
      <w:r w:rsidRPr="00503965">
        <w:rPr>
          <w:rFonts w:ascii="Arial" w:eastAsia="Times New Roman" w:hAnsi="Arial" w:cs="Arial"/>
          <w:color w:val="000000"/>
          <w:lang w:eastAsia="de-AT"/>
        </w:rPr>
        <w:t>ein GoodBadList Objekt gblo existiert</w:t>
      </w:r>
    </w:p>
    <w:p w:rsidR="00503965" w:rsidRPr="00503965" w:rsidRDefault="00503965" w:rsidP="00503965">
      <w:pPr>
        <w:spacing w:after="0" w:line="240" w:lineRule="auto"/>
        <w:rPr>
          <w:rFonts w:ascii="Times New Roman" w:eastAsia="Times New Roman" w:hAnsi="Times New Roman" w:cs="Times New Roman"/>
          <w:color w:val="000000"/>
          <w:sz w:val="27"/>
          <w:szCs w:val="27"/>
          <w:lang w:eastAsia="de-AT"/>
        </w:rPr>
      </w:pP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Nachbedingung:</w:t>
      </w:r>
    </w:p>
    <w:p w:rsidR="00503965" w:rsidRPr="00503965" w:rsidRDefault="00503965" w:rsidP="00E47BE4">
      <w:pPr>
        <w:numPr>
          <w:ilvl w:val="0"/>
          <w:numId w:val="222"/>
        </w:numPr>
        <w:spacing w:before="100" w:beforeAutospacing="1" w:after="100" w:afterAutospacing="1" w:line="240" w:lineRule="auto"/>
        <w:textAlignment w:val="baseline"/>
        <w:rPr>
          <w:rFonts w:ascii="Arial" w:eastAsia="Times New Roman" w:hAnsi="Arial" w:cs="Arial"/>
          <w:b/>
          <w:bCs/>
          <w:color w:val="000000"/>
          <w:lang w:eastAsia="de-AT"/>
        </w:rPr>
      </w:pPr>
      <w:r w:rsidRPr="00503965">
        <w:rPr>
          <w:rFonts w:ascii="Arial" w:eastAsia="Times New Roman" w:hAnsi="Arial" w:cs="Arial"/>
          <w:color w:val="000000"/>
          <w:lang w:eastAsia="de-AT"/>
        </w:rPr>
        <w:t>es existiert eine ListOfFood loft mit gblo.list.tag==tag</w:t>
      </w:r>
    </w:p>
    <w:p w:rsidR="00503965" w:rsidRPr="00503965" w:rsidRDefault="00503965" w:rsidP="00E47BE4">
      <w:pPr>
        <w:numPr>
          <w:ilvl w:val="0"/>
          <w:numId w:val="223"/>
        </w:numPr>
        <w:spacing w:before="100" w:beforeAutospacing="1" w:after="100" w:afterAutospacing="1" w:line="240" w:lineRule="auto"/>
        <w:textAlignment w:val="baseline"/>
        <w:rPr>
          <w:rFonts w:ascii="Arial" w:eastAsia="Times New Roman" w:hAnsi="Arial" w:cs="Arial"/>
          <w:b/>
          <w:bCs/>
          <w:color w:val="000000"/>
          <w:lang w:eastAsia="de-AT"/>
        </w:rPr>
      </w:pPr>
      <w:r w:rsidRPr="00503965">
        <w:rPr>
          <w:rFonts w:ascii="Arial" w:eastAsia="Times New Roman" w:hAnsi="Arial" w:cs="Arial"/>
          <w:color w:val="000000"/>
          <w:lang w:eastAsia="de-AT"/>
        </w:rPr>
        <w:t>loft.contains(f)==true</w:t>
      </w:r>
    </w:p>
    <w:p w:rsidR="00F77784" w:rsidRDefault="00F77784" w:rsidP="00F77784">
      <w:pPr>
        <w:rPr>
          <w:b/>
          <w:bCs/>
        </w:rPr>
      </w:pPr>
    </w:p>
    <w:p w:rsidR="00C40D64" w:rsidRDefault="00C40D64">
      <w:pPr>
        <w:rPr>
          <w:rFonts w:asciiTheme="majorHAnsi" w:eastAsiaTheme="majorEastAsia" w:hAnsiTheme="majorHAnsi" w:cstheme="majorBidi"/>
          <w:b/>
          <w:bCs/>
          <w:i/>
          <w:iCs/>
          <w:color w:val="4F81BD" w:themeColor="accent1"/>
        </w:rPr>
      </w:pPr>
      <w:r>
        <w:br w:type="page"/>
      </w:r>
    </w:p>
    <w:p w:rsidR="00F77784" w:rsidRDefault="00F77784" w:rsidP="00F77784">
      <w:pPr>
        <w:pStyle w:val="berschrift4"/>
      </w:pPr>
      <w:r>
        <w:lastRenderedPageBreak/>
        <w:t>Sequenzdiagramme</w:t>
      </w:r>
    </w:p>
    <w:p w:rsidR="00B5114E" w:rsidRDefault="00B5114E" w:rsidP="00D8176D">
      <w:pPr>
        <w:rPr>
          <w:noProof/>
          <w:lang w:eastAsia="de-AT"/>
        </w:rPr>
      </w:pPr>
    </w:p>
    <w:p w:rsidR="00B5114E" w:rsidRDefault="00B5114E" w:rsidP="00D8176D">
      <w:pPr>
        <w:rPr>
          <w:noProof/>
          <w:lang w:eastAsia="de-AT"/>
        </w:rPr>
      </w:pPr>
    </w:p>
    <w:p w:rsidR="00E6507A" w:rsidRDefault="00106034" w:rsidP="00D8176D">
      <w:r>
        <w:rPr>
          <w:noProof/>
          <w:lang w:eastAsia="de-AT"/>
        </w:rPr>
        <w:drawing>
          <wp:inline distT="0" distB="0" distL="0" distR="0" wp14:anchorId="40E86CC6" wp14:editId="2FA1C8F7">
            <wp:extent cx="4667250" cy="4570304"/>
            <wp:effectExtent l="0" t="0" r="0" b="0"/>
            <wp:docPr id="32" name="Grafik 32" descr="C:\Users\Manuel\Documents\eclipse\Easy Diet\doc\Sequenzdiagramme\GutSchlechtListe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nuel\Documents\eclipse\Easy Diet\doc\Sequenzdiagramme\GutSchlechtListe_erstellen.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2319" t="9950" r="41887" b="7960"/>
                    <a:stretch/>
                  </pic:blipFill>
                  <pic:spPr bwMode="auto">
                    <a:xfrm>
                      <a:off x="0" y="0"/>
                      <a:ext cx="4667250" cy="4570304"/>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rPr>
          <w:b/>
          <w:bCs/>
        </w:rPr>
      </w:pPr>
    </w:p>
    <w:p w:rsidR="00E6507A" w:rsidRDefault="00E6507A" w:rsidP="00D8176D">
      <w:pPr>
        <w:pStyle w:val="berschrift3"/>
        <w:ind w:left="0" w:firstLine="0"/>
      </w:pPr>
      <w:bookmarkStart w:id="104" w:name="_Toc288989164"/>
      <w:r>
        <w:t>Ernährungsempfehlung erstellen</w:t>
      </w:r>
      <w:bookmarkEnd w:id="104"/>
    </w:p>
    <w:p w:rsidR="00E6507A" w:rsidRDefault="00E6507A" w:rsidP="00D8176D">
      <w:pPr>
        <w:rPr>
          <w:u w:val="single"/>
        </w:rPr>
      </w:pPr>
      <w:r>
        <w:rPr>
          <w:u w:val="single"/>
        </w:rPr>
        <w:t>1. Kurzbeschreibung</w:t>
      </w:r>
    </w:p>
    <w:p w:rsidR="00E6507A" w:rsidRDefault="00E6507A" w:rsidP="00D8176D">
      <w:r>
        <w:t>Erstellung und Ausdruck einer neuen</w:t>
      </w:r>
      <w:r w:rsidR="00DC3878">
        <w:t xml:space="preserve"> Ernährungsempfehlung die einem</w:t>
      </w:r>
      <w:r>
        <w:t xml:space="preserve"> Patienten zugeordnet ist.</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387417">
      <w:pPr>
        <w:numPr>
          <w:ilvl w:val="0"/>
          <w:numId w:val="84"/>
        </w:numPr>
        <w:tabs>
          <w:tab w:val="num" w:pos="720"/>
        </w:tabs>
        <w:spacing w:after="0"/>
        <w:ind w:left="0" w:firstLine="0"/>
      </w:pPr>
      <w:r>
        <w:t>Diätassistentin</w:t>
      </w:r>
    </w:p>
    <w:p w:rsidR="00FF4FC8" w:rsidRDefault="00FF4FC8">
      <w:pPr>
        <w:rPr>
          <w:u w:val="single"/>
        </w:rPr>
      </w:pPr>
      <w:r>
        <w:rPr>
          <w:u w:val="single"/>
        </w:rPr>
        <w:br w:type="page"/>
      </w:r>
    </w:p>
    <w:p w:rsidR="00E6507A" w:rsidRPr="00FF4FC8" w:rsidRDefault="00FF4FC8" w:rsidP="00D8176D">
      <w:pPr>
        <w:rPr>
          <w:u w:val="single"/>
        </w:rPr>
      </w:pPr>
      <w:r>
        <w:rPr>
          <w:u w:val="single"/>
        </w:rPr>
        <w:lastRenderedPageBreak/>
        <w:t>2.2 Stakeholder</w:t>
      </w:r>
    </w:p>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Einfache Erfassung der Daten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85"/>
        </w:numPr>
        <w:tabs>
          <w:tab w:val="num" w:pos="720"/>
        </w:tabs>
        <w:spacing w:after="0"/>
        <w:ind w:left="0" w:firstLine="0"/>
      </w:pPr>
      <w:r>
        <w:t>Diätassistentin ist im System eingeloggt</w:t>
      </w:r>
    </w:p>
    <w:p w:rsidR="00E6507A" w:rsidRDefault="00E6507A" w:rsidP="00387417">
      <w:pPr>
        <w:numPr>
          <w:ilvl w:val="0"/>
          <w:numId w:val="85"/>
        </w:numPr>
        <w:tabs>
          <w:tab w:val="num" w:pos="720"/>
        </w:tabs>
        <w:spacing w:after="0"/>
        <w:ind w:left="0" w:firstLine="0"/>
      </w:pPr>
      <w:r>
        <w:t>Patientin sitzt im Behandlungszimmer</w:t>
      </w:r>
    </w:p>
    <w:p w:rsidR="00E6507A" w:rsidRDefault="00E6507A" w:rsidP="00387417">
      <w:pPr>
        <w:numPr>
          <w:ilvl w:val="0"/>
          <w:numId w:val="85"/>
        </w:numPr>
        <w:tabs>
          <w:tab w:val="num" w:pos="720"/>
        </w:tabs>
        <w:spacing w:after="0"/>
        <w:ind w:left="0" w:firstLine="0"/>
      </w:pPr>
      <w:r>
        <w:t>Patientenstatus wurde erfasst</w:t>
      </w:r>
    </w:p>
    <w:p w:rsidR="00E6507A" w:rsidRDefault="00FF4FC8" w:rsidP="00387417">
      <w:pPr>
        <w:numPr>
          <w:ilvl w:val="0"/>
          <w:numId w:val="85"/>
        </w:numPr>
        <w:tabs>
          <w:tab w:val="num" w:pos="720"/>
        </w:tabs>
        <w:spacing w:after="0"/>
        <w:ind w:left="0" w:firstLine="0"/>
      </w:pPr>
      <w:r>
        <w:t>Ausschluss</w:t>
      </w:r>
      <w:r w:rsidR="00E6507A">
        <w:t>kriterien bereits erfasst</w:t>
      </w:r>
    </w:p>
    <w:p w:rsidR="00E6507A" w:rsidRDefault="00E6507A" w:rsidP="00387417">
      <w:pPr>
        <w:numPr>
          <w:ilvl w:val="0"/>
          <w:numId w:val="85"/>
        </w:numPr>
        <w:tabs>
          <w:tab w:val="num" w:pos="720"/>
        </w:tabs>
        <w:spacing w:after="0"/>
        <w:ind w:left="0" w:firstLine="0"/>
      </w:pPr>
      <w:r>
        <w:t>Patientenakt wurde bereits geöffnet</w:t>
      </w:r>
    </w:p>
    <w:p w:rsidR="00E6507A" w:rsidRDefault="00E6507A" w:rsidP="00387417">
      <w:pPr>
        <w:numPr>
          <w:ilvl w:val="0"/>
          <w:numId w:val="85"/>
        </w:numPr>
        <w:tabs>
          <w:tab w:val="num" w:pos="720"/>
        </w:tabs>
        <w:spacing w:after="0"/>
        <w:ind w:left="0" w:firstLine="0"/>
      </w:pPr>
      <w:r>
        <w:t>Ernährungsprotokoll des Patienten wurden bereits ausgewertet</w:t>
      </w:r>
    </w:p>
    <w:p w:rsidR="00E6507A" w:rsidRDefault="00E6507A" w:rsidP="00D8176D">
      <w:pPr>
        <w:rPr>
          <w:u w:val="single"/>
        </w:rPr>
      </w:pPr>
      <w:r>
        <w:rPr>
          <w:u w:val="single"/>
        </w:rPr>
        <w:t>3.2 Nachbedingung</w:t>
      </w:r>
    </w:p>
    <w:p w:rsidR="00E6507A" w:rsidRDefault="00E6507A" w:rsidP="00387417">
      <w:pPr>
        <w:numPr>
          <w:ilvl w:val="0"/>
          <w:numId w:val="86"/>
        </w:numPr>
        <w:tabs>
          <w:tab w:val="num" w:pos="720"/>
        </w:tabs>
        <w:spacing w:after="0"/>
        <w:ind w:left="0" w:firstLine="0"/>
      </w:pPr>
      <w:r>
        <w:t>Die erstellte Ernäh</w:t>
      </w:r>
      <w:r w:rsidR="00FF4FC8">
        <w:t>r</w:t>
      </w:r>
      <w:r>
        <w:t>ungsempfehlung ist gespeichert und dem Patienten zugeordnet</w:t>
      </w:r>
    </w:p>
    <w:p w:rsidR="00E6507A" w:rsidRDefault="00E6507A" w:rsidP="00387417">
      <w:pPr>
        <w:numPr>
          <w:ilvl w:val="0"/>
          <w:numId w:val="86"/>
        </w:numPr>
        <w:tabs>
          <w:tab w:val="num" w:pos="720"/>
        </w:tabs>
        <w:spacing w:after="0"/>
        <w:ind w:left="0" w:firstLine="0"/>
      </w:pPr>
      <w:r>
        <w:t>Patient erhält Ernährungsempfehlung in gedruckter Form in die Hand</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87"/>
        </w:numPr>
        <w:tabs>
          <w:tab w:val="num" w:pos="720"/>
        </w:tabs>
        <w:spacing w:after="0"/>
        <w:ind w:left="0" w:firstLine="0"/>
      </w:pPr>
      <w:r>
        <w:t>Diätassistentin öffnet das Fenster zur Erstellung einer neuen Ernährungsempfehlung</w:t>
      </w:r>
    </w:p>
    <w:p w:rsidR="00E6507A" w:rsidRDefault="00E6507A" w:rsidP="00387417">
      <w:pPr>
        <w:numPr>
          <w:ilvl w:val="0"/>
          <w:numId w:val="87"/>
        </w:numPr>
        <w:tabs>
          <w:tab w:val="num" w:pos="720"/>
        </w:tabs>
        <w:spacing w:after="0"/>
        <w:ind w:left="0" w:firstLine="0"/>
      </w:pPr>
      <w:r>
        <w:t>System öffnet leere Ernährungsempfehlung</w:t>
      </w:r>
    </w:p>
    <w:p w:rsidR="00E6507A" w:rsidRDefault="00E6507A" w:rsidP="00387417">
      <w:pPr>
        <w:numPr>
          <w:ilvl w:val="0"/>
          <w:numId w:val="87"/>
        </w:numPr>
        <w:tabs>
          <w:tab w:val="num" w:pos="720"/>
        </w:tabs>
        <w:spacing w:after="0"/>
        <w:ind w:left="0" w:firstLine="0"/>
      </w:pPr>
      <w:r>
        <w:t>Diätassistentin fügt Mahlzeit hinzu</w:t>
      </w:r>
    </w:p>
    <w:p w:rsidR="00E6507A" w:rsidRDefault="00E6507A" w:rsidP="00387417">
      <w:pPr>
        <w:numPr>
          <w:ilvl w:val="0"/>
          <w:numId w:val="87"/>
        </w:numPr>
        <w:tabs>
          <w:tab w:val="num" w:pos="720"/>
        </w:tabs>
        <w:spacing w:after="0"/>
        <w:ind w:left="0" w:firstLine="0"/>
      </w:pPr>
      <w:r>
        <w:t>System erstellt Mahlzeiteintrag</w:t>
      </w:r>
    </w:p>
    <w:p w:rsidR="00E6507A" w:rsidRDefault="00E6507A" w:rsidP="00387417">
      <w:pPr>
        <w:numPr>
          <w:ilvl w:val="0"/>
          <w:numId w:val="87"/>
        </w:numPr>
        <w:tabs>
          <w:tab w:val="num" w:pos="720"/>
        </w:tabs>
        <w:spacing w:after="0"/>
        <w:ind w:left="0" w:firstLine="0"/>
      </w:pPr>
      <w:r>
        <w:t>Diätassistentin fügt der Mahlzeit Lebensmittel hinzu</w:t>
      </w:r>
    </w:p>
    <w:p w:rsidR="00E6507A" w:rsidRDefault="00E6507A" w:rsidP="00387417">
      <w:pPr>
        <w:numPr>
          <w:ilvl w:val="0"/>
          <w:numId w:val="87"/>
        </w:numPr>
        <w:tabs>
          <w:tab w:val="num" w:pos="720"/>
        </w:tabs>
        <w:spacing w:after="0"/>
        <w:ind w:left="0" w:firstLine="0"/>
      </w:pPr>
      <w:r>
        <w:t>System zeigt Suchmaske für Lebensmittel an.</w:t>
      </w:r>
    </w:p>
    <w:p w:rsidR="00E6507A" w:rsidRDefault="00E6507A" w:rsidP="00387417">
      <w:pPr>
        <w:numPr>
          <w:ilvl w:val="0"/>
          <w:numId w:val="87"/>
        </w:numPr>
        <w:tabs>
          <w:tab w:val="num" w:pos="720"/>
        </w:tabs>
        <w:spacing w:after="0"/>
        <w:ind w:left="0" w:firstLine="0"/>
      </w:pPr>
      <w:r>
        <w:t>Diätassistentin wählt passendes Lebensmittel aus</w:t>
      </w:r>
    </w:p>
    <w:p w:rsidR="00E6507A" w:rsidRDefault="00E6507A" w:rsidP="00387417">
      <w:pPr>
        <w:numPr>
          <w:ilvl w:val="0"/>
          <w:numId w:val="87"/>
        </w:numPr>
        <w:tabs>
          <w:tab w:val="num" w:pos="720"/>
        </w:tabs>
        <w:spacing w:after="0"/>
        <w:ind w:left="0" w:firstLine="0"/>
      </w:pPr>
      <w:r>
        <w:t>System übernimmt Lebensmittel in Mahlzeit</w:t>
      </w:r>
    </w:p>
    <w:p w:rsidR="00E6507A" w:rsidRDefault="00E6507A" w:rsidP="00387417">
      <w:pPr>
        <w:numPr>
          <w:ilvl w:val="0"/>
          <w:numId w:val="87"/>
        </w:numPr>
        <w:tabs>
          <w:tab w:val="num" w:pos="720"/>
        </w:tabs>
        <w:spacing w:after="0"/>
        <w:ind w:left="0" w:firstLine="0"/>
      </w:pPr>
      <w:r>
        <w:t>Wiederhole Schritt 5-8 solange bis Diätassistentin alle passenden Lebensmittel ausgewählt hat</w:t>
      </w:r>
    </w:p>
    <w:p w:rsidR="00E6507A" w:rsidRDefault="00E6507A" w:rsidP="00387417">
      <w:pPr>
        <w:numPr>
          <w:ilvl w:val="0"/>
          <w:numId w:val="87"/>
        </w:numPr>
        <w:tabs>
          <w:tab w:val="num" w:pos="720"/>
        </w:tabs>
        <w:spacing w:after="0"/>
        <w:ind w:left="0" w:firstLine="0"/>
      </w:pPr>
      <w:r>
        <w:t>Wiederhole Schritt 3-9 bis Diätassistentin alle passenden Mahlzeiten eingetragen hat</w:t>
      </w:r>
    </w:p>
    <w:p w:rsidR="00E6507A" w:rsidRDefault="00E6507A" w:rsidP="00387417">
      <w:pPr>
        <w:numPr>
          <w:ilvl w:val="0"/>
          <w:numId w:val="87"/>
        </w:numPr>
        <w:tabs>
          <w:tab w:val="num" w:pos="720"/>
        </w:tabs>
        <w:spacing w:after="0"/>
        <w:ind w:left="0" w:firstLine="0"/>
      </w:pPr>
      <w:r>
        <w:t>Diätassistentin speichert die Empfehlung</w:t>
      </w:r>
    </w:p>
    <w:p w:rsidR="00E6507A" w:rsidRDefault="00E6507A" w:rsidP="00387417">
      <w:pPr>
        <w:numPr>
          <w:ilvl w:val="0"/>
          <w:numId w:val="87"/>
        </w:numPr>
        <w:tabs>
          <w:tab w:val="num" w:pos="720"/>
        </w:tabs>
        <w:spacing w:after="0"/>
        <w:ind w:left="0" w:firstLine="0"/>
      </w:pPr>
      <w:r>
        <w:t>Diätassistentin druckt die Empfehlung aus und gibt sie dem Patienten</w:t>
      </w:r>
    </w:p>
    <w:p w:rsidR="00E6507A" w:rsidRDefault="00E6507A" w:rsidP="00D8176D"/>
    <w:p w:rsidR="00E6507A" w:rsidRDefault="00E6507A" w:rsidP="00D8176D">
      <w:pPr>
        <w:rPr>
          <w:u w:val="single"/>
        </w:rPr>
      </w:pPr>
      <w:r>
        <w:rPr>
          <w:u w:val="single"/>
        </w:rPr>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lastRenderedPageBreak/>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0467D4" w:rsidRPr="00791746" w:rsidRDefault="00791746" w:rsidP="000467D4">
      <w:pPr>
        <w:rPr>
          <w:u w:val="single"/>
        </w:rPr>
      </w:pPr>
      <w:r>
        <w:rPr>
          <w:u w:val="single"/>
        </w:rPr>
        <w:t>8. Offene Punkte</w:t>
      </w:r>
    </w:p>
    <w:p w:rsidR="000467D4" w:rsidRDefault="000467D4" w:rsidP="000467D4">
      <w:pPr>
        <w:pStyle w:val="berschrift4"/>
      </w:pPr>
      <w:r>
        <w:t>Sequenzdiagramme</w:t>
      </w:r>
    </w:p>
    <w:p w:rsidR="00FF4FC8" w:rsidRDefault="00FF4FC8" w:rsidP="00D8176D">
      <w:pPr>
        <w:rPr>
          <w:noProof/>
          <w:lang w:eastAsia="de-AT"/>
        </w:rPr>
      </w:pPr>
    </w:p>
    <w:p w:rsidR="00E6507A" w:rsidRDefault="00FF4FC8" w:rsidP="00D8176D">
      <w:r>
        <w:rPr>
          <w:noProof/>
          <w:lang w:eastAsia="de-AT"/>
        </w:rPr>
        <w:drawing>
          <wp:inline distT="0" distB="0" distL="0" distR="0">
            <wp:extent cx="5451101" cy="2686050"/>
            <wp:effectExtent l="0" t="0" r="0" b="0"/>
            <wp:docPr id="1" name="Grafik 1" descr="C:\Users\Michael\Documents\NetBeansProjects\EasyDiet\doc\Sequenzdiagramme\Ernährungsprotokoll_erfas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ocuments\NetBeansProjects\EasyDiet\doc\Sequenzdiagramme\Ernährungsprotokoll_erfassen.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42881" b="48949"/>
                    <a:stretch/>
                  </pic:blipFill>
                  <pic:spPr bwMode="auto">
                    <a:xfrm>
                      <a:off x="0" y="0"/>
                      <a:ext cx="5451101" cy="2686050"/>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rPr>
          <w:b/>
          <w:bCs/>
        </w:rPr>
      </w:pPr>
    </w:p>
    <w:p w:rsidR="00E6507A" w:rsidRDefault="00E6507A" w:rsidP="00D8176D">
      <w:pPr>
        <w:pStyle w:val="berschrift3"/>
        <w:ind w:left="0" w:firstLine="0"/>
      </w:pPr>
      <w:bookmarkStart w:id="105" w:name="_Toc288989165"/>
      <w:r>
        <w:t>Ernährungsempfehlung ändern</w:t>
      </w:r>
      <w:bookmarkEnd w:id="105"/>
    </w:p>
    <w:p w:rsidR="00E6507A" w:rsidRDefault="00E6507A" w:rsidP="00D8176D">
      <w:pPr>
        <w:rPr>
          <w:u w:val="single"/>
        </w:rPr>
      </w:pPr>
      <w:r>
        <w:rPr>
          <w:u w:val="single"/>
        </w:rPr>
        <w:t>1. Kurzbeschreibung</w:t>
      </w:r>
    </w:p>
    <w:p w:rsidR="00E6507A" w:rsidRDefault="00E6507A" w:rsidP="00D8176D">
      <w:r>
        <w:t>Ändern einer vorhandenen Ernährungsempfehlung eines Patient</w:t>
      </w:r>
      <w:r w:rsidR="00881CD1">
        <w:t>en</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387417">
      <w:pPr>
        <w:numPr>
          <w:ilvl w:val="0"/>
          <w:numId w:val="88"/>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Schnelles und einfaches ändern</w:t>
            </w:r>
          </w:p>
        </w:tc>
      </w:tr>
    </w:tbl>
    <w:p w:rsidR="00E6507A" w:rsidRDefault="00E6507A" w:rsidP="00D8176D">
      <w:pPr>
        <w:spacing w:line="240" w:lineRule="auto"/>
        <w:rPr>
          <w:rFonts w:ascii="Arial" w:eastAsia="Arial" w:hAnsi="Arial" w:cs="Arial"/>
          <w:color w:val="000000"/>
        </w:rPr>
      </w:pPr>
    </w:p>
    <w:p w:rsidR="00881CD1" w:rsidRDefault="00881CD1">
      <w:pPr>
        <w:rPr>
          <w:u w:val="single"/>
        </w:rPr>
      </w:pPr>
      <w:r>
        <w:rPr>
          <w:u w:val="single"/>
        </w:rPr>
        <w:br w:type="page"/>
      </w:r>
    </w:p>
    <w:p w:rsidR="00E6507A" w:rsidRDefault="00E6507A" w:rsidP="00D8176D">
      <w:pPr>
        <w:rPr>
          <w:u w:val="single"/>
        </w:rPr>
      </w:pPr>
      <w:r>
        <w:rPr>
          <w:u w:val="single"/>
        </w:rPr>
        <w:lastRenderedPageBreak/>
        <w:t>3. Vor- und Nachbedingungen</w:t>
      </w:r>
    </w:p>
    <w:p w:rsidR="00E6507A" w:rsidRDefault="00E6507A" w:rsidP="00D8176D">
      <w:pPr>
        <w:rPr>
          <w:u w:val="single"/>
        </w:rPr>
      </w:pPr>
      <w:r>
        <w:rPr>
          <w:u w:val="single"/>
        </w:rPr>
        <w:t>3.1 Vorbedingung</w:t>
      </w:r>
    </w:p>
    <w:p w:rsidR="00E6507A" w:rsidRDefault="00E6507A" w:rsidP="00387417">
      <w:pPr>
        <w:numPr>
          <w:ilvl w:val="0"/>
          <w:numId w:val="89"/>
        </w:numPr>
        <w:tabs>
          <w:tab w:val="num" w:pos="720"/>
        </w:tabs>
        <w:spacing w:after="0"/>
        <w:ind w:left="0" w:firstLine="0"/>
      </w:pPr>
      <w:r>
        <w:t>Diätassistentin ist im System eingeloggt</w:t>
      </w:r>
    </w:p>
    <w:p w:rsidR="00E6507A" w:rsidRDefault="00E6507A" w:rsidP="00387417">
      <w:pPr>
        <w:numPr>
          <w:ilvl w:val="0"/>
          <w:numId w:val="89"/>
        </w:numPr>
        <w:tabs>
          <w:tab w:val="num" w:pos="720"/>
        </w:tabs>
        <w:spacing w:after="0"/>
        <w:ind w:left="0" w:firstLine="0"/>
      </w:pPr>
      <w:r>
        <w:t>Ernährungsplan ist bereits im System erfasst</w:t>
      </w:r>
    </w:p>
    <w:p w:rsidR="00E6507A" w:rsidRDefault="00E6507A" w:rsidP="00387417">
      <w:pPr>
        <w:numPr>
          <w:ilvl w:val="0"/>
          <w:numId w:val="89"/>
        </w:numPr>
        <w:tabs>
          <w:tab w:val="num" w:pos="720"/>
        </w:tabs>
        <w:spacing w:after="0"/>
        <w:ind w:left="0" w:firstLine="0"/>
      </w:pPr>
      <w:r>
        <w:t>Patientenakt wurde bereits ausgewählt</w:t>
      </w:r>
    </w:p>
    <w:p w:rsidR="00E6507A" w:rsidRDefault="00E6507A" w:rsidP="00387417">
      <w:pPr>
        <w:numPr>
          <w:ilvl w:val="0"/>
          <w:numId w:val="89"/>
        </w:numPr>
        <w:tabs>
          <w:tab w:val="num" w:pos="720"/>
        </w:tabs>
        <w:spacing w:after="0"/>
        <w:ind w:left="0" w:firstLine="0"/>
      </w:pPr>
      <w:r>
        <w:t>Patient ist mit aktuellem Plan unzufrieden</w:t>
      </w:r>
    </w:p>
    <w:p w:rsidR="00E6507A" w:rsidRDefault="00E6507A" w:rsidP="00D8176D">
      <w:pPr>
        <w:rPr>
          <w:u w:val="single"/>
        </w:rPr>
      </w:pPr>
      <w:r>
        <w:rPr>
          <w:u w:val="single"/>
        </w:rPr>
        <w:t>3.2 Nachbedingung</w:t>
      </w:r>
    </w:p>
    <w:p w:rsidR="00E6507A" w:rsidRDefault="00E6507A" w:rsidP="00387417">
      <w:pPr>
        <w:numPr>
          <w:ilvl w:val="0"/>
          <w:numId w:val="90"/>
        </w:numPr>
        <w:tabs>
          <w:tab w:val="num" w:pos="720"/>
        </w:tabs>
        <w:spacing w:after="0"/>
        <w:ind w:left="0" w:firstLine="0"/>
      </w:pPr>
      <w:r>
        <w:t>Geänderter Plan wird dem Patienten in ausgedruckter Form übergeben</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91"/>
        </w:numPr>
        <w:tabs>
          <w:tab w:val="num" w:pos="720"/>
        </w:tabs>
        <w:spacing w:after="0"/>
        <w:ind w:left="0" w:firstLine="0"/>
      </w:pPr>
      <w:r>
        <w:t>Diätassistentin öffnet die Ansicht Ernährungsempfehlung</w:t>
      </w:r>
    </w:p>
    <w:p w:rsidR="00E6507A" w:rsidRDefault="00E6507A" w:rsidP="00387417">
      <w:pPr>
        <w:numPr>
          <w:ilvl w:val="0"/>
          <w:numId w:val="91"/>
        </w:numPr>
        <w:tabs>
          <w:tab w:val="num" w:pos="720"/>
        </w:tabs>
        <w:spacing w:after="0"/>
        <w:ind w:left="0" w:firstLine="0"/>
      </w:pPr>
      <w:r>
        <w:t>System zeigt die erfasste Ernährungsempfehlungen an</w:t>
      </w:r>
    </w:p>
    <w:p w:rsidR="00E6507A" w:rsidRDefault="00E6507A" w:rsidP="00387417">
      <w:pPr>
        <w:numPr>
          <w:ilvl w:val="0"/>
          <w:numId w:val="91"/>
        </w:numPr>
        <w:tabs>
          <w:tab w:val="num" w:pos="720"/>
        </w:tabs>
        <w:spacing w:after="0"/>
        <w:ind w:left="0" w:firstLine="0"/>
      </w:pPr>
      <w:r>
        <w:t>Diät</w:t>
      </w:r>
      <w:r w:rsidR="00881CD1">
        <w:t>assistentin wählt zu ändernde E</w:t>
      </w:r>
      <w:r>
        <w:t>rnährungsem</w:t>
      </w:r>
      <w:r w:rsidR="00881CD1">
        <w:t>pfehlung aus</w:t>
      </w:r>
    </w:p>
    <w:p w:rsidR="00E6507A" w:rsidRDefault="00E6507A" w:rsidP="00387417">
      <w:pPr>
        <w:numPr>
          <w:ilvl w:val="0"/>
          <w:numId w:val="91"/>
        </w:numPr>
        <w:tabs>
          <w:tab w:val="num" w:pos="720"/>
        </w:tabs>
        <w:spacing w:after="0"/>
        <w:ind w:left="0" w:firstLine="0"/>
      </w:pPr>
      <w:r>
        <w:t>System zeigt die Ernährungsempfehlung an</w:t>
      </w:r>
    </w:p>
    <w:p w:rsidR="00E6507A" w:rsidRDefault="00E6507A" w:rsidP="00387417">
      <w:pPr>
        <w:numPr>
          <w:ilvl w:val="0"/>
          <w:numId w:val="91"/>
        </w:numPr>
        <w:tabs>
          <w:tab w:val="num" w:pos="720"/>
        </w:tabs>
        <w:spacing w:after="0"/>
        <w:ind w:left="0" w:firstLine="0"/>
      </w:pPr>
      <w:r>
        <w:t>Diätassistentin wählt zu ändernde Mahlzeit aus</w:t>
      </w:r>
    </w:p>
    <w:p w:rsidR="00E6507A" w:rsidRDefault="00E6507A" w:rsidP="00387417">
      <w:pPr>
        <w:numPr>
          <w:ilvl w:val="0"/>
          <w:numId w:val="91"/>
        </w:numPr>
        <w:tabs>
          <w:tab w:val="num" w:pos="720"/>
        </w:tabs>
        <w:spacing w:after="0"/>
        <w:ind w:left="0" w:firstLine="0"/>
      </w:pPr>
      <w:r>
        <w:t>System zeigt Lebensmittelliste der Mahlzeit an</w:t>
      </w:r>
    </w:p>
    <w:p w:rsidR="00E6507A" w:rsidRDefault="00E6507A" w:rsidP="00387417">
      <w:pPr>
        <w:numPr>
          <w:ilvl w:val="0"/>
          <w:numId w:val="91"/>
        </w:numPr>
        <w:tabs>
          <w:tab w:val="num" w:pos="720"/>
        </w:tabs>
        <w:spacing w:after="0"/>
        <w:ind w:left="0" w:firstLine="0"/>
      </w:pPr>
      <w:r>
        <w:t>Diätassistentin entfernt/fügt hinzu Lebensmittel</w:t>
      </w:r>
    </w:p>
    <w:p w:rsidR="00E6507A" w:rsidRDefault="00E6507A" w:rsidP="00387417">
      <w:pPr>
        <w:numPr>
          <w:ilvl w:val="0"/>
          <w:numId w:val="91"/>
        </w:numPr>
        <w:tabs>
          <w:tab w:val="num" w:pos="720"/>
        </w:tabs>
        <w:spacing w:after="0"/>
        <w:ind w:left="0" w:firstLine="0"/>
      </w:pPr>
      <w:r>
        <w:t>System übernimmt Änderung in der Mahlzeit</w:t>
      </w:r>
    </w:p>
    <w:p w:rsidR="00E6507A" w:rsidRDefault="00E6507A" w:rsidP="00387417">
      <w:pPr>
        <w:numPr>
          <w:ilvl w:val="0"/>
          <w:numId w:val="91"/>
        </w:numPr>
        <w:tabs>
          <w:tab w:val="num" w:pos="720"/>
        </w:tabs>
        <w:spacing w:after="0"/>
        <w:ind w:left="0" w:firstLine="0"/>
      </w:pPr>
      <w:r>
        <w:t xml:space="preserve">Wiederhole Schritt 7-8 bis alle Änderungen dieser </w:t>
      </w:r>
      <w:r w:rsidR="00881CD1">
        <w:t>Mahlzeit</w:t>
      </w:r>
      <w:r>
        <w:t xml:space="preserve"> abgeschlossen sind</w:t>
      </w:r>
    </w:p>
    <w:p w:rsidR="00E6507A" w:rsidRDefault="00E6507A" w:rsidP="00387417">
      <w:pPr>
        <w:numPr>
          <w:ilvl w:val="0"/>
          <w:numId w:val="91"/>
        </w:numPr>
        <w:tabs>
          <w:tab w:val="num" w:pos="720"/>
        </w:tabs>
        <w:spacing w:after="0"/>
        <w:ind w:left="0" w:firstLine="0"/>
      </w:pPr>
      <w:r>
        <w:t xml:space="preserve">Wiederhole Schritte 5-9 bis alle zu </w:t>
      </w:r>
      <w:r w:rsidR="00881CD1">
        <w:t>ändernden</w:t>
      </w:r>
      <w:r>
        <w:t xml:space="preserve"> Mahlzeiten der Ernährungsempfehlung geändert sind</w:t>
      </w:r>
    </w:p>
    <w:p w:rsidR="00E6507A" w:rsidRDefault="00E6507A" w:rsidP="00387417">
      <w:pPr>
        <w:numPr>
          <w:ilvl w:val="0"/>
          <w:numId w:val="91"/>
        </w:numPr>
        <w:tabs>
          <w:tab w:val="num" w:pos="720"/>
        </w:tabs>
        <w:spacing w:after="0"/>
        <w:ind w:left="0" w:firstLine="0"/>
      </w:pPr>
      <w:r>
        <w:t>Diätassistentin speichert die Empfehlung</w:t>
      </w:r>
    </w:p>
    <w:p w:rsidR="00E6507A" w:rsidRDefault="00E6507A" w:rsidP="00387417">
      <w:pPr>
        <w:numPr>
          <w:ilvl w:val="0"/>
          <w:numId w:val="91"/>
        </w:numPr>
        <w:tabs>
          <w:tab w:val="num" w:pos="720"/>
        </w:tabs>
        <w:spacing w:after="0"/>
        <w:ind w:left="0" w:firstLine="0"/>
      </w:pPr>
      <w:r>
        <w:t>System übernimmt Änderungen</w:t>
      </w:r>
    </w:p>
    <w:p w:rsidR="00E6507A" w:rsidRDefault="00E6507A" w:rsidP="00387417">
      <w:pPr>
        <w:numPr>
          <w:ilvl w:val="0"/>
          <w:numId w:val="91"/>
        </w:numPr>
        <w:tabs>
          <w:tab w:val="num" w:pos="720"/>
        </w:tabs>
        <w:spacing w:after="0"/>
        <w:ind w:left="0" w:firstLine="0"/>
      </w:pPr>
      <w:r>
        <w:t>Diätassistentin druckt die geänderte Empfehlung aus</w:t>
      </w:r>
    </w:p>
    <w:p w:rsidR="00E6507A" w:rsidRDefault="00E6507A" w:rsidP="00387417">
      <w:pPr>
        <w:numPr>
          <w:ilvl w:val="0"/>
          <w:numId w:val="91"/>
        </w:numPr>
        <w:tabs>
          <w:tab w:val="num" w:pos="720"/>
        </w:tabs>
        <w:spacing w:after="0"/>
        <w:ind w:left="0" w:firstLine="0"/>
      </w:pPr>
      <w:r>
        <w:t>System erstellt Druckauftrag für den eingerichteten Drucker</w:t>
      </w:r>
    </w:p>
    <w:p w:rsidR="00E6507A" w:rsidRDefault="00E6507A" w:rsidP="00D8176D"/>
    <w:p w:rsidR="00E6507A" w:rsidRPr="00881CD1" w:rsidRDefault="00881CD1" w:rsidP="00D8176D">
      <w:pPr>
        <w:rPr>
          <w:u w:val="single"/>
        </w:rPr>
      </w:pPr>
      <w:r>
        <w:rPr>
          <w:u w:val="single"/>
        </w:rPr>
        <w:t>4.2 Alternativablauf</w:t>
      </w:r>
    </w:p>
    <w:p w:rsidR="00E6507A" w:rsidRDefault="00E6507A" w:rsidP="00D8176D">
      <w:pPr>
        <w:rPr>
          <w:u w:val="single"/>
        </w:rPr>
      </w:pPr>
      <w:r>
        <w:rPr>
          <w:u w:val="single"/>
        </w:rPr>
        <w:t>5. Besondere Anforderungen</w:t>
      </w:r>
    </w:p>
    <w:p w:rsidR="00E6507A" w:rsidRDefault="00E6507A" w:rsidP="00D8176D">
      <w:r>
        <w:t>Drucker</w:t>
      </w:r>
      <w:r w:rsidR="00881CD1">
        <w:t xml:space="preserve"> ist vorhanden und eingerichtet</w:t>
      </w:r>
    </w:p>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 w:rsidR="00E6507A" w:rsidRDefault="00E6507A" w:rsidP="00D8176D">
      <w:pPr>
        <w:pStyle w:val="berschrift3"/>
        <w:ind w:left="0" w:firstLine="0"/>
      </w:pPr>
      <w:bookmarkStart w:id="106" w:name="_Toc288989166"/>
      <w:r>
        <w:lastRenderedPageBreak/>
        <w:t>Patientenakt öffnen</w:t>
      </w:r>
      <w:bookmarkEnd w:id="106"/>
    </w:p>
    <w:p w:rsidR="00E6507A" w:rsidRDefault="00E6507A" w:rsidP="00D8176D">
      <w:pPr>
        <w:rPr>
          <w:u w:val="single"/>
        </w:rPr>
      </w:pPr>
      <w:r>
        <w:rPr>
          <w:u w:val="single"/>
        </w:rPr>
        <w:t>1. Kurzbeschreibung</w:t>
      </w:r>
    </w:p>
    <w:p w:rsidR="00E6507A" w:rsidRDefault="00881CD1" w:rsidP="00D8176D">
      <w:r>
        <w:t>Öffnen eines Patientenaktes</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387417">
      <w:pPr>
        <w:numPr>
          <w:ilvl w:val="0"/>
          <w:numId w:val="92"/>
        </w:numPr>
        <w:tabs>
          <w:tab w:val="num" w:pos="720"/>
        </w:tabs>
        <w:spacing w:after="0"/>
        <w:ind w:left="0" w:firstLine="0"/>
      </w:pPr>
      <w:r>
        <w:t>Diätassistentin</w:t>
      </w:r>
    </w:p>
    <w:p w:rsidR="00E6507A" w:rsidRDefault="00E6507A" w:rsidP="00387417">
      <w:pPr>
        <w:numPr>
          <w:ilvl w:val="0"/>
          <w:numId w:val="92"/>
        </w:numPr>
        <w:tabs>
          <w:tab w:val="num" w:pos="720"/>
        </w:tabs>
        <w:spacing w:after="0"/>
        <w:ind w:left="0" w:firstLine="0"/>
      </w:pPr>
      <w:r>
        <w:t>Sekretärin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Schnelle Suche des Patienten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Sekretärin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Schnelle Suche des Patienten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93"/>
        </w:numPr>
        <w:tabs>
          <w:tab w:val="num" w:pos="720"/>
        </w:tabs>
        <w:spacing w:after="0"/>
        <w:ind w:left="0" w:firstLine="0"/>
      </w:pPr>
      <w:r>
        <w:t>Diätassistentin ist im System eingeloggt</w:t>
      </w:r>
    </w:p>
    <w:p w:rsidR="00E6507A" w:rsidRDefault="00E6507A" w:rsidP="00D8176D">
      <w:pPr>
        <w:rPr>
          <w:u w:val="single"/>
        </w:rPr>
      </w:pPr>
      <w:r>
        <w:rPr>
          <w:u w:val="single"/>
        </w:rPr>
        <w:t>3.2 Nachbedingung</w:t>
      </w:r>
    </w:p>
    <w:p w:rsidR="00E6507A" w:rsidRDefault="00E6507A" w:rsidP="00D8176D">
      <w:pPr>
        <w:numPr>
          <w:ilvl w:val="0"/>
          <w:numId w:val="94"/>
        </w:numPr>
        <w:tabs>
          <w:tab w:val="num" w:pos="720"/>
        </w:tabs>
        <w:spacing w:after="0"/>
        <w:ind w:left="0" w:firstLine="0"/>
      </w:pPr>
      <w:r>
        <w:t>Diätassistentin hat geöffneten Patientenakt vor sich</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95"/>
        </w:numPr>
        <w:tabs>
          <w:tab w:val="num" w:pos="720"/>
        </w:tabs>
        <w:spacing w:after="0"/>
        <w:ind w:left="0" w:firstLine="0"/>
      </w:pPr>
      <w:r>
        <w:t>Diätassistentin öffnet Patientensuche</w:t>
      </w:r>
    </w:p>
    <w:p w:rsidR="00E6507A" w:rsidRDefault="00E6507A" w:rsidP="00387417">
      <w:pPr>
        <w:numPr>
          <w:ilvl w:val="0"/>
          <w:numId w:val="95"/>
        </w:numPr>
        <w:tabs>
          <w:tab w:val="num" w:pos="720"/>
        </w:tabs>
        <w:spacing w:after="0"/>
        <w:ind w:left="0" w:firstLine="0"/>
      </w:pPr>
      <w:r>
        <w:t>System zeigt Maske zu Patientensuche an</w:t>
      </w:r>
    </w:p>
    <w:p w:rsidR="00E6507A" w:rsidRDefault="00E6507A" w:rsidP="00387417">
      <w:pPr>
        <w:numPr>
          <w:ilvl w:val="0"/>
          <w:numId w:val="95"/>
        </w:numPr>
        <w:tabs>
          <w:tab w:val="num" w:pos="720"/>
        </w:tabs>
        <w:spacing w:after="0"/>
        <w:ind w:left="0" w:firstLine="0"/>
      </w:pPr>
      <w:r>
        <w:t>Diätassistentin trägt Daten des zu suchenden Patieten ein</w:t>
      </w:r>
    </w:p>
    <w:p w:rsidR="00E6507A" w:rsidRDefault="00E6507A" w:rsidP="00387417">
      <w:pPr>
        <w:numPr>
          <w:ilvl w:val="0"/>
          <w:numId w:val="95"/>
        </w:numPr>
        <w:tabs>
          <w:tab w:val="num" w:pos="720"/>
        </w:tabs>
        <w:spacing w:after="0"/>
        <w:ind w:left="0" w:firstLine="0"/>
      </w:pPr>
      <w:r>
        <w:t>System zeigt Treffer an</w:t>
      </w:r>
    </w:p>
    <w:p w:rsidR="00E6507A" w:rsidRDefault="00E6507A" w:rsidP="00387417">
      <w:pPr>
        <w:numPr>
          <w:ilvl w:val="0"/>
          <w:numId w:val="95"/>
        </w:numPr>
        <w:tabs>
          <w:tab w:val="num" w:pos="720"/>
        </w:tabs>
        <w:spacing w:after="0"/>
        <w:ind w:left="0" w:firstLine="0"/>
      </w:pPr>
      <w:r>
        <w:t>Diätassistentin wählt entprechenden Patienten aus</w:t>
      </w:r>
    </w:p>
    <w:p w:rsidR="00E6507A" w:rsidRDefault="00E6507A" w:rsidP="00387417">
      <w:pPr>
        <w:numPr>
          <w:ilvl w:val="0"/>
          <w:numId w:val="95"/>
        </w:numPr>
        <w:tabs>
          <w:tab w:val="num" w:pos="720"/>
        </w:tabs>
        <w:spacing w:after="0"/>
        <w:ind w:left="0" w:firstLine="0"/>
      </w:pPr>
      <w:r>
        <w:t>System öffnet den Patientenakt.</w:t>
      </w:r>
    </w:p>
    <w:p w:rsidR="00E6507A" w:rsidRDefault="00E6507A" w:rsidP="00D8176D"/>
    <w:p w:rsidR="00881CD1" w:rsidRDefault="00881CD1">
      <w:pPr>
        <w:rPr>
          <w:u w:val="single"/>
        </w:rPr>
      </w:pPr>
      <w:r>
        <w:rPr>
          <w:u w:val="single"/>
        </w:rPr>
        <w:br w:type="page"/>
      </w:r>
    </w:p>
    <w:p w:rsidR="00E6507A" w:rsidRDefault="00E6507A" w:rsidP="00D8176D">
      <w:pPr>
        <w:rPr>
          <w:u w:val="single"/>
        </w:rPr>
      </w:pPr>
      <w:r>
        <w:rPr>
          <w:u w:val="single"/>
        </w:rPr>
        <w:lastRenderedPageBreak/>
        <w:t>4.2 Alternativablauf</w:t>
      </w:r>
    </w:p>
    <w:p w:rsidR="00E6507A" w:rsidRDefault="00E6507A" w:rsidP="00D8176D">
      <w:r>
        <w:tab/>
        <w:t>4a Falsche PAtientendaten eingetragen</w:t>
      </w:r>
    </w:p>
    <w:p w:rsidR="00E6507A" w:rsidRDefault="00E6507A" w:rsidP="00D8176D">
      <w:r>
        <w:tab/>
      </w:r>
      <w:r>
        <w:tab/>
        <w:t>1.System zeigt keine oder falsche Trefferan</w:t>
      </w:r>
    </w:p>
    <w:p w:rsidR="00E6507A" w:rsidRDefault="00E6507A" w:rsidP="00D8176D">
      <w:r>
        <w:tab/>
      </w:r>
      <w:r>
        <w:tab/>
        <w:t>2. Diätassistentin startet neue Suche wenn PAtient nicht als Treffer angezeigt wird</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F76F22" w:rsidRDefault="00F76F22" w:rsidP="00F76F22">
      <w:pPr>
        <w:pStyle w:val="berschrift4"/>
      </w:pPr>
      <w:r>
        <w:t>Kontrakte</w:t>
      </w:r>
    </w:p>
    <w:p w:rsidR="00503965" w:rsidRPr="00503965" w:rsidRDefault="00503965" w:rsidP="00503965">
      <w:pPr>
        <w:spacing w:after="0" w:line="240" w:lineRule="auto"/>
        <w:rPr>
          <w:rFonts w:ascii="Times New Roman" w:eastAsia="Times New Roman" w:hAnsi="Times New Roman" w:cs="Times New Roman"/>
          <w:color w:val="000000"/>
          <w:sz w:val="27"/>
          <w:szCs w:val="27"/>
          <w:lang w:eastAsia="de-AT"/>
        </w:rPr>
      </w:pPr>
      <w:r w:rsidRPr="00503965">
        <w:rPr>
          <w:rFonts w:ascii="Arial" w:eastAsia="Times New Roman" w:hAnsi="Arial" w:cs="Arial"/>
          <w:b/>
          <w:bCs/>
          <w:color w:val="000000"/>
          <w:lang w:eastAsia="de-AT"/>
        </w:rPr>
        <w:t>Operation: getPatient(in fname:String, in lname:String, in birthday:date, in svn:svn, in street:String, in zipCode:zipCode, in city:String, in country:String)</w:t>
      </w: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 xml:space="preserve">Querverweis: </w:t>
      </w:r>
      <w:r w:rsidRPr="00503965">
        <w:rPr>
          <w:rFonts w:ascii="Arial" w:eastAsia="Times New Roman" w:hAnsi="Arial" w:cs="Arial"/>
          <w:color w:val="000000"/>
          <w:lang w:eastAsia="de-AT"/>
        </w:rPr>
        <w:t>UseCase Patientenakt öffnen</w:t>
      </w: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 xml:space="preserve">Vorbedingung: </w:t>
      </w:r>
    </w:p>
    <w:p w:rsidR="00503965" w:rsidRPr="00503965" w:rsidRDefault="00503965" w:rsidP="00E47BE4">
      <w:pPr>
        <w:numPr>
          <w:ilvl w:val="0"/>
          <w:numId w:val="224"/>
        </w:numPr>
        <w:spacing w:before="100" w:beforeAutospacing="1" w:after="100" w:afterAutospacing="1" w:line="240" w:lineRule="auto"/>
        <w:textAlignment w:val="baseline"/>
        <w:rPr>
          <w:rFonts w:ascii="Arial" w:eastAsia="Times New Roman" w:hAnsi="Arial" w:cs="Arial"/>
          <w:color w:val="000000"/>
          <w:lang w:eastAsia="de-AT"/>
        </w:rPr>
      </w:pPr>
      <w:r w:rsidRPr="00503965">
        <w:rPr>
          <w:rFonts w:ascii="Arial" w:eastAsia="Times New Roman" w:hAnsi="Arial" w:cs="Arial"/>
          <w:color w:val="000000"/>
          <w:lang w:eastAsia="de-AT"/>
        </w:rPr>
        <w:t>Es exisitert ein User Objekt user</w:t>
      </w:r>
    </w:p>
    <w:p w:rsidR="00503965" w:rsidRPr="00503965" w:rsidRDefault="00503965" w:rsidP="00503965">
      <w:pPr>
        <w:spacing w:after="0" w:line="240" w:lineRule="auto"/>
        <w:rPr>
          <w:rFonts w:ascii="Times New Roman" w:eastAsia="Times New Roman" w:hAnsi="Times New Roman" w:cs="Times New Roman"/>
          <w:color w:val="000000"/>
          <w:sz w:val="27"/>
          <w:szCs w:val="27"/>
          <w:lang w:eastAsia="de-AT"/>
        </w:rPr>
      </w:pPr>
      <w:r w:rsidRPr="00503965">
        <w:rPr>
          <w:rFonts w:ascii="Times New Roman" w:eastAsia="Times New Roman" w:hAnsi="Times New Roman" w:cs="Times New Roman"/>
          <w:color w:val="000000"/>
          <w:sz w:val="27"/>
          <w:szCs w:val="27"/>
          <w:lang w:eastAsia="de-AT"/>
        </w:rPr>
        <w:br/>
      </w:r>
      <w:r w:rsidRPr="00503965">
        <w:rPr>
          <w:rFonts w:ascii="Times New Roman" w:eastAsia="Times New Roman" w:hAnsi="Times New Roman" w:cs="Times New Roman"/>
          <w:color w:val="000000"/>
          <w:sz w:val="27"/>
          <w:szCs w:val="27"/>
          <w:lang w:eastAsia="de-AT"/>
        </w:rPr>
        <w:br/>
      </w:r>
      <w:r w:rsidRPr="00503965">
        <w:rPr>
          <w:rFonts w:ascii="Arial" w:eastAsia="Times New Roman" w:hAnsi="Arial" w:cs="Arial"/>
          <w:b/>
          <w:bCs/>
          <w:color w:val="000000"/>
          <w:lang w:eastAsia="de-AT"/>
        </w:rPr>
        <w:t xml:space="preserve">Nachbedingung: </w:t>
      </w:r>
    </w:p>
    <w:p w:rsidR="00503965" w:rsidRPr="00503965" w:rsidRDefault="00503965" w:rsidP="00E47BE4">
      <w:pPr>
        <w:numPr>
          <w:ilvl w:val="0"/>
          <w:numId w:val="225"/>
        </w:numPr>
        <w:spacing w:before="100" w:beforeAutospacing="1" w:after="100" w:afterAutospacing="1" w:line="240" w:lineRule="auto"/>
        <w:textAlignment w:val="baseline"/>
        <w:rPr>
          <w:rFonts w:ascii="Arial" w:eastAsia="Times New Roman" w:hAnsi="Arial" w:cs="Arial"/>
          <w:b/>
          <w:bCs/>
          <w:color w:val="000000"/>
          <w:lang w:eastAsia="de-AT"/>
        </w:rPr>
      </w:pPr>
      <w:r w:rsidRPr="00503965">
        <w:rPr>
          <w:rFonts w:ascii="Arial" w:eastAsia="Times New Roman" w:hAnsi="Arial" w:cs="Arial"/>
          <w:color w:val="000000"/>
          <w:lang w:eastAsia="de-AT"/>
        </w:rPr>
        <w:t>Es wurde ein Patienten Objekt patientObj instanziiert mit patientObj.fname==fname ODER patientObj.lname==lname ODER patientObj.birthday==birthday ODER paitentObj.svn==svn ODER patientObj.street==street ODER patientObj.zipCode==zipCode ODER  patientObj.City==city ODER patientObj.country==country</w:t>
      </w:r>
    </w:p>
    <w:p w:rsidR="00503965" w:rsidRPr="00503965" w:rsidRDefault="00503965" w:rsidP="00E47BE4">
      <w:pPr>
        <w:numPr>
          <w:ilvl w:val="0"/>
          <w:numId w:val="225"/>
        </w:numPr>
        <w:spacing w:before="100" w:beforeAutospacing="1" w:after="100" w:afterAutospacing="1" w:line="240" w:lineRule="auto"/>
        <w:textAlignment w:val="baseline"/>
        <w:rPr>
          <w:rFonts w:ascii="Arial" w:eastAsia="Times New Roman" w:hAnsi="Arial" w:cs="Arial"/>
          <w:b/>
          <w:bCs/>
          <w:color w:val="000000"/>
          <w:lang w:eastAsia="de-AT"/>
        </w:rPr>
      </w:pPr>
      <w:r w:rsidRPr="00503965">
        <w:rPr>
          <w:rFonts w:ascii="Arial" w:eastAsia="Times New Roman" w:hAnsi="Arial" w:cs="Arial"/>
          <w:color w:val="000000"/>
          <w:lang w:eastAsia="de-AT"/>
        </w:rPr>
        <w:t xml:space="preserve">patientObj wurde mit dem user assoziiert </w:t>
      </w:r>
    </w:p>
    <w:p w:rsidR="00503965" w:rsidRPr="00503965" w:rsidRDefault="00503965" w:rsidP="00E47BE4">
      <w:pPr>
        <w:numPr>
          <w:ilvl w:val="0"/>
          <w:numId w:val="225"/>
        </w:numPr>
        <w:spacing w:before="100" w:beforeAutospacing="1" w:after="100" w:afterAutospacing="1" w:line="240" w:lineRule="auto"/>
        <w:textAlignment w:val="baseline"/>
        <w:rPr>
          <w:rFonts w:ascii="Arial" w:eastAsia="Times New Roman" w:hAnsi="Arial" w:cs="Arial"/>
          <w:b/>
          <w:bCs/>
          <w:color w:val="000000"/>
          <w:lang w:eastAsia="de-AT"/>
        </w:rPr>
      </w:pPr>
      <w:r w:rsidRPr="00503965">
        <w:rPr>
          <w:rFonts w:ascii="Arial" w:eastAsia="Times New Roman" w:hAnsi="Arial" w:cs="Arial"/>
          <w:color w:val="000000"/>
          <w:lang w:eastAsia="de-AT"/>
        </w:rPr>
        <w:t>patientObj.lockedBy=user</w:t>
      </w:r>
    </w:p>
    <w:p w:rsidR="00F76F22" w:rsidRDefault="00F76F22" w:rsidP="00F76F22">
      <w:pPr>
        <w:rPr>
          <w:b/>
          <w:bCs/>
        </w:rPr>
      </w:pPr>
    </w:p>
    <w:p w:rsidR="00F76F22" w:rsidRDefault="00F76F22" w:rsidP="00F76F22">
      <w:pPr>
        <w:pStyle w:val="berschrift4"/>
      </w:pPr>
      <w:r>
        <w:lastRenderedPageBreak/>
        <w:t>Sequenzdiagramme</w:t>
      </w:r>
    </w:p>
    <w:p w:rsidR="00E6507A" w:rsidRPr="005374CE" w:rsidRDefault="00106034" w:rsidP="00D8176D">
      <w:r>
        <w:rPr>
          <w:noProof/>
          <w:lang w:eastAsia="de-AT"/>
        </w:rPr>
        <w:drawing>
          <wp:inline distT="0" distB="0" distL="0" distR="0" wp14:anchorId="7BADE692" wp14:editId="59735AA3">
            <wp:extent cx="5467350" cy="2484024"/>
            <wp:effectExtent l="0" t="0" r="0" b="0"/>
            <wp:docPr id="38" name="Grafik 38" descr="C:\Users\Manuel\Documents\eclipse\Easy Diet\doc\Sequenzdiagramme\Patientenakt_öff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nuel\Documents\eclipse\Easy Diet\doc\Sequenzdiagramme\Patientenakt_öffnen.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8940" t="9309" r="18543" b="30931"/>
                    <a:stretch/>
                  </pic:blipFill>
                  <pic:spPr bwMode="auto">
                    <a:xfrm>
                      <a:off x="0" y="0"/>
                      <a:ext cx="5467350" cy="2484024"/>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pStyle w:val="berschrift3"/>
        <w:ind w:left="0" w:firstLine="0"/>
      </w:pPr>
      <w:bookmarkStart w:id="107" w:name="_Toc288989167"/>
      <w:r>
        <w:t>Stammdaten Anlegen</w:t>
      </w:r>
      <w:bookmarkEnd w:id="107"/>
    </w:p>
    <w:p w:rsidR="00E6507A" w:rsidRDefault="00E6507A" w:rsidP="00D8176D">
      <w:pPr>
        <w:rPr>
          <w:u w:val="single"/>
        </w:rPr>
      </w:pPr>
      <w:r>
        <w:rPr>
          <w:u w:val="single"/>
        </w:rPr>
        <w:t>1. Kurzbeschreibung</w:t>
      </w:r>
    </w:p>
    <w:p w:rsidR="00E6507A" w:rsidRDefault="00E6507A" w:rsidP="00D8176D">
      <w:r>
        <w:t>Anlegen der Stammdaten eines neuen Patienten, der noch nicht im System erfasst ist.</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387417">
      <w:pPr>
        <w:numPr>
          <w:ilvl w:val="0"/>
          <w:numId w:val="96"/>
        </w:numPr>
        <w:tabs>
          <w:tab w:val="num" w:pos="720"/>
        </w:tabs>
        <w:spacing w:after="0"/>
        <w:ind w:left="0" w:firstLine="0"/>
      </w:pPr>
      <w:r>
        <w:t>Sekretärin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6"/>
        <w:gridCol w:w="4636"/>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Eingabe der Daten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Sekretärin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Schnelle Verarbeitung der eingegebenen Daten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97"/>
        </w:numPr>
        <w:tabs>
          <w:tab w:val="num" w:pos="720"/>
        </w:tabs>
        <w:spacing w:after="0"/>
        <w:ind w:left="0" w:firstLine="0"/>
      </w:pPr>
      <w:r>
        <w:t>Diätassistentin ist im System eingeloggt</w:t>
      </w:r>
    </w:p>
    <w:p w:rsidR="00E6507A" w:rsidRDefault="00E6507A" w:rsidP="00387417">
      <w:pPr>
        <w:numPr>
          <w:ilvl w:val="0"/>
          <w:numId w:val="97"/>
        </w:numPr>
        <w:tabs>
          <w:tab w:val="num" w:pos="720"/>
        </w:tabs>
        <w:spacing w:after="0"/>
        <w:ind w:left="0" w:firstLine="0"/>
      </w:pPr>
      <w:r>
        <w:t>Patient hat eine Sozialversicherungsnummer</w:t>
      </w:r>
    </w:p>
    <w:p w:rsidR="00E6507A" w:rsidRDefault="00E6507A" w:rsidP="00387417">
      <w:pPr>
        <w:numPr>
          <w:ilvl w:val="0"/>
          <w:numId w:val="97"/>
        </w:numPr>
        <w:tabs>
          <w:tab w:val="num" w:pos="720"/>
        </w:tabs>
        <w:spacing w:after="0"/>
        <w:ind w:left="0" w:firstLine="0"/>
      </w:pPr>
      <w:r>
        <w:t>Patien nicht im System vorhanden</w:t>
      </w:r>
    </w:p>
    <w:p w:rsidR="00E6507A" w:rsidRDefault="00E6507A" w:rsidP="00D8176D">
      <w:pPr>
        <w:rPr>
          <w:u w:val="single"/>
        </w:rPr>
      </w:pPr>
      <w:r>
        <w:rPr>
          <w:u w:val="single"/>
        </w:rPr>
        <w:t>3.2 Nachbedingung</w:t>
      </w:r>
    </w:p>
    <w:p w:rsidR="00E6507A" w:rsidRDefault="00E6507A" w:rsidP="00387417">
      <w:pPr>
        <w:numPr>
          <w:ilvl w:val="0"/>
          <w:numId w:val="98"/>
        </w:numPr>
        <w:tabs>
          <w:tab w:val="num" w:pos="720"/>
        </w:tabs>
        <w:spacing w:after="0"/>
        <w:ind w:left="0" w:firstLine="0"/>
      </w:pPr>
      <w:r>
        <w:t>Patient im System vorhanden</w:t>
      </w:r>
    </w:p>
    <w:p w:rsidR="00E6507A" w:rsidRDefault="00E6507A" w:rsidP="00D8176D">
      <w:pPr>
        <w:rPr>
          <w:u w:val="single"/>
        </w:rPr>
      </w:pPr>
      <w:r>
        <w:rPr>
          <w:u w:val="single"/>
        </w:rPr>
        <w:lastRenderedPageBreak/>
        <w:t>4. Ablauf</w:t>
      </w:r>
    </w:p>
    <w:p w:rsidR="00E6507A" w:rsidRDefault="00E6507A" w:rsidP="00D8176D">
      <w:pPr>
        <w:rPr>
          <w:u w:val="single"/>
        </w:rPr>
      </w:pPr>
      <w:r>
        <w:rPr>
          <w:u w:val="single"/>
        </w:rPr>
        <w:t>4.1 Basisablauf</w:t>
      </w:r>
    </w:p>
    <w:p w:rsidR="00E6507A" w:rsidRDefault="00E6507A" w:rsidP="00387417">
      <w:pPr>
        <w:numPr>
          <w:ilvl w:val="0"/>
          <w:numId w:val="99"/>
        </w:numPr>
        <w:tabs>
          <w:tab w:val="num" w:pos="720"/>
        </w:tabs>
        <w:spacing w:after="0"/>
        <w:ind w:left="0" w:firstLine="0"/>
      </w:pPr>
      <w:r>
        <w:t>Patient kommt mit Überweisung zur Sekretärin</w:t>
      </w:r>
    </w:p>
    <w:p w:rsidR="00E6507A" w:rsidRDefault="00E6507A" w:rsidP="00387417">
      <w:pPr>
        <w:numPr>
          <w:ilvl w:val="0"/>
          <w:numId w:val="99"/>
        </w:numPr>
        <w:tabs>
          <w:tab w:val="num" w:pos="720"/>
        </w:tabs>
        <w:spacing w:after="0"/>
        <w:ind w:left="0" w:firstLine="0"/>
      </w:pPr>
      <w:r>
        <w:t>Im Patientensuchfeld wird die SVN eingegeben und die Anfrage abgeschickt</w:t>
      </w:r>
    </w:p>
    <w:p w:rsidR="00E6507A" w:rsidRDefault="00E6507A" w:rsidP="00387417">
      <w:pPr>
        <w:numPr>
          <w:ilvl w:val="0"/>
          <w:numId w:val="99"/>
        </w:numPr>
        <w:tabs>
          <w:tab w:val="num" w:pos="720"/>
        </w:tabs>
        <w:spacing w:after="0"/>
        <w:ind w:left="0" w:firstLine="0"/>
      </w:pPr>
      <w:r>
        <w:t>Das System prüft ob ein neuer Patient angelegt werden soll oder ob eine neue Suche gestartet werden soll</w:t>
      </w:r>
    </w:p>
    <w:p w:rsidR="00E6507A" w:rsidRDefault="00E6507A" w:rsidP="00387417">
      <w:pPr>
        <w:numPr>
          <w:ilvl w:val="0"/>
          <w:numId w:val="99"/>
        </w:numPr>
        <w:tabs>
          <w:tab w:val="num" w:pos="720"/>
        </w:tabs>
        <w:spacing w:after="0"/>
        <w:ind w:left="0" w:firstLine="0"/>
      </w:pPr>
      <w:r>
        <w:t>Sekretärin</w:t>
      </w:r>
      <w:r w:rsidR="005374CE">
        <w:t xml:space="preserve"> </w:t>
      </w:r>
      <w:r>
        <w:t>wählt “Neuen Patienten anlegen”</w:t>
      </w:r>
    </w:p>
    <w:p w:rsidR="00E6507A" w:rsidRDefault="00E6507A" w:rsidP="00387417">
      <w:pPr>
        <w:numPr>
          <w:ilvl w:val="0"/>
          <w:numId w:val="99"/>
        </w:numPr>
        <w:tabs>
          <w:tab w:val="num" w:pos="720"/>
        </w:tabs>
        <w:spacing w:after="0"/>
        <w:ind w:left="0" w:firstLine="0"/>
      </w:pPr>
      <w:r>
        <w:t>System zeigt neues Formular mit der bereits eingegebenen SVN an</w:t>
      </w:r>
    </w:p>
    <w:p w:rsidR="00E6507A" w:rsidRDefault="00E6507A" w:rsidP="00387417">
      <w:pPr>
        <w:numPr>
          <w:ilvl w:val="0"/>
          <w:numId w:val="99"/>
        </w:numPr>
        <w:tabs>
          <w:tab w:val="num" w:pos="720"/>
        </w:tabs>
        <w:spacing w:after="0"/>
        <w:ind w:left="0" w:firstLine="0"/>
      </w:pPr>
      <w:r>
        <w:t>Die Sekretärin fügt den administrativen Daten mit Hilfe der Überweisung spezifischere Daten (z.B. Erstkontaktdatum, Überweisender Arzt, Stammdiagnose, Parametersets) ein.</w:t>
      </w:r>
    </w:p>
    <w:p w:rsidR="00E6507A" w:rsidRDefault="00E6507A" w:rsidP="00387417">
      <w:pPr>
        <w:numPr>
          <w:ilvl w:val="0"/>
          <w:numId w:val="99"/>
        </w:numPr>
        <w:tabs>
          <w:tab w:val="num" w:pos="720"/>
        </w:tabs>
        <w:spacing w:after="0"/>
        <w:ind w:left="0" w:firstLine="0"/>
      </w:pPr>
      <w:r>
        <w:t>System übernimmt Daten</w:t>
      </w:r>
    </w:p>
    <w:p w:rsidR="00E6507A" w:rsidRDefault="00E6507A" w:rsidP="00387417">
      <w:pPr>
        <w:numPr>
          <w:ilvl w:val="0"/>
          <w:numId w:val="99"/>
        </w:numPr>
        <w:tabs>
          <w:tab w:val="num" w:pos="720"/>
        </w:tabs>
        <w:spacing w:after="0"/>
        <w:ind w:left="0" w:firstLine="0"/>
      </w:pPr>
      <w:r>
        <w:t>Sie speichert</w:t>
      </w:r>
    </w:p>
    <w:p w:rsidR="00E6507A" w:rsidRDefault="00E6507A" w:rsidP="00387417">
      <w:pPr>
        <w:numPr>
          <w:ilvl w:val="0"/>
          <w:numId w:val="99"/>
        </w:numPr>
        <w:tabs>
          <w:tab w:val="num" w:pos="720"/>
        </w:tabs>
        <w:spacing w:after="0"/>
        <w:ind w:left="0" w:firstLine="0"/>
      </w:pPr>
      <w:r>
        <w:t>System speichert neuen Patienten ab</w:t>
      </w:r>
    </w:p>
    <w:p w:rsidR="00E6507A" w:rsidRDefault="00E6507A" w:rsidP="00D8176D"/>
    <w:p w:rsidR="00E6507A" w:rsidRDefault="00E6507A" w:rsidP="00D8176D">
      <w:pPr>
        <w:rPr>
          <w:u w:val="single"/>
        </w:rPr>
      </w:pPr>
      <w:r>
        <w:rPr>
          <w:u w:val="single"/>
        </w:rPr>
        <w:t>4.2 Alternativablauf</w:t>
      </w:r>
    </w:p>
    <w:p w:rsidR="00E6507A" w:rsidRDefault="00E6507A" w:rsidP="00D8176D">
      <w:r>
        <w:t>1a: Patient hat Überweisung vergessen.</w:t>
      </w:r>
    </w:p>
    <w:p w:rsidR="00E6507A" w:rsidRDefault="00E6507A" w:rsidP="00D8176D">
      <w:r>
        <w:t>1. Patient wird teilerfasst -&gt; nur administrative Daten</w:t>
      </w:r>
    </w:p>
    <w:p w:rsidR="00E6507A" w:rsidRDefault="00E6507A" w:rsidP="00D8176D">
      <w:r>
        <w:t>2. Patient muss Überweisung (innerhalb bestimmten Zeitraum)  nachreichen</w:t>
      </w:r>
    </w:p>
    <w:p w:rsidR="00E6507A" w:rsidRDefault="00E6507A" w:rsidP="00D8176D">
      <w:r>
        <w:tab/>
        <w:t>2a: Ungültige SVN wird eingetragen (zu lang, kurz, falsches Format)</w:t>
      </w:r>
    </w:p>
    <w:p w:rsidR="00E6507A" w:rsidRDefault="00E6507A" w:rsidP="00D8176D">
      <w:r>
        <w:tab/>
      </w:r>
      <w:r>
        <w:tab/>
        <w:t>1. Neueingabe der SVN bzw manuelle Prüfung auf Korrektheit.</w:t>
      </w:r>
    </w:p>
    <w:p w:rsidR="00E6507A" w:rsidRDefault="00E6507A" w:rsidP="00D8176D">
      <w:r>
        <w:tab/>
      </w:r>
      <w:r>
        <w:tab/>
        <w:t>2. Neue Suche wird gestartet falls korrekte SVN vorhanden.</w:t>
      </w:r>
    </w:p>
    <w:p w:rsidR="00E6507A" w:rsidRDefault="00E6507A" w:rsidP="00D8176D">
      <w:r>
        <w:tab/>
        <w:t>3a: Für diese SVN existiert bereits eine Patient.</w:t>
      </w:r>
    </w:p>
    <w:p w:rsidR="00E6507A" w:rsidRDefault="00E6507A" w:rsidP="00D8176D">
      <w:r>
        <w:tab/>
      </w:r>
      <w:r>
        <w:tab/>
        <w:t>1. Sekretärin bricht die “Neuen Patienten Anlegen-Aktion” ab.</w:t>
      </w:r>
    </w:p>
    <w:p w:rsidR="00E6507A" w:rsidRDefault="00E6507A" w:rsidP="00D8176D">
      <w:r>
        <w:tab/>
        <w:t xml:space="preserve">4a: Frage nach Neuanlage des Patienten wird nicht angezeigt obwohl SVN noch nicht </w:t>
      </w:r>
      <w:r>
        <w:tab/>
      </w:r>
      <w:r>
        <w:tab/>
        <w:t xml:space="preserve">      vorhanden.</w:t>
      </w:r>
    </w:p>
    <w:p w:rsidR="00E6507A" w:rsidRDefault="00E6507A" w:rsidP="00D8176D">
      <w:r>
        <w:tab/>
      </w:r>
      <w:r>
        <w:tab/>
        <w:t>1. Manuelles Anlegen eines neuen Patienten weiter mit Schritt 5.</w:t>
      </w:r>
    </w:p>
    <w:p w:rsidR="00E6507A" w:rsidRDefault="00E6507A" w:rsidP="00D8176D">
      <w:r>
        <w:tab/>
        <w:t>5a:  SVN fehlt im Formular oder Formular wird nicht erstellt.</w:t>
      </w:r>
    </w:p>
    <w:p w:rsidR="00E6507A" w:rsidRDefault="00E6507A" w:rsidP="00D8176D">
      <w:r>
        <w:tab/>
      </w:r>
      <w:r>
        <w:tab/>
        <w:t>1. zurück zu Schritt 2.</w:t>
      </w:r>
    </w:p>
    <w:p w:rsidR="00E6507A" w:rsidRDefault="00E6507A" w:rsidP="00D8176D">
      <w:r>
        <w:tab/>
        <w:t>6a: Der Patient findet eingetragene Daten, die jedoch fehlerhaft sind.</w:t>
      </w:r>
    </w:p>
    <w:p w:rsidR="00E6507A" w:rsidRDefault="00E6507A" w:rsidP="00D8176D">
      <w:r>
        <w:tab/>
      </w:r>
      <w:r>
        <w:tab/>
        <w:t xml:space="preserve">1. Step-by-step werden die Daten ausgebessert, indem der Patient diese der </w:t>
      </w:r>
      <w:r>
        <w:tab/>
      </w:r>
      <w:r>
        <w:tab/>
      </w:r>
      <w:r>
        <w:tab/>
        <w:t xml:space="preserve">    Sekretärin beschreibt und sie die Daten dann anpasst.</w:t>
      </w:r>
    </w:p>
    <w:p w:rsidR="00E6507A" w:rsidRDefault="00E6507A" w:rsidP="00D8176D">
      <w:r>
        <w:tab/>
      </w:r>
      <w:r>
        <w:tab/>
        <w:t>2. Sekretärin speichert die aktualisierten Daten</w:t>
      </w:r>
    </w:p>
    <w:p w:rsidR="00E6507A" w:rsidRDefault="00E6507A" w:rsidP="00D8176D">
      <w:r>
        <w:tab/>
        <w:t>7a: Nicht alle obligatorischen Daten vorhanden.</w:t>
      </w:r>
    </w:p>
    <w:p w:rsidR="00E6507A" w:rsidRDefault="00E6507A" w:rsidP="00D8176D">
      <w:r>
        <w:lastRenderedPageBreak/>
        <w:tab/>
      </w:r>
      <w:r>
        <w:tab/>
        <w:t>1. Anlage nicht möglich, Patient muss erst alle Daten zusammentragen.</w:t>
      </w:r>
    </w:p>
    <w:p w:rsidR="00E6507A" w:rsidRDefault="00E6507A" w:rsidP="00D8176D">
      <w:r>
        <w:tab/>
        <w:t>8a: Manche Felder sind fehlerhaft oder leer</w:t>
      </w:r>
    </w:p>
    <w:p w:rsidR="00E6507A" w:rsidRDefault="00E6507A" w:rsidP="00D8176D">
      <w:r>
        <w:tab/>
      </w:r>
      <w:r>
        <w:tab/>
        <w:t>1. Sekretärin ergänzt die leere oder fehlerhafte Felder mit richtige Daten</w:t>
      </w:r>
    </w:p>
    <w:p w:rsidR="00E6507A" w:rsidRDefault="00E6507A" w:rsidP="00D8176D">
      <w:r>
        <w:tab/>
        <w:t>8b: Es tritt ein Fehler beim Speichern in die Datenbank auf</w:t>
      </w:r>
    </w:p>
    <w:p w:rsidR="00E6507A" w:rsidRDefault="00E6507A" w:rsidP="00D8176D">
      <w:r>
        <w:tab/>
      </w:r>
      <w:r>
        <w:tab/>
        <w:t xml:space="preserve">1. Eine Fehlermeldung erscheint, dass es zu einem späteren Zeitpunkt </w:t>
      </w:r>
      <w:r>
        <w:tab/>
      </w:r>
      <w:r>
        <w:tab/>
        <w:t xml:space="preserve">  </w:t>
      </w:r>
      <w:r>
        <w:tab/>
      </w:r>
      <w:r>
        <w:tab/>
        <w:t xml:space="preserve">    </w:t>
      </w:r>
      <w:r w:rsidR="005374CE">
        <w:t>noch einmal</w:t>
      </w:r>
      <w:r>
        <w:t xml:space="preserve"> probiert werden soll</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5374CE" w:rsidP="00D8176D">
      <w:r>
        <w:t>Jedes Mal</w:t>
      </w:r>
      <w:r w:rsidR="00E6507A">
        <w:t>, wenn ein nicht im System erfasster Patient kommt.</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pStyle w:val="berschrift3"/>
        <w:ind w:left="0" w:firstLine="0"/>
      </w:pPr>
      <w:bookmarkStart w:id="108" w:name="_Toc288989168"/>
      <w:r>
        <w:t>Stammdaten pflegen/ändern</w:t>
      </w:r>
      <w:bookmarkEnd w:id="108"/>
    </w:p>
    <w:p w:rsidR="00E6507A" w:rsidRDefault="00E6507A" w:rsidP="00D8176D">
      <w:pPr>
        <w:rPr>
          <w:u w:val="single"/>
        </w:rPr>
      </w:pPr>
      <w:r>
        <w:rPr>
          <w:u w:val="single"/>
        </w:rPr>
        <w:t>1. Kurzbeschreibung</w:t>
      </w:r>
    </w:p>
    <w:p w:rsidR="00E6507A" w:rsidRDefault="00E6507A" w:rsidP="00D8176D">
      <w:r>
        <w:t>Stammdatenpflege bzw. ändern von bereits</w:t>
      </w:r>
      <w:r w:rsidR="005374CE">
        <w:t xml:space="preserve"> vorhanden Stammdaten im System</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387417">
      <w:pPr>
        <w:numPr>
          <w:ilvl w:val="0"/>
          <w:numId w:val="100"/>
        </w:numPr>
        <w:tabs>
          <w:tab w:val="num" w:pos="720"/>
        </w:tabs>
        <w:spacing w:after="0"/>
        <w:ind w:left="0" w:firstLine="0"/>
      </w:pPr>
      <w:r>
        <w:t>Sekretärin</w:t>
      </w:r>
    </w:p>
    <w:p w:rsidR="00E6507A" w:rsidRPr="005374CE" w:rsidRDefault="005374CE" w:rsidP="00D8176D">
      <w:pPr>
        <w:rPr>
          <w:u w:val="single"/>
        </w:rPr>
      </w:pPr>
      <w:r>
        <w:rPr>
          <w:u w:val="single"/>
        </w:rPr>
        <w:t>2.2 Stakeholder</w:t>
      </w:r>
    </w:p>
    <w:tbl>
      <w:tblPr>
        <w:tblW w:w="0" w:type="auto"/>
        <w:tblLook w:val="04A0" w:firstRow="1" w:lastRow="0" w:firstColumn="1" w:lastColumn="0" w:noHBand="0" w:noVBand="1"/>
      </w:tblPr>
      <w:tblGrid>
        <w:gridCol w:w="4636"/>
        <w:gridCol w:w="4636"/>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Aktuellen, vollständigen und korrekten Daten der Patienten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Sekretärin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Einfachem und schnellen Ändern der Daten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Schnellen Durchführung der Änderungen</w:t>
            </w:r>
          </w:p>
        </w:tc>
      </w:tr>
    </w:tbl>
    <w:p w:rsidR="00E6507A" w:rsidRDefault="00E6507A" w:rsidP="00D8176D">
      <w:pPr>
        <w:rPr>
          <w:u w:val="single"/>
        </w:rPr>
      </w:pPr>
      <w:r>
        <w:rPr>
          <w:u w:val="single"/>
        </w:rPr>
        <w:lastRenderedPageBreak/>
        <w:t>3. Vor- und Nachbedingungen</w:t>
      </w:r>
    </w:p>
    <w:p w:rsidR="00E6507A" w:rsidRDefault="00E6507A" w:rsidP="00D8176D">
      <w:pPr>
        <w:rPr>
          <w:u w:val="single"/>
        </w:rPr>
      </w:pPr>
      <w:r>
        <w:rPr>
          <w:u w:val="single"/>
        </w:rPr>
        <w:t>3.1 Vorbedingung</w:t>
      </w:r>
    </w:p>
    <w:p w:rsidR="00E6507A" w:rsidRDefault="00E6507A" w:rsidP="00387417">
      <w:pPr>
        <w:numPr>
          <w:ilvl w:val="0"/>
          <w:numId w:val="101"/>
        </w:numPr>
        <w:tabs>
          <w:tab w:val="num" w:pos="720"/>
        </w:tabs>
        <w:spacing w:after="0"/>
        <w:ind w:left="0" w:firstLine="0"/>
      </w:pPr>
      <w:r>
        <w:t>Diätassistentin ist im System eingeloggt</w:t>
      </w:r>
    </w:p>
    <w:p w:rsidR="00E6507A" w:rsidRDefault="00E6507A" w:rsidP="00387417">
      <w:pPr>
        <w:numPr>
          <w:ilvl w:val="0"/>
          <w:numId w:val="101"/>
        </w:numPr>
        <w:tabs>
          <w:tab w:val="num" w:pos="720"/>
        </w:tabs>
        <w:spacing w:after="0"/>
        <w:ind w:left="0" w:firstLine="0"/>
      </w:pPr>
      <w:r>
        <w:t>Patient im System vorhanden</w:t>
      </w:r>
    </w:p>
    <w:p w:rsidR="00E6507A" w:rsidRDefault="00E6507A" w:rsidP="00D8176D">
      <w:pPr>
        <w:rPr>
          <w:u w:val="single"/>
        </w:rPr>
      </w:pPr>
      <w:r>
        <w:rPr>
          <w:u w:val="single"/>
        </w:rPr>
        <w:t>3.2 Nachbedingung</w:t>
      </w:r>
    </w:p>
    <w:p w:rsidR="00E6507A" w:rsidRDefault="00E6507A" w:rsidP="00D8176D">
      <w:pPr>
        <w:numPr>
          <w:ilvl w:val="0"/>
          <w:numId w:val="102"/>
        </w:numPr>
        <w:tabs>
          <w:tab w:val="num" w:pos="720"/>
        </w:tabs>
        <w:spacing w:after="0"/>
        <w:ind w:left="0" w:firstLine="0"/>
      </w:pPr>
      <w:r>
        <w:t>Patienten Daten korrekt im System</w:t>
      </w:r>
    </w:p>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103"/>
        </w:numPr>
        <w:tabs>
          <w:tab w:val="num" w:pos="720"/>
        </w:tabs>
        <w:spacing w:after="0"/>
        <w:ind w:left="0" w:firstLine="0"/>
      </w:pPr>
      <w:r>
        <w:t xml:space="preserve">Patient meldet Datenänderung der Sekretärin </w:t>
      </w:r>
    </w:p>
    <w:p w:rsidR="00E6507A" w:rsidRDefault="00E6507A" w:rsidP="00387417">
      <w:pPr>
        <w:numPr>
          <w:ilvl w:val="0"/>
          <w:numId w:val="103"/>
        </w:numPr>
        <w:tabs>
          <w:tab w:val="num" w:pos="720"/>
        </w:tabs>
        <w:spacing w:after="0"/>
        <w:ind w:left="0" w:firstLine="0"/>
      </w:pPr>
      <w:r>
        <w:t>Sekretärin öffnet Patientensuche</w:t>
      </w:r>
    </w:p>
    <w:p w:rsidR="00E6507A" w:rsidRDefault="00E6507A" w:rsidP="00387417">
      <w:pPr>
        <w:numPr>
          <w:ilvl w:val="0"/>
          <w:numId w:val="103"/>
        </w:numPr>
        <w:tabs>
          <w:tab w:val="num" w:pos="720"/>
        </w:tabs>
        <w:spacing w:after="0"/>
        <w:ind w:left="0" w:firstLine="0"/>
      </w:pPr>
      <w:r>
        <w:t>System zeigt Patientensuchmaske an</w:t>
      </w:r>
    </w:p>
    <w:p w:rsidR="00E6507A" w:rsidRDefault="00E6507A" w:rsidP="00387417">
      <w:pPr>
        <w:numPr>
          <w:ilvl w:val="0"/>
          <w:numId w:val="103"/>
        </w:numPr>
        <w:tabs>
          <w:tab w:val="num" w:pos="720"/>
        </w:tabs>
        <w:spacing w:after="0"/>
        <w:ind w:left="0" w:firstLine="0"/>
      </w:pPr>
      <w:r>
        <w:t>Sekretärin trägt Daten für Patientensuche ein</w:t>
      </w:r>
    </w:p>
    <w:p w:rsidR="00E6507A" w:rsidRDefault="00E6507A" w:rsidP="00387417">
      <w:pPr>
        <w:numPr>
          <w:ilvl w:val="0"/>
          <w:numId w:val="103"/>
        </w:numPr>
        <w:tabs>
          <w:tab w:val="num" w:pos="720"/>
        </w:tabs>
        <w:spacing w:after="0"/>
        <w:ind w:left="0" w:firstLine="0"/>
      </w:pPr>
      <w:r>
        <w:t>System zeigt Treffer an</w:t>
      </w:r>
    </w:p>
    <w:p w:rsidR="00E6507A" w:rsidRDefault="005374CE" w:rsidP="00387417">
      <w:pPr>
        <w:numPr>
          <w:ilvl w:val="0"/>
          <w:numId w:val="103"/>
        </w:numPr>
        <w:tabs>
          <w:tab w:val="num" w:pos="720"/>
        </w:tabs>
        <w:spacing w:after="0"/>
        <w:ind w:left="0" w:firstLine="0"/>
      </w:pPr>
      <w:r>
        <w:t>Sekretärin</w:t>
      </w:r>
      <w:r w:rsidR="00E6507A">
        <w:t xml:space="preserve"> wählt </w:t>
      </w:r>
      <w:r>
        <w:t>entsprechenden</w:t>
      </w:r>
      <w:r w:rsidR="00E6507A">
        <w:t xml:space="preserve"> </w:t>
      </w:r>
      <w:r>
        <w:t>Patienten</w:t>
      </w:r>
      <w:r w:rsidR="00E6507A">
        <w:t xml:space="preserve"> aus</w:t>
      </w:r>
    </w:p>
    <w:p w:rsidR="00E6507A" w:rsidRDefault="00E6507A" w:rsidP="00387417">
      <w:pPr>
        <w:numPr>
          <w:ilvl w:val="0"/>
          <w:numId w:val="103"/>
        </w:numPr>
        <w:tabs>
          <w:tab w:val="num" w:pos="720"/>
        </w:tabs>
        <w:spacing w:after="0"/>
        <w:ind w:left="0" w:firstLine="0"/>
      </w:pPr>
      <w:r>
        <w:t>System zeigt Patientendaten an</w:t>
      </w:r>
    </w:p>
    <w:p w:rsidR="00E6507A" w:rsidRDefault="00E6507A" w:rsidP="00387417">
      <w:pPr>
        <w:numPr>
          <w:ilvl w:val="0"/>
          <w:numId w:val="103"/>
        </w:numPr>
        <w:tabs>
          <w:tab w:val="num" w:pos="720"/>
        </w:tabs>
        <w:spacing w:after="0"/>
        <w:ind w:left="0" w:firstLine="0"/>
      </w:pPr>
      <w:r>
        <w:t>Die Sekretärin fragt den Patienten nach den aktuellen Daten bzw. zu ändernden Daten</w:t>
      </w:r>
    </w:p>
    <w:p w:rsidR="00E6507A" w:rsidRDefault="005374CE" w:rsidP="00387417">
      <w:pPr>
        <w:numPr>
          <w:ilvl w:val="0"/>
          <w:numId w:val="103"/>
        </w:numPr>
        <w:tabs>
          <w:tab w:val="num" w:pos="720"/>
        </w:tabs>
        <w:spacing w:after="0"/>
        <w:ind w:left="0" w:firstLine="0"/>
      </w:pPr>
      <w:r>
        <w:t>Sekretärin</w:t>
      </w:r>
      <w:r w:rsidR="00E6507A">
        <w:t xml:space="preserve"> trägt ergänzende Daten ein oder ändert falsche Daten</w:t>
      </w:r>
    </w:p>
    <w:p w:rsidR="00E6507A" w:rsidRDefault="00E6507A" w:rsidP="00387417">
      <w:pPr>
        <w:numPr>
          <w:ilvl w:val="0"/>
          <w:numId w:val="103"/>
        </w:numPr>
        <w:tabs>
          <w:tab w:val="num" w:pos="720"/>
        </w:tabs>
        <w:spacing w:after="0"/>
        <w:ind w:left="0" w:firstLine="0"/>
      </w:pPr>
      <w:r>
        <w:t>System übernimmt Daten</w:t>
      </w:r>
    </w:p>
    <w:p w:rsidR="00E6507A" w:rsidRDefault="00E6507A" w:rsidP="00387417">
      <w:pPr>
        <w:numPr>
          <w:ilvl w:val="0"/>
          <w:numId w:val="103"/>
        </w:numPr>
        <w:tabs>
          <w:tab w:val="num" w:pos="720"/>
        </w:tabs>
        <w:spacing w:after="0"/>
        <w:ind w:left="0" w:firstLine="0"/>
      </w:pPr>
      <w:r>
        <w:t>Sekretärin speichert ab</w:t>
      </w:r>
    </w:p>
    <w:p w:rsidR="00E6507A" w:rsidRDefault="00E6507A" w:rsidP="00D8176D"/>
    <w:p w:rsidR="00E6507A" w:rsidRDefault="00E6507A" w:rsidP="00D8176D">
      <w:pPr>
        <w:rPr>
          <w:u w:val="single"/>
        </w:rPr>
      </w:pPr>
      <w:r>
        <w:rPr>
          <w:u w:val="single"/>
        </w:rPr>
        <w:t>4.2 Alternativablauf</w:t>
      </w:r>
    </w:p>
    <w:p w:rsidR="00E6507A" w:rsidRDefault="00E6507A" w:rsidP="00D8176D">
      <w:r>
        <w:tab/>
        <w:t>5a: Patient nicht vorhanden</w:t>
      </w:r>
    </w:p>
    <w:p w:rsidR="00E6507A" w:rsidRDefault="00E6507A" w:rsidP="00D8176D">
      <w:r>
        <w:tab/>
      </w:r>
      <w:r>
        <w:tab/>
        <w:t>1. Abklärung ob SVN korrekt.</w:t>
      </w:r>
      <w:r>
        <w:tab/>
      </w:r>
      <w:r>
        <w:tab/>
      </w:r>
      <w:r>
        <w:tab/>
      </w:r>
    </w:p>
    <w:p w:rsidR="00E6507A" w:rsidRDefault="00E6507A" w:rsidP="00D8176D">
      <w:r>
        <w:tab/>
        <w:t>5b: SVN falsches Format</w:t>
      </w:r>
    </w:p>
    <w:p w:rsidR="00E6507A" w:rsidRDefault="00E6507A" w:rsidP="00D8176D">
      <w:r>
        <w:tab/>
      </w:r>
      <w:r>
        <w:tab/>
        <w:t>1. Kontrolle der SVN</w:t>
      </w:r>
    </w:p>
    <w:p w:rsidR="00E6507A" w:rsidRDefault="00E6507A" w:rsidP="00D8176D">
      <w:r>
        <w:tab/>
      </w:r>
      <w:r>
        <w:tab/>
        <w:t>2. Zurück zu Schritt 3.</w:t>
      </w:r>
    </w:p>
    <w:p w:rsidR="00E6507A" w:rsidRDefault="00E6507A" w:rsidP="00D8176D">
      <w:r>
        <w:tab/>
        <w:t xml:space="preserve">6a: Sekretärin öffnet “Patienten-Ändern-Formular” </w:t>
      </w:r>
    </w:p>
    <w:p w:rsidR="00E6507A" w:rsidRDefault="00E6507A" w:rsidP="00D8176D">
      <w:r>
        <w:tab/>
      </w:r>
      <w:r>
        <w:tab/>
        <w:t>1. tippt Stammdaten von Überweisung ab</w:t>
      </w:r>
    </w:p>
    <w:p w:rsidR="00E6507A" w:rsidRDefault="00E6507A" w:rsidP="00D8176D">
      <w:r>
        <w:tab/>
      </w:r>
      <w:r>
        <w:tab/>
        <w:t>2. fragt, ob die Daten noch aktuell sind</w:t>
      </w:r>
    </w:p>
    <w:p w:rsidR="00E6507A" w:rsidRDefault="00E6507A" w:rsidP="00D8176D">
      <w:r>
        <w:tab/>
        <w:t>8a: Manche Felder sind fehlerhaft oder leer</w:t>
      </w:r>
    </w:p>
    <w:p w:rsidR="00E6507A" w:rsidRDefault="00E6507A" w:rsidP="00D8176D">
      <w:r>
        <w:tab/>
      </w:r>
      <w:r>
        <w:tab/>
        <w:t>1. Sekretärin ergänzt die leere oder fehlerhafte Felder mit richtige Daten</w:t>
      </w:r>
    </w:p>
    <w:p w:rsidR="00E6507A" w:rsidRDefault="00E6507A" w:rsidP="00D8176D">
      <w:r>
        <w:tab/>
        <w:t>8b: Es tritt ein Fehler beim Speichern in die Datenbank auf</w:t>
      </w:r>
    </w:p>
    <w:p w:rsidR="00E6507A" w:rsidRDefault="00E6507A" w:rsidP="00D8176D">
      <w:r>
        <w:tab/>
      </w:r>
      <w:r>
        <w:tab/>
        <w:t xml:space="preserve">1. Eine Fehlermeldung erscheint, dass es zu einem späteren Zeitpunkt </w:t>
      </w:r>
      <w:r>
        <w:tab/>
      </w:r>
      <w:r>
        <w:tab/>
        <w:t xml:space="preserve">  </w:t>
      </w:r>
      <w:r>
        <w:tab/>
      </w:r>
      <w:r>
        <w:tab/>
        <w:t xml:space="preserve">    </w:t>
      </w:r>
      <w:r w:rsidR="005374CE">
        <w:t>noch einmal</w:t>
      </w:r>
      <w:r>
        <w:t xml:space="preserve"> probiert werden soll</w:t>
      </w:r>
    </w:p>
    <w:p w:rsidR="00E6507A" w:rsidRDefault="00E6507A" w:rsidP="00D8176D">
      <w:pPr>
        <w:rPr>
          <w:u w:val="single"/>
        </w:rPr>
      </w:pPr>
      <w:r>
        <w:rPr>
          <w:u w:val="single"/>
        </w:rPr>
        <w:lastRenderedPageBreak/>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5374CE" w:rsidP="00D8176D">
      <w:r>
        <w:t>Jedes Mal</w:t>
      </w:r>
      <w:r w:rsidR="00E6507A">
        <w:t>, wenn Änderungen vom Patienten bekannt werden</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pStyle w:val="berschrift3"/>
        <w:ind w:left="0" w:firstLine="0"/>
      </w:pPr>
      <w:bookmarkStart w:id="109" w:name="_Toc288989169"/>
      <w:r>
        <w:t>Löschen von Ernährungsprotokollen</w:t>
      </w:r>
      <w:bookmarkEnd w:id="109"/>
    </w:p>
    <w:p w:rsidR="00E6507A" w:rsidRDefault="00E6507A" w:rsidP="00D8176D"/>
    <w:p w:rsidR="00E6507A" w:rsidRDefault="00E6507A" w:rsidP="00D8176D">
      <w:pPr>
        <w:rPr>
          <w:u w:val="single"/>
        </w:rPr>
      </w:pPr>
      <w:r>
        <w:rPr>
          <w:u w:val="single"/>
        </w:rPr>
        <w:t>1. Kurzbeschreibung</w:t>
      </w:r>
    </w:p>
    <w:p w:rsidR="00E6507A" w:rsidRDefault="00E6507A" w:rsidP="00D8176D">
      <w:r>
        <w:t>Löschen eines vorhanden Ernährungsprotokolles eines Patienten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6F2053">
      <w:pPr>
        <w:numPr>
          <w:ilvl w:val="0"/>
          <w:numId w:val="39"/>
        </w:numPr>
        <w:tabs>
          <w:tab w:val="num" w:pos="720"/>
        </w:tabs>
        <w:spacing w:after="0"/>
        <w:ind w:left="0" w:firstLine="0"/>
      </w:pPr>
      <w:r>
        <w:t>Diätassistentin</w:t>
      </w:r>
    </w:p>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Einfache handhabung</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Daten sollten nicht komplett gelöscht werden, falls später Probleme auftauchen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104"/>
        </w:numPr>
        <w:tabs>
          <w:tab w:val="num" w:pos="720"/>
        </w:tabs>
        <w:spacing w:after="0"/>
        <w:ind w:left="0" w:firstLine="0"/>
      </w:pPr>
      <w:r>
        <w:t>Diätassistentin ist im System eingeloggt</w:t>
      </w:r>
    </w:p>
    <w:p w:rsidR="00E6507A" w:rsidRDefault="00E6507A" w:rsidP="00387417">
      <w:pPr>
        <w:numPr>
          <w:ilvl w:val="0"/>
          <w:numId w:val="104"/>
        </w:numPr>
        <w:tabs>
          <w:tab w:val="num" w:pos="720"/>
        </w:tabs>
        <w:spacing w:after="0"/>
        <w:ind w:left="0" w:firstLine="0"/>
      </w:pPr>
      <w:r>
        <w:t>Patientenakt ist bereits geöffnet</w:t>
      </w:r>
    </w:p>
    <w:p w:rsidR="005374CE" w:rsidRDefault="005374CE">
      <w:pPr>
        <w:rPr>
          <w:u w:val="single"/>
        </w:rPr>
      </w:pPr>
      <w:r>
        <w:rPr>
          <w:u w:val="single"/>
        </w:rPr>
        <w:br w:type="page"/>
      </w:r>
    </w:p>
    <w:p w:rsidR="00E6507A" w:rsidRDefault="00E6507A" w:rsidP="00D8176D">
      <w:pPr>
        <w:rPr>
          <w:u w:val="single"/>
        </w:rPr>
      </w:pPr>
      <w:r>
        <w:rPr>
          <w:u w:val="single"/>
        </w:rPr>
        <w:lastRenderedPageBreak/>
        <w:t>3.2 Nachbedingung</w:t>
      </w:r>
    </w:p>
    <w:p w:rsidR="00E6507A" w:rsidRDefault="00E6507A" w:rsidP="00387417">
      <w:pPr>
        <w:numPr>
          <w:ilvl w:val="0"/>
          <w:numId w:val="105"/>
        </w:numPr>
        <w:tabs>
          <w:tab w:val="num" w:pos="720"/>
        </w:tabs>
        <w:spacing w:after="0"/>
        <w:ind w:left="0" w:firstLine="0"/>
      </w:pPr>
      <w:r>
        <w:t>Das gelöschte Protokoll ist nicht mehr in der Ansicht der Ernährungsprotokolle sichtbar und besitzt einen Löschvermerk</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106"/>
        </w:numPr>
        <w:tabs>
          <w:tab w:val="num" w:pos="720"/>
        </w:tabs>
        <w:spacing w:after="0"/>
        <w:ind w:left="0" w:firstLine="0"/>
      </w:pPr>
      <w:r>
        <w:t>Diätassistentin wechselt zur Ansicht zur Verwaltung der Ernährungsprotokolle des Patienten</w:t>
      </w:r>
    </w:p>
    <w:p w:rsidR="00E6507A" w:rsidRDefault="00E6507A" w:rsidP="00387417">
      <w:pPr>
        <w:numPr>
          <w:ilvl w:val="0"/>
          <w:numId w:val="106"/>
        </w:numPr>
        <w:tabs>
          <w:tab w:val="num" w:pos="720"/>
        </w:tabs>
        <w:spacing w:after="0"/>
        <w:ind w:left="0" w:firstLine="0"/>
      </w:pPr>
      <w:r>
        <w:t>System zeigt alle bereits erfassten Protokolle des Patienten an</w:t>
      </w:r>
    </w:p>
    <w:p w:rsidR="00E6507A" w:rsidRDefault="00E6507A" w:rsidP="00387417">
      <w:pPr>
        <w:numPr>
          <w:ilvl w:val="0"/>
          <w:numId w:val="106"/>
        </w:numPr>
        <w:tabs>
          <w:tab w:val="num" w:pos="720"/>
        </w:tabs>
        <w:spacing w:after="0"/>
        <w:ind w:left="0" w:firstLine="0"/>
      </w:pPr>
      <w:r>
        <w:t>Diätassistentin sucht das gewünschte Protokoll und löscht es</w:t>
      </w:r>
    </w:p>
    <w:p w:rsidR="00E6507A" w:rsidRDefault="00E6507A" w:rsidP="00387417">
      <w:pPr>
        <w:numPr>
          <w:ilvl w:val="0"/>
          <w:numId w:val="106"/>
        </w:numPr>
        <w:tabs>
          <w:tab w:val="num" w:pos="720"/>
        </w:tabs>
        <w:spacing w:after="0"/>
        <w:ind w:left="0" w:firstLine="0"/>
      </w:pPr>
      <w:r>
        <w:t>System verlangt eine Bestätigung des Löschvorganges</w:t>
      </w:r>
    </w:p>
    <w:p w:rsidR="00E6507A" w:rsidRDefault="00E6507A" w:rsidP="00387417">
      <w:pPr>
        <w:numPr>
          <w:ilvl w:val="0"/>
          <w:numId w:val="106"/>
        </w:numPr>
        <w:tabs>
          <w:tab w:val="num" w:pos="720"/>
        </w:tabs>
        <w:spacing w:after="0"/>
        <w:ind w:left="0" w:firstLine="0"/>
      </w:pPr>
      <w:r>
        <w:t>Diätassistentin bestätigt den Löschvorgang</w:t>
      </w:r>
    </w:p>
    <w:p w:rsidR="00E6507A" w:rsidRDefault="00E6507A" w:rsidP="00387417">
      <w:pPr>
        <w:numPr>
          <w:ilvl w:val="0"/>
          <w:numId w:val="106"/>
        </w:numPr>
        <w:tabs>
          <w:tab w:val="num" w:pos="720"/>
        </w:tabs>
        <w:spacing w:after="0"/>
        <w:ind w:left="0" w:firstLine="0"/>
      </w:pPr>
      <w:r>
        <w:t>System setzt einen Löschvermerk auf das Protokoll und entfernt es aus der Ansicht der Ernährungsprotokolle, löscht es aber nicht aus der Datenbank</w:t>
      </w:r>
    </w:p>
    <w:p w:rsidR="00E6507A" w:rsidRDefault="00E6507A" w:rsidP="00D8176D"/>
    <w:p w:rsidR="00E6507A" w:rsidRDefault="00E6507A" w:rsidP="00D8176D">
      <w:pPr>
        <w:rPr>
          <w:u w:val="single"/>
        </w:rPr>
      </w:pPr>
      <w:r>
        <w:rPr>
          <w:u w:val="single"/>
        </w:rPr>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r>
        <w:t>Das Ernährungsprotokoll darf nicht vollständig aus der Datenbank gelöscht werden, da es eventuell für spätere Analyse noch gebraucht wird</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t>Wird eher selten verwendet.</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5374CE" w:rsidRDefault="005374CE">
      <w:pPr>
        <w:rPr>
          <w:rFonts w:asciiTheme="majorHAnsi" w:eastAsiaTheme="majorEastAsia" w:hAnsiTheme="majorHAnsi" w:cstheme="majorBidi"/>
          <w:b/>
          <w:bCs/>
          <w:color w:val="4F81BD" w:themeColor="accent1"/>
        </w:rPr>
      </w:pPr>
      <w:r>
        <w:br w:type="page"/>
      </w:r>
    </w:p>
    <w:p w:rsidR="00E6507A" w:rsidRDefault="008D3871" w:rsidP="00D8176D">
      <w:pPr>
        <w:pStyle w:val="berschrift3"/>
        <w:ind w:left="0" w:firstLine="0"/>
      </w:pPr>
      <w:bookmarkStart w:id="110" w:name="_Toc288989170"/>
      <w:r>
        <w:lastRenderedPageBreak/>
        <w:t>Löschen einer Anamnese</w:t>
      </w:r>
      <w:bookmarkEnd w:id="110"/>
    </w:p>
    <w:p w:rsidR="00E6507A" w:rsidRDefault="00E6507A" w:rsidP="00D8176D">
      <w:pPr>
        <w:rPr>
          <w:u w:val="single"/>
        </w:rPr>
      </w:pPr>
      <w:r>
        <w:rPr>
          <w:u w:val="single"/>
        </w:rPr>
        <w:t>1. Kurzbeschreibung</w:t>
      </w:r>
    </w:p>
    <w:p w:rsidR="00E6507A" w:rsidRDefault="00E6507A" w:rsidP="00D8176D">
      <w:r>
        <w:t>Löschen einer bereits bestehenden Anamnese eines Patienten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Pr="005374CE" w:rsidRDefault="005374CE" w:rsidP="005374CE">
      <w:pPr>
        <w:rPr>
          <w:u w:val="single"/>
        </w:rPr>
      </w:pPr>
      <w:r>
        <w:rPr>
          <w:u w:val="single"/>
        </w:rPr>
        <w:t>2.2 Stakeholder</w:t>
      </w:r>
    </w:p>
    <w:tbl>
      <w:tblPr>
        <w:tblW w:w="0" w:type="auto"/>
        <w:tblLook w:val="04A0" w:firstRow="1" w:lastRow="0" w:firstColumn="1" w:lastColumn="0" w:noHBand="0" w:noVBand="1"/>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 xml:space="preserve">Einfache </w:t>
            </w:r>
            <w:r w:rsidR="005374CE">
              <w:t>Handhabung</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Daten sollten nicht komplett gelöscht werden, falls später Probleme auftauchen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107"/>
        </w:numPr>
        <w:tabs>
          <w:tab w:val="num" w:pos="720"/>
        </w:tabs>
        <w:spacing w:after="0"/>
        <w:ind w:left="0" w:firstLine="0"/>
      </w:pPr>
      <w:r>
        <w:t>Diätassistentin ist im System eingeloggt</w:t>
      </w:r>
    </w:p>
    <w:p w:rsidR="00E6507A" w:rsidRDefault="00E6507A" w:rsidP="00387417">
      <w:pPr>
        <w:numPr>
          <w:ilvl w:val="0"/>
          <w:numId w:val="107"/>
        </w:numPr>
        <w:tabs>
          <w:tab w:val="num" w:pos="720"/>
        </w:tabs>
        <w:spacing w:after="0"/>
        <w:ind w:left="0" w:firstLine="0"/>
      </w:pPr>
      <w:r>
        <w:t>Patientenakt wurde bereits geöffnet</w:t>
      </w:r>
    </w:p>
    <w:p w:rsidR="00E6507A" w:rsidRDefault="00E6507A" w:rsidP="00D8176D">
      <w:pPr>
        <w:rPr>
          <w:u w:val="single"/>
        </w:rPr>
      </w:pPr>
      <w:r>
        <w:rPr>
          <w:u w:val="single"/>
        </w:rPr>
        <w:t>3.2 Nachbedingung</w:t>
      </w:r>
    </w:p>
    <w:p w:rsidR="00E6507A" w:rsidRDefault="00E6507A" w:rsidP="00387417">
      <w:pPr>
        <w:numPr>
          <w:ilvl w:val="0"/>
          <w:numId w:val="108"/>
        </w:numPr>
        <w:tabs>
          <w:tab w:val="num" w:pos="720"/>
        </w:tabs>
        <w:spacing w:after="0"/>
        <w:ind w:left="0" w:firstLine="0"/>
      </w:pPr>
      <w:r>
        <w:t>Anamnese wurde korrekt gelöscht und ist nicht mehr sichtbar</w:t>
      </w:r>
    </w:p>
    <w:p w:rsidR="00E6507A" w:rsidRDefault="00E6507A" w:rsidP="00387417">
      <w:pPr>
        <w:numPr>
          <w:ilvl w:val="0"/>
          <w:numId w:val="108"/>
        </w:numPr>
        <w:tabs>
          <w:tab w:val="num" w:pos="720"/>
        </w:tabs>
        <w:spacing w:after="0"/>
        <w:ind w:left="0" w:firstLine="0"/>
      </w:pPr>
      <w:r>
        <w:t>System hat einen Löschvermerk gesetzt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109"/>
        </w:numPr>
        <w:tabs>
          <w:tab w:val="num" w:pos="720"/>
        </w:tabs>
        <w:spacing w:after="0"/>
        <w:ind w:left="0" w:firstLine="0"/>
      </w:pPr>
      <w:r>
        <w:t>Diätassistentin öffnet die Ansicht zu den detaillierten Patiente</w:t>
      </w:r>
      <w:r w:rsidR="005374CE">
        <w:t>n</w:t>
      </w:r>
      <w:r>
        <w:t>stammdaten</w:t>
      </w:r>
    </w:p>
    <w:p w:rsidR="00E6507A" w:rsidRDefault="00E6507A" w:rsidP="00387417">
      <w:pPr>
        <w:numPr>
          <w:ilvl w:val="0"/>
          <w:numId w:val="109"/>
        </w:numPr>
        <w:tabs>
          <w:tab w:val="num" w:pos="720"/>
        </w:tabs>
        <w:spacing w:after="0"/>
        <w:ind w:left="0" w:firstLine="0"/>
      </w:pPr>
      <w:r>
        <w:t>System zeigt alle Stammdaten des aktiven Patienten an</w:t>
      </w:r>
    </w:p>
    <w:p w:rsidR="00E6507A" w:rsidRDefault="00E6507A" w:rsidP="00387417">
      <w:pPr>
        <w:numPr>
          <w:ilvl w:val="0"/>
          <w:numId w:val="109"/>
        </w:numPr>
        <w:tabs>
          <w:tab w:val="num" w:pos="720"/>
        </w:tabs>
        <w:spacing w:after="0"/>
        <w:ind w:left="0" w:firstLine="0"/>
      </w:pPr>
      <w:r>
        <w:t>Diätassistentin sucht den Anamneseeintrag, den sie löschen möchte und löscht diesen</w:t>
      </w:r>
    </w:p>
    <w:p w:rsidR="00E6507A" w:rsidRDefault="00E6507A" w:rsidP="00387417">
      <w:pPr>
        <w:numPr>
          <w:ilvl w:val="0"/>
          <w:numId w:val="109"/>
        </w:numPr>
        <w:tabs>
          <w:tab w:val="num" w:pos="720"/>
        </w:tabs>
        <w:spacing w:after="0"/>
        <w:ind w:left="0" w:firstLine="0"/>
      </w:pPr>
      <w:r>
        <w:t>System verlangt eine Bestätigung des Löschvorganges</w:t>
      </w:r>
    </w:p>
    <w:p w:rsidR="00E6507A" w:rsidRDefault="00E6507A" w:rsidP="00387417">
      <w:pPr>
        <w:numPr>
          <w:ilvl w:val="0"/>
          <w:numId w:val="109"/>
        </w:numPr>
        <w:tabs>
          <w:tab w:val="num" w:pos="720"/>
        </w:tabs>
        <w:spacing w:after="0"/>
        <w:ind w:left="0" w:firstLine="0"/>
      </w:pPr>
      <w:r>
        <w:t>Diätassistentin bestätigt den Löschvorgang</w:t>
      </w:r>
    </w:p>
    <w:p w:rsidR="00E6507A" w:rsidRDefault="00E6507A" w:rsidP="00387417">
      <w:pPr>
        <w:numPr>
          <w:ilvl w:val="0"/>
          <w:numId w:val="109"/>
        </w:numPr>
        <w:tabs>
          <w:tab w:val="num" w:pos="720"/>
        </w:tabs>
        <w:spacing w:after="0"/>
        <w:ind w:left="0" w:firstLine="0"/>
      </w:pPr>
      <w:r>
        <w:t>System setzt einen Löschvermerk auf den Anamneseeintrag und blendet die gelöschten Daten aus</w:t>
      </w:r>
    </w:p>
    <w:p w:rsidR="00E6507A" w:rsidRDefault="00E6507A" w:rsidP="00D8176D"/>
    <w:p w:rsidR="00E6507A" w:rsidRDefault="00E6507A" w:rsidP="00D8176D">
      <w:pPr>
        <w:rPr>
          <w:u w:val="single"/>
        </w:rPr>
      </w:pPr>
      <w:r>
        <w:rPr>
          <w:u w:val="single"/>
        </w:rPr>
        <w:lastRenderedPageBreak/>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r>
        <w:t>Nur in Ausnahmefällen notwendig.</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pStyle w:val="berschrift3"/>
        <w:ind w:left="0" w:firstLine="0"/>
      </w:pPr>
      <w:bookmarkStart w:id="111" w:name="_Toc288989171"/>
      <w:r>
        <w:t>Löschen eines Lebensmittellisteneintrags</w:t>
      </w:r>
      <w:bookmarkEnd w:id="111"/>
    </w:p>
    <w:p w:rsidR="00E6507A" w:rsidRPr="00947816" w:rsidRDefault="00947816" w:rsidP="00D8176D">
      <w:pPr>
        <w:rPr>
          <w:u w:val="single"/>
        </w:rPr>
      </w:pPr>
      <w:r>
        <w:rPr>
          <w:u w:val="single"/>
        </w:rPr>
        <w:t>1. Kurzbeschreibung</w:t>
      </w:r>
    </w:p>
    <w:p w:rsidR="00E6507A" w:rsidRDefault="00E6507A" w:rsidP="00D8176D">
      <w:r>
        <w:t>Bei diesem UseCase soll innerhalb eines Diätplans/Speiseplans eine bestehende Lebensmittelliste komplett gelöscht werden.</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Pr="00947816" w:rsidRDefault="00947816" w:rsidP="00D8176D">
      <w:pPr>
        <w:rPr>
          <w:u w:val="single"/>
        </w:rPr>
      </w:pPr>
      <w:r>
        <w:rPr>
          <w:u w:val="single"/>
        </w:rPr>
        <w:t>2.2 Stakeholder</w:t>
      </w:r>
    </w:p>
    <w:tbl>
      <w:tblPr>
        <w:tblW w:w="0" w:type="auto"/>
        <w:tblLook w:val="04A0" w:firstRow="1" w:lastRow="0" w:firstColumn="1" w:lastColumn="0" w:noHBand="0" w:noVBand="1"/>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 und für den Patienten adäquate Lebensmittel in dessen Diätplan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Pr="00947816" w:rsidRDefault="00947816" w:rsidP="00D8176D">
      <w:pPr>
        <w:rPr>
          <w:u w:val="single"/>
        </w:rPr>
      </w:pPr>
      <w:r>
        <w:rPr>
          <w:u w:val="single"/>
        </w:rPr>
        <w:t>3.1 Vorbedingung</w:t>
      </w:r>
    </w:p>
    <w:p w:rsidR="00E6507A" w:rsidRDefault="00E6507A" w:rsidP="00387417">
      <w:pPr>
        <w:numPr>
          <w:ilvl w:val="0"/>
          <w:numId w:val="110"/>
        </w:numPr>
        <w:tabs>
          <w:tab w:val="num" w:pos="720"/>
        </w:tabs>
        <w:spacing w:after="0"/>
        <w:ind w:left="0" w:firstLine="0"/>
      </w:pPr>
      <w:r>
        <w:t>Diätassistentin ist im System eingeloggt</w:t>
      </w:r>
    </w:p>
    <w:p w:rsidR="00E6507A" w:rsidRDefault="00E6507A" w:rsidP="00387417">
      <w:pPr>
        <w:numPr>
          <w:ilvl w:val="0"/>
          <w:numId w:val="110"/>
        </w:numPr>
        <w:tabs>
          <w:tab w:val="num" w:pos="720"/>
        </w:tabs>
        <w:spacing w:after="0"/>
        <w:ind w:left="0" w:firstLine="0"/>
      </w:pPr>
      <w:r>
        <w:t xml:space="preserve">Diätplan ist für den entsprechenden Patienten bereits erstellt worden. </w:t>
      </w:r>
    </w:p>
    <w:p w:rsidR="00E6507A" w:rsidRDefault="00E6507A" w:rsidP="00387417">
      <w:pPr>
        <w:numPr>
          <w:ilvl w:val="0"/>
          <w:numId w:val="110"/>
        </w:numPr>
        <w:tabs>
          <w:tab w:val="num" w:pos="720"/>
        </w:tabs>
        <w:spacing w:after="0"/>
        <w:ind w:left="0" w:firstLine="0"/>
      </w:pPr>
      <w:r>
        <w:t>Patient ist mit einem bestimmten Einträgen im Plan unzufrieden.</w:t>
      </w:r>
    </w:p>
    <w:p w:rsidR="00E6507A" w:rsidRDefault="00E6507A" w:rsidP="00947816">
      <w:pPr>
        <w:tabs>
          <w:tab w:val="num" w:pos="720"/>
        </w:tabs>
        <w:spacing w:after="0"/>
      </w:pPr>
    </w:p>
    <w:p w:rsidR="00E6507A" w:rsidRDefault="00E6507A" w:rsidP="00D8176D">
      <w:pPr>
        <w:rPr>
          <w:u w:val="single"/>
        </w:rPr>
      </w:pPr>
      <w:r>
        <w:rPr>
          <w:u w:val="single"/>
        </w:rPr>
        <w:lastRenderedPageBreak/>
        <w:t>3.2 Nachbedingung</w:t>
      </w:r>
    </w:p>
    <w:p w:rsidR="00E6507A" w:rsidRDefault="00E6507A" w:rsidP="00387417">
      <w:pPr>
        <w:numPr>
          <w:ilvl w:val="0"/>
          <w:numId w:val="111"/>
        </w:numPr>
        <w:tabs>
          <w:tab w:val="num" w:pos="720"/>
        </w:tabs>
        <w:spacing w:after="0"/>
        <w:ind w:left="0" w:firstLine="0"/>
      </w:pPr>
      <w:r>
        <w:t>Lebensmittel wird nicht mehr angezeigt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112"/>
        </w:numPr>
        <w:tabs>
          <w:tab w:val="num" w:pos="720"/>
        </w:tabs>
        <w:spacing w:after="0"/>
        <w:ind w:left="0" w:firstLine="0"/>
      </w:pPr>
      <w:r>
        <w:t>Die Diätassistentin öffnet die Diätplanansicht des Patienten</w:t>
      </w:r>
    </w:p>
    <w:p w:rsidR="00E6507A" w:rsidRDefault="00E6507A" w:rsidP="00387417">
      <w:pPr>
        <w:numPr>
          <w:ilvl w:val="0"/>
          <w:numId w:val="112"/>
        </w:numPr>
        <w:tabs>
          <w:tab w:val="num" w:pos="720"/>
        </w:tabs>
        <w:spacing w:after="0"/>
        <w:ind w:left="0" w:firstLine="0"/>
      </w:pPr>
      <w:r>
        <w:t>Das System zeigt alle vorhandenen Diätpläne des Patienten an</w:t>
      </w:r>
    </w:p>
    <w:p w:rsidR="00E6507A" w:rsidRDefault="00E6507A" w:rsidP="00387417">
      <w:pPr>
        <w:numPr>
          <w:ilvl w:val="0"/>
          <w:numId w:val="112"/>
        </w:numPr>
        <w:tabs>
          <w:tab w:val="num" w:pos="720"/>
        </w:tabs>
        <w:spacing w:after="0"/>
        <w:ind w:left="0" w:firstLine="0"/>
      </w:pPr>
      <w:r>
        <w:t>Die Diätassistentin sucht den zu bearbeitenden Diätplan</w:t>
      </w:r>
    </w:p>
    <w:p w:rsidR="00E6507A" w:rsidRDefault="00E6507A" w:rsidP="00387417">
      <w:pPr>
        <w:numPr>
          <w:ilvl w:val="0"/>
          <w:numId w:val="112"/>
        </w:numPr>
        <w:tabs>
          <w:tab w:val="num" w:pos="720"/>
        </w:tabs>
        <w:spacing w:after="0"/>
        <w:ind w:left="0" w:firstLine="0"/>
      </w:pPr>
      <w:r>
        <w:t>Das System öffnet den Diätplan und zeigt alle Einträge an</w:t>
      </w:r>
    </w:p>
    <w:p w:rsidR="00E6507A" w:rsidRDefault="00E6507A" w:rsidP="00387417">
      <w:pPr>
        <w:numPr>
          <w:ilvl w:val="0"/>
          <w:numId w:val="112"/>
        </w:numPr>
        <w:tabs>
          <w:tab w:val="num" w:pos="720"/>
        </w:tabs>
        <w:spacing w:after="0"/>
        <w:ind w:left="0" w:firstLine="0"/>
      </w:pPr>
      <w:r>
        <w:t>Diätassistentin selektiert die gewünschten Lebensmittel.</w:t>
      </w:r>
    </w:p>
    <w:p w:rsidR="00E6507A" w:rsidRDefault="00E6507A" w:rsidP="00387417">
      <w:pPr>
        <w:numPr>
          <w:ilvl w:val="0"/>
          <w:numId w:val="112"/>
        </w:numPr>
        <w:tabs>
          <w:tab w:val="num" w:pos="720"/>
        </w:tabs>
        <w:spacing w:after="0"/>
        <w:ind w:left="0" w:firstLine="0"/>
      </w:pPr>
      <w:r>
        <w:t>System markiert die selektierten Lebensmitteleinträge.</w:t>
      </w:r>
    </w:p>
    <w:p w:rsidR="00E6507A" w:rsidRDefault="00E6507A" w:rsidP="00387417">
      <w:pPr>
        <w:numPr>
          <w:ilvl w:val="0"/>
          <w:numId w:val="112"/>
        </w:numPr>
        <w:tabs>
          <w:tab w:val="num" w:pos="720"/>
        </w:tabs>
        <w:spacing w:after="0"/>
        <w:ind w:left="0" w:firstLine="0"/>
      </w:pPr>
      <w:r>
        <w:t>Diätassistentin löscht die ausgewählten Lebensmitteleinträge.</w:t>
      </w:r>
    </w:p>
    <w:p w:rsidR="00E6507A" w:rsidRDefault="00E6507A" w:rsidP="00387417">
      <w:pPr>
        <w:numPr>
          <w:ilvl w:val="0"/>
          <w:numId w:val="112"/>
        </w:numPr>
        <w:tabs>
          <w:tab w:val="num" w:pos="720"/>
        </w:tabs>
        <w:spacing w:after="0"/>
        <w:ind w:left="0" w:firstLine="0"/>
      </w:pPr>
      <w:r>
        <w:t>Das System fragt ob der Eintrag wirklich gelöscht werden soll</w:t>
      </w:r>
    </w:p>
    <w:p w:rsidR="00E6507A" w:rsidRDefault="00947816" w:rsidP="00387417">
      <w:pPr>
        <w:numPr>
          <w:ilvl w:val="0"/>
          <w:numId w:val="112"/>
        </w:numPr>
        <w:tabs>
          <w:tab w:val="num" w:pos="720"/>
        </w:tabs>
        <w:spacing w:after="0"/>
        <w:ind w:left="0" w:firstLine="0"/>
      </w:pPr>
      <w:r>
        <w:t>Diätassistentin</w:t>
      </w:r>
      <w:r w:rsidR="00E6507A">
        <w:t xml:space="preserve"> bestätigt das Löschen</w:t>
      </w:r>
    </w:p>
    <w:p w:rsidR="00E6507A" w:rsidRDefault="00E6507A" w:rsidP="00387417">
      <w:pPr>
        <w:numPr>
          <w:ilvl w:val="0"/>
          <w:numId w:val="112"/>
        </w:numPr>
        <w:tabs>
          <w:tab w:val="num" w:pos="720"/>
        </w:tabs>
        <w:spacing w:after="0"/>
        <w:ind w:left="0" w:firstLine="0"/>
      </w:pPr>
      <w:r>
        <w:t>Das System löscht den Eintrag aus dem Diätplan</w:t>
      </w:r>
    </w:p>
    <w:p w:rsidR="00E6507A" w:rsidRDefault="00E6507A" w:rsidP="00387417">
      <w:pPr>
        <w:numPr>
          <w:ilvl w:val="0"/>
          <w:numId w:val="112"/>
        </w:numPr>
        <w:tabs>
          <w:tab w:val="num" w:pos="720"/>
        </w:tabs>
        <w:spacing w:after="0"/>
        <w:ind w:left="0" w:firstLine="0"/>
        <w:rPr>
          <w:i/>
          <w:iCs/>
        </w:rPr>
      </w:pPr>
      <w:r>
        <w:rPr>
          <w:i/>
          <w:iCs/>
        </w:rPr>
        <w:t>Wiederhole Schritt 5 - 10 bis alle gewünschten Einträge gelöscht sind</w:t>
      </w:r>
    </w:p>
    <w:p w:rsidR="00E6507A" w:rsidRDefault="00E6507A" w:rsidP="00D8176D"/>
    <w:p w:rsidR="00E6507A" w:rsidRDefault="00E6507A" w:rsidP="00D8176D">
      <w:pPr>
        <w:rPr>
          <w:u w:val="single"/>
        </w:rPr>
      </w:pPr>
      <w:r>
        <w:rPr>
          <w:u w:val="single"/>
        </w:rPr>
        <w:t>4.2 Alternativablauf</w:t>
      </w:r>
    </w:p>
    <w:p w:rsidR="00E6507A" w:rsidRDefault="00E6507A" w:rsidP="00D8176D">
      <w:r>
        <w:tab/>
        <w:t xml:space="preserve">10.a Nach dem Löschen der gewünschten Einträge enthält der Diätplan eine leere </w:t>
      </w:r>
      <w:r>
        <w:tab/>
      </w:r>
      <w:r>
        <w:tab/>
        <w:t xml:space="preserve">        Lebensmittelliste.</w:t>
      </w:r>
    </w:p>
    <w:p w:rsidR="00E6507A" w:rsidRDefault="00E6507A" w:rsidP="00D8176D">
      <w:r>
        <w:tab/>
        <w:t xml:space="preserve">   </w:t>
      </w:r>
      <w:r>
        <w:tab/>
        <w:t>1. System fragt, ob neue Einträge hinzugefügt werden sollen.</w:t>
      </w:r>
    </w:p>
    <w:p w:rsidR="00E6507A" w:rsidRDefault="00E6507A" w:rsidP="00D8176D">
      <w:r>
        <w:tab/>
        <w:t xml:space="preserve">    </w:t>
      </w:r>
    </w:p>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947816" w:rsidRDefault="00947816">
      <w:pPr>
        <w:rPr>
          <w:rFonts w:asciiTheme="majorHAnsi" w:eastAsiaTheme="majorEastAsia" w:hAnsiTheme="majorHAnsi" w:cstheme="majorBidi"/>
          <w:b/>
          <w:bCs/>
          <w:color w:val="4F81BD" w:themeColor="accent1"/>
        </w:rPr>
      </w:pPr>
      <w:r>
        <w:br w:type="page"/>
      </w:r>
    </w:p>
    <w:p w:rsidR="00E6507A" w:rsidRDefault="00E6507A" w:rsidP="00D8176D">
      <w:pPr>
        <w:pStyle w:val="berschrift3"/>
        <w:ind w:left="0" w:firstLine="0"/>
      </w:pPr>
      <w:bookmarkStart w:id="112" w:name="_Toc288989172"/>
      <w:r>
        <w:lastRenderedPageBreak/>
        <w:t>Löschen (deaktivieren) eines Diätplanes</w:t>
      </w:r>
      <w:bookmarkEnd w:id="112"/>
    </w:p>
    <w:p w:rsidR="00E6507A" w:rsidRDefault="00E6507A" w:rsidP="00D8176D">
      <w:pPr>
        <w:rPr>
          <w:u w:val="single"/>
        </w:rPr>
      </w:pPr>
      <w:r>
        <w:rPr>
          <w:u w:val="single"/>
        </w:rPr>
        <w:t>1. Kurzbeschreibung</w:t>
      </w:r>
    </w:p>
    <w:p w:rsidR="00E6507A" w:rsidRDefault="00E6507A" w:rsidP="00D8176D">
      <w:r>
        <w:t>Der Diätplan welcher einem Patient zugeordnet ist wird deaktiviert damit er für spätere Analysen noch zur Verfügung steht.</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Pr="00947816" w:rsidRDefault="00947816" w:rsidP="00D8176D">
      <w:pPr>
        <w:rPr>
          <w:u w:val="single"/>
        </w:rPr>
      </w:pPr>
      <w:r>
        <w:rPr>
          <w:u w:val="single"/>
        </w:rPr>
        <w:t>2.2 Stakeholder</w:t>
      </w:r>
    </w:p>
    <w:tbl>
      <w:tblPr>
        <w:tblW w:w="0" w:type="auto"/>
        <w:tblLook w:val="04A0" w:firstRow="1" w:lastRow="0" w:firstColumn="1" w:lastColumn="0" w:noHBand="0" w:noVBand="1"/>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Diätplan sollte nicht komplett gelöscht werden, kann später zur Analyse noch interessant sein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Diätpläne sollen nicht komplett gelöscht werden, da sie eventuell für spätere Beschwerden des Patienten als Ursache in Frage kommen könnten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113"/>
        </w:numPr>
        <w:tabs>
          <w:tab w:val="num" w:pos="720"/>
        </w:tabs>
        <w:spacing w:after="0"/>
        <w:ind w:left="0" w:firstLine="0"/>
      </w:pPr>
      <w:r>
        <w:t>Diätassistentin ist im System eingeloggt</w:t>
      </w:r>
    </w:p>
    <w:p w:rsidR="00E6507A" w:rsidRDefault="00E6507A" w:rsidP="00387417">
      <w:pPr>
        <w:numPr>
          <w:ilvl w:val="0"/>
          <w:numId w:val="113"/>
        </w:numPr>
        <w:tabs>
          <w:tab w:val="num" w:pos="720"/>
        </w:tabs>
        <w:spacing w:after="0"/>
        <w:ind w:left="0" w:firstLine="0"/>
      </w:pPr>
      <w:r>
        <w:t>Patient ist im System vorhanden</w:t>
      </w:r>
    </w:p>
    <w:p w:rsidR="00E6507A" w:rsidRDefault="00E6507A" w:rsidP="00387417">
      <w:pPr>
        <w:numPr>
          <w:ilvl w:val="0"/>
          <w:numId w:val="113"/>
        </w:numPr>
        <w:tabs>
          <w:tab w:val="num" w:pos="720"/>
        </w:tabs>
        <w:spacing w:after="0"/>
        <w:ind w:left="0" w:firstLine="0"/>
      </w:pPr>
      <w:r>
        <w:t>Ein Diätplan zu diesem Patienten ist im System vorhanden</w:t>
      </w:r>
    </w:p>
    <w:p w:rsidR="00E6507A" w:rsidRDefault="00E6507A" w:rsidP="00387417">
      <w:pPr>
        <w:numPr>
          <w:ilvl w:val="0"/>
          <w:numId w:val="113"/>
        </w:numPr>
        <w:tabs>
          <w:tab w:val="num" w:pos="720"/>
        </w:tabs>
        <w:spacing w:after="0"/>
        <w:ind w:left="0" w:firstLine="0"/>
      </w:pPr>
      <w:r>
        <w:t>Patientenakt bereits geöffnet</w:t>
      </w:r>
    </w:p>
    <w:p w:rsidR="00E6507A" w:rsidRDefault="00E6507A" w:rsidP="00D8176D"/>
    <w:p w:rsidR="00E6507A" w:rsidRDefault="00E6507A" w:rsidP="00D8176D">
      <w:pPr>
        <w:rPr>
          <w:u w:val="single"/>
        </w:rPr>
      </w:pPr>
      <w:r>
        <w:rPr>
          <w:u w:val="single"/>
        </w:rPr>
        <w:t>3.2 Nachbedingung</w:t>
      </w:r>
    </w:p>
    <w:p w:rsidR="00E6507A" w:rsidRDefault="00E6507A" w:rsidP="00D8176D">
      <w:pPr>
        <w:numPr>
          <w:ilvl w:val="0"/>
          <w:numId w:val="114"/>
        </w:numPr>
        <w:tabs>
          <w:tab w:val="num" w:pos="720"/>
        </w:tabs>
        <w:spacing w:after="0"/>
        <w:ind w:left="0" w:firstLine="0"/>
      </w:pPr>
      <w:r>
        <w:t>Diätplan ist inaktiv wird aber noch angezeigt</w:t>
      </w:r>
    </w:p>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115"/>
        </w:numPr>
        <w:tabs>
          <w:tab w:val="num" w:pos="720"/>
        </w:tabs>
        <w:spacing w:after="0"/>
        <w:ind w:left="0" w:firstLine="0"/>
      </w:pPr>
      <w:r>
        <w:t xml:space="preserve">Die </w:t>
      </w:r>
      <w:r w:rsidR="00947816">
        <w:t>Diätassistentin</w:t>
      </w:r>
      <w:r>
        <w:t xml:space="preserve"> wechselt in die Ansicht zur Anzeige der Diätpläne des Patienten</w:t>
      </w:r>
    </w:p>
    <w:p w:rsidR="00E6507A" w:rsidRDefault="00E6507A" w:rsidP="00387417">
      <w:pPr>
        <w:numPr>
          <w:ilvl w:val="0"/>
          <w:numId w:val="115"/>
        </w:numPr>
        <w:tabs>
          <w:tab w:val="num" w:pos="720"/>
        </w:tabs>
        <w:spacing w:after="0"/>
        <w:ind w:left="0" w:firstLine="0"/>
      </w:pPr>
      <w:r>
        <w:t>Das System zeigt alle vorhandenen Diätpläne des Patienten an</w:t>
      </w:r>
    </w:p>
    <w:p w:rsidR="00E6507A" w:rsidRDefault="00E6507A" w:rsidP="00387417">
      <w:pPr>
        <w:numPr>
          <w:ilvl w:val="0"/>
          <w:numId w:val="115"/>
        </w:numPr>
        <w:tabs>
          <w:tab w:val="num" w:pos="720"/>
        </w:tabs>
        <w:spacing w:after="0"/>
        <w:ind w:left="0" w:firstLine="0"/>
      </w:pPr>
      <w:r>
        <w:t>Die Diätassistentin sucht den zu löschenden Diätplan und löscht diesen</w:t>
      </w:r>
    </w:p>
    <w:p w:rsidR="00E6507A" w:rsidRDefault="00E6507A" w:rsidP="00387417">
      <w:pPr>
        <w:numPr>
          <w:ilvl w:val="0"/>
          <w:numId w:val="115"/>
        </w:numPr>
        <w:tabs>
          <w:tab w:val="num" w:pos="720"/>
        </w:tabs>
        <w:spacing w:after="0"/>
        <w:ind w:left="0" w:firstLine="0"/>
      </w:pPr>
      <w:r>
        <w:t>Das System fragt ob der Diätplan wirklich gelöscht (deaktiviert) werden soll</w:t>
      </w:r>
    </w:p>
    <w:p w:rsidR="00E6507A" w:rsidRDefault="00E6507A" w:rsidP="00387417">
      <w:pPr>
        <w:numPr>
          <w:ilvl w:val="0"/>
          <w:numId w:val="115"/>
        </w:numPr>
        <w:tabs>
          <w:tab w:val="num" w:pos="720"/>
        </w:tabs>
        <w:spacing w:after="0"/>
        <w:ind w:left="0" w:firstLine="0"/>
      </w:pPr>
      <w:r>
        <w:t>Diätassistentin bestätigt den Vorgang</w:t>
      </w:r>
    </w:p>
    <w:p w:rsidR="00E6507A" w:rsidRDefault="00E6507A" w:rsidP="00387417">
      <w:pPr>
        <w:numPr>
          <w:ilvl w:val="0"/>
          <w:numId w:val="115"/>
        </w:numPr>
        <w:tabs>
          <w:tab w:val="num" w:pos="720"/>
        </w:tabs>
        <w:spacing w:after="0"/>
        <w:ind w:left="0" w:firstLine="0"/>
      </w:pPr>
      <w:r>
        <w:t>Das System löscht (deaktiviert den Diätplan)</w:t>
      </w:r>
    </w:p>
    <w:p w:rsidR="00E6507A" w:rsidRDefault="00E6507A" w:rsidP="00D8176D"/>
    <w:p w:rsidR="00E6507A" w:rsidRDefault="00E6507A" w:rsidP="00D8176D">
      <w:pPr>
        <w:rPr>
          <w:u w:val="single"/>
        </w:rPr>
      </w:pPr>
      <w:r>
        <w:rPr>
          <w:u w:val="single"/>
        </w:rPr>
        <w:lastRenderedPageBreak/>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pStyle w:val="berschrift3"/>
        <w:ind w:left="0" w:firstLine="0"/>
      </w:pPr>
      <w:bookmarkStart w:id="113" w:name="_Toc288989173"/>
      <w:r>
        <w:t>Löschen eines Kochrezeptes</w:t>
      </w:r>
      <w:bookmarkEnd w:id="113"/>
    </w:p>
    <w:p w:rsidR="00E6507A" w:rsidRDefault="00E6507A" w:rsidP="00D8176D">
      <w:pPr>
        <w:rPr>
          <w:u w:val="single"/>
        </w:rPr>
      </w:pPr>
      <w:r>
        <w:rPr>
          <w:u w:val="single"/>
        </w:rPr>
        <w:t>1. Kurzbeschreibung</w:t>
      </w:r>
    </w:p>
    <w:p w:rsidR="00E6507A" w:rsidRDefault="00E6507A" w:rsidP="00D8176D">
      <w:r>
        <w:t>Löschen</w:t>
      </w:r>
      <w:r w:rsidR="00947816">
        <w:t xml:space="preserve"> eines Rezeptes im System.</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Default="00E6507A" w:rsidP="00D8176D">
      <w:pPr>
        <w:rPr>
          <w:u w:val="single"/>
        </w:rPr>
      </w:pPr>
      <w:r>
        <w:rPr>
          <w:u w:val="single"/>
        </w:rPr>
        <w:t>2.2 Stakeholder</w:t>
      </w:r>
    </w:p>
    <w:p w:rsidR="00E6507A" w:rsidRDefault="00E6507A" w:rsidP="00D8176D"/>
    <w:tbl>
      <w:tblPr>
        <w:tblW w:w="0" w:type="auto"/>
        <w:tblLook w:val="04A0" w:firstRow="1" w:lastRow="0" w:firstColumn="1" w:lastColumn="0" w:noHBand="0" w:noVBand="1"/>
      </w:tblPr>
      <w:tblGrid>
        <w:gridCol w:w="4636"/>
        <w:gridCol w:w="4636"/>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Korrekter Löschung des Ausgewählten Rezeptes</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116"/>
        </w:numPr>
        <w:tabs>
          <w:tab w:val="num" w:pos="720"/>
        </w:tabs>
        <w:spacing w:after="0"/>
        <w:ind w:left="0" w:firstLine="0"/>
      </w:pPr>
      <w:r>
        <w:t>Diätassistentin ist im System eingeloggt</w:t>
      </w:r>
    </w:p>
    <w:p w:rsidR="00E6507A" w:rsidRDefault="00E6507A" w:rsidP="00387417">
      <w:pPr>
        <w:numPr>
          <w:ilvl w:val="0"/>
          <w:numId w:val="116"/>
        </w:numPr>
        <w:tabs>
          <w:tab w:val="num" w:pos="720"/>
        </w:tabs>
        <w:spacing w:after="0"/>
        <w:ind w:left="0" w:firstLine="0"/>
      </w:pPr>
      <w:r>
        <w:t>Kochrezept vorhanden</w:t>
      </w:r>
    </w:p>
    <w:p w:rsidR="00E6507A" w:rsidRDefault="00E6507A" w:rsidP="00387417">
      <w:pPr>
        <w:numPr>
          <w:ilvl w:val="0"/>
          <w:numId w:val="116"/>
        </w:numPr>
        <w:tabs>
          <w:tab w:val="num" w:pos="720"/>
        </w:tabs>
        <w:spacing w:after="0"/>
        <w:ind w:left="0" w:firstLine="0"/>
      </w:pPr>
      <w:r>
        <w:t>Kochrezept wird nicht mehr benötigt</w:t>
      </w:r>
    </w:p>
    <w:p w:rsidR="00E6507A" w:rsidRDefault="00E6507A" w:rsidP="00D8176D">
      <w:pPr>
        <w:rPr>
          <w:u w:val="single"/>
        </w:rPr>
      </w:pPr>
      <w:r>
        <w:rPr>
          <w:u w:val="single"/>
        </w:rPr>
        <w:t>3.2 Nachbedingung</w:t>
      </w:r>
    </w:p>
    <w:p w:rsidR="00E6507A" w:rsidRDefault="00E6507A" w:rsidP="00387417">
      <w:pPr>
        <w:numPr>
          <w:ilvl w:val="0"/>
          <w:numId w:val="117"/>
        </w:numPr>
        <w:tabs>
          <w:tab w:val="num" w:pos="720"/>
        </w:tabs>
        <w:spacing w:after="0"/>
        <w:ind w:left="0" w:firstLine="0"/>
      </w:pPr>
      <w:r>
        <w:t>Kochrezept nicht mehr auswählbar</w:t>
      </w:r>
    </w:p>
    <w:p w:rsidR="00E6507A" w:rsidRDefault="00E6507A" w:rsidP="00D8176D"/>
    <w:p w:rsidR="00E6507A" w:rsidRDefault="00E6507A" w:rsidP="00D8176D">
      <w:pPr>
        <w:rPr>
          <w:u w:val="single"/>
        </w:rPr>
      </w:pPr>
      <w:r>
        <w:rPr>
          <w:u w:val="single"/>
        </w:rPr>
        <w:lastRenderedPageBreak/>
        <w:t>4. Ablauf</w:t>
      </w:r>
    </w:p>
    <w:p w:rsidR="00E6507A" w:rsidRDefault="00E6507A" w:rsidP="00D8176D">
      <w:pPr>
        <w:rPr>
          <w:u w:val="single"/>
        </w:rPr>
      </w:pPr>
      <w:r>
        <w:rPr>
          <w:u w:val="single"/>
        </w:rPr>
        <w:t>4.1 Basisablauf</w:t>
      </w:r>
    </w:p>
    <w:p w:rsidR="00E6507A" w:rsidRDefault="00E6507A" w:rsidP="00387417">
      <w:pPr>
        <w:numPr>
          <w:ilvl w:val="0"/>
          <w:numId w:val="118"/>
        </w:numPr>
        <w:tabs>
          <w:tab w:val="num" w:pos="720"/>
        </w:tabs>
        <w:spacing w:after="0"/>
        <w:ind w:left="0" w:firstLine="0"/>
      </w:pPr>
      <w:r>
        <w:t>Diätassistentin wechselt in die Ansicht für Kochrezepte</w:t>
      </w:r>
    </w:p>
    <w:p w:rsidR="00E6507A" w:rsidRDefault="00E6507A" w:rsidP="00387417">
      <w:pPr>
        <w:numPr>
          <w:ilvl w:val="0"/>
          <w:numId w:val="118"/>
        </w:numPr>
        <w:tabs>
          <w:tab w:val="num" w:pos="720"/>
        </w:tabs>
        <w:spacing w:after="0"/>
        <w:ind w:left="0" w:firstLine="0"/>
      </w:pPr>
      <w:r>
        <w:t>System zeigt Kochrezepte nach Mahlzeiten gruppiert an.</w:t>
      </w:r>
    </w:p>
    <w:p w:rsidR="00E6507A" w:rsidRDefault="00E6507A" w:rsidP="00387417">
      <w:pPr>
        <w:numPr>
          <w:ilvl w:val="0"/>
          <w:numId w:val="118"/>
        </w:numPr>
        <w:tabs>
          <w:tab w:val="num" w:pos="720"/>
        </w:tabs>
        <w:spacing w:after="0"/>
        <w:ind w:left="0" w:firstLine="0"/>
      </w:pPr>
      <w:r>
        <w:t>Diätassistentin wählt den gewünschten Mahlzeitcode in dem sich das Rezept befindet</w:t>
      </w:r>
    </w:p>
    <w:p w:rsidR="00E6507A" w:rsidRDefault="00E6507A" w:rsidP="00387417">
      <w:pPr>
        <w:numPr>
          <w:ilvl w:val="0"/>
          <w:numId w:val="118"/>
        </w:numPr>
        <w:tabs>
          <w:tab w:val="num" w:pos="720"/>
        </w:tabs>
        <w:spacing w:after="0"/>
        <w:ind w:left="0" w:firstLine="0"/>
      </w:pPr>
      <w:r>
        <w:t>System zeigt alle Rezepte die dem ausgewählten Mahlzeitcode entsprechen alphabetisch geordnet an</w:t>
      </w:r>
    </w:p>
    <w:p w:rsidR="00E6507A" w:rsidRDefault="00E6507A" w:rsidP="00387417">
      <w:pPr>
        <w:numPr>
          <w:ilvl w:val="0"/>
          <w:numId w:val="118"/>
        </w:numPr>
        <w:tabs>
          <w:tab w:val="num" w:pos="720"/>
        </w:tabs>
        <w:spacing w:after="0"/>
        <w:ind w:left="0" w:firstLine="0"/>
      </w:pPr>
      <w:r>
        <w:t>Diätassistentin wählt das zu löschende Rezept aus</w:t>
      </w:r>
    </w:p>
    <w:p w:rsidR="00E6507A" w:rsidRDefault="00E6507A" w:rsidP="00387417">
      <w:pPr>
        <w:numPr>
          <w:ilvl w:val="0"/>
          <w:numId w:val="118"/>
        </w:numPr>
        <w:tabs>
          <w:tab w:val="num" w:pos="720"/>
        </w:tabs>
        <w:spacing w:after="0"/>
        <w:ind w:left="0" w:firstLine="0"/>
      </w:pPr>
      <w:r>
        <w:t>Das System verlangt eine Bestätigung des Vorganges</w:t>
      </w:r>
    </w:p>
    <w:p w:rsidR="00E6507A" w:rsidRDefault="00E6507A" w:rsidP="00387417">
      <w:pPr>
        <w:numPr>
          <w:ilvl w:val="0"/>
          <w:numId w:val="118"/>
        </w:numPr>
        <w:tabs>
          <w:tab w:val="num" w:pos="720"/>
        </w:tabs>
        <w:spacing w:after="0"/>
        <w:ind w:left="0" w:firstLine="0"/>
      </w:pPr>
      <w:r>
        <w:t>Diätassistentin bestätigt</w:t>
      </w:r>
    </w:p>
    <w:p w:rsidR="00E6507A" w:rsidRDefault="00E6507A" w:rsidP="00387417">
      <w:pPr>
        <w:numPr>
          <w:ilvl w:val="0"/>
          <w:numId w:val="118"/>
        </w:numPr>
        <w:tabs>
          <w:tab w:val="num" w:pos="720"/>
        </w:tabs>
        <w:spacing w:after="0"/>
        <w:ind w:left="0" w:firstLine="0"/>
      </w:pPr>
      <w:r>
        <w:t>System markiert Rezept als gelöscht</w:t>
      </w:r>
    </w:p>
    <w:p w:rsidR="00E6507A" w:rsidRDefault="00E6507A" w:rsidP="00D8176D"/>
    <w:p w:rsidR="00E6507A" w:rsidRDefault="00E6507A" w:rsidP="00D8176D">
      <w:pPr>
        <w:rPr>
          <w:u w:val="single"/>
        </w:rPr>
      </w:pPr>
      <w:r>
        <w:rPr>
          <w:u w:val="single"/>
        </w:rPr>
        <w:t>4.2 Alternativablauf</w:t>
      </w:r>
    </w:p>
    <w:p w:rsidR="00E6507A" w:rsidRDefault="00E6507A" w:rsidP="00D8176D">
      <w:r>
        <w:tab/>
        <w:t>7a) Diätassistentin hat sich verdrückt und falsches Kochrezept ausgewählt</w:t>
      </w:r>
    </w:p>
    <w:p w:rsidR="00E6507A" w:rsidRDefault="00E6507A" w:rsidP="00D8176D">
      <w:r>
        <w:tab/>
      </w:r>
      <w:r>
        <w:tab/>
        <w:t>1.Diätassistentin bestätigt löschen nicht</w:t>
      </w:r>
    </w:p>
    <w:p w:rsidR="00E6507A" w:rsidRDefault="00E6507A" w:rsidP="00D8176D">
      <w:r>
        <w:tab/>
      </w:r>
      <w:r>
        <w:tab/>
        <w:t>2. System markiert Kochrezept nicht als gelöscht</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Pr="00947816" w:rsidRDefault="00947816" w:rsidP="00D8176D">
      <w:pPr>
        <w:rPr>
          <w:u w:val="single"/>
        </w:rPr>
      </w:pPr>
      <w:r>
        <w:rPr>
          <w:u w:val="single"/>
        </w:rPr>
        <w:t>8. Offene Punkte</w:t>
      </w:r>
    </w:p>
    <w:p w:rsidR="00E6507A" w:rsidRDefault="00E6507A" w:rsidP="00D8176D">
      <w:pPr>
        <w:rPr>
          <w:b/>
          <w:bCs/>
        </w:rPr>
      </w:pPr>
    </w:p>
    <w:p w:rsidR="00E6507A" w:rsidRDefault="00E6507A" w:rsidP="00D8176D">
      <w:pPr>
        <w:pStyle w:val="berschrift3"/>
        <w:ind w:left="0" w:firstLine="0"/>
      </w:pPr>
      <w:bookmarkStart w:id="114" w:name="_Toc288989174"/>
      <w:r>
        <w:t>Löschen eines Eintrages im Kontaktjournal</w:t>
      </w:r>
      <w:bookmarkEnd w:id="114"/>
    </w:p>
    <w:p w:rsidR="00E6507A" w:rsidRDefault="00E6507A" w:rsidP="00D8176D">
      <w:pPr>
        <w:rPr>
          <w:u w:val="single"/>
        </w:rPr>
      </w:pPr>
      <w:r>
        <w:rPr>
          <w:u w:val="single"/>
        </w:rPr>
        <w:t>1. Kurzbeschreibung</w:t>
      </w:r>
    </w:p>
    <w:p w:rsidR="00E6507A" w:rsidRDefault="00E6507A" w:rsidP="00D8176D">
      <w:r>
        <w:t>Ein Eintrag im Kontaktjournal zum Patienten wird ge</w:t>
      </w:r>
      <w:r w:rsidR="00947816">
        <w:t>löscht, weil dieser fehlerhaft.</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Pr="00947816" w:rsidRDefault="00947816" w:rsidP="00D8176D">
      <w:pPr>
        <w:rPr>
          <w:u w:val="single"/>
        </w:rPr>
      </w:pPr>
      <w:r>
        <w:rPr>
          <w:u w:val="single"/>
        </w:rPr>
        <w:lastRenderedPageBreak/>
        <w:t>2.2 Stakeholder</w:t>
      </w:r>
    </w:p>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947816"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korrekten Daten für jeden Patient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119"/>
        </w:numPr>
        <w:tabs>
          <w:tab w:val="num" w:pos="720"/>
        </w:tabs>
        <w:spacing w:after="0"/>
        <w:ind w:left="0" w:firstLine="0"/>
      </w:pPr>
      <w:r>
        <w:t>Diätassistentin ist im System eingeloggt</w:t>
      </w:r>
    </w:p>
    <w:p w:rsidR="00E6507A" w:rsidRDefault="00E6507A" w:rsidP="00387417">
      <w:pPr>
        <w:numPr>
          <w:ilvl w:val="0"/>
          <w:numId w:val="119"/>
        </w:numPr>
        <w:tabs>
          <w:tab w:val="num" w:pos="720"/>
        </w:tabs>
        <w:spacing w:after="0"/>
        <w:ind w:left="0" w:firstLine="0"/>
      </w:pPr>
      <w:r>
        <w:t>Patientenakt bereits geöffnet</w:t>
      </w:r>
    </w:p>
    <w:p w:rsidR="00E6507A" w:rsidRDefault="00E6507A" w:rsidP="00387417">
      <w:pPr>
        <w:numPr>
          <w:ilvl w:val="0"/>
          <w:numId w:val="119"/>
        </w:numPr>
        <w:tabs>
          <w:tab w:val="num" w:pos="720"/>
        </w:tabs>
        <w:spacing w:after="0"/>
        <w:ind w:left="0" w:firstLine="0"/>
      </w:pPr>
      <w:r>
        <w:t>Kontaktjournal hat einen Eintrag.</w:t>
      </w:r>
    </w:p>
    <w:p w:rsidR="00E6507A" w:rsidRDefault="00E6507A" w:rsidP="00D8176D">
      <w:pPr>
        <w:rPr>
          <w:u w:val="single"/>
        </w:rPr>
      </w:pPr>
      <w:r>
        <w:rPr>
          <w:u w:val="single"/>
        </w:rPr>
        <w:t>3.2 Nachbedingung</w:t>
      </w:r>
    </w:p>
    <w:p w:rsidR="00E6507A" w:rsidRDefault="00E6507A" w:rsidP="00387417">
      <w:pPr>
        <w:numPr>
          <w:ilvl w:val="0"/>
          <w:numId w:val="120"/>
        </w:numPr>
        <w:tabs>
          <w:tab w:val="num" w:pos="720"/>
        </w:tabs>
        <w:spacing w:after="0"/>
        <w:ind w:left="0" w:firstLine="0"/>
      </w:pPr>
      <w:r>
        <w:t>Kontakteintrag wird nicht mehr angezeigt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121"/>
        </w:numPr>
        <w:tabs>
          <w:tab w:val="num" w:pos="720"/>
        </w:tabs>
        <w:spacing w:after="0"/>
        <w:ind w:left="0" w:firstLine="0"/>
      </w:pPr>
      <w:r>
        <w:t>Diätassistentin wählt das Kontaktjournal des entsprechenden Patienten aus</w:t>
      </w:r>
    </w:p>
    <w:p w:rsidR="00E6507A" w:rsidRDefault="00E6507A" w:rsidP="00387417">
      <w:pPr>
        <w:numPr>
          <w:ilvl w:val="0"/>
          <w:numId w:val="121"/>
        </w:numPr>
        <w:tabs>
          <w:tab w:val="num" w:pos="720"/>
        </w:tabs>
        <w:spacing w:after="0"/>
        <w:ind w:left="0" w:firstLine="0"/>
      </w:pPr>
      <w:r>
        <w:t>System liefert Ansicht des Kontaktjournals mit allen vorhandenen Einträgen</w:t>
      </w:r>
    </w:p>
    <w:p w:rsidR="00E6507A" w:rsidRDefault="00E6507A" w:rsidP="00387417">
      <w:pPr>
        <w:numPr>
          <w:ilvl w:val="0"/>
          <w:numId w:val="121"/>
        </w:numPr>
        <w:tabs>
          <w:tab w:val="num" w:pos="720"/>
        </w:tabs>
        <w:spacing w:after="0"/>
        <w:ind w:left="0" w:firstLine="0"/>
      </w:pPr>
      <w:r>
        <w:t xml:space="preserve">Diätassistentin markiert den zu löschenden Eintrag </w:t>
      </w:r>
    </w:p>
    <w:p w:rsidR="00E6507A" w:rsidRDefault="00E6507A" w:rsidP="00387417">
      <w:pPr>
        <w:numPr>
          <w:ilvl w:val="0"/>
          <w:numId w:val="121"/>
        </w:numPr>
        <w:tabs>
          <w:tab w:val="num" w:pos="720"/>
        </w:tabs>
        <w:spacing w:after="0"/>
        <w:ind w:left="0" w:firstLine="0"/>
      </w:pPr>
      <w:r>
        <w:t>Diätassistentin löscht den entsprechenden Eintrag.</w:t>
      </w:r>
    </w:p>
    <w:p w:rsidR="00E6507A" w:rsidRDefault="00E6507A" w:rsidP="00387417">
      <w:pPr>
        <w:numPr>
          <w:ilvl w:val="0"/>
          <w:numId w:val="121"/>
        </w:numPr>
        <w:tabs>
          <w:tab w:val="num" w:pos="720"/>
        </w:tabs>
        <w:spacing w:after="0"/>
        <w:ind w:left="0" w:firstLine="0"/>
      </w:pPr>
      <w:r>
        <w:t>Das System verlangt eine Bestätigung des Vorganges</w:t>
      </w:r>
    </w:p>
    <w:p w:rsidR="00E6507A" w:rsidRDefault="00E6507A" w:rsidP="00387417">
      <w:pPr>
        <w:numPr>
          <w:ilvl w:val="0"/>
          <w:numId w:val="121"/>
        </w:numPr>
        <w:tabs>
          <w:tab w:val="num" w:pos="720"/>
        </w:tabs>
        <w:spacing w:after="0"/>
        <w:ind w:left="0" w:firstLine="0"/>
      </w:pPr>
      <w:r>
        <w:t>Diätassistentin bestätigt das Löschen</w:t>
      </w:r>
    </w:p>
    <w:p w:rsidR="00E6507A" w:rsidRDefault="00E6507A" w:rsidP="00387417">
      <w:pPr>
        <w:numPr>
          <w:ilvl w:val="0"/>
          <w:numId w:val="121"/>
        </w:numPr>
        <w:tabs>
          <w:tab w:val="num" w:pos="720"/>
        </w:tabs>
        <w:spacing w:after="0"/>
        <w:ind w:left="0" w:firstLine="0"/>
      </w:pPr>
      <w:r>
        <w:t>System zeigt das aktualisierte Kontaktjournal an</w:t>
      </w:r>
    </w:p>
    <w:p w:rsidR="00947816" w:rsidRDefault="00947816" w:rsidP="00D8176D">
      <w:pPr>
        <w:rPr>
          <w:u w:val="single"/>
        </w:rPr>
      </w:pPr>
    </w:p>
    <w:p w:rsidR="00E6507A" w:rsidRDefault="00E6507A" w:rsidP="00D8176D">
      <w:pPr>
        <w:rPr>
          <w:u w:val="single"/>
        </w:rPr>
      </w:pPr>
      <w:r>
        <w:rPr>
          <w:u w:val="single"/>
        </w:rPr>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pStyle w:val="berschrift3"/>
        <w:ind w:left="0" w:firstLine="0"/>
      </w:pPr>
      <w:bookmarkStart w:id="115" w:name="_Toc288989175"/>
      <w:r>
        <w:lastRenderedPageBreak/>
        <w:t>Löschen eines Parameters</w:t>
      </w:r>
      <w:bookmarkEnd w:id="115"/>
    </w:p>
    <w:p w:rsidR="00E6507A" w:rsidRDefault="00E6507A" w:rsidP="00D8176D">
      <w:pPr>
        <w:rPr>
          <w:u w:val="single"/>
        </w:rPr>
      </w:pPr>
      <w:r>
        <w:rPr>
          <w:u w:val="single"/>
        </w:rPr>
        <w:t>1. Kurzbeschreibung</w:t>
      </w:r>
    </w:p>
    <w:p w:rsidR="00E6507A" w:rsidRDefault="00E6507A" w:rsidP="00D8176D">
      <w:r>
        <w:t>Aus einem bestehenden Parametersets soll ein bestimmter Parameter gelöscht werden, da dieser aus bestimmt</w:t>
      </w:r>
      <w:r w:rsidR="00947816">
        <w:t>en Gründen nicht erwünscht ist.</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Pr="00947816" w:rsidRDefault="00947816" w:rsidP="00D8176D">
      <w:pPr>
        <w:rPr>
          <w:u w:val="single"/>
        </w:rPr>
      </w:pPr>
      <w:r>
        <w:rPr>
          <w:u w:val="single"/>
        </w:rPr>
        <w:t>2.2 Stakeholder</w:t>
      </w:r>
    </w:p>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korrekten Parameter</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122"/>
        </w:numPr>
        <w:tabs>
          <w:tab w:val="num" w:pos="720"/>
        </w:tabs>
        <w:spacing w:after="0"/>
        <w:ind w:left="0" w:firstLine="0"/>
      </w:pPr>
      <w:r>
        <w:t>Diätassistentin ist im System eingeloggt</w:t>
      </w:r>
    </w:p>
    <w:p w:rsidR="00E6507A" w:rsidRDefault="00E6507A" w:rsidP="00387417">
      <w:pPr>
        <w:numPr>
          <w:ilvl w:val="0"/>
          <w:numId w:val="122"/>
        </w:numPr>
        <w:tabs>
          <w:tab w:val="num" w:pos="720"/>
        </w:tabs>
        <w:spacing w:after="0"/>
        <w:ind w:left="0" w:firstLine="0"/>
      </w:pPr>
      <w:r>
        <w:t>Patientenakt bereits geöffnet</w:t>
      </w:r>
    </w:p>
    <w:p w:rsidR="00E6507A" w:rsidRDefault="00E6507A" w:rsidP="00D8176D">
      <w:pPr>
        <w:rPr>
          <w:u w:val="single"/>
        </w:rPr>
      </w:pPr>
      <w:r>
        <w:rPr>
          <w:u w:val="single"/>
        </w:rPr>
        <w:t>3.2 Nachbedingung</w:t>
      </w:r>
    </w:p>
    <w:p w:rsidR="00E6507A" w:rsidRDefault="00E6507A" w:rsidP="00387417">
      <w:pPr>
        <w:numPr>
          <w:ilvl w:val="0"/>
          <w:numId w:val="123"/>
        </w:numPr>
        <w:tabs>
          <w:tab w:val="num" w:pos="720"/>
        </w:tabs>
        <w:spacing w:after="0"/>
        <w:ind w:left="0" w:firstLine="0"/>
      </w:pPr>
      <w:r>
        <w:t>Parameter wird nicht mehr angezeigt</w:t>
      </w:r>
    </w:p>
    <w:p w:rsidR="00E6507A" w:rsidRDefault="00E6507A" w:rsidP="00387417">
      <w:pPr>
        <w:numPr>
          <w:ilvl w:val="0"/>
          <w:numId w:val="123"/>
        </w:numPr>
        <w:tabs>
          <w:tab w:val="num" w:pos="720"/>
        </w:tabs>
        <w:spacing w:after="0"/>
        <w:ind w:left="0" w:firstLine="0"/>
      </w:pPr>
      <w:r>
        <w:t>System zeigt die Lebensmittel, die durch diesen Parameter ausgeschlossen wurde</w:t>
      </w:r>
      <w:r w:rsidR="00947816">
        <w:t>n in der Lebensmittelauswahl wie</w:t>
      </w:r>
      <w:r>
        <w:t>der an</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124"/>
        </w:numPr>
        <w:tabs>
          <w:tab w:val="num" w:pos="720"/>
        </w:tabs>
        <w:spacing w:after="0"/>
        <w:ind w:left="0" w:firstLine="0"/>
      </w:pPr>
      <w:r>
        <w:t>Die Diätassistentin öffnet die detaillierte Patientenansicht</w:t>
      </w:r>
    </w:p>
    <w:p w:rsidR="00E6507A" w:rsidRDefault="00E6507A" w:rsidP="00387417">
      <w:pPr>
        <w:numPr>
          <w:ilvl w:val="0"/>
          <w:numId w:val="124"/>
        </w:numPr>
        <w:tabs>
          <w:tab w:val="num" w:pos="720"/>
        </w:tabs>
        <w:spacing w:after="0"/>
        <w:ind w:left="0" w:firstLine="0"/>
      </w:pPr>
      <w:r>
        <w:t>Das System zeigt alle Patient</w:t>
      </w:r>
      <w:r w:rsidR="009B1C71">
        <w:t>en</w:t>
      </w:r>
      <w:r>
        <w:t>daten inklusive dem Patienten zugeordneten Parametersets</w:t>
      </w:r>
    </w:p>
    <w:p w:rsidR="00E6507A" w:rsidRDefault="00E6507A" w:rsidP="00387417">
      <w:pPr>
        <w:numPr>
          <w:ilvl w:val="0"/>
          <w:numId w:val="124"/>
        </w:numPr>
        <w:tabs>
          <w:tab w:val="num" w:pos="720"/>
        </w:tabs>
        <w:spacing w:after="0"/>
        <w:ind w:left="0" w:firstLine="0"/>
      </w:pPr>
      <w:r>
        <w:t>Diätassistentin löscht die entsprechenden Parameter /Parametereinträge.</w:t>
      </w:r>
    </w:p>
    <w:p w:rsidR="00E6507A" w:rsidRDefault="00E6507A" w:rsidP="00387417">
      <w:pPr>
        <w:numPr>
          <w:ilvl w:val="0"/>
          <w:numId w:val="124"/>
        </w:numPr>
        <w:tabs>
          <w:tab w:val="num" w:pos="720"/>
        </w:tabs>
        <w:spacing w:after="0"/>
        <w:ind w:left="0" w:firstLine="0"/>
      </w:pPr>
      <w:r>
        <w:t>Das System verlangt eine Bes</w:t>
      </w:r>
      <w:r w:rsidR="009B1C71">
        <w:t>t</w:t>
      </w:r>
      <w:r>
        <w:t>ätigung des Löschvorganges</w:t>
      </w:r>
    </w:p>
    <w:p w:rsidR="00E6507A" w:rsidRDefault="00E6507A" w:rsidP="00387417">
      <w:pPr>
        <w:numPr>
          <w:ilvl w:val="0"/>
          <w:numId w:val="124"/>
        </w:numPr>
        <w:tabs>
          <w:tab w:val="num" w:pos="720"/>
        </w:tabs>
        <w:spacing w:after="0"/>
        <w:ind w:left="0" w:firstLine="0"/>
      </w:pPr>
      <w:r>
        <w:t>Die Diätassistentin bestätigt das Löschen</w:t>
      </w:r>
    </w:p>
    <w:p w:rsidR="00E6507A" w:rsidRDefault="00E6507A" w:rsidP="00387417">
      <w:pPr>
        <w:numPr>
          <w:ilvl w:val="0"/>
          <w:numId w:val="124"/>
        </w:numPr>
        <w:tabs>
          <w:tab w:val="num" w:pos="720"/>
        </w:tabs>
        <w:spacing w:after="0"/>
        <w:ind w:left="0" w:firstLine="0"/>
      </w:pPr>
      <w:r>
        <w:t>System löscht die entsprechenden Daten aus dem Parameterset</w:t>
      </w:r>
    </w:p>
    <w:p w:rsidR="00E87D0B" w:rsidRDefault="00E87D0B" w:rsidP="00D8176D">
      <w:pPr>
        <w:rPr>
          <w:u w:val="single"/>
        </w:rPr>
      </w:pPr>
    </w:p>
    <w:p w:rsidR="00E6507A" w:rsidRDefault="00E6507A" w:rsidP="00D8176D">
      <w:pPr>
        <w:rPr>
          <w:u w:val="single"/>
        </w:rPr>
      </w:pPr>
      <w:r>
        <w:rPr>
          <w:u w:val="single"/>
        </w:rPr>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Pr>
        <w:rPr>
          <w:u w:val="single"/>
        </w:rPr>
      </w:pPr>
      <w:r>
        <w:rPr>
          <w:u w:val="single"/>
        </w:rPr>
        <w:lastRenderedPageBreak/>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pStyle w:val="berschrift3"/>
        <w:ind w:left="0" w:firstLine="0"/>
      </w:pPr>
      <w:bookmarkStart w:id="116" w:name="_Toc288989176"/>
      <w:r>
        <w:t>Löschen eines Parametersets</w:t>
      </w:r>
      <w:bookmarkEnd w:id="116"/>
    </w:p>
    <w:p w:rsidR="00E6507A" w:rsidRDefault="00E6507A" w:rsidP="00D8176D">
      <w:pPr>
        <w:rPr>
          <w:u w:val="single"/>
        </w:rPr>
      </w:pPr>
      <w:r>
        <w:rPr>
          <w:u w:val="single"/>
        </w:rPr>
        <w:t>1. Kurzbeschreibung</w:t>
      </w:r>
    </w:p>
    <w:p w:rsidR="00E6507A" w:rsidRDefault="00E6507A" w:rsidP="00D8176D">
      <w:r>
        <w:t>Das Parameterset das zu einem Patienten gehört wird nicht mehr benötigt und da</w:t>
      </w:r>
      <w:r w:rsidR="00E87D0B">
        <w:t>her aus der Datenbank gelöscht.</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Pr="00E87D0B" w:rsidRDefault="00E87D0B" w:rsidP="00D8176D">
      <w:pPr>
        <w:rPr>
          <w:u w:val="single"/>
        </w:rPr>
      </w:pPr>
      <w:r>
        <w:rPr>
          <w:u w:val="single"/>
        </w:rPr>
        <w:t>2.2 Stakeholder</w:t>
      </w:r>
    </w:p>
    <w:tbl>
      <w:tblPr>
        <w:tblW w:w="0" w:type="auto"/>
        <w:tblLook w:val="04A0" w:firstRow="1" w:lastRow="0" w:firstColumn="1" w:lastColumn="0" w:noHBand="0" w:noVBand="1"/>
      </w:tblPr>
      <w:tblGrid>
        <w:gridCol w:w="4631"/>
        <w:gridCol w:w="4641"/>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Defaultparametersets dürfen nicht gelöscht werden. Es muss immer mindestens ein aktives Sollparameterset beim Patienten existieren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125"/>
        </w:numPr>
        <w:tabs>
          <w:tab w:val="num" w:pos="720"/>
        </w:tabs>
        <w:spacing w:after="0"/>
        <w:ind w:left="0" w:firstLine="0"/>
      </w:pPr>
      <w:r>
        <w:t>Diätassistentin ist im System eingeloggt</w:t>
      </w:r>
    </w:p>
    <w:p w:rsidR="00E6507A" w:rsidRDefault="00E6507A" w:rsidP="00387417">
      <w:pPr>
        <w:numPr>
          <w:ilvl w:val="0"/>
          <w:numId w:val="125"/>
        </w:numPr>
        <w:tabs>
          <w:tab w:val="num" w:pos="720"/>
        </w:tabs>
        <w:spacing w:after="0"/>
        <w:ind w:left="0" w:firstLine="0"/>
      </w:pPr>
      <w:r>
        <w:t>Der Patientenakt ist bereits geöffnet.</w:t>
      </w:r>
    </w:p>
    <w:p w:rsidR="00E6507A" w:rsidRDefault="00E6507A" w:rsidP="00387417">
      <w:pPr>
        <w:numPr>
          <w:ilvl w:val="0"/>
          <w:numId w:val="125"/>
        </w:numPr>
        <w:tabs>
          <w:tab w:val="num" w:pos="720"/>
        </w:tabs>
        <w:spacing w:after="0"/>
        <w:ind w:left="0" w:firstLine="0"/>
      </w:pPr>
      <w:r>
        <w:t>Parameterset bereits vorhanden.</w:t>
      </w:r>
    </w:p>
    <w:p w:rsidR="00E6507A" w:rsidRDefault="00E6507A" w:rsidP="00D8176D">
      <w:pPr>
        <w:rPr>
          <w:u w:val="single"/>
        </w:rPr>
      </w:pPr>
      <w:r>
        <w:rPr>
          <w:u w:val="single"/>
        </w:rPr>
        <w:t>3.2 Nachbedingung</w:t>
      </w:r>
    </w:p>
    <w:p w:rsidR="00E6507A" w:rsidRDefault="00E6507A" w:rsidP="00387417">
      <w:pPr>
        <w:numPr>
          <w:ilvl w:val="0"/>
          <w:numId w:val="126"/>
        </w:numPr>
        <w:tabs>
          <w:tab w:val="num" w:pos="720"/>
        </w:tabs>
        <w:spacing w:after="0"/>
        <w:ind w:left="0" w:firstLine="0"/>
      </w:pPr>
      <w:r>
        <w:t>Parameterset ist nicht mehr vorhanden</w:t>
      </w:r>
    </w:p>
    <w:p w:rsidR="00E6507A" w:rsidRDefault="00E6507A" w:rsidP="00D8176D"/>
    <w:p w:rsidR="00E87D0B" w:rsidRDefault="00E87D0B">
      <w:pPr>
        <w:rPr>
          <w:u w:val="single"/>
        </w:rPr>
      </w:pPr>
      <w:r>
        <w:rPr>
          <w:u w:val="single"/>
        </w:rPr>
        <w:br w:type="page"/>
      </w:r>
    </w:p>
    <w:p w:rsidR="00E6507A" w:rsidRDefault="00E6507A" w:rsidP="00D8176D">
      <w:pPr>
        <w:rPr>
          <w:u w:val="single"/>
        </w:rPr>
      </w:pPr>
      <w:r>
        <w:rPr>
          <w:u w:val="single"/>
        </w:rPr>
        <w:lastRenderedPageBreak/>
        <w:t>4. Ablauf</w:t>
      </w:r>
    </w:p>
    <w:p w:rsidR="00E6507A" w:rsidRDefault="00E6507A" w:rsidP="00D8176D">
      <w:pPr>
        <w:rPr>
          <w:u w:val="single"/>
        </w:rPr>
      </w:pPr>
      <w:r>
        <w:rPr>
          <w:u w:val="single"/>
        </w:rPr>
        <w:t>4.1 Basisablauf</w:t>
      </w:r>
    </w:p>
    <w:p w:rsidR="00E6507A" w:rsidRDefault="00E6507A" w:rsidP="00387417">
      <w:pPr>
        <w:numPr>
          <w:ilvl w:val="0"/>
          <w:numId w:val="127"/>
        </w:numPr>
        <w:tabs>
          <w:tab w:val="num" w:pos="720"/>
        </w:tabs>
        <w:spacing w:after="0"/>
        <w:ind w:left="0" w:firstLine="0"/>
      </w:pPr>
      <w:r>
        <w:t>Die Diätassistentin öffnet die detaillierte Patientenansicht</w:t>
      </w:r>
    </w:p>
    <w:p w:rsidR="00E6507A" w:rsidRDefault="00E6507A" w:rsidP="00387417">
      <w:pPr>
        <w:numPr>
          <w:ilvl w:val="0"/>
          <w:numId w:val="127"/>
        </w:numPr>
        <w:tabs>
          <w:tab w:val="num" w:pos="720"/>
        </w:tabs>
        <w:spacing w:after="0"/>
        <w:ind w:left="0" w:firstLine="0"/>
      </w:pPr>
      <w:r>
        <w:t>Das System zeigt alle Patientendaten inklusive der aktiven Parameter an</w:t>
      </w:r>
    </w:p>
    <w:p w:rsidR="00E6507A" w:rsidRDefault="00E6507A" w:rsidP="00387417">
      <w:pPr>
        <w:numPr>
          <w:ilvl w:val="0"/>
          <w:numId w:val="127"/>
        </w:numPr>
        <w:tabs>
          <w:tab w:val="num" w:pos="720"/>
        </w:tabs>
        <w:spacing w:after="0"/>
        <w:ind w:left="0" w:firstLine="0"/>
      </w:pPr>
      <w:r>
        <w:t>Die Diätassistentin löscht das gewünschte Parameterset</w:t>
      </w:r>
    </w:p>
    <w:p w:rsidR="00E6507A" w:rsidRDefault="00E6507A" w:rsidP="00387417">
      <w:pPr>
        <w:numPr>
          <w:ilvl w:val="0"/>
          <w:numId w:val="127"/>
        </w:numPr>
        <w:tabs>
          <w:tab w:val="num" w:pos="720"/>
        </w:tabs>
        <w:spacing w:after="0"/>
        <w:ind w:left="0" w:firstLine="0"/>
      </w:pPr>
      <w:r>
        <w:t>Das System verlangt eine Löschbestätigung</w:t>
      </w:r>
    </w:p>
    <w:p w:rsidR="00E6507A" w:rsidRDefault="00E6507A" w:rsidP="00387417">
      <w:pPr>
        <w:numPr>
          <w:ilvl w:val="0"/>
          <w:numId w:val="127"/>
        </w:numPr>
        <w:tabs>
          <w:tab w:val="num" w:pos="720"/>
        </w:tabs>
        <w:spacing w:after="0"/>
        <w:ind w:left="0" w:firstLine="0"/>
      </w:pPr>
      <w:r>
        <w:t>Die Diätassistentin bestätigt den Vorgang</w:t>
      </w:r>
    </w:p>
    <w:p w:rsidR="00E6507A" w:rsidRDefault="00E6507A" w:rsidP="00387417">
      <w:pPr>
        <w:numPr>
          <w:ilvl w:val="0"/>
          <w:numId w:val="127"/>
        </w:numPr>
        <w:tabs>
          <w:tab w:val="num" w:pos="720"/>
        </w:tabs>
        <w:spacing w:after="0"/>
        <w:ind w:left="0" w:firstLine="0"/>
      </w:pPr>
      <w:r>
        <w:t>System löscht das Parameterset aus der Datenbank</w:t>
      </w:r>
      <w:r>
        <w:tab/>
      </w:r>
    </w:p>
    <w:p w:rsidR="00E6507A" w:rsidRDefault="00E6507A" w:rsidP="00D8176D"/>
    <w:p w:rsidR="00E6507A" w:rsidRDefault="00E6507A" w:rsidP="00D8176D">
      <w:pPr>
        <w:rPr>
          <w:u w:val="single"/>
        </w:rPr>
      </w:pPr>
      <w:r>
        <w:rPr>
          <w:u w:val="single"/>
        </w:rPr>
        <w:t>4.2 Alternativablauf</w:t>
      </w:r>
    </w:p>
    <w:p w:rsidR="00E6507A" w:rsidRDefault="00E6507A" w:rsidP="00D8176D">
      <w:r>
        <w:tab/>
        <w:t>3a. Bei dem zu löschenden Parameterset handelt es sich um das Defaultparameterset</w:t>
      </w:r>
    </w:p>
    <w:p w:rsidR="00E6507A" w:rsidRDefault="00E6507A" w:rsidP="00D8176D">
      <w:r>
        <w:tab/>
      </w:r>
      <w:r>
        <w:tab/>
        <w:t xml:space="preserve">1. Das System verweigert den Löschvorgang solange bis ein anderes </w:t>
      </w:r>
      <w:r>
        <w:tab/>
      </w:r>
      <w:r>
        <w:tab/>
        <w:t xml:space="preserve">   </w:t>
      </w:r>
      <w:r>
        <w:tab/>
      </w:r>
      <w:r>
        <w:tab/>
        <w:t xml:space="preserve">    Parameterset das Defaultparameterset ersetzen kann.</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87D0B" w:rsidP="00D8176D">
      <w:pPr>
        <w:rPr>
          <w:b/>
          <w:bCs/>
        </w:rPr>
      </w:pPr>
      <w:r>
        <w:t>Was führt dazu das ein Parameterset gelöscht wird?</w:t>
      </w:r>
    </w:p>
    <w:p w:rsidR="00E6507A" w:rsidRDefault="00E6507A" w:rsidP="00D8176D">
      <w:pPr>
        <w:pStyle w:val="berschrift3"/>
        <w:ind w:left="0" w:firstLine="0"/>
      </w:pPr>
      <w:bookmarkStart w:id="117" w:name="_Toc288989177"/>
      <w:r>
        <w:t>Ändern von Ausschließungskriterien für Nahrungsmittel</w:t>
      </w:r>
      <w:bookmarkEnd w:id="117"/>
      <w:r>
        <w:t xml:space="preserve"> </w:t>
      </w:r>
    </w:p>
    <w:p w:rsidR="00E6507A" w:rsidRDefault="00E6507A" w:rsidP="00D8176D">
      <w:pPr>
        <w:rPr>
          <w:u w:val="single"/>
        </w:rPr>
      </w:pPr>
      <w:r>
        <w:rPr>
          <w:u w:val="single"/>
        </w:rPr>
        <w:t>1. Kurzbeschreibung</w:t>
      </w:r>
    </w:p>
    <w:p w:rsidR="00E6507A" w:rsidRDefault="00E6507A" w:rsidP="00D8176D">
      <w:r>
        <w:t>Aus medizinischen Befunden oder persönlichen Gründen, können sich während einer Diät neue Ausschließungskriterien für einen Patienten ergeben.</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87D0B" w:rsidRDefault="00E87D0B">
      <w:pPr>
        <w:rPr>
          <w:u w:val="single"/>
        </w:rPr>
      </w:pPr>
      <w:r>
        <w:rPr>
          <w:u w:val="single"/>
        </w:rPr>
        <w:br w:type="page"/>
      </w:r>
    </w:p>
    <w:p w:rsidR="00E6507A" w:rsidRPr="00E87D0B" w:rsidRDefault="00E87D0B" w:rsidP="00D8176D">
      <w:pPr>
        <w:rPr>
          <w:u w:val="single"/>
        </w:rPr>
      </w:pPr>
      <w:r>
        <w:rPr>
          <w:u w:val="single"/>
        </w:rPr>
        <w:lastRenderedPageBreak/>
        <w:t>2.2 Stakeholder</w:t>
      </w:r>
    </w:p>
    <w:tbl>
      <w:tblPr>
        <w:tblW w:w="0" w:type="auto"/>
        <w:tblLook w:val="04A0" w:firstRow="1" w:lastRow="0" w:firstColumn="1" w:lastColumn="0" w:noHBand="0" w:noVBand="1"/>
      </w:tblPr>
      <w:tblGrid>
        <w:gridCol w:w="4635"/>
        <w:gridCol w:w="4637"/>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Ausschluss von unpassenden Nahrungsmitteln für einen Patienten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Lebensmitteln, dier mag und/oder verträgt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128"/>
        </w:numPr>
        <w:tabs>
          <w:tab w:val="num" w:pos="720"/>
        </w:tabs>
        <w:spacing w:after="0"/>
        <w:ind w:left="0" w:firstLine="0"/>
      </w:pPr>
      <w:r>
        <w:t>Diätassistentin ist im System eingeloggt</w:t>
      </w:r>
    </w:p>
    <w:p w:rsidR="00E6507A" w:rsidRDefault="00E6507A" w:rsidP="00387417">
      <w:pPr>
        <w:numPr>
          <w:ilvl w:val="0"/>
          <w:numId w:val="128"/>
        </w:numPr>
        <w:tabs>
          <w:tab w:val="num" w:pos="720"/>
        </w:tabs>
        <w:spacing w:after="0"/>
        <w:ind w:left="0" w:firstLine="0"/>
      </w:pPr>
      <w:r>
        <w:t>Der entsprechende Patientenakt ist bereits geöffnet.</w:t>
      </w:r>
    </w:p>
    <w:p w:rsidR="00E6507A" w:rsidRDefault="00E6507A" w:rsidP="00387417">
      <w:pPr>
        <w:numPr>
          <w:ilvl w:val="0"/>
          <w:numId w:val="128"/>
        </w:numPr>
        <w:tabs>
          <w:tab w:val="num" w:pos="720"/>
        </w:tabs>
        <w:spacing w:after="0"/>
        <w:ind w:left="0" w:firstLine="0"/>
      </w:pPr>
      <w:r>
        <w:t>Neues Ausschließungskriterium soll eingeführt werden.</w:t>
      </w:r>
    </w:p>
    <w:p w:rsidR="00E6507A" w:rsidRDefault="00E6507A" w:rsidP="00D8176D">
      <w:pPr>
        <w:rPr>
          <w:u w:val="single"/>
        </w:rPr>
      </w:pPr>
      <w:r>
        <w:rPr>
          <w:u w:val="single"/>
        </w:rPr>
        <w:t>3.2 Nachbedingung</w:t>
      </w:r>
    </w:p>
    <w:p w:rsidR="00E6507A" w:rsidRDefault="00E6507A" w:rsidP="00387417">
      <w:pPr>
        <w:numPr>
          <w:ilvl w:val="0"/>
          <w:numId w:val="129"/>
        </w:numPr>
        <w:tabs>
          <w:tab w:val="num" w:pos="720"/>
        </w:tabs>
        <w:spacing w:after="0"/>
        <w:ind w:left="0" w:firstLine="0"/>
      </w:pPr>
      <w:r>
        <w:t>Lebensmittel die nun ausgeschlossen sind werden nicht mehr angezeigt</w:t>
      </w:r>
    </w:p>
    <w:p w:rsidR="00E6507A" w:rsidRDefault="00E6507A" w:rsidP="00387417">
      <w:pPr>
        <w:numPr>
          <w:ilvl w:val="0"/>
          <w:numId w:val="129"/>
        </w:numPr>
        <w:tabs>
          <w:tab w:val="num" w:pos="720"/>
        </w:tabs>
        <w:spacing w:after="0"/>
        <w:ind w:left="0" w:firstLine="0"/>
      </w:pPr>
      <w:r>
        <w:t>Lebensmittel die nicht mehr ausgeschlossen sind werden angezeigt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387417">
      <w:pPr>
        <w:numPr>
          <w:ilvl w:val="0"/>
          <w:numId w:val="130"/>
        </w:numPr>
        <w:tabs>
          <w:tab w:val="num" w:pos="720"/>
        </w:tabs>
        <w:spacing w:after="0"/>
        <w:ind w:left="0" w:firstLine="0"/>
      </w:pPr>
      <w:r>
        <w:t>Diätassistentin öffnet Ansicht zur Bearbeitung der Ausschließungskriterien.</w:t>
      </w:r>
    </w:p>
    <w:p w:rsidR="00E6507A" w:rsidRDefault="00E6507A" w:rsidP="00387417">
      <w:pPr>
        <w:numPr>
          <w:ilvl w:val="0"/>
          <w:numId w:val="130"/>
        </w:numPr>
        <w:tabs>
          <w:tab w:val="num" w:pos="720"/>
        </w:tabs>
        <w:spacing w:after="0"/>
        <w:ind w:left="0" w:firstLine="0"/>
      </w:pPr>
      <w:r>
        <w:t>System liefert eine Ansicht mit einer Liste aller Ausschließungskriterien.</w:t>
      </w:r>
    </w:p>
    <w:p w:rsidR="00E6507A" w:rsidRDefault="00E6507A" w:rsidP="00387417">
      <w:pPr>
        <w:numPr>
          <w:ilvl w:val="0"/>
          <w:numId w:val="130"/>
        </w:numPr>
        <w:tabs>
          <w:tab w:val="num" w:pos="720"/>
        </w:tabs>
        <w:spacing w:after="0"/>
        <w:ind w:left="0" w:firstLine="0"/>
      </w:pPr>
      <w:r>
        <w:t>Diätassistentin sucht in der Liste das entsprechende Kriterium.</w:t>
      </w:r>
    </w:p>
    <w:p w:rsidR="00E6507A" w:rsidRDefault="00E6507A" w:rsidP="00387417">
      <w:pPr>
        <w:numPr>
          <w:ilvl w:val="0"/>
          <w:numId w:val="130"/>
        </w:numPr>
        <w:tabs>
          <w:tab w:val="num" w:pos="720"/>
        </w:tabs>
        <w:spacing w:after="0"/>
        <w:ind w:left="0" w:firstLine="0"/>
      </w:pPr>
      <w:r>
        <w:t>Diätassistentin öffnet Ansicht zur Änderung des entsprechenden Kriteriums.</w:t>
      </w:r>
    </w:p>
    <w:p w:rsidR="00E6507A" w:rsidRDefault="00E6507A" w:rsidP="00387417">
      <w:pPr>
        <w:numPr>
          <w:ilvl w:val="0"/>
          <w:numId w:val="130"/>
        </w:numPr>
        <w:tabs>
          <w:tab w:val="num" w:pos="720"/>
        </w:tabs>
        <w:spacing w:after="0"/>
        <w:ind w:left="0" w:firstLine="0"/>
      </w:pPr>
      <w:r>
        <w:t>System ermöglicht Änderung der Daten in der gelieferten neuen Ansicht.</w:t>
      </w:r>
    </w:p>
    <w:p w:rsidR="00E6507A" w:rsidRDefault="00E6507A" w:rsidP="00387417">
      <w:pPr>
        <w:numPr>
          <w:ilvl w:val="0"/>
          <w:numId w:val="130"/>
        </w:numPr>
        <w:tabs>
          <w:tab w:val="num" w:pos="720"/>
        </w:tabs>
        <w:spacing w:after="0"/>
        <w:ind w:left="0" w:firstLine="0"/>
      </w:pPr>
      <w:r>
        <w:t>Diätassistentin ändert die Daten auf gewünschte Art und Weise ab.</w:t>
      </w:r>
    </w:p>
    <w:p w:rsidR="00E6507A" w:rsidRDefault="00E6507A" w:rsidP="00387417">
      <w:pPr>
        <w:numPr>
          <w:ilvl w:val="0"/>
          <w:numId w:val="130"/>
        </w:numPr>
        <w:tabs>
          <w:tab w:val="num" w:pos="720"/>
        </w:tabs>
        <w:spacing w:after="0"/>
        <w:ind w:left="0" w:firstLine="0"/>
      </w:pPr>
      <w:r>
        <w:t>Diätassistentin speichert die aktualisierten Ausschließungskriterien.</w:t>
      </w:r>
    </w:p>
    <w:p w:rsidR="00E6507A" w:rsidRDefault="00E6507A" w:rsidP="00D8176D"/>
    <w:p w:rsidR="00E6507A" w:rsidRPr="00E87D0B" w:rsidRDefault="00E87D0B" w:rsidP="00D8176D">
      <w:pPr>
        <w:rPr>
          <w:u w:val="single"/>
        </w:rPr>
      </w:pPr>
      <w:r>
        <w:rPr>
          <w:u w:val="single"/>
        </w:rPr>
        <w:t>4.2 Alternativablauf</w:t>
      </w:r>
    </w:p>
    <w:p w:rsidR="00E6507A" w:rsidRPr="00E87D0B" w:rsidRDefault="00E87D0B" w:rsidP="00D8176D">
      <w:pPr>
        <w:rPr>
          <w:u w:val="single"/>
        </w:rPr>
      </w:pPr>
      <w:r>
        <w:rPr>
          <w:u w:val="single"/>
        </w:rPr>
        <w:t>5. Besondere Anforderungen</w:t>
      </w:r>
    </w:p>
    <w:p w:rsidR="00E6507A" w:rsidRPr="00E87D0B" w:rsidRDefault="00E6507A" w:rsidP="00D8176D">
      <w:pPr>
        <w:rPr>
          <w:u w:val="single"/>
        </w:rPr>
      </w:pPr>
      <w:r>
        <w:rPr>
          <w:u w:val="single"/>
        </w:rPr>
        <w:t>6. Techno</w:t>
      </w:r>
      <w:r w:rsidR="00E87D0B">
        <w:rPr>
          <w:u w:val="single"/>
        </w:rPr>
        <w:t>logie und Daten Variationsliste</w:t>
      </w:r>
    </w:p>
    <w:p w:rsidR="00E6507A" w:rsidRPr="00E87D0B" w:rsidRDefault="00E87D0B" w:rsidP="00D8176D">
      <w:pPr>
        <w:rPr>
          <w:u w:val="single"/>
        </w:rPr>
      </w:pPr>
      <w:r>
        <w:rPr>
          <w:u w:val="single"/>
        </w:rPr>
        <w:t>7. Benutzungsfrequenz</w:t>
      </w:r>
    </w:p>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rPr>
          <w:b/>
          <w:bCs/>
        </w:rPr>
      </w:pPr>
    </w:p>
    <w:p w:rsidR="00E6507A" w:rsidRDefault="00E6507A" w:rsidP="00D8176D">
      <w:pPr>
        <w:pStyle w:val="berschrift3"/>
        <w:ind w:left="0" w:firstLine="0"/>
      </w:pPr>
      <w:bookmarkStart w:id="118" w:name="_Toc288989178"/>
      <w:r>
        <w:lastRenderedPageBreak/>
        <w:t>Löschen einer Gut &amp; Schlecht Liste</w:t>
      </w:r>
      <w:bookmarkEnd w:id="118"/>
      <w:r>
        <w:t xml:space="preserve"> </w:t>
      </w:r>
    </w:p>
    <w:p w:rsidR="00E6507A" w:rsidRDefault="00E6507A" w:rsidP="00D8176D">
      <w:pPr>
        <w:rPr>
          <w:u w:val="single"/>
        </w:rPr>
      </w:pPr>
      <w:r>
        <w:rPr>
          <w:u w:val="single"/>
        </w:rPr>
        <w:t>1. Kurzbeschreibung</w:t>
      </w:r>
    </w:p>
    <w:p w:rsidR="00E6507A" w:rsidRDefault="00E6507A" w:rsidP="00D8176D">
      <w:r>
        <w:t>Deaktivierung ein</w:t>
      </w:r>
      <w:r w:rsidR="00E87D0B">
        <w:t>er Gut&amp;Schlecht Liste im System</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Pr="00E87D0B" w:rsidRDefault="00E87D0B" w:rsidP="00D8176D">
      <w:pPr>
        <w:rPr>
          <w:u w:val="single"/>
        </w:rPr>
      </w:pPr>
      <w:r>
        <w:rPr>
          <w:u w:val="single"/>
        </w:rPr>
        <w:t>2.2 Stakeholder</w:t>
      </w:r>
    </w:p>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evtlt. fehlerhafte Liste soll nicht zur Auswahl stehen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131"/>
        </w:numPr>
        <w:tabs>
          <w:tab w:val="num" w:pos="720"/>
        </w:tabs>
        <w:spacing w:after="0"/>
        <w:ind w:left="0" w:firstLine="0"/>
      </w:pPr>
      <w:r>
        <w:t>Diätassistentin ist im System eingeloggt</w:t>
      </w:r>
    </w:p>
    <w:p w:rsidR="00E6507A" w:rsidRDefault="00E6507A" w:rsidP="00387417">
      <w:pPr>
        <w:numPr>
          <w:ilvl w:val="0"/>
          <w:numId w:val="131"/>
        </w:numPr>
        <w:tabs>
          <w:tab w:val="num" w:pos="720"/>
        </w:tabs>
        <w:spacing w:after="0"/>
        <w:ind w:left="0" w:firstLine="0"/>
      </w:pPr>
      <w:r>
        <w:t>Patientenakt bereits geöffnet</w:t>
      </w:r>
    </w:p>
    <w:p w:rsidR="00E6507A" w:rsidRDefault="00E6507A" w:rsidP="00387417">
      <w:pPr>
        <w:numPr>
          <w:ilvl w:val="0"/>
          <w:numId w:val="131"/>
        </w:numPr>
        <w:tabs>
          <w:tab w:val="num" w:pos="720"/>
        </w:tabs>
        <w:spacing w:after="0"/>
        <w:ind w:left="0" w:firstLine="0"/>
      </w:pPr>
      <w:r>
        <w:t>Gut&amp;Schlecht Liste vorhanden</w:t>
      </w:r>
    </w:p>
    <w:p w:rsidR="00E6507A" w:rsidRDefault="00E6507A" w:rsidP="00387417">
      <w:pPr>
        <w:numPr>
          <w:ilvl w:val="0"/>
          <w:numId w:val="131"/>
        </w:numPr>
        <w:tabs>
          <w:tab w:val="num" w:pos="720"/>
        </w:tabs>
        <w:spacing w:after="0"/>
        <w:ind w:left="0" w:firstLine="0"/>
      </w:pPr>
      <w:r>
        <w:t>Gut&amp;Schlecht Liste nicht mehr benötigt</w:t>
      </w:r>
    </w:p>
    <w:p w:rsidR="00E87D0B" w:rsidRDefault="00E87D0B" w:rsidP="00D8176D">
      <w:pPr>
        <w:rPr>
          <w:u w:val="single"/>
        </w:rPr>
      </w:pPr>
    </w:p>
    <w:p w:rsidR="00E6507A" w:rsidRDefault="00E6507A" w:rsidP="00D8176D">
      <w:pPr>
        <w:rPr>
          <w:u w:val="single"/>
        </w:rPr>
      </w:pPr>
      <w:r>
        <w:rPr>
          <w:u w:val="single"/>
        </w:rPr>
        <w:t>3.2 Nachbedingung</w:t>
      </w:r>
    </w:p>
    <w:p w:rsidR="00E6507A" w:rsidRDefault="00E6507A" w:rsidP="00387417">
      <w:pPr>
        <w:numPr>
          <w:ilvl w:val="0"/>
          <w:numId w:val="132"/>
        </w:numPr>
        <w:tabs>
          <w:tab w:val="num" w:pos="720"/>
        </w:tabs>
        <w:spacing w:after="0"/>
        <w:ind w:left="0" w:firstLine="0"/>
      </w:pPr>
      <w:r>
        <w:t>Gut&amp;Schlecht wird deaktiviert</w:t>
      </w:r>
    </w:p>
    <w:p w:rsidR="00E6507A" w:rsidRDefault="00E6507A" w:rsidP="00387417">
      <w:pPr>
        <w:numPr>
          <w:ilvl w:val="0"/>
          <w:numId w:val="132"/>
        </w:numPr>
        <w:tabs>
          <w:tab w:val="num" w:pos="720"/>
        </w:tabs>
        <w:spacing w:after="0"/>
        <w:ind w:left="0" w:firstLine="0"/>
      </w:pPr>
      <w:r>
        <w:t>Gut&amp;Schlecht Liste nicht mehr auswählbar</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BE635F" w:rsidP="00387417">
      <w:pPr>
        <w:numPr>
          <w:ilvl w:val="0"/>
          <w:numId w:val="133"/>
        </w:numPr>
        <w:tabs>
          <w:tab w:val="num" w:pos="720"/>
        </w:tabs>
        <w:spacing w:after="0"/>
        <w:ind w:left="0" w:firstLine="0"/>
      </w:pPr>
      <w:r>
        <w:t>Diätassistentin</w:t>
      </w:r>
      <w:r w:rsidR="00E6507A">
        <w:t xml:space="preserve"> wechselt in die Ansicht für die Gut&amp;Schlecht Liste des Patienten</w:t>
      </w:r>
    </w:p>
    <w:p w:rsidR="00E6507A" w:rsidRDefault="00E6507A" w:rsidP="00387417">
      <w:pPr>
        <w:numPr>
          <w:ilvl w:val="0"/>
          <w:numId w:val="133"/>
        </w:numPr>
        <w:tabs>
          <w:tab w:val="num" w:pos="720"/>
        </w:tabs>
        <w:spacing w:after="0"/>
        <w:ind w:left="0" w:firstLine="0"/>
      </w:pPr>
      <w:r>
        <w:t>System zeigt vorhandene Gut&amp;Schlecht Liste des Patienten an</w:t>
      </w:r>
    </w:p>
    <w:p w:rsidR="00E6507A" w:rsidRDefault="00E6507A" w:rsidP="00387417">
      <w:pPr>
        <w:numPr>
          <w:ilvl w:val="0"/>
          <w:numId w:val="133"/>
        </w:numPr>
        <w:tabs>
          <w:tab w:val="num" w:pos="720"/>
        </w:tabs>
        <w:spacing w:after="0"/>
        <w:ind w:left="0" w:firstLine="0"/>
      </w:pPr>
      <w:r>
        <w:t>Diätassistentin wählt die zu löschende Gut&amp;Schlecht Liste aus</w:t>
      </w:r>
    </w:p>
    <w:p w:rsidR="00E6507A" w:rsidRDefault="00E6507A" w:rsidP="00387417">
      <w:pPr>
        <w:numPr>
          <w:ilvl w:val="0"/>
          <w:numId w:val="133"/>
        </w:numPr>
        <w:tabs>
          <w:tab w:val="num" w:pos="720"/>
        </w:tabs>
        <w:spacing w:after="0"/>
        <w:ind w:left="0" w:firstLine="0"/>
      </w:pPr>
      <w:r>
        <w:t>System zeigt an “Löschen Bestätigen”</w:t>
      </w:r>
    </w:p>
    <w:p w:rsidR="00E6507A" w:rsidRDefault="00E6507A" w:rsidP="00387417">
      <w:pPr>
        <w:numPr>
          <w:ilvl w:val="0"/>
          <w:numId w:val="133"/>
        </w:numPr>
        <w:tabs>
          <w:tab w:val="num" w:pos="720"/>
        </w:tabs>
        <w:spacing w:after="0"/>
        <w:ind w:left="0" w:firstLine="0"/>
      </w:pPr>
      <w:r>
        <w:t>Diätassistentin bestätigt</w:t>
      </w:r>
    </w:p>
    <w:p w:rsidR="00E6507A" w:rsidRDefault="00E6507A" w:rsidP="00387417">
      <w:pPr>
        <w:numPr>
          <w:ilvl w:val="0"/>
          <w:numId w:val="133"/>
        </w:numPr>
        <w:tabs>
          <w:tab w:val="num" w:pos="720"/>
        </w:tabs>
        <w:spacing w:after="0"/>
        <w:ind w:left="0" w:firstLine="0"/>
      </w:pPr>
      <w:r>
        <w:t>System löscht bzw .deaktiviert Gut&amp;Schlecht Liste</w:t>
      </w:r>
    </w:p>
    <w:p w:rsidR="00E6507A" w:rsidRDefault="00E6507A" w:rsidP="00D8176D"/>
    <w:p w:rsidR="00E6507A" w:rsidRDefault="00E6507A" w:rsidP="00D8176D">
      <w:pPr>
        <w:rPr>
          <w:u w:val="single"/>
        </w:rPr>
      </w:pPr>
      <w:r>
        <w:rPr>
          <w:u w:val="single"/>
        </w:rPr>
        <w:lastRenderedPageBreak/>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Pr="00E87D0B" w:rsidRDefault="00E87D0B" w:rsidP="00D8176D">
      <w:pPr>
        <w:rPr>
          <w:u w:val="single"/>
        </w:rPr>
      </w:pPr>
      <w:r>
        <w:rPr>
          <w:u w:val="single"/>
        </w:rPr>
        <w:t>8. Offene Punkte</w:t>
      </w:r>
    </w:p>
    <w:p w:rsidR="00E6507A" w:rsidRDefault="00C54119" w:rsidP="00D8176D">
      <w:pPr>
        <w:pStyle w:val="berschrift3"/>
        <w:ind w:left="0" w:firstLine="0"/>
      </w:pPr>
      <w:bookmarkStart w:id="119" w:name="_Toc288989179"/>
      <w:r>
        <w:t>Mahlzeit erstellen</w:t>
      </w:r>
      <w:bookmarkEnd w:id="119"/>
      <w:r w:rsidR="00E6507A">
        <w:t xml:space="preserve"> </w:t>
      </w:r>
    </w:p>
    <w:p w:rsidR="00E6507A" w:rsidRDefault="00E6507A" w:rsidP="00D8176D">
      <w:pPr>
        <w:rPr>
          <w:u w:val="single"/>
        </w:rPr>
      </w:pPr>
      <w:r>
        <w:rPr>
          <w:u w:val="single"/>
        </w:rPr>
        <w:t>1. Kurzbeschreibung</w:t>
      </w:r>
    </w:p>
    <w:p w:rsidR="00E6507A" w:rsidRDefault="00E6507A" w:rsidP="00D8176D">
      <w:r>
        <w:t>Allgemeines erstellen einer Mahlzeit mit beliebigen vielen Rezepten</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Pr="00E87D0B" w:rsidRDefault="00E87D0B" w:rsidP="00D8176D">
      <w:pPr>
        <w:rPr>
          <w:u w:val="single"/>
        </w:rPr>
      </w:pPr>
      <w:r>
        <w:rPr>
          <w:u w:val="single"/>
        </w:rPr>
        <w:t>2.2 Stakeholder</w:t>
      </w:r>
    </w:p>
    <w:tbl>
      <w:tblPr>
        <w:tblW w:w="0" w:type="auto"/>
        <w:tblLook w:val="04A0" w:firstRow="1" w:lastRow="0" w:firstColumn="1" w:lastColumn="0" w:noHBand="0" w:noVBand="1"/>
      </w:tblPr>
      <w:tblGrid>
        <w:gridCol w:w="4637"/>
        <w:gridCol w:w="4635"/>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Erfassung möglichst alle Rezepte und aller medizinischer Daten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passende Mahlzeit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387417">
      <w:pPr>
        <w:numPr>
          <w:ilvl w:val="0"/>
          <w:numId w:val="134"/>
        </w:numPr>
        <w:tabs>
          <w:tab w:val="num" w:pos="720"/>
        </w:tabs>
        <w:spacing w:after="0"/>
        <w:ind w:left="0" w:firstLine="0"/>
      </w:pPr>
      <w:r>
        <w:t>Diätassistentin ist im System eingeloggt</w:t>
      </w:r>
    </w:p>
    <w:p w:rsidR="00E6507A" w:rsidRDefault="00E6507A" w:rsidP="00387417">
      <w:pPr>
        <w:numPr>
          <w:ilvl w:val="0"/>
          <w:numId w:val="134"/>
        </w:numPr>
        <w:tabs>
          <w:tab w:val="num" w:pos="720"/>
        </w:tabs>
        <w:spacing w:after="0"/>
        <w:ind w:left="0" w:firstLine="0"/>
      </w:pPr>
      <w:r>
        <w:t>Rezepte vorhanden</w:t>
      </w:r>
    </w:p>
    <w:p w:rsidR="00E87D0B" w:rsidRDefault="00E87D0B">
      <w:pPr>
        <w:rPr>
          <w:u w:val="single"/>
        </w:rPr>
      </w:pPr>
      <w:r>
        <w:rPr>
          <w:u w:val="single"/>
        </w:rPr>
        <w:br w:type="page"/>
      </w:r>
    </w:p>
    <w:p w:rsidR="00E6507A" w:rsidRDefault="00E6507A" w:rsidP="00D8176D">
      <w:pPr>
        <w:rPr>
          <w:u w:val="single"/>
        </w:rPr>
      </w:pPr>
      <w:r>
        <w:rPr>
          <w:u w:val="single"/>
        </w:rPr>
        <w:lastRenderedPageBreak/>
        <w:t>3.2 Nachbedingung</w:t>
      </w:r>
    </w:p>
    <w:p w:rsidR="00E6507A" w:rsidRDefault="00E6507A" w:rsidP="00387417">
      <w:pPr>
        <w:numPr>
          <w:ilvl w:val="0"/>
          <w:numId w:val="135"/>
        </w:numPr>
        <w:tabs>
          <w:tab w:val="num" w:pos="720"/>
        </w:tabs>
        <w:spacing w:after="0"/>
        <w:ind w:left="0" w:firstLine="0"/>
      </w:pPr>
      <w:r>
        <w:t>Mahlzeit ist für Diätpläne auswählbar</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620808" w:rsidRPr="00620808" w:rsidRDefault="00620808" w:rsidP="00620808">
      <w:pPr>
        <w:numPr>
          <w:ilvl w:val="0"/>
          <w:numId w:val="133"/>
        </w:numPr>
        <w:tabs>
          <w:tab w:val="num" w:pos="720"/>
        </w:tabs>
        <w:spacing w:after="0"/>
        <w:ind w:left="0" w:firstLine="0"/>
      </w:pPr>
      <w:r w:rsidRPr="00620808">
        <w:t>Diätassistentin öffnet die Ansicht zur Erstellung einer Mahlzeit</w:t>
      </w:r>
    </w:p>
    <w:p w:rsidR="00620808" w:rsidRPr="00620808" w:rsidRDefault="00620808" w:rsidP="00620808">
      <w:pPr>
        <w:numPr>
          <w:ilvl w:val="0"/>
          <w:numId w:val="133"/>
        </w:numPr>
        <w:tabs>
          <w:tab w:val="num" w:pos="720"/>
        </w:tabs>
        <w:spacing w:after="0"/>
        <w:ind w:left="0" w:firstLine="0"/>
      </w:pPr>
      <w:r w:rsidRPr="00620808">
        <w:t>Das System zeigt alle bestehenden Mahlzeiten an und bietet die Möglichkeit eine neue Mahlzeit zu erfassen</w:t>
      </w:r>
    </w:p>
    <w:p w:rsidR="00620808" w:rsidRPr="00620808" w:rsidRDefault="00620808" w:rsidP="00620808">
      <w:pPr>
        <w:numPr>
          <w:ilvl w:val="0"/>
          <w:numId w:val="133"/>
        </w:numPr>
        <w:tabs>
          <w:tab w:val="num" w:pos="720"/>
        </w:tabs>
        <w:spacing w:after="0"/>
        <w:ind w:left="0" w:firstLine="0"/>
      </w:pPr>
      <w:r w:rsidRPr="00620808">
        <w:t>Diätassistentin wählt neue Mahlzeit erfassen</w:t>
      </w:r>
    </w:p>
    <w:p w:rsidR="00620808" w:rsidRPr="00620808" w:rsidRDefault="00620808" w:rsidP="00620808">
      <w:pPr>
        <w:numPr>
          <w:ilvl w:val="0"/>
          <w:numId w:val="133"/>
        </w:numPr>
        <w:tabs>
          <w:tab w:val="num" w:pos="720"/>
        </w:tabs>
        <w:spacing w:after="0"/>
        <w:ind w:left="0" w:firstLine="0"/>
      </w:pPr>
      <w:r w:rsidRPr="00620808">
        <w:t xml:space="preserve">Diätassistentin öffnet Ansicht der Rezepte </w:t>
      </w:r>
    </w:p>
    <w:p w:rsidR="00620808" w:rsidRPr="00620808" w:rsidRDefault="00620808" w:rsidP="00620808">
      <w:pPr>
        <w:numPr>
          <w:ilvl w:val="0"/>
          <w:numId w:val="133"/>
        </w:numPr>
        <w:tabs>
          <w:tab w:val="num" w:pos="720"/>
        </w:tabs>
        <w:spacing w:after="0"/>
        <w:ind w:left="0" w:firstLine="0"/>
      </w:pPr>
      <w:r w:rsidRPr="00620808">
        <w:t>Diätassistentin gibt in der Suche das gewünschte Rezept ein</w:t>
      </w:r>
    </w:p>
    <w:p w:rsidR="00620808" w:rsidRPr="00620808" w:rsidRDefault="00620808" w:rsidP="00620808">
      <w:pPr>
        <w:numPr>
          <w:ilvl w:val="0"/>
          <w:numId w:val="133"/>
        </w:numPr>
        <w:tabs>
          <w:tab w:val="num" w:pos="720"/>
        </w:tabs>
        <w:spacing w:after="0"/>
        <w:ind w:left="0" w:firstLine="0"/>
      </w:pPr>
      <w:r w:rsidRPr="00620808">
        <w:t>System zeigt alle Suchtreffer an</w:t>
      </w:r>
    </w:p>
    <w:p w:rsidR="00620808" w:rsidRPr="00620808" w:rsidRDefault="00620808" w:rsidP="00620808">
      <w:pPr>
        <w:numPr>
          <w:ilvl w:val="0"/>
          <w:numId w:val="133"/>
        </w:numPr>
        <w:tabs>
          <w:tab w:val="num" w:pos="720"/>
        </w:tabs>
        <w:spacing w:after="0"/>
        <w:ind w:left="0" w:firstLine="0"/>
      </w:pPr>
      <w:r w:rsidRPr="00620808">
        <w:t>Diätassistentin markiert das gewünschte Rezept</w:t>
      </w:r>
    </w:p>
    <w:p w:rsidR="00620808" w:rsidRPr="00620808" w:rsidRDefault="00620808" w:rsidP="00620808">
      <w:pPr>
        <w:numPr>
          <w:ilvl w:val="0"/>
          <w:numId w:val="133"/>
        </w:numPr>
        <w:tabs>
          <w:tab w:val="num" w:pos="720"/>
        </w:tabs>
        <w:spacing w:after="0"/>
        <w:ind w:left="0" w:firstLine="0"/>
      </w:pPr>
      <w:r w:rsidRPr="00620808">
        <w:t>System verlangt Bestätigung</w:t>
      </w:r>
    </w:p>
    <w:p w:rsidR="00620808" w:rsidRPr="00620808" w:rsidRDefault="00620808" w:rsidP="00620808">
      <w:pPr>
        <w:numPr>
          <w:ilvl w:val="0"/>
          <w:numId w:val="133"/>
        </w:numPr>
        <w:tabs>
          <w:tab w:val="num" w:pos="720"/>
        </w:tabs>
        <w:spacing w:after="0"/>
        <w:ind w:left="0" w:firstLine="0"/>
      </w:pPr>
      <w:r w:rsidRPr="00620808">
        <w:t>Diätassistentin bestätigt die Eingabe</w:t>
      </w:r>
    </w:p>
    <w:p w:rsidR="00620808" w:rsidRPr="00620808" w:rsidRDefault="00620808" w:rsidP="00620808">
      <w:pPr>
        <w:numPr>
          <w:ilvl w:val="0"/>
          <w:numId w:val="133"/>
        </w:numPr>
        <w:tabs>
          <w:tab w:val="num" w:pos="720"/>
        </w:tabs>
        <w:spacing w:after="0"/>
        <w:ind w:left="0" w:firstLine="0"/>
      </w:pPr>
      <w:r w:rsidRPr="00620808">
        <w:t>Das System fügt das ausgewählte Rezept zur Mahlzeit hinzu</w:t>
      </w:r>
    </w:p>
    <w:p w:rsidR="00620808" w:rsidRPr="00620808" w:rsidRDefault="00620808" w:rsidP="00620808">
      <w:pPr>
        <w:numPr>
          <w:ilvl w:val="0"/>
          <w:numId w:val="133"/>
        </w:numPr>
        <w:tabs>
          <w:tab w:val="num" w:pos="720"/>
        </w:tabs>
        <w:spacing w:after="0"/>
        <w:ind w:left="0" w:firstLine="0"/>
      </w:pPr>
      <w:r w:rsidRPr="00620808">
        <w:t>Wiederhole Schritt 5 - 10 solange bis alle gewünschten Rezepte eingetragen wurden</w:t>
      </w:r>
    </w:p>
    <w:p w:rsidR="00620808" w:rsidRPr="00620808" w:rsidRDefault="00620808" w:rsidP="00620808">
      <w:pPr>
        <w:numPr>
          <w:ilvl w:val="0"/>
          <w:numId w:val="133"/>
        </w:numPr>
        <w:tabs>
          <w:tab w:val="num" w:pos="720"/>
        </w:tabs>
        <w:spacing w:after="0"/>
        <w:ind w:left="0" w:firstLine="0"/>
      </w:pPr>
      <w:r w:rsidRPr="00620808">
        <w:t>Diätassistentin speichert die neu erstellte Mahlzeit</w:t>
      </w:r>
    </w:p>
    <w:p w:rsidR="00E6507A" w:rsidRDefault="00E6507A" w:rsidP="00D8176D"/>
    <w:p w:rsidR="00E6507A" w:rsidRDefault="00E6507A" w:rsidP="00D8176D">
      <w:pPr>
        <w:rPr>
          <w:u w:val="single"/>
        </w:rPr>
      </w:pPr>
      <w:r>
        <w:rPr>
          <w:u w:val="single"/>
        </w:rPr>
        <w:t>4.2 Alternativablauf</w:t>
      </w:r>
    </w:p>
    <w:p w:rsidR="00620808" w:rsidRPr="00620808" w:rsidRDefault="00620808" w:rsidP="00620808">
      <w:pPr>
        <w:numPr>
          <w:ilvl w:val="0"/>
          <w:numId w:val="133"/>
        </w:numPr>
        <w:tabs>
          <w:tab w:val="num" w:pos="720"/>
        </w:tabs>
        <w:spacing w:after="0"/>
        <w:ind w:left="0" w:firstLine="0"/>
      </w:pPr>
      <w:r w:rsidRPr="00620808">
        <w:t>4a) Diätassistentin öffnet Ansicht für Lebensmittel</w:t>
      </w:r>
    </w:p>
    <w:p w:rsidR="00620808" w:rsidRPr="00620808" w:rsidRDefault="00620808" w:rsidP="00620808">
      <w:pPr>
        <w:numPr>
          <w:ilvl w:val="0"/>
          <w:numId w:val="133"/>
        </w:numPr>
        <w:tabs>
          <w:tab w:val="num" w:pos="720"/>
        </w:tabs>
        <w:spacing w:after="0"/>
        <w:ind w:left="0" w:firstLine="0"/>
      </w:pPr>
      <w:r w:rsidRPr="00620808">
        <w:tab/>
        <w:t>1. Diätassistentin gibt in Suche das Gewünschte Lebensmittel ein</w:t>
      </w:r>
    </w:p>
    <w:p w:rsidR="00620808" w:rsidRPr="00620808" w:rsidRDefault="00620808" w:rsidP="00620808">
      <w:pPr>
        <w:numPr>
          <w:ilvl w:val="0"/>
          <w:numId w:val="133"/>
        </w:numPr>
        <w:tabs>
          <w:tab w:val="num" w:pos="720"/>
        </w:tabs>
        <w:spacing w:after="0"/>
        <w:ind w:left="0" w:firstLine="0"/>
      </w:pPr>
      <w:r w:rsidRPr="00620808">
        <w:tab/>
        <w:t>2. System zeigt alle Suchtreffer an</w:t>
      </w:r>
    </w:p>
    <w:p w:rsidR="00620808" w:rsidRPr="00620808" w:rsidRDefault="00620808" w:rsidP="00620808">
      <w:pPr>
        <w:numPr>
          <w:ilvl w:val="0"/>
          <w:numId w:val="133"/>
        </w:numPr>
        <w:tabs>
          <w:tab w:val="num" w:pos="720"/>
        </w:tabs>
        <w:spacing w:after="0"/>
        <w:ind w:left="0" w:firstLine="0"/>
      </w:pPr>
      <w:r w:rsidRPr="00620808">
        <w:tab/>
        <w:t>3. Diätassistentin markiert das gewünschte Lebensmittel</w:t>
      </w:r>
    </w:p>
    <w:p w:rsidR="00620808" w:rsidRPr="00620808" w:rsidRDefault="00620808" w:rsidP="00620808">
      <w:pPr>
        <w:numPr>
          <w:ilvl w:val="0"/>
          <w:numId w:val="133"/>
        </w:numPr>
        <w:tabs>
          <w:tab w:val="num" w:pos="720"/>
        </w:tabs>
        <w:spacing w:after="0"/>
        <w:ind w:left="0" w:firstLine="0"/>
      </w:pPr>
      <w:r w:rsidRPr="00620808">
        <w:tab/>
        <w:t>4. weiter bei Schritt 8</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u w:val="single"/>
        </w:rPr>
      </w:pPr>
    </w:p>
    <w:p w:rsidR="002355DA" w:rsidRDefault="002355DA" w:rsidP="002355DA">
      <w:pPr>
        <w:pStyle w:val="berschrift4"/>
      </w:pPr>
      <w:r>
        <w:lastRenderedPageBreak/>
        <w:t>Kontrakte</w:t>
      </w:r>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Arial" w:eastAsia="Times New Roman" w:hAnsi="Arial" w:cs="Arial"/>
          <w:b/>
          <w:bCs/>
          <w:color w:val="000000"/>
          <w:lang w:eastAsia="de-AT"/>
        </w:rPr>
        <w:t>Operation: createNewMeal(in mc:MealCode, in name:String)</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 xml:space="preserve">Querverweis: </w:t>
      </w:r>
      <w:r w:rsidRPr="00854B83">
        <w:rPr>
          <w:rFonts w:ascii="Arial" w:eastAsia="Times New Roman" w:hAnsi="Arial" w:cs="Arial"/>
          <w:color w:val="000000"/>
          <w:lang w:eastAsia="de-AT"/>
        </w:rPr>
        <w:t>UseCase Mahlzeit erstellen</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Vorbedingung:</w:t>
      </w:r>
    </w:p>
    <w:p w:rsidR="00854B83" w:rsidRPr="00854B83" w:rsidRDefault="00854B83" w:rsidP="00E47BE4">
      <w:pPr>
        <w:numPr>
          <w:ilvl w:val="0"/>
          <w:numId w:val="226"/>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Es existiert ein MealCode meco==mc</w:t>
      </w:r>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Nachbedingung:</w:t>
      </w:r>
    </w:p>
    <w:p w:rsidR="00854B83" w:rsidRPr="00854B83" w:rsidRDefault="00854B83" w:rsidP="00E47BE4">
      <w:pPr>
        <w:numPr>
          <w:ilvl w:val="0"/>
          <w:numId w:val="227"/>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es wurde eine Meal Objekt mOb instanziiert mit mOb.MealCode=mc AND mOb.Name= name</w:t>
      </w:r>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Operation: addMealLine(in f:Food, in weight:Double, h:Household)</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 xml:space="preserve">Querverweis: </w:t>
      </w:r>
      <w:r w:rsidRPr="00854B83">
        <w:rPr>
          <w:rFonts w:ascii="Arial" w:eastAsia="Times New Roman" w:hAnsi="Arial" w:cs="Arial"/>
          <w:color w:val="000000"/>
          <w:lang w:eastAsia="de-AT"/>
        </w:rPr>
        <w:t>UseCase Mahlzeit erstellen</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Vorbedingung:</w:t>
      </w:r>
    </w:p>
    <w:p w:rsidR="00854B83" w:rsidRPr="00854B83" w:rsidRDefault="00854B83" w:rsidP="00E47BE4">
      <w:pPr>
        <w:numPr>
          <w:ilvl w:val="0"/>
          <w:numId w:val="228"/>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es existiert ein Meal Objekt mOb</w:t>
      </w:r>
    </w:p>
    <w:p w:rsidR="00854B83" w:rsidRPr="00854B83" w:rsidRDefault="00854B83" w:rsidP="00E47BE4">
      <w:pPr>
        <w:numPr>
          <w:ilvl w:val="0"/>
          <w:numId w:val="228"/>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es existiert eine ListOfMealLines mOb.loml</w:t>
      </w:r>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Nachbedingung:</w:t>
      </w:r>
    </w:p>
    <w:p w:rsidR="00854B83" w:rsidRPr="00854B83" w:rsidRDefault="00854B83" w:rsidP="00E47BE4">
      <w:pPr>
        <w:numPr>
          <w:ilvl w:val="0"/>
          <w:numId w:val="229"/>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es wurde ein MealLine Objekt mlOb instanziiert mit mlOb.item=food AND mlOb.Weight=weight AND mlOb.Houshold=household</w:t>
      </w:r>
    </w:p>
    <w:p w:rsidR="00854B83" w:rsidRPr="00854B83" w:rsidRDefault="00854B83" w:rsidP="00E47BE4">
      <w:pPr>
        <w:numPr>
          <w:ilvl w:val="0"/>
          <w:numId w:val="229"/>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mOb.loml enthält mlOb</w:t>
      </w:r>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Operation: addMealLine(in r:recipe, in weight:Double, h:Household)</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 xml:space="preserve">Querverweis: </w:t>
      </w:r>
      <w:r w:rsidRPr="00854B83">
        <w:rPr>
          <w:rFonts w:ascii="Arial" w:eastAsia="Times New Roman" w:hAnsi="Arial" w:cs="Arial"/>
          <w:color w:val="000000"/>
          <w:lang w:eastAsia="de-AT"/>
        </w:rPr>
        <w:t>UseCase Mahlzeit erstellen</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Vorbedingung:</w:t>
      </w:r>
    </w:p>
    <w:p w:rsidR="00854B83" w:rsidRPr="00854B83" w:rsidRDefault="00854B83" w:rsidP="00E47BE4">
      <w:pPr>
        <w:numPr>
          <w:ilvl w:val="0"/>
          <w:numId w:val="230"/>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es existiert ein Meal Objekt mOb</w:t>
      </w:r>
    </w:p>
    <w:p w:rsidR="00854B83" w:rsidRPr="00854B83" w:rsidRDefault="00854B83" w:rsidP="00E47BE4">
      <w:pPr>
        <w:numPr>
          <w:ilvl w:val="0"/>
          <w:numId w:val="230"/>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es existiert eine ListOfMealLines mOb.loml</w:t>
      </w:r>
    </w:p>
    <w:p w:rsidR="00E87D0B"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Times New Roman" w:eastAsia="Times New Roman" w:hAnsi="Times New Roman" w:cs="Times New Roman"/>
          <w:color w:val="000000"/>
          <w:sz w:val="27"/>
          <w:szCs w:val="27"/>
          <w:lang w:eastAsia="de-AT"/>
        </w:rPr>
        <w:br/>
      </w:r>
    </w:p>
    <w:p w:rsidR="00E87D0B" w:rsidRDefault="00E87D0B">
      <w:pPr>
        <w:rPr>
          <w:rFonts w:ascii="Times New Roman" w:eastAsia="Times New Roman" w:hAnsi="Times New Roman" w:cs="Times New Roman"/>
          <w:color w:val="000000"/>
          <w:sz w:val="27"/>
          <w:szCs w:val="27"/>
          <w:lang w:eastAsia="de-AT"/>
        </w:rPr>
      </w:pPr>
      <w:r>
        <w:rPr>
          <w:rFonts w:ascii="Times New Roman" w:eastAsia="Times New Roman" w:hAnsi="Times New Roman" w:cs="Times New Roman"/>
          <w:color w:val="000000"/>
          <w:sz w:val="27"/>
          <w:szCs w:val="27"/>
          <w:lang w:eastAsia="de-AT"/>
        </w:rPr>
        <w:br w:type="page"/>
      </w:r>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Arial" w:eastAsia="Times New Roman" w:hAnsi="Arial" w:cs="Arial"/>
          <w:b/>
          <w:bCs/>
          <w:color w:val="000000"/>
          <w:lang w:eastAsia="de-AT"/>
        </w:rPr>
        <w:lastRenderedPageBreak/>
        <w:t>Nachbedingung:</w:t>
      </w:r>
    </w:p>
    <w:p w:rsidR="00854B83" w:rsidRPr="00854B83" w:rsidRDefault="00854B83" w:rsidP="00E47BE4">
      <w:pPr>
        <w:numPr>
          <w:ilvl w:val="0"/>
          <w:numId w:val="231"/>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es wurde ein MealLine Objekt mlOb instanziiert mit mlOb.item=recipe AND mlOb.Weight=weight AND mlOb.Houshold=household</w:t>
      </w:r>
    </w:p>
    <w:p w:rsidR="00854B83" w:rsidRPr="00854B83" w:rsidRDefault="00854B83" w:rsidP="00E47BE4">
      <w:pPr>
        <w:numPr>
          <w:ilvl w:val="0"/>
          <w:numId w:val="231"/>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mOb.loml enthält mlOb</w:t>
      </w:r>
    </w:p>
    <w:p w:rsidR="002355DA" w:rsidRDefault="002355DA" w:rsidP="002355DA">
      <w:pPr>
        <w:pStyle w:val="berschrift4"/>
      </w:pPr>
      <w:r>
        <w:t>Sequenzdiagramme</w:t>
      </w:r>
    </w:p>
    <w:p w:rsidR="00B5114E" w:rsidRDefault="00B5114E" w:rsidP="00D8176D">
      <w:pPr>
        <w:rPr>
          <w:noProof/>
          <w:lang w:eastAsia="de-AT"/>
        </w:rPr>
      </w:pPr>
    </w:p>
    <w:p w:rsidR="00B5114E" w:rsidRDefault="00B5114E" w:rsidP="00D8176D">
      <w:pPr>
        <w:rPr>
          <w:noProof/>
          <w:lang w:eastAsia="de-AT"/>
        </w:rPr>
      </w:pPr>
    </w:p>
    <w:p w:rsidR="00E6507A" w:rsidRDefault="00106034" w:rsidP="00D8176D">
      <w:pPr>
        <w:rPr>
          <w:b/>
          <w:bCs/>
        </w:rPr>
      </w:pPr>
      <w:r>
        <w:rPr>
          <w:noProof/>
          <w:lang w:eastAsia="de-AT"/>
        </w:rPr>
        <w:drawing>
          <wp:inline distT="0" distB="0" distL="0" distR="0" wp14:anchorId="58530311" wp14:editId="03A99273">
            <wp:extent cx="4324350" cy="5456918"/>
            <wp:effectExtent l="0" t="0" r="0" b="0"/>
            <wp:docPr id="40" name="Grafik 40" descr="C:\Users\Manuel\Documents\eclipse\Easy Diet\doc\Sequenzdiagramme\Mahlzeit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nuel\Documents\eclipse\Easy Diet\doc\Sequenzdiagramme\Mahlzeit_erstellen.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5132" t="7895" r="39239" b="6275"/>
                    <a:stretch/>
                  </pic:blipFill>
                  <pic:spPr bwMode="auto">
                    <a:xfrm>
                      <a:off x="0" y="0"/>
                      <a:ext cx="4324350" cy="5456918"/>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pStyle w:val="berschrift3"/>
        <w:ind w:left="0" w:firstLine="0"/>
      </w:pPr>
      <w:bookmarkStart w:id="120" w:name="_Toc288989180"/>
      <w:r>
        <w:t>Mahlzeit löschen</w:t>
      </w:r>
      <w:bookmarkEnd w:id="120"/>
    </w:p>
    <w:p w:rsidR="00E6507A" w:rsidRDefault="00E6507A" w:rsidP="00D8176D">
      <w:pPr>
        <w:rPr>
          <w:u w:val="single"/>
        </w:rPr>
      </w:pPr>
      <w:r>
        <w:rPr>
          <w:u w:val="single"/>
        </w:rPr>
        <w:t>1. Kurzbeschreibung</w:t>
      </w:r>
    </w:p>
    <w:p w:rsidR="00E6507A" w:rsidRDefault="00E6507A" w:rsidP="00D8176D">
      <w:r>
        <w:t>Eine Mahlzeit die nicht mehr benötigt wird aus dem System gelöscht</w:t>
      </w:r>
    </w:p>
    <w:p w:rsidR="00E87D0B" w:rsidRDefault="00E87D0B">
      <w:pPr>
        <w:rPr>
          <w:u w:val="single"/>
        </w:rPr>
      </w:pPr>
      <w:r>
        <w:rPr>
          <w:u w:val="single"/>
        </w:rPr>
        <w:br w:type="page"/>
      </w:r>
    </w:p>
    <w:p w:rsidR="00E6507A" w:rsidRDefault="00E6507A" w:rsidP="00D8176D">
      <w:pPr>
        <w:rPr>
          <w:u w:val="single"/>
        </w:rPr>
      </w:pPr>
      <w:r>
        <w:rPr>
          <w:u w:val="single"/>
        </w:rPr>
        <w:lastRenderedPageBreak/>
        <w:t>2. Stakeholder und Akteure</w:t>
      </w:r>
    </w:p>
    <w:p w:rsidR="00E6507A" w:rsidRDefault="00E6507A" w:rsidP="00D8176D">
      <w:pPr>
        <w:rPr>
          <w:u w:val="single"/>
        </w:rPr>
      </w:pPr>
      <w:r>
        <w:rPr>
          <w:u w:val="single"/>
        </w:rPr>
        <w:t>2.1 Hauptakteur</w:t>
      </w:r>
    </w:p>
    <w:p w:rsidR="00E6507A" w:rsidRDefault="00E6507A" w:rsidP="006F2053">
      <w:pPr>
        <w:numPr>
          <w:ilvl w:val="0"/>
          <w:numId w:val="39"/>
        </w:numPr>
        <w:tabs>
          <w:tab w:val="num" w:pos="720"/>
        </w:tabs>
        <w:spacing w:after="0"/>
        <w:ind w:left="0" w:firstLine="0"/>
      </w:pPr>
      <w:r>
        <w:t>Diätassistentin</w:t>
      </w:r>
    </w:p>
    <w:p w:rsidR="00E6507A" w:rsidRDefault="00E6507A" w:rsidP="00D8176D"/>
    <w:p w:rsidR="00E6507A" w:rsidRPr="00E87D0B" w:rsidRDefault="00E87D0B" w:rsidP="00D8176D">
      <w:pPr>
        <w:rPr>
          <w:u w:val="single"/>
        </w:rPr>
      </w:pPr>
      <w:r>
        <w:rPr>
          <w:u w:val="single"/>
        </w:rPr>
        <w:t>2.2 Stakeholder</w:t>
      </w:r>
    </w:p>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Mahlzeit soll nicht mehr auswählbar sein</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E47BE4">
      <w:pPr>
        <w:numPr>
          <w:ilvl w:val="0"/>
          <w:numId w:val="136"/>
        </w:numPr>
        <w:tabs>
          <w:tab w:val="num" w:pos="720"/>
        </w:tabs>
        <w:spacing w:after="0"/>
        <w:ind w:left="0" w:firstLine="0"/>
      </w:pPr>
      <w:r>
        <w:t>Diätassistentin ist im System eingeloggt</w:t>
      </w:r>
    </w:p>
    <w:p w:rsidR="00E6507A" w:rsidRDefault="00E6507A" w:rsidP="00E47BE4">
      <w:pPr>
        <w:numPr>
          <w:ilvl w:val="0"/>
          <w:numId w:val="136"/>
        </w:numPr>
        <w:tabs>
          <w:tab w:val="num" w:pos="720"/>
        </w:tabs>
        <w:spacing w:after="0"/>
        <w:ind w:left="0" w:firstLine="0"/>
      </w:pPr>
      <w:r>
        <w:t>Mahlzeit ist bereits ausgewählt.</w:t>
      </w:r>
    </w:p>
    <w:p w:rsidR="00E6507A" w:rsidRDefault="00E6507A" w:rsidP="00D8176D">
      <w:pPr>
        <w:rPr>
          <w:u w:val="single"/>
        </w:rPr>
      </w:pPr>
      <w:r>
        <w:rPr>
          <w:u w:val="single"/>
        </w:rPr>
        <w:t>3.2 Nachbedingung</w:t>
      </w:r>
    </w:p>
    <w:p w:rsidR="00E6507A" w:rsidRDefault="00E6507A" w:rsidP="00D8176D">
      <w:r>
        <w:t>Mah</w:t>
      </w:r>
      <w:r w:rsidR="00E87D0B">
        <w:t>lzeit ist nicht mehr auswählbar</w:t>
      </w:r>
    </w:p>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E47BE4">
      <w:pPr>
        <w:numPr>
          <w:ilvl w:val="0"/>
          <w:numId w:val="137"/>
        </w:numPr>
        <w:tabs>
          <w:tab w:val="num" w:pos="720"/>
        </w:tabs>
        <w:spacing w:after="0"/>
        <w:ind w:left="0" w:firstLine="0"/>
      </w:pPr>
      <w:r>
        <w:t>Diätassistentin wählt zu löschende Mahlzeit aus</w:t>
      </w:r>
    </w:p>
    <w:p w:rsidR="00E6507A" w:rsidRDefault="00E6507A" w:rsidP="00E47BE4">
      <w:pPr>
        <w:numPr>
          <w:ilvl w:val="0"/>
          <w:numId w:val="137"/>
        </w:numPr>
        <w:tabs>
          <w:tab w:val="num" w:pos="720"/>
        </w:tabs>
        <w:spacing w:after="0"/>
        <w:ind w:left="0" w:firstLine="0"/>
      </w:pPr>
      <w:r>
        <w:t>System zeigt Bestätige Löschen Dialog an</w:t>
      </w:r>
    </w:p>
    <w:p w:rsidR="00E6507A" w:rsidRDefault="00E6507A" w:rsidP="00E47BE4">
      <w:pPr>
        <w:numPr>
          <w:ilvl w:val="0"/>
          <w:numId w:val="137"/>
        </w:numPr>
        <w:tabs>
          <w:tab w:val="num" w:pos="720"/>
        </w:tabs>
        <w:spacing w:after="0"/>
        <w:ind w:left="0" w:firstLine="0"/>
      </w:pPr>
      <w:r>
        <w:t>Diätassistentin bestätigt Löschvorgang</w:t>
      </w:r>
    </w:p>
    <w:p w:rsidR="00E6507A" w:rsidRDefault="00E6507A" w:rsidP="00E47BE4">
      <w:pPr>
        <w:numPr>
          <w:ilvl w:val="0"/>
          <w:numId w:val="137"/>
        </w:numPr>
        <w:tabs>
          <w:tab w:val="num" w:pos="720"/>
        </w:tabs>
        <w:spacing w:after="0"/>
        <w:ind w:left="0" w:firstLine="0"/>
      </w:pPr>
      <w:r>
        <w:t>System markiert Mahlzeit als gelöscht</w:t>
      </w:r>
    </w:p>
    <w:p w:rsidR="00E6507A" w:rsidRDefault="00E6507A" w:rsidP="00D8176D">
      <w:pPr>
        <w:rPr>
          <w:u w:val="single"/>
        </w:rPr>
      </w:pPr>
      <w:r>
        <w:rPr>
          <w:u w:val="single"/>
        </w:rPr>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E6507A" w:rsidRDefault="00E6507A" w:rsidP="00D8176D">
      <w:pPr>
        <w:rPr>
          <w:u w:val="single"/>
        </w:rPr>
      </w:pPr>
    </w:p>
    <w:p w:rsidR="00E6507A" w:rsidRDefault="00E6507A" w:rsidP="00D8176D">
      <w:pPr>
        <w:pStyle w:val="berschrift3"/>
        <w:ind w:left="0" w:firstLine="0"/>
      </w:pPr>
      <w:bookmarkStart w:id="121" w:name="_Toc288989181"/>
      <w:r>
        <w:lastRenderedPageBreak/>
        <w:t>Lebensmittel Suchen/Aussuchen</w:t>
      </w:r>
      <w:bookmarkEnd w:id="121"/>
      <w:r>
        <w:t xml:space="preserve"> </w:t>
      </w:r>
    </w:p>
    <w:p w:rsidR="00E6507A" w:rsidRDefault="00E6507A" w:rsidP="00D8176D">
      <w:pPr>
        <w:rPr>
          <w:u w:val="single"/>
        </w:rPr>
      </w:pPr>
      <w:r>
        <w:rPr>
          <w:u w:val="single"/>
        </w:rPr>
        <w:t>1. Kurzbeschreibung</w:t>
      </w:r>
    </w:p>
    <w:p w:rsidR="00E6507A" w:rsidRDefault="00E6507A" w:rsidP="00D8176D">
      <w:r>
        <w:t>Suche und Auswahl eines Lebensmittels in der Date</w:t>
      </w:r>
      <w:r w:rsidR="00E87D0B">
        <w:t>nbank nach bestimmten Kriterien</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D8176D">
      <w:pPr>
        <w:pStyle w:val="Listenabsatz"/>
        <w:numPr>
          <w:ilvl w:val="0"/>
          <w:numId w:val="236"/>
        </w:numPr>
      </w:pPr>
      <w:r>
        <w:t>Diätassistentin</w:t>
      </w:r>
    </w:p>
    <w:p w:rsidR="00E6507A" w:rsidRPr="00E87D0B" w:rsidRDefault="00E87D0B" w:rsidP="00D8176D">
      <w:pPr>
        <w:rPr>
          <w:u w:val="single"/>
        </w:rPr>
      </w:pPr>
      <w:r>
        <w:rPr>
          <w:u w:val="single"/>
        </w:rPr>
        <w:t>2.2 Stakeholder</w:t>
      </w:r>
    </w:p>
    <w:tbl>
      <w:tblPr>
        <w:tblW w:w="0" w:type="auto"/>
        <w:tblLook w:val="04A0" w:firstRow="1" w:lastRow="0" w:firstColumn="1" w:lastColumn="0" w:noHBand="0" w:noVBand="1"/>
      </w:tblPr>
      <w:tblGrid>
        <w:gridCol w:w="4636"/>
        <w:gridCol w:w="4636"/>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richtiger Auswahl eines Lebensmittels</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E47BE4">
      <w:pPr>
        <w:numPr>
          <w:ilvl w:val="0"/>
          <w:numId w:val="138"/>
        </w:numPr>
        <w:tabs>
          <w:tab w:val="num" w:pos="720"/>
        </w:tabs>
        <w:spacing w:after="0"/>
        <w:ind w:left="0" w:firstLine="0"/>
      </w:pPr>
      <w:r>
        <w:t>Diätassistentin ist im System eingeloggt</w:t>
      </w:r>
    </w:p>
    <w:p w:rsidR="00E6507A" w:rsidRDefault="00E6507A" w:rsidP="00E47BE4">
      <w:pPr>
        <w:numPr>
          <w:ilvl w:val="0"/>
          <w:numId w:val="138"/>
        </w:numPr>
        <w:tabs>
          <w:tab w:val="num" w:pos="720"/>
        </w:tabs>
        <w:spacing w:after="0"/>
        <w:ind w:left="0" w:firstLine="0"/>
      </w:pPr>
      <w:r>
        <w:t>Diätassistentin weiß welches Lebensmittel gesucht wird, nicht zwingend korrekten Namen</w:t>
      </w:r>
    </w:p>
    <w:p w:rsidR="00E6507A" w:rsidRDefault="00E6507A" w:rsidP="00D8176D"/>
    <w:p w:rsidR="00E6507A" w:rsidRDefault="00E6507A" w:rsidP="00D8176D">
      <w:pPr>
        <w:rPr>
          <w:u w:val="single"/>
        </w:rPr>
      </w:pPr>
      <w:r>
        <w:rPr>
          <w:u w:val="single"/>
        </w:rPr>
        <w:t>3.2 Nachbedingung</w:t>
      </w:r>
    </w:p>
    <w:p w:rsidR="00E6507A" w:rsidRDefault="00E6507A" w:rsidP="00D8176D">
      <w:pPr>
        <w:numPr>
          <w:ilvl w:val="0"/>
          <w:numId w:val="139"/>
        </w:numPr>
        <w:tabs>
          <w:tab w:val="num" w:pos="720"/>
        </w:tabs>
        <w:spacing w:after="0"/>
        <w:ind w:left="0" w:firstLine="0"/>
      </w:pPr>
      <w:r>
        <w:t>Das vom Diätassistentin gewünschte Lebensmittel ist ausgewählt</w:t>
      </w:r>
    </w:p>
    <w:p w:rsidR="00E6507A" w:rsidRDefault="00E6507A" w:rsidP="00D8176D"/>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E47BE4">
      <w:pPr>
        <w:numPr>
          <w:ilvl w:val="0"/>
          <w:numId w:val="140"/>
        </w:numPr>
        <w:tabs>
          <w:tab w:val="num" w:pos="720"/>
        </w:tabs>
        <w:spacing w:after="0"/>
        <w:ind w:left="0" w:firstLine="0"/>
      </w:pPr>
      <w:r>
        <w:t>Diätassistentin öffnet Dialog für Lebensmittelsuche</w:t>
      </w:r>
    </w:p>
    <w:p w:rsidR="00E6507A" w:rsidRDefault="00E6507A" w:rsidP="00E47BE4">
      <w:pPr>
        <w:numPr>
          <w:ilvl w:val="0"/>
          <w:numId w:val="140"/>
        </w:numPr>
        <w:tabs>
          <w:tab w:val="num" w:pos="720"/>
        </w:tabs>
        <w:spacing w:after="0"/>
        <w:ind w:left="0" w:firstLine="0"/>
      </w:pPr>
      <w:r>
        <w:t>System zeigt Dialog für Lebensmittelsuche nach Lebensmittelkategorien an</w:t>
      </w:r>
    </w:p>
    <w:p w:rsidR="00E6507A" w:rsidRDefault="00E6507A" w:rsidP="00E47BE4">
      <w:pPr>
        <w:numPr>
          <w:ilvl w:val="0"/>
          <w:numId w:val="140"/>
        </w:numPr>
        <w:tabs>
          <w:tab w:val="num" w:pos="720"/>
        </w:tabs>
        <w:spacing w:after="0"/>
        <w:ind w:left="0" w:firstLine="0"/>
      </w:pPr>
      <w:r>
        <w:t>Diätassistentin wählt Lebensmittelkategorie aus</w:t>
      </w:r>
    </w:p>
    <w:p w:rsidR="00E6507A" w:rsidRDefault="00E6507A" w:rsidP="00E47BE4">
      <w:pPr>
        <w:numPr>
          <w:ilvl w:val="0"/>
          <w:numId w:val="140"/>
        </w:numPr>
        <w:tabs>
          <w:tab w:val="num" w:pos="720"/>
        </w:tabs>
        <w:spacing w:after="0"/>
        <w:ind w:left="0" w:firstLine="0"/>
      </w:pPr>
      <w:r>
        <w:t>System zeigt Lebensmittel der Kategorie an</w:t>
      </w:r>
    </w:p>
    <w:p w:rsidR="00E6507A" w:rsidRDefault="00E6507A" w:rsidP="00E47BE4">
      <w:pPr>
        <w:numPr>
          <w:ilvl w:val="0"/>
          <w:numId w:val="140"/>
        </w:numPr>
        <w:tabs>
          <w:tab w:val="num" w:pos="720"/>
        </w:tabs>
        <w:spacing w:after="0"/>
        <w:ind w:left="0" w:firstLine="0"/>
      </w:pPr>
      <w:r>
        <w:t>Diätassistentin wählt Lebensmittel aus</w:t>
      </w:r>
    </w:p>
    <w:p w:rsidR="00E6507A" w:rsidRDefault="00E6507A" w:rsidP="00D8176D"/>
    <w:p w:rsidR="00E6507A" w:rsidRDefault="00E6507A" w:rsidP="00D8176D">
      <w:pPr>
        <w:rPr>
          <w:u w:val="single"/>
        </w:rPr>
      </w:pPr>
      <w:r>
        <w:rPr>
          <w:u w:val="single"/>
        </w:rPr>
        <w:t>4.2 Alternativablauf</w:t>
      </w:r>
    </w:p>
    <w:p w:rsidR="001B682A" w:rsidRDefault="001B682A" w:rsidP="00D8176D">
      <w:r>
        <w:t>4a) System zeigt keine Lebensmittel der Kategorie an</w:t>
      </w:r>
    </w:p>
    <w:p w:rsidR="001B682A" w:rsidRDefault="001B682A" w:rsidP="00E47BE4">
      <w:pPr>
        <w:pStyle w:val="Listenabsatz"/>
        <w:numPr>
          <w:ilvl w:val="0"/>
          <w:numId w:val="166"/>
        </w:numPr>
      </w:pPr>
      <w:r>
        <w:t xml:space="preserve">Diätassistentin öffnet einen neuen Suchdialog. </w:t>
      </w:r>
    </w:p>
    <w:p w:rsidR="001B682A" w:rsidRDefault="001B682A" w:rsidP="00A33C01">
      <w:pPr>
        <w:pStyle w:val="Listenabsatz"/>
      </w:pPr>
    </w:p>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Default="00E6507A" w:rsidP="00D8176D">
      <w:pPr>
        <w:rPr>
          <w:u w:val="single"/>
        </w:rPr>
      </w:pPr>
      <w:r>
        <w:rPr>
          <w:u w:val="single"/>
        </w:rPr>
        <w:t>8. Offene Punkte</w:t>
      </w:r>
    </w:p>
    <w:p w:rsidR="00434D57" w:rsidRDefault="00434D57" w:rsidP="00434D57">
      <w:pPr>
        <w:pStyle w:val="berschrift4"/>
      </w:pPr>
      <w:r>
        <w:t>Kontrakte</w:t>
      </w:r>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Arial" w:eastAsia="Times New Roman" w:hAnsi="Arial" w:cs="Arial"/>
          <w:b/>
          <w:bCs/>
          <w:color w:val="000000"/>
          <w:lang w:eastAsia="de-AT"/>
        </w:rPr>
        <w:t xml:space="preserve">Operation: </w:t>
      </w:r>
      <w:r w:rsidRPr="00854B83">
        <w:rPr>
          <w:rFonts w:ascii="Arial" w:eastAsia="Times New Roman" w:hAnsi="Arial" w:cs="Arial"/>
          <w:color w:val="000000"/>
          <w:lang w:eastAsia="de-AT"/>
        </w:rPr>
        <w:t>getFoodCategories</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 xml:space="preserve">Querverweis: </w:t>
      </w:r>
      <w:r w:rsidRPr="00854B83">
        <w:rPr>
          <w:rFonts w:ascii="Arial" w:eastAsia="Times New Roman" w:hAnsi="Arial" w:cs="Arial"/>
          <w:color w:val="000000"/>
          <w:lang w:eastAsia="de-AT"/>
        </w:rPr>
        <w:t>UseCase Lebensmittel suchen</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Vorbedingung:</w:t>
      </w:r>
    </w:p>
    <w:p w:rsidR="00854B83" w:rsidRPr="00854B83" w:rsidRDefault="00854B83" w:rsidP="00E47BE4">
      <w:pPr>
        <w:numPr>
          <w:ilvl w:val="0"/>
          <w:numId w:val="232"/>
        </w:numPr>
        <w:spacing w:before="100" w:beforeAutospacing="1" w:after="100" w:afterAutospacing="1" w:line="240" w:lineRule="auto"/>
        <w:textAlignment w:val="baseline"/>
        <w:rPr>
          <w:rFonts w:ascii="Arial" w:eastAsia="Times New Roman" w:hAnsi="Arial" w:cs="Arial"/>
          <w:b/>
          <w:bCs/>
          <w:color w:val="000000"/>
          <w:lang w:eastAsia="de-AT"/>
        </w:rPr>
      </w:pPr>
      <w:r w:rsidRPr="00854B83">
        <w:rPr>
          <w:rFonts w:ascii="Arial" w:eastAsia="Times New Roman" w:hAnsi="Arial" w:cs="Arial"/>
          <w:color w:val="000000"/>
          <w:lang w:eastAsia="de-AT"/>
        </w:rPr>
        <w:t>es existiert eine Datenbank mit FoodCategories</w:t>
      </w:r>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Nachbedingung:</w:t>
      </w:r>
    </w:p>
    <w:p w:rsidR="00854B83" w:rsidRPr="00854B83" w:rsidRDefault="00854B83" w:rsidP="00E47BE4">
      <w:pPr>
        <w:numPr>
          <w:ilvl w:val="0"/>
          <w:numId w:val="233"/>
        </w:numPr>
        <w:spacing w:before="100" w:beforeAutospacing="1" w:after="100" w:afterAutospacing="1" w:line="240" w:lineRule="auto"/>
        <w:textAlignment w:val="baseline"/>
        <w:rPr>
          <w:rFonts w:ascii="Arial" w:eastAsia="Times New Roman" w:hAnsi="Arial" w:cs="Arial"/>
          <w:color w:val="000000"/>
          <w:lang w:eastAsia="de-AT"/>
        </w:rPr>
      </w:pPr>
      <w:r w:rsidRPr="00854B83">
        <w:rPr>
          <w:rFonts w:ascii="Arial" w:eastAsia="Times New Roman" w:hAnsi="Arial" w:cs="Arial"/>
          <w:color w:val="000000"/>
          <w:lang w:eastAsia="de-AT"/>
        </w:rPr>
        <w:t>es wurde eine ListOfFoodCategories lofc instanziiert</w:t>
      </w:r>
    </w:p>
    <w:p w:rsidR="00854B83" w:rsidRPr="00854B83" w:rsidRDefault="00854B83" w:rsidP="00854B83">
      <w:pPr>
        <w:spacing w:after="0" w:line="240" w:lineRule="auto"/>
        <w:rPr>
          <w:rFonts w:ascii="Times New Roman" w:eastAsia="Times New Roman" w:hAnsi="Times New Roman" w:cs="Times New Roman"/>
          <w:color w:val="000000"/>
          <w:sz w:val="27"/>
          <w:szCs w:val="27"/>
          <w:lang w:eastAsia="de-AT"/>
        </w:rPr>
      </w:pP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 xml:space="preserve">Operation: </w:t>
      </w:r>
      <w:r w:rsidRPr="00854B83">
        <w:rPr>
          <w:rFonts w:ascii="Arial" w:eastAsia="Times New Roman" w:hAnsi="Arial" w:cs="Arial"/>
          <w:color w:val="000000"/>
          <w:lang w:eastAsia="de-AT"/>
        </w:rPr>
        <w:t>search(in foodSearch:String, in category:String)</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 xml:space="preserve">Querverweis: </w:t>
      </w:r>
      <w:r w:rsidRPr="00854B83">
        <w:rPr>
          <w:rFonts w:ascii="Arial" w:eastAsia="Times New Roman" w:hAnsi="Arial" w:cs="Arial"/>
          <w:color w:val="000000"/>
          <w:lang w:eastAsia="de-AT"/>
        </w:rPr>
        <w:t>UseCase Lebensmittel suchen</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Vorbedingung:</w:t>
      </w:r>
      <w:r w:rsidRPr="00854B83">
        <w:rPr>
          <w:rFonts w:ascii="Times New Roman" w:eastAsia="Times New Roman" w:hAnsi="Times New Roman" w:cs="Times New Roman"/>
          <w:color w:val="000000"/>
          <w:sz w:val="27"/>
          <w:szCs w:val="27"/>
          <w:lang w:eastAsia="de-AT"/>
        </w:rPr>
        <w:br/>
      </w:r>
      <w:r w:rsidRPr="00854B83">
        <w:rPr>
          <w:rFonts w:ascii="Times New Roman" w:eastAsia="Times New Roman" w:hAnsi="Times New Roman" w:cs="Times New Roman"/>
          <w:color w:val="000000"/>
          <w:sz w:val="27"/>
          <w:szCs w:val="27"/>
          <w:lang w:eastAsia="de-AT"/>
        </w:rPr>
        <w:br/>
      </w:r>
      <w:r w:rsidRPr="00854B83">
        <w:rPr>
          <w:rFonts w:ascii="Arial" w:eastAsia="Times New Roman" w:hAnsi="Arial" w:cs="Arial"/>
          <w:b/>
          <w:bCs/>
          <w:color w:val="000000"/>
          <w:lang w:eastAsia="de-AT"/>
        </w:rPr>
        <w:t>Nachbedingung:</w:t>
      </w:r>
    </w:p>
    <w:p w:rsidR="00854B83" w:rsidRPr="00854B83" w:rsidRDefault="00854B83" w:rsidP="00E47BE4">
      <w:pPr>
        <w:numPr>
          <w:ilvl w:val="0"/>
          <w:numId w:val="234"/>
        </w:numPr>
        <w:spacing w:before="100" w:beforeAutospacing="1" w:after="100" w:afterAutospacing="1" w:line="240" w:lineRule="auto"/>
        <w:textAlignment w:val="baseline"/>
        <w:rPr>
          <w:rFonts w:ascii="Arial" w:eastAsia="Times New Roman" w:hAnsi="Arial" w:cs="Arial"/>
          <w:color w:val="000000"/>
          <w:lang w:eastAsia="de-AT"/>
        </w:rPr>
      </w:pPr>
      <w:r w:rsidRPr="00854B83">
        <w:rPr>
          <w:rFonts w:ascii="Arial" w:eastAsia="Times New Roman" w:hAnsi="Arial" w:cs="Arial"/>
          <w:color w:val="000000"/>
          <w:lang w:eastAsia="de-AT"/>
        </w:rPr>
        <w:t xml:space="preserve">es wurde eine ListOfFood lof instanziiert </w:t>
      </w:r>
    </w:p>
    <w:p w:rsidR="00854B83" w:rsidRPr="00854B83" w:rsidRDefault="00854B83" w:rsidP="00E47BE4">
      <w:pPr>
        <w:numPr>
          <w:ilvl w:val="0"/>
          <w:numId w:val="234"/>
        </w:numPr>
        <w:spacing w:before="100" w:beforeAutospacing="1" w:after="100" w:afterAutospacing="1" w:line="240" w:lineRule="auto"/>
        <w:textAlignment w:val="baseline"/>
        <w:rPr>
          <w:rFonts w:ascii="Arial" w:eastAsia="Times New Roman" w:hAnsi="Arial" w:cs="Arial"/>
          <w:color w:val="000000"/>
          <w:lang w:val="en-AU" w:eastAsia="de-AT"/>
        </w:rPr>
      </w:pPr>
      <w:r w:rsidRPr="00854B83">
        <w:rPr>
          <w:rFonts w:ascii="Arial" w:eastAsia="Times New Roman" w:hAnsi="Arial" w:cs="Arial"/>
          <w:color w:val="000000"/>
          <w:lang w:val="en-AU" w:eastAsia="de-AT"/>
        </w:rPr>
        <w:t>für jedes Food Objekte fOb in lof gilt: fOb.category==category AND fOb.name.contains(foodsearch)</w:t>
      </w:r>
    </w:p>
    <w:p w:rsidR="00C40D64" w:rsidRDefault="00C40D64">
      <w:pPr>
        <w:rPr>
          <w:b/>
          <w:bCs/>
          <w:lang w:val="en-AU"/>
        </w:rPr>
      </w:pPr>
      <w:r>
        <w:rPr>
          <w:b/>
          <w:bCs/>
          <w:lang w:val="en-AU"/>
        </w:rPr>
        <w:br w:type="page"/>
      </w:r>
    </w:p>
    <w:p w:rsidR="00B5114E" w:rsidRDefault="00434D57" w:rsidP="00D8176D">
      <w:pPr>
        <w:pStyle w:val="berschrift4"/>
      </w:pPr>
      <w:r>
        <w:lastRenderedPageBreak/>
        <w:t>Sequenzdiagramme</w:t>
      </w:r>
    </w:p>
    <w:p w:rsidR="00B5114E" w:rsidRDefault="00B5114E" w:rsidP="00D8176D">
      <w:pPr>
        <w:rPr>
          <w:noProof/>
          <w:lang w:eastAsia="de-AT"/>
        </w:rPr>
      </w:pPr>
    </w:p>
    <w:p w:rsidR="00E6507A" w:rsidRDefault="00617FA1" w:rsidP="00D8176D">
      <w:pPr>
        <w:rPr>
          <w:u w:val="single"/>
        </w:rPr>
      </w:pPr>
      <w:r>
        <w:rPr>
          <w:noProof/>
          <w:lang w:eastAsia="de-AT"/>
        </w:rPr>
        <w:drawing>
          <wp:inline distT="0" distB="0" distL="0" distR="0" wp14:anchorId="21836645" wp14:editId="48F73A8F">
            <wp:extent cx="3581400" cy="2933993"/>
            <wp:effectExtent l="0" t="0" r="0" b="0"/>
            <wp:docPr id="41" name="Grafik 41" descr="C:\Users\Manuel\Documents\eclipse\Easy Diet\doc\Sequenzdiagramme\Lebensmittelsu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uel\Documents\eclipse\Easy Diet\doc\Sequenzdiagramme\Lebensmittelsuch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9934" t="11111" r="47019" b="24925"/>
                    <a:stretch/>
                  </pic:blipFill>
                  <pic:spPr bwMode="auto">
                    <a:xfrm>
                      <a:off x="0" y="0"/>
                      <a:ext cx="3581400" cy="2933993"/>
                    </a:xfrm>
                    <a:prstGeom prst="rect">
                      <a:avLst/>
                    </a:prstGeom>
                    <a:noFill/>
                    <a:ln>
                      <a:noFill/>
                    </a:ln>
                    <a:extLst>
                      <a:ext uri="{53640926-AAD7-44D8-BBD7-CCE9431645EC}">
                        <a14:shadowObscured xmlns:a14="http://schemas.microsoft.com/office/drawing/2010/main"/>
                      </a:ext>
                    </a:extLst>
                  </pic:spPr>
                </pic:pic>
              </a:graphicData>
            </a:graphic>
          </wp:inline>
        </w:drawing>
      </w:r>
    </w:p>
    <w:p w:rsidR="00E6507A" w:rsidRDefault="00E6507A" w:rsidP="00D8176D">
      <w:pPr>
        <w:rPr>
          <w:b/>
          <w:bCs/>
        </w:rPr>
      </w:pPr>
    </w:p>
    <w:p w:rsidR="00E6507A" w:rsidRDefault="00D55969" w:rsidP="00D8176D">
      <w:pPr>
        <w:pStyle w:val="berschrift3"/>
        <w:ind w:left="0" w:firstLine="0"/>
      </w:pPr>
      <w:bookmarkStart w:id="122" w:name="_Toc288989182"/>
      <w:r>
        <w:t>Einloggen eines Users</w:t>
      </w:r>
      <w:bookmarkEnd w:id="122"/>
    </w:p>
    <w:p w:rsidR="00E6507A" w:rsidRDefault="00E6507A" w:rsidP="00D8176D">
      <w:pPr>
        <w:rPr>
          <w:u w:val="single"/>
        </w:rPr>
      </w:pPr>
    </w:p>
    <w:p w:rsidR="00E6507A" w:rsidRDefault="00E6507A" w:rsidP="00D8176D">
      <w:pPr>
        <w:rPr>
          <w:u w:val="single"/>
        </w:rPr>
      </w:pPr>
      <w:r>
        <w:rPr>
          <w:u w:val="single"/>
        </w:rPr>
        <w:t>1. Kurzbeschreibung</w:t>
      </w:r>
    </w:p>
    <w:p w:rsidR="00E6507A" w:rsidRDefault="00E6507A" w:rsidP="00D8176D">
      <w:r>
        <w:t>Der entsprechende Benutzer(</w:t>
      </w:r>
      <w:r w:rsidR="00BE635F">
        <w:t>Diätassistentin</w:t>
      </w:r>
      <w:r>
        <w:t>, Sekretärin, Student,..)me</w:t>
      </w:r>
      <w:r w:rsidR="00E87D0B">
        <w:t>ldet sich als User im System an</w:t>
      </w:r>
    </w:p>
    <w:p w:rsidR="00E6507A" w:rsidRDefault="00E6507A" w:rsidP="00D8176D">
      <w:r>
        <w:t xml:space="preserve">Um sich am System anmelden zu können, wurde jedem Benutzer ein Login und Passwort zugewiesen. Das System erkennt selbstständig, </w:t>
      </w:r>
      <w:r w:rsidR="00E87D0B">
        <w:t>welche Rechte der Benutzer hat.</w:t>
      </w:r>
    </w:p>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D8176D">
      <w:pPr>
        <w:pStyle w:val="Listenabsatz"/>
        <w:numPr>
          <w:ilvl w:val="0"/>
          <w:numId w:val="236"/>
        </w:numPr>
      </w:pPr>
      <w:r>
        <w:t>Diätassistent</w:t>
      </w:r>
    </w:p>
    <w:p w:rsidR="00E6507A" w:rsidRPr="00E87D0B" w:rsidRDefault="00E87D0B" w:rsidP="00D8176D">
      <w:pPr>
        <w:rPr>
          <w:u w:val="single"/>
        </w:rPr>
      </w:pPr>
      <w:r>
        <w:rPr>
          <w:u w:val="single"/>
        </w:rPr>
        <w:t>2.2 Stakeholder</w:t>
      </w:r>
    </w:p>
    <w:tbl>
      <w:tblPr>
        <w:tblW w:w="0" w:type="auto"/>
        <w:tblLook w:val="04A0" w:firstRow="1" w:lastRow="0" w:firstColumn="1" w:lastColumn="0" w:noHBand="0" w:noVBand="1"/>
      </w:tblPr>
      <w:tblGrid>
        <w:gridCol w:w="4634"/>
        <w:gridCol w:w="4638"/>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Benutzer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passenden Benutzerrechte für das Programm</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Default="00E6507A" w:rsidP="00D8176D">
            <w:pPr>
              <w:spacing w:line="240" w:lineRule="auto"/>
              <w:rPr>
                <w:rFonts w:ascii="Arial" w:eastAsia="Arial" w:hAnsi="Arial" w:cs="Arial"/>
                <w:color w:val="000000"/>
              </w:rPr>
            </w:pPr>
          </w:p>
        </w:tc>
      </w:tr>
    </w:tbl>
    <w:p w:rsidR="00E6507A" w:rsidRDefault="00E6507A" w:rsidP="00D8176D">
      <w:pPr>
        <w:spacing w:line="240" w:lineRule="auto"/>
        <w:rPr>
          <w:rFonts w:ascii="Arial" w:eastAsia="Arial" w:hAnsi="Arial" w:cs="Arial"/>
          <w:color w:val="000000"/>
        </w:rPr>
      </w:pPr>
    </w:p>
    <w:p w:rsidR="00E87D0B" w:rsidRDefault="00E87D0B">
      <w:pPr>
        <w:rPr>
          <w:u w:val="single"/>
        </w:rPr>
      </w:pPr>
      <w:r>
        <w:rPr>
          <w:u w:val="single"/>
        </w:rPr>
        <w:br w:type="page"/>
      </w:r>
    </w:p>
    <w:p w:rsidR="00E6507A" w:rsidRDefault="00E6507A" w:rsidP="00D8176D">
      <w:pPr>
        <w:rPr>
          <w:u w:val="single"/>
        </w:rPr>
      </w:pPr>
      <w:r>
        <w:rPr>
          <w:u w:val="single"/>
        </w:rPr>
        <w:lastRenderedPageBreak/>
        <w:t>3. Vor- und Nachbedingungen</w:t>
      </w:r>
    </w:p>
    <w:p w:rsidR="00E6507A" w:rsidRDefault="00E6507A" w:rsidP="00D8176D">
      <w:pPr>
        <w:rPr>
          <w:u w:val="single"/>
        </w:rPr>
      </w:pPr>
      <w:r>
        <w:rPr>
          <w:u w:val="single"/>
        </w:rPr>
        <w:t>3.1 Vorbedingung</w:t>
      </w:r>
    </w:p>
    <w:p w:rsidR="00E6507A" w:rsidRDefault="00E6507A" w:rsidP="00E47BE4">
      <w:pPr>
        <w:numPr>
          <w:ilvl w:val="0"/>
          <w:numId w:val="141"/>
        </w:numPr>
        <w:tabs>
          <w:tab w:val="num" w:pos="720"/>
        </w:tabs>
        <w:spacing w:after="0"/>
        <w:ind w:left="0" w:firstLine="0"/>
      </w:pPr>
      <w:r>
        <w:t>Benutzer ist noch nicht im System angemeldet</w:t>
      </w:r>
    </w:p>
    <w:p w:rsidR="00E6507A" w:rsidRDefault="00E6507A" w:rsidP="00E47BE4">
      <w:pPr>
        <w:numPr>
          <w:ilvl w:val="0"/>
          <w:numId w:val="141"/>
        </w:numPr>
        <w:tabs>
          <w:tab w:val="num" w:pos="720"/>
        </w:tabs>
        <w:spacing w:after="0"/>
        <w:ind w:left="0" w:firstLine="0"/>
      </w:pPr>
      <w:r>
        <w:t>Es gelten die allgemein gültigen Vorbedingungen ohne dass die Benutzerin am System angemeldet ist.</w:t>
      </w:r>
    </w:p>
    <w:p w:rsidR="00E6507A" w:rsidRDefault="00E6507A" w:rsidP="00D8176D"/>
    <w:p w:rsidR="00E6507A" w:rsidRDefault="00E6507A" w:rsidP="00D8176D">
      <w:pPr>
        <w:rPr>
          <w:u w:val="single"/>
        </w:rPr>
      </w:pPr>
      <w:r>
        <w:rPr>
          <w:u w:val="single"/>
        </w:rPr>
        <w:t>3.2 Nachbedingung</w:t>
      </w:r>
    </w:p>
    <w:p w:rsidR="00E6507A" w:rsidRDefault="00E6507A" w:rsidP="00E47BE4">
      <w:pPr>
        <w:numPr>
          <w:ilvl w:val="0"/>
          <w:numId w:val="142"/>
        </w:numPr>
        <w:tabs>
          <w:tab w:val="num" w:pos="720"/>
        </w:tabs>
        <w:spacing w:after="0"/>
        <w:ind w:left="0" w:firstLine="0"/>
      </w:pPr>
      <w:r>
        <w:t>Benutzer kann im System nun arbeiten mit allen ihm zugeteilten Rechten</w:t>
      </w:r>
    </w:p>
    <w:p w:rsidR="00E6507A" w:rsidRDefault="00E6507A" w:rsidP="00E47BE4">
      <w:pPr>
        <w:numPr>
          <w:ilvl w:val="0"/>
          <w:numId w:val="142"/>
        </w:numPr>
        <w:tabs>
          <w:tab w:val="num" w:pos="720"/>
        </w:tabs>
        <w:spacing w:after="0"/>
        <w:ind w:left="0" w:firstLine="0"/>
      </w:pPr>
      <w:r>
        <w:t>Es gelten die allgemein gültigen Nachbedingungen</w:t>
      </w:r>
    </w:p>
    <w:p w:rsidR="00E6507A" w:rsidRDefault="00544FF0" w:rsidP="00D8176D">
      <w:r>
        <w:tab/>
      </w:r>
    </w:p>
    <w:p w:rsidR="00E6507A" w:rsidRDefault="00E6507A" w:rsidP="00D8176D">
      <w:pPr>
        <w:rPr>
          <w:u w:val="single"/>
        </w:rPr>
      </w:pPr>
      <w:r>
        <w:rPr>
          <w:u w:val="single"/>
        </w:rPr>
        <w:t>4. Ablauf</w:t>
      </w:r>
    </w:p>
    <w:p w:rsidR="00E6507A" w:rsidRDefault="00E6507A" w:rsidP="00D8176D">
      <w:pPr>
        <w:rPr>
          <w:u w:val="single"/>
        </w:rPr>
      </w:pPr>
      <w:r>
        <w:rPr>
          <w:u w:val="single"/>
        </w:rPr>
        <w:t>4.1 Basisablauf</w:t>
      </w:r>
    </w:p>
    <w:p w:rsidR="00E6507A" w:rsidRDefault="00E6507A" w:rsidP="00E47BE4">
      <w:pPr>
        <w:numPr>
          <w:ilvl w:val="0"/>
          <w:numId w:val="143"/>
        </w:numPr>
        <w:tabs>
          <w:tab w:val="num" w:pos="720"/>
        </w:tabs>
        <w:spacing w:after="0"/>
        <w:ind w:left="0" w:firstLine="0"/>
      </w:pPr>
      <w:r>
        <w:t>Benutzer startet EasyDiet</w:t>
      </w:r>
    </w:p>
    <w:p w:rsidR="00E6507A" w:rsidRDefault="00E6507A" w:rsidP="00E47BE4">
      <w:pPr>
        <w:numPr>
          <w:ilvl w:val="0"/>
          <w:numId w:val="143"/>
        </w:numPr>
        <w:tabs>
          <w:tab w:val="num" w:pos="720"/>
        </w:tabs>
        <w:spacing w:after="0"/>
        <w:ind w:left="0" w:firstLine="0"/>
      </w:pPr>
      <w:r>
        <w:t>EasyDiet startet sich selbst</w:t>
      </w:r>
    </w:p>
    <w:p w:rsidR="00E6507A" w:rsidRDefault="00E6507A" w:rsidP="00E47BE4">
      <w:pPr>
        <w:numPr>
          <w:ilvl w:val="0"/>
          <w:numId w:val="143"/>
        </w:numPr>
        <w:tabs>
          <w:tab w:val="num" w:pos="720"/>
        </w:tabs>
        <w:spacing w:after="0"/>
        <w:ind w:left="0" w:firstLine="0"/>
      </w:pPr>
      <w:r>
        <w:t>Benutzer trägt Benutzername und Passwort in Anmeldedialog ein</w:t>
      </w:r>
    </w:p>
    <w:p w:rsidR="00E6507A" w:rsidRDefault="00E6507A" w:rsidP="00E47BE4">
      <w:pPr>
        <w:numPr>
          <w:ilvl w:val="0"/>
          <w:numId w:val="143"/>
        </w:numPr>
        <w:tabs>
          <w:tab w:val="num" w:pos="720"/>
        </w:tabs>
        <w:spacing w:after="0"/>
        <w:ind w:left="0" w:firstLine="0"/>
      </w:pPr>
      <w:r>
        <w:t>System meldet Benutzer mit entsprechenden Rechten an</w:t>
      </w:r>
    </w:p>
    <w:p w:rsidR="00E6507A" w:rsidRDefault="00E6507A" w:rsidP="00D8176D"/>
    <w:p w:rsidR="00E6507A" w:rsidRDefault="00E6507A" w:rsidP="00D8176D">
      <w:pPr>
        <w:rPr>
          <w:u w:val="single"/>
        </w:rPr>
      </w:pPr>
      <w:r>
        <w:rPr>
          <w:u w:val="single"/>
        </w:rPr>
        <w:t>4.2 Alternativablauf</w:t>
      </w:r>
    </w:p>
    <w:p w:rsidR="00E6507A" w:rsidRDefault="004843E7" w:rsidP="00D8176D">
      <w:r>
        <w:t>3</w:t>
      </w:r>
      <w:r w:rsidR="00E6507A">
        <w:t>a) Benutzername und/oder Passwort sind dem System nicht bekannt</w:t>
      </w:r>
    </w:p>
    <w:p w:rsidR="00E6507A" w:rsidRDefault="00E6507A" w:rsidP="00D8176D"/>
    <w:p w:rsidR="00E6507A" w:rsidRDefault="00E6507A" w:rsidP="00D8176D">
      <w:r>
        <w:t xml:space="preserve">1. </w:t>
      </w:r>
      <w:r>
        <w:tab/>
        <w:t>Das System gibt eine Fehlermeldung aus, dass das Passwort oder der Benutzername nicht korrekt ist.</w:t>
      </w:r>
    </w:p>
    <w:p w:rsidR="00E6507A" w:rsidRDefault="00E6507A" w:rsidP="00D8176D">
      <w:r>
        <w:t>2.</w:t>
      </w:r>
      <w:r>
        <w:rPr>
          <w:sz w:val="14"/>
          <w:szCs w:val="14"/>
        </w:rPr>
        <w:t xml:space="preserve"> </w:t>
      </w:r>
      <w:r>
        <w:rPr>
          <w:sz w:val="14"/>
          <w:szCs w:val="14"/>
        </w:rPr>
        <w:tab/>
      </w:r>
      <w:r>
        <w:t>Der/die Benutzer/in gibt die Authentisierungsdaten erneut ein oder beendet das Programm.</w:t>
      </w:r>
    </w:p>
    <w:p w:rsidR="00E6507A" w:rsidRDefault="00E6507A" w:rsidP="00D8176D"/>
    <w:p w:rsidR="00E6507A" w:rsidRDefault="00C86BD8" w:rsidP="00D8176D">
      <w:r>
        <w:t>4b)</w:t>
      </w:r>
      <w:r w:rsidR="00E6507A">
        <w:t xml:space="preserve"> Globaler Verzeichnisdienst ist nicht erreichbar</w:t>
      </w:r>
    </w:p>
    <w:p w:rsidR="00E6507A" w:rsidRDefault="00E6507A" w:rsidP="00D8176D">
      <w:r>
        <w:t xml:space="preserve">     </w:t>
      </w:r>
      <w:r>
        <w:tab/>
      </w:r>
    </w:p>
    <w:p w:rsidR="00E6507A" w:rsidRDefault="00E6507A" w:rsidP="00D8176D">
      <w:r>
        <w:t>1.</w:t>
      </w:r>
      <w:r>
        <w:rPr>
          <w:sz w:val="14"/>
          <w:szCs w:val="14"/>
        </w:rPr>
        <w:t xml:space="preserve"> </w:t>
      </w:r>
      <w:r>
        <w:rPr>
          <w:sz w:val="14"/>
          <w:szCs w:val="14"/>
        </w:rPr>
        <w:tab/>
      </w:r>
      <w:r>
        <w:t>Das System meldet, dass der globale Verzeichnisdienst zur Authentisierung nicht zur Verfügung steht.</w:t>
      </w:r>
    </w:p>
    <w:p w:rsidR="00E6507A" w:rsidRDefault="00E6507A" w:rsidP="00D8176D">
      <w:r>
        <w:t>2.</w:t>
      </w:r>
      <w:r>
        <w:rPr>
          <w:sz w:val="14"/>
          <w:szCs w:val="14"/>
        </w:rPr>
        <w:t xml:space="preserve"> </w:t>
      </w:r>
      <w:r>
        <w:rPr>
          <w:sz w:val="14"/>
          <w:szCs w:val="14"/>
        </w:rPr>
        <w:tab/>
      </w:r>
      <w:r>
        <w:t>Der/die Benutzer/in gibt die Authentisierungsdaten erneut ein oder beendet das Programm.</w:t>
      </w:r>
    </w:p>
    <w:p w:rsidR="00E6507A" w:rsidRDefault="00E6507A" w:rsidP="00D8176D"/>
    <w:p w:rsidR="00544FF0" w:rsidRDefault="00544FF0">
      <w:pPr>
        <w:rPr>
          <w:u w:val="single"/>
        </w:rPr>
      </w:pPr>
      <w:r>
        <w:rPr>
          <w:u w:val="single"/>
        </w:rPr>
        <w:br w:type="page"/>
      </w:r>
    </w:p>
    <w:p w:rsidR="00E6507A" w:rsidRDefault="00544FF0" w:rsidP="00D8176D">
      <w:pPr>
        <w:rPr>
          <w:u w:val="single"/>
        </w:rPr>
      </w:pPr>
      <w:r>
        <w:rPr>
          <w:u w:val="single"/>
        </w:rPr>
        <w:lastRenderedPageBreak/>
        <w:t>5. Besondere Anforderungen</w:t>
      </w:r>
    </w:p>
    <w:p w:rsidR="00E6507A" w:rsidRDefault="00E6507A" w:rsidP="00D8176D">
      <w:r>
        <w:t>Wird die Software in einem Netzwerk mit zentraler Authentisierung eingesetzt, muss der zentrale Ve</w:t>
      </w:r>
      <w:r w:rsidR="00544FF0">
        <w:t>rwaltungsdienst verfügbar sein.</w:t>
      </w:r>
    </w:p>
    <w:p w:rsidR="00E6507A" w:rsidRDefault="00E6507A" w:rsidP="00D8176D">
      <w:pPr>
        <w:rPr>
          <w:u w:val="single"/>
        </w:rPr>
      </w:pPr>
      <w:r>
        <w:rPr>
          <w:u w:val="single"/>
        </w:rPr>
        <w:t>6. Technologie und Daten Variationsli</w:t>
      </w:r>
      <w:r w:rsidR="00544FF0">
        <w:rPr>
          <w:u w:val="single"/>
        </w:rPr>
        <w:t>ste</w:t>
      </w:r>
    </w:p>
    <w:p w:rsidR="00E6507A" w:rsidRDefault="00E6507A" w:rsidP="00D8176D">
      <w:r>
        <w:t xml:space="preserve">Wird die Software in einem Netzwerk mit zentraler Authentisierung verwendet, muss ein Verzeichnisdienst zur </w:t>
      </w:r>
      <w:r w:rsidR="00544FF0">
        <w:t>Authentisierung vorhanden sein.</w:t>
      </w:r>
    </w:p>
    <w:p w:rsidR="00E6507A" w:rsidRDefault="00544FF0" w:rsidP="00D8176D">
      <w:pPr>
        <w:rPr>
          <w:u w:val="single"/>
        </w:rPr>
      </w:pPr>
      <w:r>
        <w:rPr>
          <w:u w:val="single"/>
        </w:rPr>
        <w:t>7. Benutzungsfrequenz</w:t>
      </w:r>
    </w:p>
    <w:p w:rsidR="00E6507A" w:rsidRDefault="00E6507A" w:rsidP="00D8176D">
      <w:r>
        <w:t>Täglich, bei jedem Benutzerw</w:t>
      </w:r>
      <w:r w:rsidR="00544FF0">
        <w:t>echsel oder Anmelden am System.</w:t>
      </w:r>
    </w:p>
    <w:p w:rsidR="00E6507A" w:rsidRDefault="00E6507A" w:rsidP="00D8176D">
      <w:pPr>
        <w:rPr>
          <w:u w:val="single"/>
        </w:rPr>
      </w:pPr>
      <w:r>
        <w:rPr>
          <w:u w:val="single"/>
        </w:rPr>
        <w:t>8. Offene Punkte</w:t>
      </w:r>
    </w:p>
    <w:p w:rsidR="00E6507A" w:rsidRDefault="00E6507A" w:rsidP="00D8176D">
      <w:pPr>
        <w:rPr>
          <w:b/>
          <w:bCs/>
        </w:rPr>
      </w:pPr>
    </w:p>
    <w:p w:rsidR="00E6507A" w:rsidRDefault="00E6507A" w:rsidP="00D8176D">
      <w:pPr>
        <w:pStyle w:val="berschrift3"/>
        <w:ind w:left="0" w:firstLine="0"/>
      </w:pPr>
      <w:bookmarkStart w:id="123" w:name="_Toc288989183"/>
      <w:r>
        <w:t>Zutatensuche</w:t>
      </w:r>
      <w:bookmarkEnd w:id="123"/>
    </w:p>
    <w:p w:rsidR="00E6507A" w:rsidRDefault="00E6507A" w:rsidP="00D8176D">
      <w:pPr>
        <w:rPr>
          <w:u w:val="single"/>
        </w:rPr>
      </w:pPr>
      <w:r>
        <w:rPr>
          <w:u w:val="single"/>
        </w:rPr>
        <w:t>1. Kurzbeschreibung</w:t>
      </w:r>
    </w:p>
    <w:p w:rsidR="00E6507A" w:rsidRDefault="00E6507A" w:rsidP="00D8176D"/>
    <w:p w:rsidR="00E6507A" w:rsidRDefault="00E6507A" w:rsidP="00D8176D">
      <w:pPr>
        <w:rPr>
          <w:u w:val="single"/>
        </w:rPr>
      </w:pPr>
      <w:r>
        <w:rPr>
          <w:u w:val="single"/>
        </w:rPr>
        <w:t>2. Stakeholder und Akteure</w:t>
      </w:r>
    </w:p>
    <w:p w:rsidR="00E6507A" w:rsidRDefault="00E6507A" w:rsidP="00D8176D">
      <w:pPr>
        <w:rPr>
          <w:u w:val="single"/>
        </w:rPr>
      </w:pPr>
      <w:r>
        <w:rPr>
          <w:u w:val="single"/>
        </w:rPr>
        <w:t>2.1 Hauptakteur</w:t>
      </w:r>
    </w:p>
    <w:p w:rsidR="00E6507A" w:rsidRDefault="00E6507A" w:rsidP="00544FF0">
      <w:pPr>
        <w:pStyle w:val="Listenabsatz"/>
        <w:numPr>
          <w:ilvl w:val="0"/>
          <w:numId w:val="236"/>
        </w:numPr>
      </w:pPr>
      <w:r>
        <w:t>Diätassistentin</w:t>
      </w:r>
    </w:p>
    <w:p w:rsidR="00E6507A" w:rsidRPr="00544FF0" w:rsidRDefault="00544FF0" w:rsidP="00D8176D">
      <w:pPr>
        <w:rPr>
          <w:u w:val="single"/>
        </w:rPr>
      </w:pPr>
      <w:r>
        <w:rPr>
          <w:u w:val="single"/>
        </w:rPr>
        <w:t>2.2 Stakeholder</w:t>
      </w:r>
    </w:p>
    <w:tbl>
      <w:tblPr>
        <w:tblW w:w="0" w:type="auto"/>
        <w:tblLook w:val="04A0" w:firstRow="1" w:lastRow="0" w:firstColumn="1" w:lastColumn="0" w:noHBand="0" w:noVBand="1"/>
      </w:tblPr>
      <w:tblGrid>
        <w:gridCol w:w="4638"/>
        <w:gridCol w:w="4634"/>
      </w:tblGrid>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rPr>
                <w:i/>
                <w:iCs/>
                <w:u w:val="single"/>
              </w:rPr>
              <w:t>Interessiert an</w:t>
            </w:r>
          </w:p>
        </w:tc>
      </w:tr>
      <w:tr w:rsidR="00E6507A"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Default="00E6507A" w:rsidP="00D8176D">
            <w:pPr>
              <w:spacing w:line="240" w:lineRule="auto"/>
              <w:rPr>
                <w:rFonts w:ascii="Arial" w:eastAsia="Arial" w:hAnsi="Arial" w:cs="Arial"/>
                <w:color w:val="000000"/>
              </w:rPr>
            </w:pPr>
            <w:r>
              <w:t>Zutat für ein Rezept</w:t>
            </w:r>
          </w:p>
        </w:tc>
      </w:tr>
    </w:tbl>
    <w:p w:rsidR="00E6507A" w:rsidRDefault="00E6507A" w:rsidP="00D8176D">
      <w:pPr>
        <w:spacing w:line="240" w:lineRule="auto"/>
        <w:rPr>
          <w:rFonts w:ascii="Arial" w:eastAsia="Arial" w:hAnsi="Arial" w:cs="Arial"/>
          <w:color w:val="000000"/>
        </w:rPr>
      </w:pPr>
    </w:p>
    <w:p w:rsidR="00E6507A" w:rsidRDefault="00E6507A" w:rsidP="00D8176D">
      <w:pPr>
        <w:rPr>
          <w:u w:val="single"/>
        </w:rPr>
      </w:pPr>
      <w:r>
        <w:rPr>
          <w:u w:val="single"/>
        </w:rPr>
        <w:t>3. Vor- und Nachbedingungen</w:t>
      </w:r>
    </w:p>
    <w:p w:rsidR="00E6507A" w:rsidRDefault="00E6507A" w:rsidP="00D8176D">
      <w:pPr>
        <w:rPr>
          <w:u w:val="single"/>
        </w:rPr>
      </w:pPr>
      <w:r>
        <w:rPr>
          <w:u w:val="single"/>
        </w:rPr>
        <w:t>3.1 Vorbedingung</w:t>
      </w:r>
    </w:p>
    <w:p w:rsidR="00E6507A" w:rsidRDefault="00E6507A" w:rsidP="00E47BE4">
      <w:pPr>
        <w:numPr>
          <w:ilvl w:val="0"/>
          <w:numId w:val="144"/>
        </w:numPr>
        <w:tabs>
          <w:tab w:val="num" w:pos="720"/>
        </w:tabs>
        <w:spacing w:after="0"/>
        <w:ind w:left="0" w:firstLine="0"/>
      </w:pPr>
      <w:r>
        <w:t>Diätassistentin erstellt oder ändert ein Rezept</w:t>
      </w:r>
    </w:p>
    <w:p w:rsidR="00E6507A" w:rsidRDefault="00E6507A" w:rsidP="00D8176D"/>
    <w:p w:rsidR="00E6507A" w:rsidRDefault="00E6507A" w:rsidP="00D8176D">
      <w:pPr>
        <w:rPr>
          <w:u w:val="single"/>
        </w:rPr>
      </w:pPr>
      <w:r>
        <w:rPr>
          <w:u w:val="single"/>
        </w:rPr>
        <w:t>3.2 Nachbedingung</w:t>
      </w:r>
    </w:p>
    <w:p w:rsidR="00E6507A" w:rsidRDefault="00E6507A" w:rsidP="00E47BE4">
      <w:pPr>
        <w:numPr>
          <w:ilvl w:val="0"/>
          <w:numId w:val="145"/>
        </w:numPr>
        <w:tabs>
          <w:tab w:val="num" w:pos="720"/>
        </w:tabs>
        <w:spacing w:after="0"/>
        <w:ind w:left="0" w:firstLine="0"/>
      </w:pPr>
      <w:r>
        <w:t>System zeigt Diätassistentin richtige Suchmaske an je nachdem ob Lebensmittel oder Rezept gesucht wird</w:t>
      </w:r>
    </w:p>
    <w:p w:rsidR="00E6507A" w:rsidRDefault="00E6507A" w:rsidP="00D8176D"/>
    <w:p w:rsidR="00E6507A" w:rsidRDefault="00E6507A" w:rsidP="00D8176D"/>
    <w:p w:rsidR="00544FF0" w:rsidRDefault="00544FF0">
      <w:pPr>
        <w:rPr>
          <w:u w:val="single"/>
        </w:rPr>
      </w:pPr>
      <w:r>
        <w:rPr>
          <w:u w:val="single"/>
        </w:rPr>
        <w:br w:type="page"/>
      </w:r>
    </w:p>
    <w:p w:rsidR="00E6507A" w:rsidRDefault="00E6507A" w:rsidP="00D8176D">
      <w:pPr>
        <w:rPr>
          <w:u w:val="single"/>
        </w:rPr>
      </w:pPr>
      <w:r>
        <w:rPr>
          <w:u w:val="single"/>
        </w:rPr>
        <w:lastRenderedPageBreak/>
        <w:t>4. Ablauf</w:t>
      </w:r>
    </w:p>
    <w:p w:rsidR="00E6507A" w:rsidRDefault="00E6507A" w:rsidP="00D8176D">
      <w:pPr>
        <w:rPr>
          <w:u w:val="single"/>
        </w:rPr>
      </w:pPr>
      <w:r>
        <w:rPr>
          <w:u w:val="single"/>
        </w:rPr>
        <w:t>4.1 Basisablauf</w:t>
      </w:r>
    </w:p>
    <w:p w:rsidR="00E6507A" w:rsidRDefault="00E6507A" w:rsidP="00E47BE4">
      <w:pPr>
        <w:numPr>
          <w:ilvl w:val="0"/>
          <w:numId w:val="146"/>
        </w:numPr>
        <w:tabs>
          <w:tab w:val="num" w:pos="720"/>
        </w:tabs>
        <w:spacing w:after="0"/>
        <w:ind w:left="0" w:firstLine="0"/>
      </w:pPr>
      <w:r>
        <w:t>Diätassistentin ruft Zutatensuche auf</w:t>
      </w:r>
    </w:p>
    <w:p w:rsidR="00E6507A" w:rsidRDefault="00E6507A" w:rsidP="00E47BE4">
      <w:pPr>
        <w:numPr>
          <w:ilvl w:val="0"/>
          <w:numId w:val="146"/>
        </w:numPr>
        <w:tabs>
          <w:tab w:val="num" w:pos="720"/>
        </w:tabs>
        <w:spacing w:after="0"/>
        <w:ind w:left="0" w:firstLine="0"/>
      </w:pPr>
      <w:r>
        <w:t>System zeigt</w:t>
      </w:r>
      <w:r w:rsidR="008357E2">
        <w:t xml:space="preserve"> Zutatensuchmaske</w:t>
      </w:r>
      <w:r>
        <w:t xml:space="preserve"> an</w:t>
      </w:r>
    </w:p>
    <w:p w:rsidR="00E6507A" w:rsidRDefault="00E6507A" w:rsidP="00E47BE4">
      <w:pPr>
        <w:numPr>
          <w:ilvl w:val="0"/>
          <w:numId w:val="146"/>
        </w:numPr>
        <w:tabs>
          <w:tab w:val="num" w:pos="720"/>
        </w:tabs>
        <w:spacing w:after="0"/>
        <w:ind w:left="0" w:firstLine="0"/>
      </w:pPr>
      <w:r>
        <w:t>Diätassistentin wählt Rezept/Lebensmittel aus</w:t>
      </w:r>
    </w:p>
    <w:p w:rsidR="00E6507A" w:rsidRDefault="00E6507A" w:rsidP="00E47BE4">
      <w:pPr>
        <w:numPr>
          <w:ilvl w:val="0"/>
          <w:numId w:val="146"/>
        </w:numPr>
        <w:tabs>
          <w:tab w:val="num" w:pos="720"/>
        </w:tabs>
        <w:spacing w:after="0"/>
        <w:ind w:left="0" w:firstLine="0"/>
      </w:pPr>
      <w:r>
        <w:t>System zeigt Suchresultate an //können unter Umständen Tausende von Einträgen sein..nach was gliedern wir das??</w:t>
      </w:r>
    </w:p>
    <w:p w:rsidR="00E6507A" w:rsidRDefault="00E6507A" w:rsidP="00D8176D">
      <w:pPr>
        <w:rPr>
          <w:u w:val="single"/>
        </w:rPr>
      </w:pPr>
      <w:r>
        <w:rPr>
          <w:u w:val="single"/>
        </w:rPr>
        <w:t>4.2 Alternativablauf</w:t>
      </w:r>
    </w:p>
    <w:p w:rsidR="00E6507A" w:rsidRDefault="00E6507A" w:rsidP="00D8176D"/>
    <w:p w:rsidR="00E6507A" w:rsidRDefault="00E6507A" w:rsidP="00D8176D">
      <w:pPr>
        <w:rPr>
          <w:u w:val="single"/>
        </w:rPr>
      </w:pPr>
      <w:r>
        <w:rPr>
          <w:u w:val="single"/>
        </w:rPr>
        <w:t>5. Besondere Anforderungen</w:t>
      </w:r>
    </w:p>
    <w:p w:rsidR="00E6507A" w:rsidRDefault="00E6507A" w:rsidP="00D8176D"/>
    <w:p w:rsidR="00E6507A" w:rsidRDefault="00E6507A" w:rsidP="00D8176D">
      <w:pPr>
        <w:rPr>
          <w:u w:val="single"/>
        </w:rPr>
      </w:pPr>
      <w:r>
        <w:rPr>
          <w:u w:val="single"/>
        </w:rPr>
        <w:t>6. Technologie und Daten Variationsliste</w:t>
      </w:r>
    </w:p>
    <w:p w:rsidR="00E6507A" w:rsidRDefault="00E6507A" w:rsidP="00D8176D"/>
    <w:p w:rsidR="00E6507A" w:rsidRDefault="00E6507A" w:rsidP="00D8176D">
      <w:pPr>
        <w:rPr>
          <w:u w:val="single"/>
        </w:rPr>
      </w:pPr>
      <w:r>
        <w:rPr>
          <w:u w:val="single"/>
        </w:rPr>
        <w:t>7. Benutzungsfrequenz</w:t>
      </w:r>
    </w:p>
    <w:p w:rsidR="00E6507A" w:rsidRDefault="00E6507A" w:rsidP="00D8176D"/>
    <w:p w:rsidR="00E6507A" w:rsidRPr="00544FF0" w:rsidRDefault="00E6507A" w:rsidP="00D8176D">
      <w:pPr>
        <w:rPr>
          <w:u w:val="single"/>
        </w:rPr>
      </w:pPr>
      <w:r>
        <w:rPr>
          <w:u w:val="single"/>
        </w:rPr>
        <w:t>8. Offen</w:t>
      </w:r>
      <w:r w:rsidR="00544FF0">
        <w:rPr>
          <w:u w:val="single"/>
        </w:rPr>
        <w:t>e Punkte</w:t>
      </w:r>
    </w:p>
    <w:p w:rsidR="00544FF0" w:rsidRDefault="00544FF0">
      <w:pPr>
        <w:rPr>
          <w:rFonts w:asciiTheme="majorHAnsi" w:eastAsiaTheme="majorEastAsia" w:hAnsiTheme="majorHAnsi" w:cstheme="majorBidi"/>
          <w:b/>
          <w:bCs/>
          <w:color w:val="365F91" w:themeColor="accent1" w:themeShade="BF"/>
          <w:sz w:val="28"/>
          <w:szCs w:val="28"/>
        </w:rPr>
      </w:pPr>
      <w:r>
        <w:br w:type="page"/>
      </w:r>
    </w:p>
    <w:p w:rsidR="00480AF2" w:rsidRDefault="002C63FB" w:rsidP="00D8176D">
      <w:pPr>
        <w:pStyle w:val="berschrift1"/>
        <w:ind w:left="0" w:firstLine="0"/>
      </w:pPr>
      <w:bookmarkStart w:id="124" w:name="_Toc288989184"/>
      <w:r>
        <w:lastRenderedPageBreak/>
        <w:t>Nonfunktionale</w:t>
      </w:r>
      <w:r w:rsidR="00480AF2">
        <w:t xml:space="preserve"> Anforderungen</w:t>
      </w:r>
      <w:bookmarkEnd w:id="124"/>
    </w:p>
    <w:p w:rsidR="00480AF2" w:rsidRDefault="00480AF2" w:rsidP="00D8176D"/>
    <w:p w:rsidR="00480AF2" w:rsidRDefault="00480AF2" w:rsidP="00D8176D">
      <w:pPr>
        <w:pStyle w:val="berschrift2"/>
        <w:ind w:left="0" w:firstLine="0"/>
      </w:pPr>
      <w:bookmarkStart w:id="125" w:name="_Toc288989185"/>
      <w:r>
        <w:t>Regeln</w:t>
      </w:r>
      <w:bookmarkEnd w:id="125"/>
    </w:p>
    <w:p w:rsidR="006F17F6" w:rsidRDefault="006F17F6" w:rsidP="00E47BE4">
      <w:pPr>
        <w:pStyle w:val="Listenabsatz"/>
        <w:numPr>
          <w:ilvl w:val="0"/>
          <w:numId w:val="147"/>
        </w:numPr>
      </w:pPr>
      <w:r>
        <w:t>Zur selben Zeit kann</w:t>
      </w:r>
      <w:r w:rsidR="008B7D3E">
        <w:t xml:space="preserve"> es</w:t>
      </w:r>
      <w:r>
        <w:t xml:space="preserve"> immer nur eine aktive Diät </w:t>
      </w:r>
      <w:r w:rsidR="008B7D3E">
        <w:t>geben</w:t>
      </w:r>
      <w:r>
        <w:t xml:space="preserve">. </w:t>
      </w:r>
    </w:p>
    <w:p w:rsidR="006F17F6" w:rsidRDefault="006F17F6" w:rsidP="00E47BE4">
      <w:pPr>
        <w:pStyle w:val="Listenabsatz"/>
        <w:numPr>
          <w:ilvl w:val="0"/>
          <w:numId w:val="147"/>
        </w:numPr>
      </w:pPr>
      <w:r>
        <w:t>Zum selben Zeitpunkt darf nur ein Diätassistent einen bestimmten Patienten bearbeiten.</w:t>
      </w:r>
    </w:p>
    <w:p w:rsidR="00DE1128" w:rsidRDefault="00DE1128" w:rsidP="00E47BE4">
      <w:pPr>
        <w:pStyle w:val="Listenabsatz"/>
        <w:numPr>
          <w:ilvl w:val="0"/>
          <w:numId w:val="147"/>
        </w:numPr>
      </w:pPr>
      <w:r>
        <w:t>E</w:t>
      </w:r>
      <w:r w:rsidRPr="00DE1128">
        <w:t xml:space="preserve">ine Mahlzeitzeile enthält entweder genau ein Nahrungsmittel oder genau ein </w:t>
      </w:r>
      <w:r>
        <w:t>Rezept.</w:t>
      </w:r>
    </w:p>
    <w:p w:rsidR="00025F3B" w:rsidRPr="00025F3B" w:rsidRDefault="00296961" w:rsidP="00025F3B">
      <w:pPr>
        <w:pStyle w:val="berschrift2"/>
        <w:ind w:left="0" w:firstLine="0"/>
      </w:pPr>
      <w:bookmarkStart w:id="126" w:name="_Toc288989186"/>
      <w:r>
        <w:t>Usa</w:t>
      </w:r>
      <w:r w:rsidR="00480AF2">
        <w:t>bility</w:t>
      </w:r>
      <w:bookmarkEnd w:id="126"/>
    </w:p>
    <w:p w:rsidR="00BB37D0" w:rsidRDefault="00025F3B" w:rsidP="00E47BE4">
      <w:pPr>
        <w:pStyle w:val="Listenabsatz"/>
        <w:numPr>
          <w:ilvl w:val="0"/>
          <w:numId w:val="148"/>
        </w:numPr>
      </w:pPr>
      <w:r>
        <w:t xml:space="preserve">Die Schriftgröße von dem Programm sollte 12px nicht unterschreiten. </w:t>
      </w:r>
    </w:p>
    <w:p w:rsidR="000D58AD" w:rsidRDefault="000D58AD" w:rsidP="00E47BE4">
      <w:pPr>
        <w:pStyle w:val="Listenabsatz"/>
        <w:numPr>
          <w:ilvl w:val="0"/>
          <w:numId w:val="148"/>
        </w:numPr>
      </w:pPr>
      <w:r>
        <w:t>Keine Touchscreen Unterstützung</w:t>
      </w:r>
    </w:p>
    <w:p w:rsidR="000D58AD" w:rsidRDefault="00262612" w:rsidP="00E47BE4">
      <w:pPr>
        <w:pStyle w:val="Listenabsatz"/>
        <w:numPr>
          <w:ilvl w:val="0"/>
          <w:numId w:val="148"/>
        </w:numPr>
      </w:pPr>
      <w:r>
        <w:t>Maus und Tastatur sind</w:t>
      </w:r>
      <w:r w:rsidR="000D58AD">
        <w:t xml:space="preserve"> erforderlich.</w:t>
      </w:r>
    </w:p>
    <w:p w:rsidR="00480AF2" w:rsidRDefault="00480AF2" w:rsidP="00D8176D">
      <w:pPr>
        <w:pStyle w:val="berschrift2"/>
        <w:ind w:left="0" w:firstLine="0"/>
      </w:pPr>
      <w:bookmarkStart w:id="127" w:name="_Toc288989187"/>
      <w:r>
        <w:t>Zuverlässigkeit</w:t>
      </w:r>
      <w:bookmarkEnd w:id="127"/>
    </w:p>
    <w:p w:rsidR="000D58AD" w:rsidRDefault="000D58AD" w:rsidP="00E47BE4">
      <w:pPr>
        <w:pStyle w:val="Listenabsatz"/>
        <w:numPr>
          <w:ilvl w:val="0"/>
          <w:numId w:val="149"/>
        </w:numPr>
      </w:pPr>
      <w:r>
        <w:t xml:space="preserve">Kritische Fehler </w:t>
      </w:r>
      <w:r w:rsidR="006A044D">
        <w:t>des</w:t>
      </w:r>
      <w:r>
        <w:t xml:space="preserve"> Programm</w:t>
      </w:r>
      <w:r w:rsidR="006A044D">
        <w:t>es</w:t>
      </w:r>
      <w:r>
        <w:t xml:space="preserve"> werden innerhalb von 48 Stunden behoben.</w:t>
      </w:r>
    </w:p>
    <w:p w:rsidR="00480AF2" w:rsidRDefault="000D58AD" w:rsidP="00E47BE4">
      <w:pPr>
        <w:pStyle w:val="Listenabsatz"/>
        <w:numPr>
          <w:ilvl w:val="0"/>
          <w:numId w:val="149"/>
        </w:numPr>
      </w:pPr>
      <w:r>
        <w:t xml:space="preserve">Das System darf pro 100 Diätpläne </w:t>
      </w:r>
      <w:r w:rsidR="006A044D">
        <w:t xml:space="preserve">maximal </w:t>
      </w:r>
      <w:r>
        <w:t>einmal abstürzen.</w:t>
      </w:r>
    </w:p>
    <w:p w:rsidR="00480AF2" w:rsidRDefault="00480AF2" w:rsidP="00D8176D">
      <w:pPr>
        <w:pStyle w:val="berschrift2"/>
        <w:ind w:left="0" w:firstLine="0"/>
      </w:pPr>
      <w:bookmarkStart w:id="128" w:name="_Toc288989188"/>
      <w:r>
        <w:t>Performanz</w:t>
      </w:r>
      <w:bookmarkEnd w:id="128"/>
    </w:p>
    <w:p w:rsidR="0049066B" w:rsidRDefault="0049066B" w:rsidP="00E47BE4">
      <w:pPr>
        <w:pStyle w:val="Listenabsatz"/>
        <w:numPr>
          <w:ilvl w:val="0"/>
          <w:numId w:val="150"/>
        </w:numPr>
      </w:pPr>
      <w:r>
        <w:t>Die wichtigen Funktionen wie Diätpläne und Patientensuche sind innerhalb von höchstens 3 Klicks erreichbar.</w:t>
      </w:r>
    </w:p>
    <w:p w:rsidR="0049066B" w:rsidRPr="0049066B" w:rsidRDefault="0049066B" w:rsidP="00E47BE4">
      <w:pPr>
        <w:pStyle w:val="Listenabsatz"/>
        <w:numPr>
          <w:ilvl w:val="0"/>
          <w:numId w:val="150"/>
        </w:numPr>
      </w:pPr>
      <w:r>
        <w:t xml:space="preserve">Daten sollten innerhalb von 15 Sekunden aus der Datenbank in unserer Applikation erscheinen, diese Zahl kann sich nach oben korrigieren wenn das verwendete Netzwerk bereits ausgelastet ist. </w:t>
      </w:r>
    </w:p>
    <w:p w:rsidR="00480AF2" w:rsidRDefault="00480AF2" w:rsidP="00D8176D">
      <w:pPr>
        <w:pStyle w:val="berschrift2"/>
        <w:ind w:left="0" w:firstLine="0"/>
      </w:pPr>
      <w:bookmarkStart w:id="129" w:name="_Toc288989189"/>
      <w:r>
        <w:t>Unterstützbarkeit</w:t>
      </w:r>
      <w:bookmarkEnd w:id="129"/>
    </w:p>
    <w:p w:rsidR="004C143A" w:rsidRDefault="004C143A" w:rsidP="00E47BE4">
      <w:pPr>
        <w:pStyle w:val="Listenabsatz"/>
        <w:numPr>
          <w:ilvl w:val="0"/>
          <w:numId w:val="151"/>
        </w:numPr>
      </w:pPr>
      <w:r>
        <w:t>Es werden alle Betriebssysteme mit einer aktuellen JAVA Runtime unterstützt.</w:t>
      </w:r>
    </w:p>
    <w:p w:rsidR="004C143A" w:rsidRDefault="004C143A" w:rsidP="00E47BE4">
      <w:pPr>
        <w:pStyle w:val="Listenabsatz"/>
        <w:numPr>
          <w:ilvl w:val="0"/>
          <w:numId w:val="151"/>
        </w:numPr>
      </w:pPr>
      <w:r>
        <w:t>Die Android Java Engine Dalvik wird nicht unterstützt</w:t>
      </w:r>
    </w:p>
    <w:p w:rsidR="004C143A" w:rsidRDefault="004C143A" w:rsidP="00E47BE4">
      <w:pPr>
        <w:pStyle w:val="Listenabsatz"/>
        <w:numPr>
          <w:ilvl w:val="0"/>
          <w:numId w:val="151"/>
        </w:numPr>
      </w:pPr>
      <w:r>
        <w:t>Die Online Version funktioniert in folgenden Browsern</w:t>
      </w:r>
      <w:r w:rsidR="00D12A3C">
        <w:t xml:space="preserve"> für Abwärtskompatibilität wird nicht garantiert</w:t>
      </w:r>
      <w:r>
        <w:t>:</w:t>
      </w:r>
    </w:p>
    <w:p w:rsidR="004C143A" w:rsidRDefault="004C143A" w:rsidP="00E47BE4">
      <w:pPr>
        <w:pStyle w:val="Listenabsatz"/>
        <w:numPr>
          <w:ilvl w:val="1"/>
          <w:numId w:val="151"/>
        </w:numPr>
      </w:pPr>
      <w:r>
        <w:t>Chrome</w:t>
      </w:r>
      <w:r w:rsidR="00244A2C">
        <w:t xml:space="preserve"> 9</w:t>
      </w:r>
    </w:p>
    <w:p w:rsidR="004C143A" w:rsidRDefault="004C143A" w:rsidP="00E47BE4">
      <w:pPr>
        <w:pStyle w:val="Listenabsatz"/>
        <w:numPr>
          <w:ilvl w:val="1"/>
          <w:numId w:val="151"/>
        </w:numPr>
      </w:pPr>
      <w:r>
        <w:t>Firefox 4.0</w:t>
      </w:r>
    </w:p>
    <w:p w:rsidR="004C143A" w:rsidRPr="004C143A" w:rsidRDefault="004C143A" w:rsidP="00E47BE4">
      <w:pPr>
        <w:pStyle w:val="Listenabsatz"/>
        <w:numPr>
          <w:ilvl w:val="1"/>
          <w:numId w:val="151"/>
        </w:numPr>
      </w:pPr>
      <w:r>
        <w:t>Internet</w:t>
      </w:r>
      <w:r w:rsidR="00244A2C">
        <w:t xml:space="preserve"> E</w:t>
      </w:r>
      <w:r>
        <w:t>xplorer 9</w:t>
      </w:r>
    </w:p>
    <w:p w:rsidR="00480AF2" w:rsidRDefault="00480AF2" w:rsidP="00D8176D">
      <w:pPr>
        <w:pStyle w:val="berschrift2"/>
        <w:ind w:left="0" w:firstLine="0"/>
      </w:pPr>
      <w:bookmarkStart w:id="130" w:name="_Toc288989190"/>
      <w:r>
        <w:t>Online Benutzerdokumentation und Help System</w:t>
      </w:r>
      <w:bookmarkEnd w:id="130"/>
    </w:p>
    <w:p w:rsidR="00480AF2" w:rsidRDefault="000263F7" w:rsidP="00E47BE4">
      <w:pPr>
        <w:pStyle w:val="Listenabsatz"/>
        <w:numPr>
          <w:ilvl w:val="0"/>
          <w:numId w:val="152"/>
        </w:numPr>
      </w:pPr>
      <w:r>
        <w:t>Eine Beschreibung zu den wichtigen Teilen des Programes, darunter fallen unter anderem „Diätpläne erstellen“ und „Stammdaten Verwaltung“</w:t>
      </w:r>
      <w:r w:rsidR="00280DAA">
        <w:t>, sind in einer</w:t>
      </w:r>
      <w:r w:rsidR="00131BB2">
        <w:t xml:space="preserve"> </w:t>
      </w:r>
      <w:r w:rsidR="00280DAA">
        <w:t xml:space="preserve">Web </w:t>
      </w:r>
      <w:r w:rsidR="00131BB2">
        <w:t xml:space="preserve">und </w:t>
      </w:r>
      <w:r w:rsidR="00280DAA">
        <w:t>einer</w:t>
      </w:r>
      <w:r w:rsidR="00131BB2">
        <w:t xml:space="preserve"> Desktop Version </w:t>
      </w:r>
      <w:r>
        <w:t xml:space="preserve"> vorhanden.</w:t>
      </w:r>
    </w:p>
    <w:p w:rsidR="00480AF2" w:rsidRDefault="00480AF2" w:rsidP="00D8176D">
      <w:pPr>
        <w:pStyle w:val="berschrift2"/>
        <w:ind w:left="0" w:firstLine="0"/>
      </w:pPr>
      <w:bookmarkStart w:id="131" w:name="_Toc288989191"/>
      <w:r>
        <w:t>zugekaufte Komponenten</w:t>
      </w:r>
      <w:bookmarkEnd w:id="131"/>
    </w:p>
    <w:p w:rsidR="0034765C" w:rsidRDefault="00280DAA" w:rsidP="00E47BE4">
      <w:pPr>
        <w:pStyle w:val="Listenabsatz"/>
        <w:numPr>
          <w:ilvl w:val="0"/>
          <w:numId w:val="153"/>
        </w:numPr>
      </w:pPr>
      <w:r>
        <w:t>Die</w:t>
      </w:r>
      <w:r w:rsidR="00306925">
        <w:t xml:space="preserve"> </w:t>
      </w:r>
      <w:r>
        <w:t>Bundeslebensmittelschlüsseldatenbank</w:t>
      </w:r>
    </w:p>
    <w:p w:rsidR="00480AF2" w:rsidRDefault="00480AF2" w:rsidP="00D8176D">
      <w:pPr>
        <w:pStyle w:val="berschrift2"/>
        <w:ind w:left="0" w:firstLine="0"/>
      </w:pPr>
      <w:bookmarkStart w:id="132" w:name="_Toc288989192"/>
      <w:r>
        <w:t>Schnittstellen</w:t>
      </w:r>
      <w:bookmarkEnd w:id="132"/>
    </w:p>
    <w:p w:rsidR="00480AF2" w:rsidRDefault="00480AF2" w:rsidP="00D8176D"/>
    <w:p w:rsidR="000359B3" w:rsidRDefault="000359B3">
      <w:pPr>
        <w:rPr>
          <w:rFonts w:asciiTheme="majorHAnsi" w:eastAsiaTheme="majorEastAsia" w:hAnsiTheme="majorHAnsi" w:cstheme="majorBidi"/>
          <w:b/>
          <w:bCs/>
          <w:color w:val="4F81BD" w:themeColor="accent1"/>
        </w:rPr>
      </w:pPr>
      <w:r>
        <w:br w:type="page"/>
      </w:r>
    </w:p>
    <w:p w:rsidR="00480AF2" w:rsidRDefault="00480AF2" w:rsidP="00D8176D">
      <w:pPr>
        <w:pStyle w:val="berschrift3"/>
        <w:ind w:left="0" w:firstLine="0"/>
      </w:pPr>
      <w:bookmarkStart w:id="133" w:name="_Toc288989193"/>
      <w:r>
        <w:lastRenderedPageBreak/>
        <w:t>Benutzerschnittstellen</w:t>
      </w:r>
      <w:bookmarkEnd w:id="133"/>
    </w:p>
    <w:p w:rsidR="0034765C" w:rsidRDefault="009072ED" w:rsidP="00E47BE4">
      <w:pPr>
        <w:pStyle w:val="Listenabsatz"/>
        <w:numPr>
          <w:ilvl w:val="0"/>
          <w:numId w:val="154"/>
        </w:numPr>
      </w:pPr>
      <w:r>
        <w:t>Der Bildschirm muss eine Auflösung von mindestens 1024x768 unterstützen.</w:t>
      </w:r>
    </w:p>
    <w:p w:rsidR="009072ED" w:rsidRDefault="009072ED" w:rsidP="00E47BE4">
      <w:pPr>
        <w:pStyle w:val="Listenabsatz"/>
        <w:numPr>
          <w:ilvl w:val="0"/>
          <w:numId w:val="154"/>
        </w:numPr>
      </w:pPr>
      <w:r>
        <w:t>Maus und Tastatur wird für die Eingabe benötigt.</w:t>
      </w:r>
    </w:p>
    <w:p w:rsidR="009072ED" w:rsidRDefault="009072ED" w:rsidP="00E47BE4">
      <w:pPr>
        <w:pStyle w:val="Listenabsatz"/>
        <w:numPr>
          <w:ilvl w:val="0"/>
          <w:numId w:val="154"/>
        </w:numPr>
      </w:pPr>
      <w:r>
        <w:t>Drucker muss vorhanden sein.</w:t>
      </w:r>
    </w:p>
    <w:p w:rsidR="00480AF2" w:rsidRDefault="00480AF2" w:rsidP="00D8176D">
      <w:pPr>
        <w:pStyle w:val="berschrift3"/>
        <w:ind w:left="0" w:firstLine="0"/>
      </w:pPr>
      <w:bookmarkStart w:id="134" w:name="_Toc288989194"/>
      <w:r>
        <w:t>Software Schnittstellen</w:t>
      </w:r>
      <w:bookmarkEnd w:id="134"/>
    </w:p>
    <w:p w:rsidR="00D662E8" w:rsidRDefault="00D662E8" w:rsidP="00E47BE4">
      <w:pPr>
        <w:pStyle w:val="Listenabsatz"/>
        <w:numPr>
          <w:ilvl w:val="0"/>
          <w:numId w:val="155"/>
        </w:numPr>
      </w:pPr>
      <w:r>
        <w:t>Benutzerrechte werden von der Krankenhausdatenbank bezogen, diese müssen nicht von EasyDiet bearbeitet werden können.</w:t>
      </w:r>
    </w:p>
    <w:p w:rsidR="00850677" w:rsidRDefault="00850677" w:rsidP="00E47BE4">
      <w:pPr>
        <w:pStyle w:val="Listenabsatz"/>
        <w:numPr>
          <w:ilvl w:val="0"/>
          <w:numId w:val="155"/>
        </w:numPr>
      </w:pPr>
      <w:r>
        <w:t>Rezepte müssen von der Küche erfasst werden können.</w:t>
      </w:r>
    </w:p>
    <w:p w:rsidR="001360A7" w:rsidRDefault="001360A7" w:rsidP="00E47BE4">
      <w:pPr>
        <w:pStyle w:val="Listenabsatz"/>
        <w:numPr>
          <w:ilvl w:val="0"/>
          <w:numId w:val="155"/>
        </w:numPr>
      </w:pPr>
      <w:r>
        <w:t>Patienten werden von der Krankenhausdatenbank übernommen</w:t>
      </w:r>
    </w:p>
    <w:p w:rsidR="001360A7" w:rsidRDefault="001360A7" w:rsidP="00E47BE4">
      <w:pPr>
        <w:pStyle w:val="Listenabsatz"/>
        <w:numPr>
          <w:ilvl w:val="0"/>
          <w:numId w:val="155"/>
        </w:numPr>
      </w:pPr>
      <w:r>
        <w:t>Diagnosen und Befunde werden von der Krankenhausdatenbank übernommen</w:t>
      </w:r>
    </w:p>
    <w:p w:rsidR="00480AF2" w:rsidRDefault="00480AF2" w:rsidP="00D8176D">
      <w:pPr>
        <w:pStyle w:val="berschrift3"/>
        <w:ind w:left="0" w:firstLine="0"/>
      </w:pPr>
      <w:bookmarkStart w:id="135" w:name="_Toc288989195"/>
      <w:r>
        <w:t>Kommunikationsschnittstellen</w:t>
      </w:r>
      <w:bookmarkEnd w:id="135"/>
    </w:p>
    <w:p w:rsidR="008E1086" w:rsidRDefault="008E1086" w:rsidP="00E47BE4">
      <w:pPr>
        <w:pStyle w:val="Listenabsatz"/>
        <w:numPr>
          <w:ilvl w:val="0"/>
          <w:numId w:val="156"/>
        </w:numPr>
      </w:pPr>
      <w:r>
        <w:t xml:space="preserve">Eine Verbindung zu der externen und der lokalen Datenbank muss vorhanden sein. </w:t>
      </w:r>
    </w:p>
    <w:p w:rsidR="00480AF2" w:rsidRDefault="00480AF2" w:rsidP="00D8176D">
      <w:pPr>
        <w:pStyle w:val="berschrift2"/>
        <w:ind w:left="0" w:firstLine="0"/>
      </w:pPr>
      <w:bookmarkStart w:id="136" w:name="_Toc288989196"/>
      <w:r>
        <w:t>zusätzlicher Lizenzierungen</w:t>
      </w:r>
      <w:bookmarkEnd w:id="136"/>
    </w:p>
    <w:p w:rsidR="00480AF2" w:rsidRDefault="000359B3" w:rsidP="00E47BE4">
      <w:pPr>
        <w:pStyle w:val="Listenabsatz"/>
        <w:numPr>
          <w:ilvl w:val="0"/>
          <w:numId w:val="157"/>
        </w:numPr>
      </w:pPr>
      <w:r>
        <w:t>Die Datenbank des Bundeslebensmittelschlüssels</w:t>
      </w:r>
      <w:r w:rsidR="008E1086">
        <w:t xml:space="preserve"> muss lizensiert werden.</w:t>
      </w:r>
    </w:p>
    <w:p w:rsidR="00480AF2" w:rsidRDefault="00480AF2" w:rsidP="00D8176D">
      <w:pPr>
        <w:pStyle w:val="berschrift2"/>
        <w:ind w:left="0" w:firstLine="0"/>
      </w:pPr>
      <w:bookmarkStart w:id="137" w:name="_Toc288989197"/>
      <w:r>
        <w:t>Copyright und andere rechtliche Anforderungen</w:t>
      </w:r>
      <w:bookmarkEnd w:id="137"/>
    </w:p>
    <w:p w:rsidR="00480AF2" w:rsidRDefault="008E1086" w:rsidP="00E47BE4">
      <w:pPr>
        <w:pStyle w:val="Listenabsatz"/>
        <w:numPr>
          <w:ilvl w:val="0"/>
          <w:numId w:val="158"/>
        </w:numPr>
      </w:pPr>
      <w:r>
        <w:t>Alle rec</w:t>
      </w:r>
      <w:r w:rsidR="002404C5">
        <w:t>hte bleiben bei dem Entwicklert</w:t>
      </w:r>
      <w:r>
        <w:t>ea</w:t>
      </w:r>
      <w:r w:rsidR="007C4D7A">
        <w:t>m</w:t>
      </w:r>
    </w:p>
    <w:p w:rsidR="007C4D7A" w:rsidRDefault="000359B3" w:rsidP="00E47BE4">
      <w:pPr>
        <w:pStyle w:val="Listenabsatz"/>
        <w:numPr>
          <w:ilvl w:val="0"/>
          <w:numId w:val="158"/>
        </w:numPr>
      </w:pPr>
      <w:r>
        <w:t>Das Krankenhaus bekommt nur die fertige</w:t>
      </w:r>
      <w:r w:rsidR="007C4D7A">
        <w:t xml:space="preserve"> </w:t>
      </w:r>
      <w:r>
        <w:t>Applikation und</w:t>
      </w:r>
      <w:r w:rsidR="007C4D7A">
        <w:t xml:space="preserve"> keinen Source Code</w:t>
      </w:r>
    </w:p>
    <w:p w:rsidR="007C4D7A" w:rsidRDefault="007C4D7A" w:rsidP="00E47BE4">
      <w:pPr>
        <w:pStyle w:val="Listenabsatz"/>
        <w:numPr>
          <w:ilvl w:val="0"/>
          <w:numId w:val="158"/>
        </w:numPr>
      </w:pPr>
      <w:r>
        <w:t>Das Krankenhaus ist nicht berechtigt das Programm ohne Zustimmung des Entwicklerteams weiterzuentwickeln</w:t>
      </w:r>
    </w:p>
    <w:p w:rsidR="00480AF2" w:rsidRDefault="00480AF2" w:rsidP="00D8176D">
      <w:pPr>
        <w:pStyle w:val="berschrift2"/>
        <w:ind w:left="0" w:firstLine="0"/>
      </w:pPr>
      <w:bookmarkStart w:id="138" w:name="_Toc288989198"/>
      <w:r>
        <w:t>Anzuwendende Standards</w:t>
      </w:r>
      <w:bookmarkEnd w:id="138"/>
    </w:p>
    <w:p w:rsidR="005B5AF9" w:rsidRPr="006F2053" w:rsidRDefault="00FE7A3B" w:rsidP="00E47BE4">
      <w:pPr>
        <w:pStyle w:val="Listenabsatz"/>
        <w:numPr>
          <w:ilvl w:val="0"/>
          <w:numId w:val="159"/>
        </w:numPr>
        <w:rPr>
          <w:lang w:val="en-AU"/>
        </w:rPr>
      </w:pPr>
      <w:r w:rsidRPr="006F2053">
        <w:rPr>
          <w:lang w:val="en-AU"/>
        </w:rPr>
        <w:t>Oracle Java Coding Guide</w:t>
      </w:r>
      <w:r w:rsidR="005B5AF9" w:rsidRPr="006F2053">
        <w:rPr>
          <w:lang w:val="en-AU"/>
        </w:rPr>
        <w:t xml:space="preserve"> (</w:t>
      </w:r>
      <w:r w:rsidR="005B5AF9" w:rsidRPr="006F2053">
        <w:rPr>
          <w:rStyle w:val="apple-style-span"/>
          <w:rFonts w:ascii="Arial" w:hAnsi="Arial" w:cs="Arial"/>
          <w:color w:val="000000"/>
          <w:sz w:val="18"/>
          <w:szCs w:val="18"/>
          <w:lang w:val="en-AU"/>
        </w:rPr>
        <w:t>updated on April 20, 1999)</w:t>
      </w:r>
      <w:r w:rsidRPr="006F2053">
        <w:rPr>
          <w:lang w:val="en-AU"/>
        </w:rPr>
        <w:t xml:space="preserve"> </w:t>
      </w:r>
      <w:hyperlink r:id="rId28" w:history="1">
        <w:r w:rsidRPr="006F2053">
          <w:rPr>
            <w:rStyle w:val="Hyperlink"/>
            <w:lang w:val="en-AU"/>
          </w:rPr>
          <w:t>http://www.oracle.com/technetwork/java/codeconvtoc-136057.html</w:t>
        </w:r>
      </w:hyperlink>
    </w:p>
    <w:p w:rsidR="002D3D4D" w:rsidRPr="00FE7A3B" w:rsidRDefault="002D3D4D" w:rsidP="00D8176D">
      <w:pPr>
        <w:rPr>
          <w:lang w:val="en-AU"/>
        </w:rPr>
      </w:pPr>
    </w:p>
    <w:p w:rsidR="00616591" w:rsidRDefault="00616591">
      <w:pPr>
        <w:rPr>
          <w:rFonts w:asciiTheme="majorHAnsi" w:eastAsiaTheme="majorEastAsia" w:hAnsiTheme="majorHAnsi" w:cstheme="majorBidi"/>
          <w:b/>
          <w:bCs/>
          <w:color w:val="365F91" w:themeColor="accent1" w:themeShade="BF"/>
          <w:sz w:val="28"/>
          <w:szCs w:val="28"/>
        </w:rPr>
      </w:pPr>
      <w:r>
        <w:br w:type="page"/>
      </w:r>
    </w:p>
    <w:p w:rsidR="00480AF2" w:rsidRDefault="00480AF2" w:rsidP="00D8176D">
      <w:pPr>
        <w:pStyle w:val="berschrift1"/>
        <w:ind w:left="0" w:firstLine="0"/>
      </w:pPr>
      <w:bookmarkStart w:id="139" w:name="_Toc288989199"/>
      <w:r>
        <w:lastRenderedPageBreak/>
        <w:t>Iterationsplan (Timeboxes)</w:t>
      </w:r>
      <w:bookmarkEnd w:id="139"/>
    </w:p>
    <w:p w:rsidR="00480AF2" w:rsidRDefault="00480AF2" w:rsidP="00D8176D">
      <w:pPr>
        <w:pStyle w:val="berschrift2"/>
        <w:ind w:left="0" w:firstLine="0"/>
      </w:pPr>
      <w:bookmarkStart w:id="140" w:name="_Toc288989200"/>
      <w:r>
        <w:t>Überblick</w:t>
      </w:r>
      <w:bookmarkEnd w:id="140"/>
    </w:p>
    <w:p w:rsidR="00A61597" w:rsidRDefault="00A61597" w:rsidP="00A61597">
      <w:r>
        <w:t xml:space="preserve">Bewertungen von 1-5 </w:t>
      </w:r>
      <w:r w:rsidR="00D30368">
        <w:t>werden in der</w:t>
      </w:r>
      <w:r>
        <w:t xml:space="preserve"> folgenden Tabelle vergeben</w:t>
      </w:r>
      <w:r w:rsidR="00D30368">
        <w:t>,</w:t>
      </w:r>
      <w:r w:rsidR="00C1046C">
        <w:t xml:space="preserve"> wobei  5 sehr wichtig </w:t>
      </w:r>
      <w:r>
        <w:t xml:space="preserve"> und 1 </w:t>
      </w:r>
      <w:r w:rsidR="00C1046C">
        <w:t xml:space="preserve">als </w:t>
      </w:r>
      <w:r>
        <w:t>unwichtig</w:t>
      </w:r>
      <w:r w:rsidR="00C1046C">
        <w:t xml:space="preserve"> angesehen wird</w:t>
      </w:r>
      <w:r>
        <w:t>.</w:t>
      </w:r>
    </w:p>
    <w:p w:rsidR="00C1046C" w:rsidRPr="008E7A68" w:rsidRDefault="00C1046C" w:rsidP="00A61597"/>
    <w:p w:rsidR="00A61597" w:rsidRPr="00E8689E" w:rsidRDefault="005E50D8" w:rsidP="00A61597">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6pt;width:392.15pt;height:289.6pt;z-index:251659264;mso-position-horizontal:left;mso-position-horizontal-relative:text;mso-position-vertical-relative:text">
            <v:imagedata r:id="rId29" o:title=""/>
            <w10:wrap type="square" side="right"/>
          </v:shape>
          <o:OLEObject Type="Embed" ProgID="Excel.Sheet.12" ShapeID="_x0000_s1026" DrawAspect="Content" ObjectID="_1362730821" r:id="rId30"/>
        </w:pict>
      </w:r>
      <w:r w:rsidR="00C34ED9">
        <w:br w:type="textWrapping" w:clear="all"/>
      </w:r>
    </w:p>
    <w:p w:rsidR="00A61597" w:rsidRPr="00A61597" w:rsidRDefault="00A61597" w:rsidP="00A61597"/>
    <w:p w:rsidR="004D2BC3" w:rsidRDefault="00480AF2" w:rsidP="004D2BC3">
      <w:pPr>
        <w:pStyle w:val="berschrift2"/>
        <w:ind w:left="0" w:firstLine="0"/>
      </w:pPr>
      <w:bookmarkStart w:id="141" w:name="_Toc288989201"/>
      <w:r>
        <w:t>Timebox</w:t>
      </w:r>
      <w:r w:rsidR="0041310A">
        <w:t xml:space="preserve"> 1</w:t>
      </w:r>
      <w:bookmarkEnd w:id="141"/>
    </w:p>
    <w:p w:rsidR="00B75222" w:rsidRPr="00B75222" w:rsidRDefault="00B75222" w:rsidP="00B75222">
      <w:r>
        <w:t>Für die in dieser Timebox zu realisierenden UseCases steht folgende Zeitspanne zur Verfügung:</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410"/>
        <w:gridCol w:w="1410"/>
      </w:tblGrid>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Anfang</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Fertig stellen</w:t>
            </w:r>
          </w:p>
        </w:tc>
      </w:tr>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Mo 28.03.11</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Mi 27.04.11</w:t>
            </w:r>
          </w:p>
        </w:tc>
      </w:tr>
    </w:tbl>
    <w:p w:rsidR="00480AF2" w:rsidRDefault="00480AF2" w:rsidP="00D8176D"/>
    <w:p w:rsidR="00480AF2" w:rsidRDefault="00480AF2" w:rsidP="00D8176D">
      <w:pPr>
        <w:pStyle w:val="berschrift3"/>
        <w:ind w:left="0" w:firstLine="0"/>
      </w:pPr>
      <w:bookmarkStart w:id="142" w:name="_Toc288989202"/>
      <w:r>
        <w:t>Benutzungsfälle (UseCases)</w:t>
      </w:r>
      <w:bookmarkEnd w:id="142"/>
    </w:p>
    <w:p w:rsidR="00B37488" w:rsidRDefault="00B21B67" w:rsidP="00E47BE4">
      <w:pPr>
        <w:pStyle w:val="Listenabsatz"/>
        <w:numPr>
          <w:ilvl w:val="0"/>
          <w:numId w:val="161"/>
        </w:numPr>
      </w:pPr>
      <w:r>
        <w:t>Lebensmittel suchen</w:t>
      </w:r>
    </w:p>
    <w:p w:rsidR="00B37488" w:rsidRDefault="00B21B67" w:rsidP="00E47BE4">
      <w:pPr>
        <w:pStyle w:val="Listenabsatz"/>
        <w:numPr>
          <w:ilvl w:val="0"/>
          <w:numId w:val="161"/>
        </w:numPr>
      </w:pPr>
      <w:r>
        <w:t>Erstellen eines Parametersets</w:t>
      </w:r>
    </w:p>
    <w:p w:rsidR="00B37488" w:rsidRDefault="00B21B67" w:rsidP="00E47BE4">
      <w:pPr>
        <w:pStyle w:val="Listenabsatz"/>
        <w:numPr>
          <w:ilvl w:val="0"/>
          <w:numId w:val="161"/>
        </w:numPr>
      </w:pPr>
      <w:r>
        <w:t>Diätplan erstellen</w:t>
      </w:r>
    </w:p>
    <w:p w:rsidR="000A50FC" w:rsidRDefault="009E32C5" w:rsidP="000A50FC">
      <w:r>
        <w:t>Diese UseCases</w:t>
      </w:r>
      <w:r w:rsidR="000A50FC">
        <w:t xml:space="preserve"> müssen mit allen vorhandenen</w:t>
      </w:r>
      <w:r w:rsidR="0036045E">
        <w:t xml:space="preserve"> </w:t>
      </w:r>
      <w:r w:rsidR="000A50FC">
        <w:t>Extensions so implementiert werden, wie sie auch im Pflichtenheft vorzufinden sind.</w:t>
      </w:r>
    </w:p>
    <w:p w:rsidR="00C1046C" w:rsidRDefault="00C1046C">
      <w:pPr>
        <w:rPr>
          <w:rFonts w:asciiTheme="majorHAnsi" w:eastAsiaTheme="majorEastAsia" w:hAnsiTheme="majorHAnsi" w:cstheme="majorBidi"/>
          <w:b/>
          <w:bCs/>
          <w:color w:val="4F81BD" w:themeColor="accent1"/>
        </w:rPr>
      </w:pPr>
      <w:r>
        <w:br w:type="page"/>
      </w:r>
    </w:p>
    <w:p w:rsidR="00480AF2" w:rsidRDefault="00480AF2" w:rsidP="000A50FC">
      <w:pPr>
        <w:pStyle w:val="berschrift3"/>
        <w:ind w:left="709"/>
      </w:pPr>
      <w:bookmarkStart w:id="143" w:name="_Toc288989203"/>
      <w:r>
        <w:lastRenderedPageBreak/>
        <w:t>Architektur</w:t>
      </w:r>
      <w:bookmarkEnd w:id="143"/>
    </w:p>
    <w:p w:rsidR="00480AF2" w:rsidRDefault="00C12A2F" w:rsidP="00D8176D">
      <w:r>
        <w:t xml:space="preserve">Der UseCase </w:t>
      </w:r>
      <w:r w:rsidR="00835626">
        <w:t>„</w:t>
      </w:r>
      <w:r w:rsidR="00FD3A80">
        <w:t>Lebensmittels</w:t>
      </w:r>
      <w:r>
        <w:t>uche</w:t>
      </w:r>
      <w:r w:rsidR="00835626">
        <w:t>“</w:t>
      </w:r>
      <w:r>
        <w:t xml:space="preserve"> gibt einen tiefen Einblick in die Architektur von EasyDiet</w:t>
      </w:r>
      <w:r w:rsidR="00835626">
        <w:t>,</w:t>
      </w:r>
      <w:r w:rsidR="006473E5">
        <w:t xml:space="preserve"> da hier eine effiziente Kommunikation  zwischen Datenbank und Client benötigt wird.</w:t>
      </w:r>
      <w:r>
        <w:t xml:space="preserve"> </w:t>
      </w:r>
    </w:p>
    <w:p w:rsidR="006473E5" w:rsidRDefault="006473E5" w:rsidP="00D8176D">
      <w:r>
        <w:t xml:space="preserve">Der UseCase </w:t>
      </w:r>
      <w:r w:rsidR="00835626">
        <w:t>„Erstellen eines Parametersets“</w:t>
      </w:r>
      <w:r>
        <w:t xml:space="preserve"> hat sehr viele Abhängigkeiten die implementiert werden müssen</w:t>
      </w:r>
      <w:r w:rsidR="00C0392F">
        <w:t>,</w:t>
      </w:r>
      <w:r>
        <w:t xml:space="preserve"> darunter fallen die verschiedenen Parameter und die Verbindung zu dem Patienten. </w:t>
      </w:r>
    </w:p>
    <w:p w:rsidR="006473E5" w:rsidRDefault="0050688F" w:rsidP="00D8176D">
      <w:r>
        <w:t xml:space="preserve">Der UseCase </w:t>
      </w:r>
      <w:r w:rsidR="00C0392F">
        <w:t>„</w:t>
      </w:r>
      <w:r>
        <w:t>Diätplan erstellen</w:t>
      </w:r>
      <w:r w:rsidR="00C0392F">
        <w:t>“</w:t>
      </w:r>
      <w:r>
        <w:t xml:space="preserve"> ist die zentrale Funktion von EasyDiet und muss ausgezeichnet geplant werden </w:t>
      </w:r>
      <w:r w:rsidR="00C8793E">
        <w:t xml:space="preserve">und Schnittstellen klar definiert werden, </w:t>
      </w:r>
      <w:r>
        <w:t xml:space="preserve">damit dieser </w:t>
      </w:r>
      <w:r w:rsidR="00E21CDB">
        <w:t xml:space="preserve">für spätere Timeboxes </w:t>
      </w:r>
      <w:r w:rsidRPr="0050688F">
        <w:t>erweiterbar bleibt</w:t>
      </w:r>
      <w:r>
        <w:t>.</w:t>
      </w:r>
    </w:p>
    <w:p w:rsidR="009E32C5" w:rsidRDefault="00480AF2" w:rsidP="00D8176D">
      <w:pPr>
        <w:pStyle w:val="berschrift3"/>
        <w:ind w:left="0" w:firstLine="0"/>
      </w:pPr>
      <w:bookmarkStart w:id="144" w:name="_Toc288989204"/>
      <w:r>
        <w:t>Deliverables</w:t>
      </w:r>
      <w:bookmarkEnd w:id="144"/>
    </w:p>
    <w:p w:rsidR="00E42752" w:rsidRDefault="009E32C5" w:rsidP="00D8176D">
      <w:r>
        <w:t>Der Kunde bekommt ein</w:t>
      </w:r>
      <w:r w:rsidR="00042709">
        <w:t>en</w:t>
      </w:r>
      <w:r>
        <w:t xml:space="preserve"> Prototyp</w:t>
      </w:r>
      <w:r w:rsidR="00042709">
        <w:t>en</w:t>
      </w:r>
      <w:r>
        <w:t xml:space="preserve"> </w:t>
      </w:r>
      <w:r w:rsidR="00042709">
        <w:t>mit Testdaten und e</w:t>
      </w:r>
      <w:r w:rsidR="008E1B47">
        <w:t xml:space="preserve">in Benutzermanual in </w:t>
      </w:r>
      <w:r w:rsidR="000C2150">
        <w:t xml:space="preserve">Englisch, welches in späteren Timeboxes erweitert wird. </w:t>
      </w:r>
    </w:p>
    <w:p w:rsidR="00480AF2" w:rsidRDefault="00480AF2" w:rsidP="00D8176D">
      <w:pPr>
        <w:pStyle w:val="berschrift2"/>
        <w:ind w:left="0" w:firstLine="0"/>
      </w:pPr>
      <w:bookmarkStart w:id="145" w:name="_Toc288989205"/>
      <w:r>
        <w:t>Timebox</w:t>
      </w:r>
      <w:r w:rsidR="0041310A">
        <w:t xml:space="preserve"> 2</w:t>
      </w:r>
      <w:bookmarkEnd w:id="145"/>
    </w:p>
    <w:p w:rsidR="00EA3A41" w:rsidRPr="00B75222" w:rsidRDefault="00EA3A41" w:rsidP="00EA3A41">
      <w:r>
        <w:t>Für die in dieser Timebox zu realisierenden UseCases steht folgende Zeitspanne zur Verfügung:</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410"/>
        <w:gridCol w:w="1410"/>
      </w:tblGrid>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Anfang</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Fertig stellen</w:t>
            </w:r>
          </w:p>
        </w:tc>
      </w:tr>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Do 28.04.11</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Mo 23.05.11</w:t>
            </w:r>
          </w:p>
        </w:tc>
      </w:tr>
    </w:tbl>
    <w:p w:rsidR="00480AF2" w:rsidRDefault="00480AF2" w:rsidP="00D8176D">
      <w:pPr>
        <w:pStyle w:val="berschrift3"/>
        <w:ind w:left="0" w:firstLine="0"/>
      </w:pPr>
      <w:bookmarkStart w:id="146" w:name="_Toc288989206"/>
      <w:r>
        <w:t>Benutzungsfälle (UseCases)</w:t>
      </w:r>
      <w:bookmarkEnd w:id="146"/>
    </w:p>
    <w:p w:rsidR="00FF4028" w:rsidRDefault="00FF4028" w:rsidP="00E47BE4">
      <w:pPr>
        <w:pStyle w:val="Listenabsatz"/>
        <w:numPr>
          <w:ilvl w:val="0"/>
          <w:numId w:val="165"/>
        </w:numPr>
      </w:pPr>
      <w:r>
        <w:t>Patientenstammdaten anlegen</w:t>
      </w:r>
    </w:p>
    <w:p w:rsidR="00FF4028" w:rsidRDefault="00FF4028" w:rsidP="00E47BE4">
      <w:pPr>
        <w:pStyle w:val="Listenabsatz"/>
        <w:numPr>
          <w:ilvl w:val="0"/>
          <w:numId w:val="165"/>
        </w:numPr>
      </w:pPr>
      <w:r>
        <w:t>Patientenstatus erfassen</w:t>
      </w:r>
    </w:p>
    <w:p w:rsidR="00FF4028" w:rsidRDefault="00FF4028" w:rsidP="00E47BE4">
      <w:pPr>
        <w:pStyle w:val="Listenabsatz"/>
        <w:numPr>
          <w:ilvl w:val="0"/>
          <w:numId w:val="165"/>
        </w:numPr>
      </w:pPr>
      <w:r>
        <w:t>Rezepte erstellen</w:t>
      </w:r>
    </w:p>
    <w:p w:rsidR="00FF4028" w:rsidRDefault="00FF4028" w:rsidP="00E47BE4">
      <w:pPr>
        <w:pStyle w:val="Listenabsatz"/>
        <w:numPr>
          <w:ilvl w:val="0"/>
          <w:numId w:val="165"/>
        </w:numPr>
      </w:pPr>
      <w:r>
        <w:t>Mahlzeit erstellen</w:t>
      </w:r>
    </w:p>
    <w:p w:rsidR="00FF4028" w:rsidRDefault="00FF4028" w:rsidP="00E47BE4">
      <w:pPr>
        <w:pStyle w:val="Listenabsatz"/>
        <w:numPr>
          <w:ilvl w:val="0"/>
          <w:numId w:val="165"/>
        </w:numPr>
      </w:pPr>
      <w:r>
        <w:t>Erstellen eines neuen Eintrags im Kontaktjournal</w:t>
      </w:r>
    </w:p>
    <w:p w:rsidR="00042709" w:rsidRPr="00FF4028" w:rsidRDefault="00042709" w:rsidP="00042709">
      <w:r>
        <w:t>Diese UseCases müssen mit allen vorhandenen</w:t>
      </w:r>
      <w:r w:rsidR="00C34ED9">
        <w:t xml:space="preserve"> </w:t>
      </w:r>
      <w:r>
        <w:t>Extensions so implementiert werden, wie sie auch im Pflichtenheft vorzufinden sind.</w:t>
      </w:r>
    </w:p>
    <w:p w:rsidR="00480AF2" w:rsidRDefault="00480AF2" w:rsidP="00D8176D">
      <w:pPr>
        <w:pStyle w:val="berschrift3"/>
        <w:ind w:left="0" w:firstLine="0"/>
      </w:pPr>
      <w:bookmarkStart w:id="147" w:name="_Toc288989207"/>
      <w:r>
        <w:t>Architektur</w:t>
      </w:r>
      <w:bookmarkEnd w:id="147"/>
    </w:p>
    <w:p w:rsidR="00DE0272" w:rsidRDefault="00DE0272" w:rsidP="00D8176D">
      <w:r>
        <w:t>Die in dieser Timebox zu implementierende</w:t>
      </w:r>
      <w:r w:rsidR="00042709">
        <w:t>n</w:t>
      </w:r>
      <w:r>
        <w:t xml:space="preserve"> UseCases sind </w:t>
      </w:r>
      <w:r w:rsidR="00D73572">
        <w:t>architektonisch</w:t>
      </w:r>
      <w:r>
        <w:t xml:space="preserve"> nicht sehr anspruchsvoll, </w:t>
      </w:r>
      <w:r w:rsidR="00042709">
        <w:t>dadurch</w:t>
      </w:r>
      <w:r>
        <w:t xml:space="preserve"> eine einfache Eingliederungen in die verschiedenen Clients erfolgen kann.</w:t>
      </w:r>
    </w:p>
    <w:p w:rsidR="00480AF2" w:rsidRDefault="00480AF2" w:rsidP="00D8176D">
      <w:pPr>
        <w:pStyle w:val="berschrift3"/>
        <w:ind w:left="0" w:firstLine="0"/>
      </w:pPr>
      <w:bookmarkStart w:id="148" w:name="_Toc288989208"/>
      <w:r>
        <w:t>Deliverables</w:t>
      </w:r>
      <w:bookmarkEnd w:id="148"/>
    </w:p>
    <w:p w:rsidR="00480AF2" w:rsidRDefault="008E1B47" w:rsidP="00D8176D">
      <w:r>
        <w:t>Der Kunde bekommt ein</w:t>
      </w:r>
      <w:r w:rsidR="007C5405">
        <w:t>en</w:t>
      </w:r>
      <w:r>
        <w:t xml:space="preserve"> Prototyp</w:t>
      </w:r>
      <w:r w:rsidR="007C5405">
        <w:t>en</w:t>
      </w:r>
      <w:r>
        <w:t xml:space="preserve"> mit Testdaten</w:t>
      </w:r>
      <w:r w:rsidR="007C5405">
        <w:t xml:space="preserve"> und e</w:t>
      </w:r>
      <w:r w:rsidR="00723E97">
        <w:t xml:space="preserve">in Benutzermanual in </w:t>
      </w:r>
      <w:r w:rsidR="004860C0">
        <w:t>Englisch, welches in späteren Timeboxes erweitert wird.</w:t>
      </w:r>
    </w:p>
    <w:p w:rsidR="00480AF2" w:rsidRDefault="00A44A5E" w:rsidP="00D8176D">
      <w:pPr>
        <w:pStyle w:val="berschrift3"/>
        <w:ind w:left="0" w:firstLine="0"/>
      </w:pPr>
      <w:bookmarkStart w:id="149" w:name="_Toc288989209"/>
      <w:r>
        <w:t>Abhängigkeiten</w:t>
      </w:r>
      <w:bookmarkEnd w:id="149"/>
    </w:p>
    <w:p w:rsidR="00480AF2" w:rsidRDefault="009D2D51" w:rsidP="00D8176D">
      <w:r>
        <w:t xml:space="preserve">Direkte Abhängigkeit besteht nur zum UseCase </w:t>
      </w:r>
      <w:r w:rsidR="003737C8">
        <w:t>„</w:t>
      </w:r>
      <w:r>
        <w:t>L</w:t>
      </w:r>
      <w:r w:rsidR="003737C8">
        <w:t>ebensmittel</w:t>
      </w:r>
      <w:r>
        <w:t>suche</w:t>
      </w:r>
      <w:r w:rsidR="003737C8">
        <w:t>“</w:t>
      </w:r>
      <w:r>
        <w:t xml:space="preserve">. </w:t>
      </w:r>
    </w:p>
    <w:p w:rsidR="00480AF2" w:rsidRDefault="00480AF2" w:rsidP="00D8176D">
      <w:pPr>
        <w:pStyle w:val="berschrift2"/>
        <w:ind w:left="0" w:firstLine="0"/>
      </w:pPr>
      <w:bookmarkStart w:id="150" w:name="_Toc288989210"/>
      <w:r>
        <w:t>Timebox</w:t>
      </w:r>
      <w:r w:rsidR="0041310A">
        <w:t xml:space="preserve"> 3</w:t>
      </w:r>
      <w:bookmarkEnd w:id="150"/>
    </w:p>
    <w:p w:rsidR="00EA3A41" w:rsidRPr="00B75222" w:rsidRDefault="00EA3A41" w:rsidP="00EA3A41">
      <w:r>
        <w:t>Für die in dieser Timebox zu realisierenden UseCases steht folgende Zeitspanne zur Verfügung:</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410"/>
        <w:gridCol w:w="1410"/>
      </w:tblGrid>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Anfang</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4D2BC3" w:rsidRDefault="004D2BC3" w:rsidP="004D2BC3">
            <w:pPr>
              <w:spacing w:after="0" w:line="240" w:lineRule="auto"/>
              <w:rPr>
                <w:rFonts w:ascii="Calibri" w:eastAsia="Times New Roman" w:hAnsi="Calibri" w:cs="Calibri"/>
                <w:sz w:val="20"/>
                <w:szCs w:val="20"/>
                <w:lang w:eastAsia="de-AT"/>
              </w:rPr>
            </w:pPr>
            <w:r w:rsidRPr="004D2BC3">
              <w:rPr>
                <w:rFonts w:ascii="Calibri" w:eastAsia="Times New Roman" w:hAnsi="Calibri" w:cs="Calibri"/>
                <w:color w:val="363636"/>
                <w:sz w:val="20"/>
                <w:szCs w:val="20"/>
                <w:shd w:val="clear" w:color="auto" w:fill="DFE3E8"/>
                <w:lang w:eastAsia="de-AT"/>
              </w:rPr>
              <w:t>Fertig stellen</w:t>
            </w:r>
          </w:p>
        </w:tc>
      </w:tr>
      <w:tr w:rsidR="004D2BC3" w:rsidRPr="004D2BC3" w:rsidTr="004D2BC3">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Mo 23.05.11</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4D2BC3" w:rsidRDefault="004D2BC3" w:rsidP="004D2BC3">
            <w:pPr>
              <w:spacing w:after="0" w:line="240" w:lineRule="auto"/>
              <w:rPr>
                <w:rFonts w:ascii="Calibri" w:eastAsia="Times New Roman" w:hAnsi="Calibri" w:cs="Calibri"/>
                <w:lang w:eastAsia="de-AT"/>
              </w:rPr>
            </w:pPr>
            <w:r w:rsidRPr="004D2BC3">
              <w:rPr>
                <w:rFonts w:ascii="Calibri" w:eastAsia="Times New Roman" w:hAnsi="Calibri" w:cs="Calibri"/>
                <w:color w:val="000000"/>
                <w:lang w:eastAsia="de-AT"/>
              </w:rPr>
              <w:t>Fr 10.06.11</w:t>
            </w:r>
          </w:p>
        </w:tc>
      </w:tr>
    </w:tbl>
    <w:p w:rsidR="004D2BC3" w:rsidRPr="004D2BC3" w:rsidRDefault="004D2BC3" w:rsidP="004D2BC3"/>
    <w:p w:rsidR="00480AF2" w:rsidRDefault="00480AF2" w:rsidP="00D8176D"/>
    <w:p w:rsidR="00480AF2" w:rsidRDefault="00480AF2" w:rsidP="00D8176D">
      <w:pPr>
        <w:pStyle w:val="berschrift3"/>
        <w:ind w:left="0" w:firstLine="0"/>
      </w:pPr>
      <w:bookmarkStart w:id="151" w:name="_Toc288989211"/>
      <w:r>
        <w:lastRenderedPageBreak/>
        <w:t>Benutzungsfälle (UseCases)</w:t>
      </w:r>
      <w:bookmarkEnd w:id="151"/>
    </w:p>
    <w:p w:rsidR="00480AF2" w:rsidRDefault="007233F7" w:rsidP="00E47BE4">
      <w:pPr>
        <w:pStyle w:val="Listenabsatz"/>
        <w:numPr>
          <w:ilvl w:val="0"/>
          <w:numId w:val="162"/>
        </w:numPr>
      </w:pPr>
      <w:r>
        <w:t>Erfassung von Ernä</w:t>
      </w:r>
      <w:r w:rsidR="00152E26">
        <w:t>h</w:t>
      </w:r>
      <w:r>
        <w:t>r</w:t>
      </w:r>
      <w:r w:rsidR="00152E26">
        <w:t>ungsprotokollen</w:t>
      </w:r>
    </w:p>
    <w:p w:rsidR="00152E26" w:rsidRDefault="00152E26" w:rsidP="00E47BE4">
      <w:pPr>
        <w:pStyle w:val="Listenabsatz"/>
        <w:numPr>
          <w:ilvl w:val="0"/>
          <w:numId w:val="162"/>
        </w:numPr>
      </w:pPr>
      <w:r>
        <w:t>Erstellung einer Gut/Schlecht Liste</w:t>
      </w:r>
    </w:p>
    <w:p w:rsidR="00152E26" w:rsidRDefault="00152E26" w:rsidP="00E47BE4">
      <w:pPr>
        <w:pStyle w:val="Listenabsatz"/>
        <w:numPr>
          <w:ilvl w:val="0"/>
          <w:numId w:val="162"/>
        </w:numPr>
      </w:pPr>
      <w:r>
        <w:t>Erstellung eines Rezeptbüchleins</w:t>
      </w:r>
    </w:p>
    <w:p w:rsidR="00CC195A" w:rsidRDefault="00CC195A" w:rsidP="000F2787">
      <w:r>
        <w:t>Diese UseCases müssen mit allen vorhandenen</w:t>
      </w:r>
      <w:r w:rsidR="00C34ED9">
        <w:t xml:space="preserve"> </w:t>
      </w:r>
      <w:r w:rsidR="00512577">
        <w:t>Extensions</w:t>
      </w:r>
      <w:r>
        <w:t xml:space="preserve"> so implementiert werden, wie sie auch im Pflichtenheft vorzufinden sind.</w:t>
      </w:r>
    </w:p>
    <w:p w:rsidR="00480AF2" w:rsidRDefault="00480AF2" w:rsidP="00D8176D">
      <w:pPr>
        <w:pStyle w:val="berschrift3"/>
        <w:ind w:left="0" w:firstLine="0"/>
      </w:pPr>
      <w:bookmarkStart w:id="152" w:name="_Toc288989212"/>
      <w:r>
        <w:t>Architektur</w:t>
      </w:r>
      <w:bookmarkEnd w:id="152"/>
    </w:p>
    <w:p w:rsidR="00D61BAC" w:rsidRPr="00D61BAC" w:rsidRDefault="00D61BAC" w:rsidP="00D61BAC">
      <w:r>
        <w:t>Diese UseCases sind speziell für die Webimplementierung ausgewählt un</w:t>
      </w:r>
      <w:r w:rsidR="00501EC4">
        <w:t>d stellen an die Architektur im A</w:t>
      </w:r>
      <w:r>
        <w:t xml:space="preserve">llgemeinen keine große Anforderung, </w:t>
      </w:r>
      <w:r w:rsidR="00B2394B">
        <w:t>sind</w:t>
      </w:r>
      <w:r>
        <w:t xml:space="preserve"> </w:t>
      </w:r>
      <w:r w:rsidR="009F5793">
        <w:t xml:space="preserve">jedoch </w:t>
      </w:r>
      <w:r>
        <w:t xml:space="preserve">für den Patienten </w:t>
      </w:r>
      <w:r w:rsidR="00B2394B">
        <w:t>von sehr großem</w:t>
      </w:r>
      <w:r>
        <w:t xml:space="preserve"> Nutzen.</w:t>
      </w:r>
    </w:p>
    <w:p w:rsidR="00480AF2" w:rsidRDefault="00480AF2" w:rsidP="00D8176D">
      <w:pPr>
        <w:pStyle w:val="berschrift3"/>
        <w:ind w:left="0" w:firstLine="0"/>
      </w:pPr>
      <w:bookmarkStart w:id="153" w:name="_Toc288989213"/>
      <w:r>
        <w:t>Deliverables</w:t>
      </w:r>
      <w:bookmarkEnd w:id="153"/>
    </w:p>
    <w:p w:rsidR="00480AF2" w:rsidRDefault="009F5750" w:rsidP="00D8176D">
      <w:r>
        <w:t xml:space="preserve">Source Code für die Java Server Pages.  Benutzerhandbuch auf Englisch. </w:t>
      </w:r>
    </w:p>
    <w:p w:rsidR="00480AF2" w:rsidRDefault="00512577" w:rsidP="00D8176D">
      <w:pPr>
        <w:pStyle w:val="berschrift3"/>
        <w:ind w:left="0" w:firstLine="0"/>
      </w:pPr>
      <w:bookmarkStart w:id="154" w:name="_Toc288989214"/>
      <w:r>
        <w:t>Abhängigkeiten</w:t>
      </w:r>
      <w:bookmarkEnd w:id="154"/>
    </w:p>
    <w:p w:rsidR="007F2F0C" w:rsidRDefault="007F2F0C" w:rsidP="007F2F0C">
      <w:r>
        <w:t xml:space="preserve">Direkte Abhängigkeit besteht zum UseCase </w:t>
      </w:r>
      <w:r w:rsidR="00470A65">
        <w:t>„</w:t>
      </w:r>
      <w:r>
        <w:t>Lebe</w:t>
      </w:r>
      <w:r w:rsidR="00470A65">
        <w:t>nsmittel</w:t>
      </w:r>
      <w:r>
        <w:t>suche</w:t>
      </w:r>
      <w:r w:rsidR="00470A65">
        <w:t>“</w:t>
      </w:r>
      <w:r>
        <w:t xml:space="preserve"> sowie zu dem Patienten Objekt. </w:t>
      </w:r>
    </w:p>
    <w:p w:rsidR="00297B16" w:rsidRDefault="00480AF2" w:rsidP="00D8176D">
      <w:pPr>
        <w:pStyle w:val="berschrift1"/>
        <w:ind w:left="0" w:firstLine="0"/>
      </w:pPr>
      <w:bookmarkStart w:id="155" w:name="_Toc288989215"/>
      <w:r>
        <w:t>Glossar</w:t>
      </w:r>
      <w:bookmarkEnd w:id="155"/>
    </w:p>
    <w:p w:rsidR="00C1046C" w:rsidRPr="00C1046C" w:rsidRDefault="00C1046C" w:rsidP="00C1046C"/>
    <w:tbl>
      <w:tblPr>
        <w:tblW w:w="7601" w:type="dxa"/>
        <w:tblCellMar>
          <w:top w:w="15" w:type="dxa"/>
          <w:left w:w="15" w:type="dxa"/>
          <w:bottom w:w="15" w:type="dxa"/>
          <w:right w:w="15" w:type="dxa"/>
        </w:tblCellMar>
        <w:tblLook w:val="04A0" w:firstRow="1" w:lastRow="0" w:firstColumn="1" w:lastColumn="0" w:noHBand="0" w:noVBand="1"/>
      </w:tblPr>
      <w:tblGrid>
        <w:gridCol w:w="2498"/>
        <w:gridCol w:w="5103"/>
      </w:tblGrid>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Anamnese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Medizinische Geschichte</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Blockdiät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Diät die nicht auf einem Patienten zugeschnitten ist sondern auf einen bestimmten Parameter.</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Bewegungsdaten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Daten die sich häufig ändern.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Compliance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Bewertet wie stark sich ein Patient an eine Diät hält mit einer Note von 1 bis 5.</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Ernährungsempfehlung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Schwächste Form des Diätregimes.</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Ernährungsprotokoll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Zählt jede Mahlzeit eines Patienten auf welche in einem bestimmten Zeitraum konsumiert wurde.</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Grundnährstoffe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verschiedene Stoffe, die von Lebewesen zur</w:t>
            </w:r>
            <w:r w:rsidR="00206812">
              <w:rPr>
                <w:rFonts w:ascii="Arial" w:eastAsia="Times New Roman" w:hAnsi="Arial" w:cs="Arial"/>
                <w:color w:val="000000"/>
                <w:lang w:eastAsia="de-AT"/>
              </w:rPr>
              <w:t xml:space="preserve"> </w:t>
            </w:r>
            <w:r w:rsidRPr="009014B0">
              <w:rPr>
                <w:rFonts w:ascii="Arial" w:eastAsia="Times New Roman" w:hAnsi="Arial" w:cs="Arial"/>
                <w:color w:val="000000"/>
                <w:lang w:eastAsia="de-AT"/>
              </w:rPr>
              <w:t>Lebenserhaltung aufgenommen und im Stoffwechsel verarbeitet werden. z.B. Kohlenhydrate</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Mahlzeit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Mahlzeiten sind einer Tageszeit zugeordn</w:t>
            </w:r>
            <w:r w:rsidR="00925566">
              <w:rPr>
                <w:rFonts w:ascii="Arial" w:eastAsia="Times New Roman" w:hAnsi="Arial" w:cs="Arial"/>
                <w:color w:val="000000"/>
                <w:lang w:eastAsia="de-AT"/>
              </w:rPr>
              <w:t>et (Frühstück, Mittagessen usw</w:t>
            </w:r>
            <w:r w:rsidRPr="009014B0">
              <w:rPr>
                <w:rFonts w:ascii="Arial" w:eastAsia="Times New Roman" w:hAnsi="Arial" w:cs="Arial"/>
                <w:color w:val="000000"/>
                <w:lang w:eastAsia="de-AT"/>
              </w:rPr>
              <w:t>.) und beinhalten Lebensmittel</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Rezept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Enthält Nahrungsmittel aus dem BLS mit einer Zubereitungsbeschreibung.</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Speiseplan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F16F54">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 xml:space="preserve">Ein Plan zur </w:t>
            </w:r>
            <w:r w:rsidR="00F16F54">
              <w:rPr>
                <w:rFonts w:ascii="Arial" w:eastAsia="Times New Roman" w:hAnsi="Arial" w:cs="Arial"/>
                <w:color w:val="000000"/>
                <w:lang w:eastAsia="de-AT"/>
              </w:rPr>
              <w:t xml:space="preserve">Einrichtung </w:t>
            </w:r>
            <w:r w:rsidRPr="009014B0">
              <w:rPr>
                <w:rFonts w:ascii="Arial" w:eastAsia="Times New Roman" w:hAnsi="Arial" w:cs="Arial"/>
                <w:color w:val="000000"/>
                <w:lang w:eastAsia="de-AT"/>
              </w:rPr>
              <w:t>verschiedener Zielparameter.</w:t>
            </w:r>
          </w:p>
        </w:tc>
      </w:tr>
    </w:tbl>
    <w:p w:rsidR="00C1046C" w:rsidRDefault="00C1046C"/>
    <w:tbl>
      <w:tblPr>
        <w:tblW w:w="7601" w:type="dxa"/>
        <w:tblCellMar>
          <w:top w:w="15" w:type="dxa"/>
          <w:left w:w="15" w:type="dxa"/>
          <w:bottom w:w="15" w:type="dxa"/>
          <w:right w:w="15" w:type="dxa"/>
        </w:tblCellMar>
        <w:tblLook w:val="04A0" w:firstRow="1" w:lastRow="0" w:firstColumn="1" w:lastColumn="0" w:noHBand="0" w:noVBand="1"/>
      </w:tblPr>
      <w:tblGrid>
        <w:gridCol w:w="3130"/>
        <w:gridCol w:w="4471"/>
      </w:tblGrid>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lastRenderedPageBreak/>
              <w:t>24 Stunden Recall Protokoll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7C0A04">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Eine genaue Aufzeichnung von den verschiedenen Lebensmittel die in den letzten Stunden gegessen</w:t>
            </w:r>
            <w:r w:rsidR="007C0A04">
              <w:rPr>
                <w:rFonts w:ascii="Arial" w:eastAsia="Times New Roman" w:hAnsi="Arial" w:cs="Arial"/>
                <w:color w:val="000000"/>
                <w:lang w:eastAsia="de-AT"/>
              </w:rPr>
              <w:t xml:space="preserve"> werden</w:t>
            </w:r>
            <w:r w:rsidRPr="009014B0">
              <w:rPr>
                <w:rFonts w:ascii="Arial" w:eastAsia="Times New Roman" w:hAnsi="Arial" w:cs="Arial"/>
                <w:color w:val="000000"/>
                <w:lang w:eastAsia="de-AT"/>
              </w:rPr>
              <w:t>.</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Benutzer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240" w:lineRule="auto"/>
              <w:rPr>
                <w:rFonts w:ascii="Times New Roman" w:eastAsia="Times New Roman" w:hAnsi="Times New Roman" w:cs="Times New Roman"/>
                <w:sz w:val="1"/>
                <w:szCs w:val="24"/>
                <w:lang w:eastAsia="de-AT"/>
              </w:rPr>
            </w:pP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7C0A04" w:rsidP="009014B0">
            <w:pPr>
              <w:spacing w:after="0" w:line="0" w:lineRule="atLeast"/>
              <w:rPr>
                <w:rFonts w:ascii="Times New Roman" w:eastAsia="Times New Roman" w:hAnsi="Times New Roman" w:cs="Times New Roman"/>
                <w:sz w:val="24"/>
                <w:szCs w:val="24"/>
                <w:lang w:eastAsia="de-AT"/>
              </w:rPr>
            </w:pPr>
            <w:r>
              <w:rPr>
                <w:rFonts w:ascii="Arial" w:eastAsia="Times New Roman" w:hAnsi="Arial" w:cs="Arial"/>
                <w:color w:val="000000"/>
                <w:lang w:eastAsia="de-AT"/>
              </w:rPr>
              <w:t>Body Mas</w:t>
            </w:r>
            <w:r w:rsidR="009014B0" w:rsidRPr="009014B0">
              <w:rPr>
                <w:rFonts w:ascii="Arial" w:eastAsia="Times New Roman" w:hAnsi="Arial" w:cs="Arial"/>
                <w:color w:val="000000"/>
                <w:lang w:eastAsia="de-AT"/>
              </w:rPr>
              <w:t xml:space="preserve"> Index</w:t>
            </w:r>
            <w:r>
              <w:rPr>
                <w:rFonts w:ascii="Arial" w:eastAsia="Times New Roman" w:hAnsi="Arial" w:cs="Arial"/>
                <w:color w:val="000000"/>
                <w:lang w:eastAsia="de-AT"/>
              </w:rPr>
              <w:t xml:space="preserve"> (BMI)</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7C0A04" w:rsidP="009014B0">
            <w:pPr>
              <w:spacing w:after="0" w:line="0" w:lineRule="atLeast"/>
              <w:rPr>
                <w:rFonts w:ascii="Times New Roman" w:eastAsia="Times New Roman" w:hAnsi="Times New Roman" w:cs="Times New Roman"/>
                <w:sz w:val="24"/>
                <w:szCs w:val="24"/>
                <w:lang w:eastAsia="de-AT"/>
              </w:rPr>
            </w:pPr>
            <w:r>
              <w:rPr>
                <w:rFonts w:ascii="Arial" w:eastAsia="Times New Roman" w:hAnsi="Arial" w:cs="Arial"/>
                <w:color w:val="000000"/>
                <w:lang w:eastAsia="de-AT"/>
              </w:rPr>
              <w:t>Berechnungsmethode die bestimmt ob eine Person Über- oder U</w:t>
            </w:r>
            <w:r w:rsidR="009014B0" w:rsidRPr="009014B0">
              <w:rPr>
                <w:rFonts w:ascii="Arial" w:eastAsia="Times New Roman" w:hAnsi="Arial" w:cs="Arial"/>
                <w:color w:val="000000"/>
                <w:lang w:eastAsia="de-AT"/>
              </w:rPr>
              <w:t>ntergewicht hat</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Bundeslebensmittelschlüssel (BLS)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Datenbank die jedes Nahrungsmittel enthält welches für einen Diätplan verwendet werden kann.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Diagnose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Ein Urteil über eine bestimmte Krankheit nach einer Untersuchung.</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Ernährungsempfehlung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Mittlere Form des Diätregimes</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Ernährungsvorschrift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Schärfste Form des Diätregimes</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Joule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Einheit des physiologischen Brennwertes</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Nährstoffe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240" w:lineRule="auto"/>
              <w:rPr>
                <w:rFonts w:ascii="Times New Roman" w:eastAsia="Times New Roman" w:hAnsi="Times New Roman" w:cs="Times New Roman"/>
                <w:color w:val="000000"/>
                <w:sz w:val="27"/>
                <w:szCs w:val="27"/>
                <w:lang w:eastAsia="de-AT"/>
              </w:rPr>
            </w:pPr>
            <w:r w:rsidRPr="009014B0">
              <w:rPr>
                <w:rFonts w:ascii="Arial" w:eastAsia="Times New Roman" w:hAnsi="Arial" w:cs="Arial"/>
                <w:color w:val="000000"/>
                <w:lang w:eastAsia="de-AT"/>
              </w:rPr>
              <w:t>Der Begriff Nahrungsmittel bezeichnet die Teilmenge der Lebensmittel, die vorwiegend der Ernährung und nicht vorwiegend dem Genuss dient.</w:t>
            </w:r>
          </w:p>
          <w:p w:rsidR="009014B0" w:rsidRPr="009014B0" w:rsidRDefault="009014B0" w:rsidP="009014B0">
            <w:pPr>
              <w:spacing w:after="0" w:line="240" w:lineRule="auto"/>
              <w:rPr>
                <w:rFonts w:ascii="Times New Roman" w:eastAsia="Times New Roman" w:hAnsi="Times New Roman" w:cs="Times New Roman"/>
                <w:sz w:val="1"/>
                <w:szCs w:val="24"/>
                <w:lang w:eastAsia="de-AT"/>
              </w:rPr>
            </w:pP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Parameter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Pr>
                <w:rFonts w:ascii="Arial" w:eastAsia="Times New Roman" w:hAnsi="Arial" w:cs="Arial"/>
                <w:color w:val="000000"/>
                <w:lang w:eastAsia="de-AT"/>
              </w:rPr>
              <w:t xml:space="preserve">Messbare </w:t>
            </w:r>
            <w:r w:rsidR="00971424">
              <w:rPr>
                <w:rFonts w:ascii="Arial" w:eastAsia="Times New Roman" w:hAnsi="Arial" w:cs="Arial"/>
                <w:color w:val="000000"/>
                <w:lang w:eastAsia="de-AT"/>
              </w:rPr>
              <w:t>Wert</w:t>
            </w:r>
            <w:r>
              <w:rPr>
                <w:rFonts w:ascii="Arial" w:eastAsia="Times New Roman" w:hAnsi="Arial" w:cs="Arial"/>
                <w:color w:val="000000"/>
                <w:lang w:eastAsia="de-AT"/>
              </w:rPr>
              <w:t xml:space="preserve"> bei einem Patienten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Ziel</w:t>
            </w:r>
            <w:r w:rsidR="00971424">
              <w:rPr>
                <w:rFonts w:ascii="Arial" w:eastAsia="Times New Roman" w:hAnsi="Arial" w:cs="Arial"/>
                <w:color w:val="000000"/>
                <w:lang w:eastAsia="de-AT"/>
              </w:rPr>
              <w:t xml:space="preserve"> </w:t>
            </w:r>
            <w:r w:rsidRPr="009014B0">
              <w:rPr>
                <w:rFonts w:ascii="Arial" w:eastAsia="Times New Roman" w:hAnsi="Arial" w:cs="Arial"/>
                <w:color w:val="000000"/>
                <w:lang w:eastAsia="de-AT"/>
              </w:rPr>
              <w:t>Parameterset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Verschiedene Parameter die vom Patienten erreicht werden sollten.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Diätassistentin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Sie ist der Hauptbenutzer von dem Programm. Mit der Unterstützung von dem Programm erstellt sie verschiedene Ernährungspläne</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Kontakt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 xml:space="preserve">Eine Auflistung aller Aktionen und Besuche die geschehen sind. </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Befund</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Diagnose, aus der der DA die Zielparameter ableiten kann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Nahrungsmittel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Der Begriff Nahrungsmittel bezeichnet die Teilmenge der Lebensmittel, die vorwiegend der Ernährung und nicht vorwiegend dem Genuss dient.</w:t>
            </w:r>
          </w:p>
        </w:tc>
      </w:tr>
      <w:tr w:rsidR="009014B0" w:rsidRPr="009014B0" w:rsidTr="009014B0">
        <w:trPr>
          <w:trHeight w:val="1293"/>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240" w:lineRule="auto"/>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Zutat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240" w:lineRule="auto"/>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ein Zusatz zu Speisen, ein Bestandteil von Speisen.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Soll/Ist Analyse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Die angezeigten Ist Parameter entsprechen den zu erreichenden Ist Parametern.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lastRenderedPageBreak/>
              <w:t>Labordaten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 xml:space="preserve">Verschiedene Daten die speziell ausgewertet werden müssen wie z.B.: Blutwerte. </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Haushaltsmenge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Haushaltsmenge ist Wert und die Maßeinheit z.B.: 1 Tasse Zucker</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Kontakt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Für jede patientenbezogene Aktivität wird ein neuer Kontakt angelegt. Aktivitäten können zum Beispiel Beratungsgespräche und die Erstellung von Diätplänen sein.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Kontaktjournal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Ein Kontaktjournal ist eine Auflistung von allen Kontakten eines Patienten.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Compliance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Grad der Erfüllung der Vorgaben der Diätassistentin durch den Patienten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Perzentilen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Perzentile geben an, wie</w:t>
            </w:r>
            <w:r w:rsidR="00ED7568">
              <w:rPr>
                <w:rFonts w:ascii="Arial" w:eastAsia="Times New Roman" w:hAnsi="Arial" w:cs="Arial"/>
                <w:color w:val="000000"/>
                <w:lang w:eastAsia="de-AT"/>
              </w:rPr>
              <w:t xml:space="preserve"> </w:t>
            </w:r>
            <w:r w:rsidRPr="009014B0">
              <w:rPr>
                <w:rFonts w:ascii="Arial" w:eastAsia="Times New Roman" w:hAnsi="Arial" w:cs="Arial"/>
                <w:color w:val="000000"/>
                <w:lang w:eastAsia="de-AT"/>
              </w:rPr>
              <w:t>viel Prozent einer untersuchten Entität statistisch unterhalb eines bestimmten Wertes liegen.</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.Patientenstatus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Der Patientenstatus wird wiederkehrend ermittelt und spiegelt die Effekte der Diättherapie auf den Patienten wieder.</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Standardabweichung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 xml:space="preserve">Die Standardabweichung ist ein Maß für die mittlere Abweichung der Einzelwerte </w:t>
            </w:r>
            <w:r w:rsidRPr="009014B0">
              <w:rPr>
                <w:rFonts w:ascii="Times New Roman" w:eastAsia="Times New Roman" w:hAnsi="Times New Roman" w:cs="Times New Roman"/>
                <w:sz w:val="24"/>
                <w:szCs w:val="24"/>
                <w:lang w:eastAsia="de-AT"/>
              </w:rPr>
              <w:br/>
            </w:r>
            <w:r w:rsidRPr="009014B0">
              <w:rPr>
                <w:rFonts w:ascii="Arial" w:eastAsia="Times New Roman" w:hAnsi="Arial" w:cs="Arial"/>
                <w:color w:val="000000"/>
                <w:lang w:eastAsia="de-AT"/>
              </w:rPr>
              <w:t>vom arithmetischen Mittelwert.</w:t>
            </w:r>
          </w:p>
        </w:tc>
      </w:tr>
      <w:tr w:rsidR="009014B0" w:rsidRPr="009014B0"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Gut/Schlecht Liste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9014B0" w:rsidRDefault="009014B0" w:rsidP="009014B0">
            <w:pPr>
              <w:spacing w:after="0" w:line="0" w:lineRule="atLeast"/>
              <w:rPr>
                <w:rFonts w:ascii="Times New Roman" w:eastAsia="Times New Roman" w:hAnsi="Times New Roman" w:cs="Times New Roman"/>
                <w:sz w:val="24"/>
                <w:szCs w:val="24"/>
                <w:lang w:eastAsia="de-AT"/>
              </w:rPr>
            </w:pPr>
            <w:r w:rsidRPr="009014B0">
              <w:rPr>
                <w:rFonts w:ascii="Arial" w:eastAsia="Times New Roman" w:hAnsi="Arial" w:cs="Arial"/>
                <w:color w:val="000000"/>
                <w:lang w:eastAsia="de-AT"/>
              </w:rPr>
              <w:t>Liste der für einen Patienten empfehlenswerten bzw. zu meidenden Lebensmittel/Rezepte</w:t>
            </w:r>
          </w:p>
        </w:tc>
      </w:tr>
    </w:tbl>
    <w:p w:rsidR="009014B0" w:rsidRPr="009014B0" w:rsidRDefault="009014B0" w:rsidP="009014B0"/>
    <w:sectPr w:rsidR="009014B0" w:rsidRPr="009014B0" w:rsidSect="00583DA7">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4FE6" w:rsidRDefault="008D4FE6" w:rsidP="008B0E9A">
      <w:pPr>
        <w:spacing w:after="0" w:line="240" w:lineRule="auto"/>
      </w:pPr>
      <w:r>
        <w:separator/>
      </w:r>
    </w:p>
  </w:endnote>
  <w:endnote w:type="continuationSeparator" w:id="0">
    <w:p w:rsidR="008D4FE6" w:rsidRDefault="008D4FE6" w:rsidP="008B0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0D8" w:rsidRDefault="005E50D8" w:rsidP="00475D25">
    <w:pPr>
      <w:pStyle w:val="Fuzeile"/>
    </w:pPr>
    <w:r>
      <w:t>Team-C</w:t>
    </w:r>
    <w:r>
      <w:tab/>
    </w:r>
    <w:r>
      <w:tab/>
    </w:r>
    <w:sdt>
      <w:sdtPr>
        <w:id w:val="1284464837"/>
        <w:docPartObj>
          <w:docPartGallery w:val="Page Numbers (Bottom of Page)"/>
          <w:docPartUnique/>
        </w:docPartObj>
      </w:sdtPr>
      <w:sdtContent>
        <w:r>
          <w:fldChar w:fldCharType="begin"/>
        </w:r>
        <w:r>
          <w:instrText>PAGE   \* MERGEFORMAT</w:instrText>
        </w:r>
        <w:r>
          <w:fldChar w:fldCharType="separate"/>
        </w:r>
        <w:r w:rsidR="00FB6062" w:rsidRPr="00FB6062">
          <w:rPr>
            <w:noProof/>
            <w:lang w:val="de-DE"/>
          </w:rPr>
          <w:t>5</w:t>
        </w:r>
        <w:r>
          <w:fldChar w:fldCharType="end"/>
        </w:r>
        <w:r>
          <w:t xml:space="preserve"> von </w:t>
        </w:r>
        <w:fldSimple w:instr=" DOCPROPERTY  Pages  \* MERGEFORMAT ">
          <w:r>
            <w:t>92</w:t>
          </w:r>
        </w:fldSimple>
      </w:sdtContent>
    </w:sdt>
  </w:p>
  <w:p w:rsidR="005E50D8" w:rsidRDefault="005E50D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4FE6" w:rsidRDefault="008D4FE6" w:rsidP="008B0E9A">
      <w:pPr>
        <w:spacing w:after="0" w:line="240" w:lineRule="auto"/>
      </w:pPr>
      <w:r>
        <w:separator/>
      </w:r>
    </w:p>
  </w:footnote>
  <w:footnote w:type="continuationSeparator" w:id="0">
    <w:p w:rsidR="008D4FE6" w:rsidRDefault="008D4FE6" w:rsidP="008B0E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
    <w:nsid w:val="00000008"/>
    <w:multiLevelType w:val="hybridMultilevel"/>
    <w:tmpl w:val="0000000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0000009"/>
    <w:multiLevelType w:val="hybridMultilevel"/>
    <w:tmpl w:val="0000000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
    <w:nsid w:val="0000000A"/>
    <w:multiLevelType w:val="hybridMultilevel"/>
    <w:tmpl w:val="0000000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
    <w:nsid w:val="0000000B"/>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
    <w:nsid w:val="0000000C"/>
    <w:multiLevelType w:val="hybridMultilevel"/>
    <w:tmpl w:val="0000000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
    <w:nsid w:val="0000000D"/>
    <w:multiLevelType w:val="hybridMultilevel"/>
    <w:tmpl w:val="0000000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
    <w:nsid w:val="0000000E"/>
    <w:multiLevelType w:val="hybridMultilevel"/>
    <w:tmpl w:val="0000000E"/>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
    <w:nsid w:val="0000000F"/>
    <w:multiLevelType w:val="hybridMultilevel"/>
    <w:tmpl w:val="0000000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5">
    <w:nsid w:val="00000010"/>
    <w:multiLevelType w:val="hybridMultilevel"/>
    <w:tmpl w:val="0000001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00000011"/>
    <w:multiLevelType w:val="hybridMultilevel"/>
    <w:tmpl w:val="0000001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7">
    <w:nsid w:val="00000012"/>
    <w:multiLevelType w:val="hybridMultilevel"/>
    <w:tmpl w:val="0000001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00000013"/>
    <w:multiLevelType w:val="hybridMultilevel"/>
    <w:tmpl w:val="00000013"/>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9">
    <w:nsid w:val="00000014"/>
    <w:multiLevelType w:val="hybridMultilevel"/>
    <w:tmpl w:val="0000001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0">
    <w:nsid w:val="00000015"/>
    <w:multiLevelType w:val="hybridMultilevel"/>
    <w:tmpl w:val="0000001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1">
    <w:nsid w:val="00000016"/>
    <w:multiLevelType w:val="hybridMultilevel"/>
    <w:tmpl w:val="0000001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2">
    <w:nsid w:val="00000017"/>
    <w:multiLevelType w:val="hybridMultilevel"/>
    <w:tmpl w:val="0000001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3">
    <w:nsid w:val="00000018"/>
    <w:multiLevelType w:val="hybridMultilevel"/>
    <w:tmpl w:val="0000001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4">
    <w:nsid w:val="00000019"/>
    <w:multiLevelType w:val="hybridMultilevel"/>
    <w:tmpl w:val="0000001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5">
    <w:nsid w:val="0000001A"/>
    <w:multiLevelType w:val="hybridMultilevel"/>
    <w:tmpl w:val="0000001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6">
    <w:nsid w:val="0000001B"/>
    <w:multiLevelType w:val="hybridMultilevel"/>
    <w:tmpl w:val="0000001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7">
    <w:nsid w:val="0000001C"/>
    <w:multiLevelType w:val="hybridMultilevel"/>
    <w:tmpl w:val="0000001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8">
    <w:nsid w:val="0000001D"/>
    <w:multiLevelType w:val="hybridMultilevel"/>
    <w:tmpl w:val="0000001D"/>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9">
    <w:nsid w:val="0000001E"/>
    <w:multiLevelType w:val="hybridMultilevel"/>
    <w:tmpl w:val="0000001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0">
    <w:nsid w:val="0000001F"/>
    <w:multiLevelType w:val="hybridMultilevel"/>
    <w:tmpl w:val="0000001F"/>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1">
    <w:nsid w:val="00000020"/>
    <w:multiLevelType w:val="hybridMultilevel"/>
    <w:tmpl w:val="0000002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2">
    <w:nsid w:val="00000021"/>
    <w:multiLevelType w:val="hybridMultilevel"/>
    <w:tmpl w:val="00000021"/>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3">
    <w:nsid w:val="00000026"/>
    <w:multiLevelType w:val="hybridMultilevel"/>
    <w:tmpl w:val="0000002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4">
    <w:nsid w:val="00000027"/>
    <w:multiLevelType w:val="hybridMultilevel"/>
    <w:tmpl w:val="0000002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5">
    <w:nsid w:val="00000028"/>
    <w:multiLevelType w:val="hybridMultilevel"/>
    <w:tmpl w:val="00000028"/>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6">
    <w:nsid w:val="00000029"/>
    <w:multiLevelType w:val="hybridMultilevel"/>
    <w:tmpl w:val="00000029"/>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7">
    <w:nsid w:val="0000002A"/>
    <w:multiLevelType w:val="hybridMultilevel"/>
    <w:tmpl w:val="0000002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8">
    <w:nsid w:val="0000002D"/>
    <w:multiLevelType w:val="hybridMultilevel"/>
    <w:tmpl w:val="0000002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9">
    <w:nsid w:val="0000002E"/>
    <w:multiLevelType w:val="hybridMultilevel"/>
    <w:tmpl w:val="0000002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0">
    <w:nsid w:val="0000002F"/>
    <w:multiLevelType w:val="hybridMultilevel"/>
    <w:tmpl w:val="0000002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1">
    <w:nsid w:val="00000030"/>
    <w:multiLevelType w:val="hybridMultilevel"/>
    <w:tmpl w:val="00000030"/>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2">
    <w:nsid w:val="00000031"/>
    <w:multiLevelType w:val="hybridMultilevel"/>
    <w:tmpl w:val="0000003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3">
    <w:nsid w:val="00000032"/>
    <w:multiLevelType w:val="hybridMultilevel"/>
    <w:tmpl w:val="0000003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4">
    <w:nsid w:val="00000033"/>
    <w:multiLevelType w:val="hybridMultilevel"/>
    <w:tmpl w:val="0000003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5">
    <w:nsid w:val="00000034"/>
    <w:multiLevelType w:val="hybridMultilevel"/>
    <w:tmpl w:val="0000003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6">
    <w:nsid w:val="00000035"/>
    <w:multiLevelType w:val="hybridMultilevel"/>
    <w:tmpl w:val="0000003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7">
    <w:nsid w:val="00000036"/>
    <w:multiLevelType w:val="hybridMultilevel"/>
    <w:tmpl w:val="0000003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8">
    <w:nsid w:val="00000037"/>
    <w:multiLevelType w:val="hybridMultilevel"/>
    <w:tmpl w:val="00000037"/>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9">
    <w:nsid w:val="00000038"/>
    <w:multiLevelType w:val="hybridMultilevel"/>
    <w:tmpl w:val="00000038"/>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0">
    <w:nsid w:val="00000039"/>
    <w:multiLevelType w:val="hybridMultilevel"/>
    <w:tmpl w:val="0000003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1">
    <w:nsid w:val="0000003A"/>
    <w:multiLevelType w:val="hybridMultilevel"/>
    <w:tmpl w:val="0000003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2">
    <w:nsid w:val="0000003B"/>
    <w:multiLevelType w:val="hybridMultilevel"/>
    <w:tmpl w:val="0000003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3">
    <w:nsid w:val="0000003C"/>
    <w:multiLevelType w:val="hybridMultilevel"/>
    <w:tmpl w:val="0000003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4">
    <w:nsid w:val="0000003D"/>
    <w:multiLevelType w:val="hybridMultilevel"/>
    <w:tmpl w:val="0000003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5">
    <w:nsid w:val="0000003E"/>
    <w:multiLevelType w:val="hybridMultilevel"/>
    <w:tmpl w:val="0000003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6">
    <w:nsid w:val="0000003F"/>
    <w:multiLevelType w:val="hybridMultilevel"/>
    <w:tmpl w:val="0000003F"/>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7">
    <w:nsid w:val="00000040"/>
    <w:multiLevelType w:val="hybridMultilevel"/>
    <w:tmpl w:val="0000004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8">
    <w:nsid w:val="00000041"/>
    <w:multiLevelType w:val="hybridMultilevel"/>
    <w:tmpl w:val="0000004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9">
    <w:nsid w:val="00000042"/>
    <w:multiLevelType w:val="hybridMultilevel"/>
    <w:tmpl w:val="00000042"/>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0">
    <w:nsid w:val="00000043"/>
    <w:multiLevelType w:val="hybridMultilevel"/>
    <w:tmpl w:val="0000004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1">
    <w:nsid w:val="00000044"/>
    <w:multiLevelType w:val="hybridMultilevel"/>
    <w:tmpl w:val="0000004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2">
    <w:nsid w:val="00000045"/>
    <w:multiLevelType w:val="hybridMultilevel"/>
    <w:tmpl w:val="00000045"/>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3">
    <w:nsid w:val="00000046"/>
    <w:multiLevelType w:val="hybridMultilevel"/>
    <w:tmpl w:val="0000004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4">
    <w:nsid w:val="00000047"/>
    <w:multiLevelType w:val="hybridMultilevel"/>
    <w:tmpl w:val="0000004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5">
    <w:nsid w:val="00000048"/>
    <w:multiLevelType w:val="hybridMultilevel"/>
    <w:tmpl w:val="0000004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6">
    <w:nsid w:val="00000049"/>
    <w:multiLevelType w:val="hybridMultilevel"/>
    <w:tmpl w:val="0000004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7">
    <w:nsid w:val="0000004A"/>
    <w:multiLevelType w:val="hybridMultilevel"/>
    <w:tmpl w:val="0000004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8">
    <w:nsid w:val="0000004B"/>
    <w:multiLevelType w:val="hybridMultilevel"/>
    <w:tmpl w:val="0000004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9">
    <w:nsid w:val="0000004C"/>
    <w:multiLevelType w:val="hybridMultilevel"/>
    <w:tmpl w:val="0000004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0">
    <w:nsid w:val="0000004D"/>
    <w:multiLevelType w:val="hybridMultilevel"/>
    <w:tmpl w:val="0000004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1">
    <w:nsid w:val="0000004E"/>
    <w:multiLevelType w:val="hybridMultilevel"/>
    <w:tmpl w:val="0000004E"/>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2">
    <w:nsid w:val="0000004F"/>
    <w:multiLevelType w:val="hybridMultilevel"/>
    <w:tmpl w:val="0000004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3">
    <w:nsid w:val="00000050"/>
    <w:multiLevelType w:val="hybridMultilevel"/>
    <w:tmpl w:val="00000050"/>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4">
    <w:nsid w:val="00000051"/>
    <w:multiLevelType w:val="hybridMultilevel"/>
    <w:tmpl w:val="0000005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5">
    <w:nsid w:val="00000052"/>
    <w:multiLevelType w:val="hybridMultilevel"/>
    <w:tmpl w:val="0000005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6">
    <w:nsid w:val="00000053"/>
    <w:multiLevelType w:val="hybridMultilevel"/>
    <w:tmpl w:val="0000005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7">
    <w:nsid w:val="00000054"/>
    <w:multiLevelType w:val="hybridMultilevel"/>
    <w:tmpl w:val="0000005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8">
    <w:nsid w:val="00000055"/>
    <w:multiLevelType w:val="hybridMultilevel"/>
    <w:tmpl w:val="0000005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9">
    <w:nsid w:val="00000056"/>
    <w:multiLevelType w:val="hybridMultilevel"/>
    <w:tmpl w:val="0000005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0">
    <w:nsid w:val="00000057"/>
    <w:multiLevelType w:val="hybridMultilevel"/>
    <w:tmpl w:val="0000005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1">
    <w:nsid w:val="00000058"/>
    <w:multiLevelType w:val="hybridMultilevel"/>
    <w:tmpl w:val="0000005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2">
    <w:nsid w:val="00000059"/>
    <w:multiLevelType w:val="hybridMultilevel"/>
    <w:tmpl w:val="0000005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3">
    <w:nsid w:val="0000005A"/>
    <w:multiLevelType w:val="hybridMultilevel"/>
    <w:tmpl w:val="0000005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4">
    <w:nsid w:val="0000005B"/>
    <w:multiLevelType w:val="hybridMultilevel"/>
    <w:tmpl w:val="0000005B"/>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5">
    <w:nsid w:val="0000005C"/>
    <w:multiLevelType w:val="hybridMultilevel"/>
    <w:tmpl w:val="0000005C"/>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6">
    <w:nsid w:val="0000005D"/>
    <w:multiLevelType w:val="hybridMultilevel"/>
    <w:tmpl w:val="0000005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7">
    <w:nsid w:val="0000005E"/>
    <w:multiLevelType w:val="hybridMultilevel"/>
    <w:tmpl w:val="0000005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8">
    <w:nsid w:val="0000005F"/>
    <w:multiLevelType w:val="hybridMultilevel"/>
    <w:tmpl w:val="0000005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9">
    <w:nsid w:val="00000060"/>
    <w:multiLevelType w:val="hybridMultilevel"/>
    <w:tmpl w:val="00000060"/>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0">
    <w:nsid w:val="00000061"/>
    <w:multiLevelType w:val="hybridMultilevel"/>
    <w:tmpl w:val="0000006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1">
    <w:nsid w:val="00000062"/>
    <w:multiLevelType w:val="hybridMultilevel"/>
    <w:tmpl w:val="0000006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2">
    <w:nsid w:val="00000063"/>
    <w:multiLevelType w:val="hybridMultilevel"/>
    <w:tmpl w:val="0000006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3">
    <w:nsid w:val="00000064"/>
    <w:multiLevelType w:val="hybridMultilevel"/>
    <w:tmpl w:val="0000006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4">
    <w:nsid w:val="00000065"/>
    <w:multiLevelType w:val="hybridMultilevel"/>
    <w:tmpl w:val="0000006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5">
    <w:nsid w:val="00000066"/>
    <w:multiLevelType w:val="hybridMultilevel"/>
    <w:tmpl w:val="0000006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6">
    <w:nsid w:val="00000067"/>
    <w:multiLevelType w:val="hybridMultilevel"/>
    <w:tmpl w:val="0000006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7">
    <w:nsid w:val="00000068"/>
    <w:multiLevelType w:val="hybridMultilevel"/>
    <w:tmpl w:val="0000006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8">
    <w:nsid w:val="00000069"/>
    <w:multiLevelType w:val="hybridMultilevel"/>
    <w:tmpl w:val="0000006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9">
    <w:nsid w:val="0000006A"/>
    <w:multiLevelType w:val="hybridMultilevel"/>
    <w:tmpl w:val="0000006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0">
    <w:nsid w:val="0000006B"/>
    <w:multiLevelType w:val="hybridMultilevel"/>
    <w:tmpl w:val="0000006B"/>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1">
    <w:nsid w:val="0000006C"/>
    <w:multiLevelType w:val="hybridMultilevel"/>
    <w:tmpl w:val="0000006C"/>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2">
    <w:nsid w:val="0000006D"/>
    <w:multiLevelType w:val="hybridMultilevel"/>
    <w:tmpl w:val="0000006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3">
    <w:nsid w:val="0000006E"/>
    <w:multiLevelType w:val="hybridMultilevel"/>
    <w:tmpl w:val="0000006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4">
    <w:nsid w:val="0000006F"/>
    <w:multiLevelType w:val="hybridMultilevel"/>
    <w:tmpl w:val="0000006F"/>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5">
    <w:nsid w:val="00000070"/>
    <w:multiLevelType w:val="hybridMultilevel"/>
    <w:tmpl w:val="0000007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6">
    <w:nsid w:val="00000071"/>
    <w:multiLevelType w:val="hybridMultilevel"/>
    <w:tmpl w:val="0000007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7">
    <w:nsid w:val="00000072"/>
    <w:multiLevelType w:val="hybridMultilevel"/>
    <w:tmpl w:val="00000072"/>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8">
    <w:nsid w:val="00000073"/>
    <w:multiLevelType w:val="hybridMultilevel"/>
    <w:tmpl w:val="0000007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9">
    <w:nsid w:val="00000074"/>
    <w:multiLevelType w:val="hybridMultilevel"/>
    <w:tmpl w:val="0000007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0">
    <w:nsid w:val="00000075"/>
    <w:multiLevelType w:val="hybridMultilevel"/>
    <w:tmpl w:val="00000075"/>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1">
    <w:nsid w:val="00000076"/>
    <w:multiLevelType w:val="hybridMultilevel"/>
    <w:tmpl w:val="0000007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2">
    <w:nsid w:val="00000077"/>
    <w:multiLevelType w:val="hybridMultilevel"/>
    <w:tmpl w:val="0000007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3">
    <w:nsid w:val="00000078"/>
    <w:multiLevelType w:val="hybridMultilevel"/>
    <w:tmpl w:val="0000007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4">
    <w:nsid w:val="00000079"/>
    <w:multiLevelType w:val="hybridMultilevel"/>
    <w:tmpl w:val="0000007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5">
    <w:nsid w:val="0000007A"/>
    <w:multiLevelType w:val="hybridMultilevel"/>
    <w:tmpl w:val="0000007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6">
    <w:nsid w:val="0000007B"/>
    <w:multiLevelType w:val="hybridMultilevel"/>
    <w:tmpl w:val="0000007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7">
    <w:nsid w:val="0000007C"/>
    <w:multiLevelType w:val="hybridMultilevel"/>
    <w:tmpl w:val="0000007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8">
    <w:nsid w:val="0000007D"/>
    <w:multiLevelType w:val="hybridMultilevel"/>
    <w:tmpl w:val="0000007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9">
    <w:nsid w:val="0000007E"/>
    <w:multiLevelType w:val="hybridMultilevel"/>
    <w:tmpl w:val="0000007E"/>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0">
    <w:nsid w:val="0000007F"/>
    <w:multiLevelType w:val="hybridMultilevel"/>
    <w:tmpl w:val="0000007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1">
    <w:nsid w:val="00000080"/>
    <w:multiLevelType w:val="hybridMultilevel"/>
    <w:tmpl w:val="0000008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2">
    <w:nsid w:val="00000081"/>
    <w:multiLevelType w:val="hybridMultilevel"/>
    <w:tmpl w:val="00000081"/>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3">
    <w:nsid w:val="00000082"/>
    <w:multiLevelType w:val="hybridMultilevel"/>
    <w:tmpl w:val="0000008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4">
    <w:nsid w:val="00000083"/>
    <w:multiLevelType w:val="hybridMultilevel"/>
    <w:tmpl w:val="0000008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5">
    <w:nsid w:val="00000084"/>
    <w:multiLevelType w:val="hybridMultilevel"/>
    <w:tmpl w:val="0000008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6">
    <w:nsid w:val="00000085"/>
    <w:multiLevelType w:val="hybridMultilevel"/>
    <w:tmpl w:val="0000008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7">
    <w:nsid w:val="00000086"/>
    <w:multiLevelType w:val="hybridMultilevel"/>
    <w:tmpl w:val="0000008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8">
    <w:nsid w:val="00000087"/>
    <w:multiLevelType w:val="hybridMultilevel"/>
    <w:tmpl w:val="00000087"/>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9">
    <w:nsid w:val="00000088"/>
    <w:multiLevelType w:val="hybridMultilevel"/>
    <w:tmpl w:val="00000088"/>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0">
    <w:nsid w:val="00000089"/>
    <w:multiLevelType w:val="hybridMultilevel"/>
    <w:tmpl w:val="0000008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1">
    <w:nsid w:val="0000008A"/>
    <w:multiLevelType w:val="hybridMultilevel"/>
    <w:tmpl w:val="0000008A"/>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2">
    <w:nsid w:val="0000008B"/>
    <w:multiLevelType w:val="hybridMultilevel"/>
    <w:tmpl w:val="0000008B"/>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3">
    <w:nsid w:val="0000008C"/>
    <w:multiLevelType w:val="hybridMultilevel"/>
    <w:tmpl w:val="0000008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4">
    <w:nsid w:val="0000008E"/>
    <w:multiLevelType w:val="hybridMultilevel"/>
    <w:tmpl w:val="0000008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5">
    <w:nsid w:val="0000008F"/>
    <w:multiLevelType w:val="hybridMultilevel"/>
    <w:tmpl w:val="0000008F"/>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6">
    <w:nsid w:val="00000090"/>
    <w:multiLevelType w:val="hybridMultilevel"/>
    <w:tmpl w:val="0000009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7">
    <w:nsid w:val="00000091"/>
    <w:multiLevelType w:val="hybridMultilevel"/>
    <w:tmpl w:val="0000009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8">
    <w:nsid w:val="00000092"/>
    <w:multiLevelType w:val="hybridMultilevel"/>
    <w:tmpl w:val="00000092"/>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9">
    <w:nsid w:val="00000093"/>
    <w:multiLevelType w:val="hybridMultilevel"/>
    <w:tmpl w:val="0000009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0">
    <w:nsid w:val="00000094"/>
    <w:multiLevelType w:val="hybridMultilevel"/>
    <w:tmpl w:val="0000009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1">
    <w:nsid w:val="00000095"/>
    <w:multiLevelType w:val="hybridMultilevel"/>
    <w:tmpl w:val="00000095"/>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2">
    <w:nsid w:val="00000096"/>
    <w:multiLevelType w:val="hybridMultilevel"/>
    <w:tmpl w:val="0000009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3">
    <w:nsid w:val="00000097"/>
    <w:multiLevelType w:val="hybridMultilevel"/>
    <w:tmpl w:val="0000009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4">
    <w:nsid w:val="00000098"/>
    <w:multiLevelType w:val="hybridMultilevel"/>
    <w:tmpl w:val="0000009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5">
    <w:nsid w:val="00CC32CA"/>
    <w:multiLevelType w:val="multilevel"/>
    <w:tmpl w:val="61F2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0221622F"/>
    <w:multiLevelType w:val="multilevel"/>
    <w:tmpl w:val="F9D6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02906FD0"/>
    <w:multiLevelType w:val="hybridMultilevel"/>
    <w:tmpl w:val="8B827DB4"/>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8">
    <w:nsid w:val="030B5B90"/>
    <w:multiLevelType w:val="multilevel"/>
    <w:tmpl w:val="E310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03B43E48"/>
    <w:multiLevelType w:val="hybridMultilevel"/>
    <w:tmpl w:val="B9AA6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0">
    <w:nsid w:val="04392835"/>
    <w:multiLevelType w:val="multilevel"/>
    <w:tmpl w:val="4DE8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055003B6"/>
    <w:multiLevelType w:val="hybridMultilevel"/>
    <w:tmpl w:val="2320F592"/>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2">
    <w:nsid w:val="06C553EA"/>
    <w:multiLevelType w:val="multilevel"/>
    <w:tmpl w:val="FEB0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080B3D64"/>
    <w:multiLevelType w:val="multilevel"/>
    <w:tmpl w:val="C9D2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0AC71E7A"/>
    <w:multiLevelType w:val="multilevel"/>
    <w:tmpl w:val="E806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115F17DD"/>
    <w:multiLevelType w:val="multilevel"/>
    <w:tmpl w:val="68CA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1171476E"/>
    <w:multiLevelType w:val="multilevel"/>
    <w:tmpl w:val="F122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1264375A"/>
    <w:multiLevelType w:val="hybridMultilevel"/>
    <w:tmpl w:val="55785A6A"/>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8">
    <w:nsid w:val="13B25A34"/>
    <w:multiLevelType w:val="multilevel"/>
    <w:tmpl w:val="88A0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140412D4"/>
    <w:multiLevelType w:val="hybridMultilevel"/>
    <w:tmpl w:val="00E2440C"/>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0">
    <w:nsid w:val="14DC6817"/>
    <w:multiLevelType w:val="multilevel"/>
    <w:tmpl w:val="01CE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15771F2C"/>
    <w:multiLevelType w:val="multilevel"/>
    <w:tmpl w:val="1ECA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173B76A3"/>
    <w:multiLevelType w:val="multilevel"/>
    <w:tmpl w:val="5808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1A0201A8"/>
    <w:multiLevelType w:val="multilevel"/>
    <w:tmpl w:val="951C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1A3D4CC1"/>
    <w:multiLevelType w:val="multilevel"/>
    <w:tmpl w:val="8DE8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1BC5002A"/>
    <w:multiLevelType w:val="hybridMultilevel"/>
    <w:tmpl w:val="97AC4CD4"/>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6">
    <w:nsid w:val="1C1A52DE"/>
    <w:multiLevelType w:val="multilevel"/>
    <w:tmpl w:val="B1CE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1D707A1A"/>
    <w:multiLevelType w:val="multilevel"/>
    <w:tmpl w:val="FCC8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1E12526A"/>
    <w:multiLevelType w:val="multilevel"/>
    <w:tmpl w:val="F85E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1FE010CA"/>
    <w:multiLevelType w:val="multilevel"/>
    <w:tmpl w:val="B42C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2205426E"/>
    <w:multiLevelType w:val="hybridMultilevel"/>
    <w:tmpl w:val="5C467780"/>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1">
    <w:nsid w:val="27D850B0"/>
    <w:multiLevelType w:val="multilevel"/>
    <w:tmpl w:val="902C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27DE18BE"/>
    <w:multiLevelType w:val="multilevel"/>
    <w:tmpl w:val="E9BC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282A1556"/>
    <w:multiLevelType w:val="multilevel"/>
    <w:tmpl w:val="8A34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288F376F"/>
    <w:multiLevelType w:val="multilevel"/>
    <w:tmpl w:val="A13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2C43499C"/>
    <w:multiLevelType w:val="multilevel"/>
    <w:tmpl w:val="646A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2D0E21FC"/>
    <w:multiLevelType w:val="multilevel"/>
    <w:tmpl w:val="CE48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2D1D667D"/>
    <w:multiLevelType w:val="multilevel"/>
    <w:tmpl w:val="0DD60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2E261AEF"/>
    <w:multiLevelType w:val="multilevel"/>
    <w:tmpl w:val="CDAA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2ECC11AD"/>
    <w:multiLevelType w:val="multilevel"/>
    <w:tmpl w:val="9440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2F5477EC"/>
    <w:multiLevelType w:val="multilevel"/>
    <w:tmpl w:val="DA00B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30A144AB"/>
    <w:multiLevelType w:val="hybridMultilevel"/>
    <w:tmpl w:val="27A6988C"/>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2">
    <w:nsid w:val="30B26365"/>
    <w:multiLevelType w:val="multilevel"/>
    <w:tmpl w:val="B182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32261957"/>
    <w:multiLevelType w:val="multilevel"/>
    <w:tmpl w:val="B712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344B5562"/>
    <w:multiLevelType w:val="hybridMultilevel"/>
    <w:tmpl w:val="A59E1E40"/>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5">
    <w:nsid w:val="35AB25C7"/>
    <w:multiLevelType w:val="multilevel"/>
    <w:tmpl w:val="170A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36906BB6"/>
    <w:multiLevelType w:val="hybridMultilevel"/>
    <w:tmpl w:val="ECF068CC"/>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7">
    <w:nsid w:val="384B575D"/>
    <w:multiLevelType w:val="hybridMultilevel"/>
    <w:tmpl w:val="A90EF416"/>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188">
    <w:nsid w:val="3C6B207D"/>
    <w:multiLevelType w:val="hybridMultilevel"/>
    <w:tmpl w:val="488ECC2C"/>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9">
    <w:nsid w:val="3D0B1AA6"/>
    <w:multiLevelType w:val="multilevel"/>
    <w:tmpl w:val="EAC8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3F305BC4"/>
    <w:multiLevelType w:val="multilevel"/>
    <w:tmpl w:val="8A24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403D150C"/>
    <w:multiLevelType w:val="multilevel"/>
    <w:tmpl w:val="10F00A4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2705"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2">
    <w:nsid w:val="41A104A4"/>
    <w:multiLevelType w:val="multilevel"/>
    <w:tmpl w:val="85DA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425902C4"/>
    <w:multiLevelType w:val="multilevel"/>
    <w:tmpl w:val="9BF8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42A56387"/>
    <w:multiLevelType w:val="multilevel"/>
    <w:tmpl w:val="ED26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42F61DDF"/>
    <w:multiLevelType w:val="multilevel"/>
    <w:tmpl w:val="3E3E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43F70DA7"/>
    <w:multiLevelType w:val="hybridMultilevel"/>
    <w:tmpl w:val="CE6C9122"/>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7">
    <w:nsid w:val="45FC1F96"/>
    <w:multiLevelType w:val="hybridMultilevel"/>
    <w:tmpl w:val="A59E1E40"/>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8">
    <w:nsid w:val="485C4819"/>
    <w:multiLevelType w:val="hybridMultilevel"/>
    <w:tmpl w:val="63D09B7A"/>
    <w:lvl w:ilvl="0" w:tplc="0410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9">
    <w:nsid w:val="48D14182"/>
    <w:multiLevelType w:val="hybridMultilevel"/>
    <w:tmpl w:val="D51E6E88"/>
    <w:lvl w:ilvl="0" w:tplc="0410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0">
    <w:nsid w:val="49E801C4"/>
    <w:multiLevelType w:val="hybridMultilevel"/>
    <w:tmpl w:val="B50E80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1">
    <w:nsid w:val="4A7071F0"/>
    <w:multiLevelType w:val="multilevel"/>
    <w:tmpl w:val="993C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4B511F03"/>
    <w:multiLevelType w:val="multilevel"/>
    <w:tmpl w:val="F24C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4BA11396"/>
    <w:multiLevelType w:val="multilevel"/>
    <w:tmpl w:val="29DC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4C25625D"/>
    <w:multiLevelType w:val="multilevel"/>
    <w:tmpl w:val="9A7E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4C471809"/>
    <w:multiLevelType w:val="multilevel"/>
    <w:tmpl w:val="7390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4D7D7BCC"/>
    <w:multiLevelType w:val="multilevel"/>
    <w:tmpl w:val="3DDC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4FC75184"/>
    <w:multiLevelType w:val="multilevel"/>
    <w:tmpl w:val="E9B0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53273C70"/>
    <w:multiLevelType w:val="multilevel"/>
    <w:tmpl w:val="C268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53F22682"/>
    <w:multiLevelType w:val="multilevel"/>
    <w:tmpl w:val="1FC6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543E2141"/>
    <w:multiLevelType w:val="hybridMultilevel"/>
    <w:tmpl w:val="442813B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1">
    <w:nsid w:val="54EB7991"/>
    <w:multiLevelType w:val="multilevel"/>
    <w:tmpl w:val="25CA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57884A7A"/>
    <w:multiLevelType w:val="multilevel"/>
    <w:tmpl w:val="DE8E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5A1C1E71"/>
    <w:multiLevelType w:val="multilevel"/>
    <w:tmpl w:val="37FA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5B614F04"/>
    <w:multiLevelType w:val="hybridMultilevel"/>
    <w:tmpl w:val="0ED0A2D4"/>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5">
    <w:nsid w:val="5CAF769A"/>
    <w:multiLevelType w:val="multilevel"/>
    <w:tmpl w:val="61FC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5E1B72B9"/>
    <w:multiLevelType w:val="multilevel"/>
    <w:tmpl w:val="06A8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5E827AE8"/>
    <w:multiLevelType w:val="hybridMultilevel"/>
    <w:tmpl w:val="D68A01FE"/>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8">
    <w:nsid w:val="5ED27876"/>
    <w:multiLevelType w:val="multilevel"/>
    <w:tmpl w:val="30BE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61F3710C"/>
    <w:multiLevelType w:val="multilevel"/>
    <w:tmpl w:val="42BE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631E3F9A"/>
    <w:multiLevelType w:val="multilevel"/>
    <w:tmpl w:val="8526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6647105C"/>
    <w:multiLevelType w:val="multilevel"/>
    <w:tmpl w:val="B1DC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66B32CD9"/>
    <w:multiLevelType w:val="multilevel"/>
    <w:tmpl w:val="8748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66F46432"/>
    <w:multiLevelType w:val="multilevel"/>
    <w:tmpl w:val="5C58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682C3273"/>
    <w:multiLevelType w:val="multilevel"/>
    <w:tmpl w:val="34CA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698A1F66"/>
    <w:multiLevelType w:val="multilevel"/>
    <w:tmpl w:val="91AE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69D428C8"/>
    <w:multiLevelType w:val="multilevel"/>
    <w:tmpl w:val="847E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6AFE5400"/>
    <w:multiLevelType w:val="multilevel"/>
    <w:tmpl w:val="9CFC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6BE1785E"/>
    <w:multiLevelType w:val="multilevel"/>
    <w:tmpl w:val="059C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6D260770"/>
    <w:multiLevelType w:val="multilevel"/>
    <w:tmpl w:val="23E8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7A4E63A6"/>
    <w:multiLevelType w:val="multilevel"/>
    <w:tmpl w:val="68E4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B140B17"/>
    <w:multiLevelType w:val="multilevel"/>
    <w:tmpl w:val="555A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7C081323"/>
    <w:multiLevelType w:val="multilevel"/>
    <w:tmpl w:val="93D2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7D7F4457"/>
    <w:multiLevelType w:val="multilevel"/>
    <w:tmpl w:val="F584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7F121AA2"/>
    <w:multiLevelType w:val="multilevel"/>
    <w:tmpl w:val="F7A8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7FC758C2"/>
    <w:multiLevelType w:val="multilevel"/>
    <w:tmpl w:val="B9BA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1"/>
  </w:num>
  <w:num w:numId="2">
    <w:abstractNumId w:val="0"/>
  </w:num>
  <w:num w:numId="3">
    <w:abstractNumId w:val="1"/>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5"/>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9"/>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5"/>
  </w:num>
  <w:num w:numId="18">
    <w:abstractNumId w:val="16"/>
  </w:num>
  <w:num w:numId="19">
    <w:abstractNumId w:val="17"/>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20"/>
  </w:num>
  <w:num w:numId="23">
    <w:abstractNumId w:val="21"/>
  </w:num>
  <w:num w:numId="24">
    <w:abstractNumId w:val="22"/>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25"/>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 w:numId="36">
    <w:abstractNumId w:val="34"/>
  </w:num>
  <w:num w:numId="37">
    <w:abstractNumId w:val="35"/>
  </w:num>
  <w:num w:numId="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num>
  <w:num w:numId="40">
    <w:abstractNumId w:val="38"/>
  </w:num>
  <w:num w:numId="41">
    <w:abstractNumId w:val="39"/>
  </w:num>
  <w:num w:numId="42">
    <w:abstractNumId w:val="40"/>
  </w:num>
  <w:num w:numId="4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2"/>
  </w:num>
  <w:num w:numId="45">
    <w:abstractNumId w:val="43"/>
  </w:num>
  <w:num w:numId="46">
    <w:abstractNumId w:val="44"/>
  </w:num>
  <w:num w:numId="4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6"/>
  </w:num>
  <w:num w:numId="49">
    <w:abstractNumId w:val="47"/>
  </w:num>
  <w:num w:numId="5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9"/>
  </w:num>
  <w:num w:numId="52">
    <w:abstractNumId w:val="50"/>
  </w:num>
  <w:num w:numId="53">
    <w:abstractNumId w:val="51"/>
  </w:num>
  <w:num w:numId="5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3"/>
  </w:num>
  <w:num w:numId="56">
    <w:abstractNumId w:val="54"/>
  </w:num>
  <w:num w:numId="57">
    <w:abstractNumId w:val="55"/>
  </w:num>
  <w:num w:numId="5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7"/>
  </w:num>
  <w:num w:numId="60">
    <w:abstractNumId w:val="58"/>
  </w:num>
  <w:num w:numId="6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0"/>
  </w:num>
  <w:num w:numId="63">
    <w:abstractNumId w:val="61"/>
  </w:num>
  <w:num w:numId="6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3"/>
  </w:num>
  <w:num w:numId="66">
    <w:abstractNumId w:val="64"/>
  </w:num>
  <w:num w:numId="6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6"/>
  </w:num>
  <w:num w:numId="69">
    <w:abstractNumId w:val="67"/>
  </w:num>
  <w:num w:numId="7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69"/>
  </w:num>
  <w:num w:numId="72">
    <w:abstractNumId w:val="70"/>
  </w:num>
  <w:num w:numId="73">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2"/>
  </w:num>
  <w:num w:numId="7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4"/>
  </w:num>
  <w:num w:numId="77">
    <w:abstractNumId w:val="75"/>
  </w:num>
  <w:num w:numId="78">
    <w:abstractNumId w:val="76"/>
  </w:num>
  <w:num w:numId="7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8"/>
  </w:num>
  <w:num w:numId="81">
    <w:abstractNumId w:val="79"/>
  </w:num>
  <w:num w:numId="82">
    <w:abstractNumId w:val="80"/>
  </w:num>
  <w:num w:numId="8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2"/>
  </w:num>
  <w:num w:numId="85">
    <w:abstractNumId w:val="83"/>
  </w:num>
  <w:num w:numId="86">
    <w:abstractNumId w:val="84"/>
  </w:num>
  <w:num w:numId="87">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86"/>
  </w:num>
  <w:num w:numId="89">
    <w:abstractNumId w:val="87"/>
  </w:num>
  <w:num w:numId="90">
    <w:abstractNumId w:val="88"/>
  </w:num>
  <w:num w:numId="9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90"/>
  </w:num>
  <w:num w:numId="93">
    <w:abstractNumId w:val="91"/>
  </w:num>
  <w:num w:numId="94">
    <w:abstractNumId w:val="92"/>
  </w:num>
  <w:num w:numId="95">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94"/>
  </w:num>
  <w:num w:numId="97">
    <w:abstractNumId w:val="95"/>
  </w:num>
  <w:num w:numId="98">
    <w:abstractNumId w:val="96"/>
  </w:num>
  <w:num w:numId="99">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98"/>
  </w:num>
  <w:num w:numId="101">
    <w:abstractNumId w:val="99"/>
  </w:num>
  <w:num w:numId="102">
    <w:abstractNumId w:val="100"/>
  </w:num>
  <w:num w:numId="10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02"/>
  </w:num>
  <w:num w:numId="105">
    <w:abstractNumId w:val="103"/>
  </w:num>
  <w:num w:numId="106">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05"/>
  </w:num>
  <w:num w:numId="108">
    <w:abstractNumId w:val="106"/>
  </w:num>
  <w:num w:numId="109">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08"/>
  </w:num>
  <w:num w:numId="111">
    <w:abstractNumId w:val="109"/>
  </w:num>
  <w:num w:numId="112">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11"/>
  </w:num>
  <w:num w:numId="114">
    <w:abstractNumId w:val="112"/>
  </w:num>
  <w:num w:numId="115">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14"/>
  </w:num>
  <w:num w:numId="117">
    <w:abstractNumId w:val="115"/>
  </w:num>
  <w:num w:numId="118">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17"/>
  </w:num>
  <w:num w:numId="120">
    <w:abstractNumId w:val="118"/>
  </w:num>
  <w:num w:numId="121">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20"/>
  </w:num>
  <w:num w:numId="123">
    <w:abstractNumId w:val="121"/>
  </w:num>
  <w:num w:numId="124">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23"/>
  </w:num>
  <w:num w:numId="126">
    <w:abstractNumId w:val="124"/>
  </w:num>
  <w:num w:numId="127">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26"/>
  </w:num>
  <w:num w:numId="129">
    <w:abstractNumId w:val="127"/>
  </w:num>
  <w:num w:numId="130">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29"/>
  </w:num>
  <w:num w:numId="132">
    <w:abstractNumId w:val="130"/>
  </w:num>
  <w:num w:numId="133">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32"/>
  </w:num>
  <w:num w:numId="135">
    <w:abstractNumId w:val="133"/>
  </w:num>
  <w:num w:numId="136">
    <w:abstractNumId w:val="134"/>
  </w:num>
  <w:num w:numId="137">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36"/>
  </w:num>
  <w:num w:numId="139">
    <w:abstractNumId w:val="137"/>
  </w:num>
  <w:num w:numId="140">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39"/>
  </w:num>
  <w:num w:numId="142">
    <w:abstractNumId w:val="140"/>
  </w:num>
  <w:num w:numId="143">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42"/>
  </w:num>
  <w:num w:numId="145">
    <w:abstractNumId w:val="143"/>
  </w:num>
  <w:num w:numId="146">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47"/>
  </w:num>
  <w:num w:numId="148">
    <w:abstractNumId w:val="214"/>
  </w:num>
  <w:num w:numId="149">
    <w:abstractNumId w:val="151"/>
  </w:num>
  <w:num w:numId="150">
    <w:abstractNumId w:val="188"/>
  </w:num>
  <w:num w:numId="151">
    <w:abstractNumId w:val="159"/>
  </w:num>
  <w:num w:numId="152">
    <w:abstractNumId w:val="170"/>
  </w:num>
  <w:num w:numId="153">
    <w:abstractNumId w:val="184"/>
  </w:num>
  <w:num w:numId="154">
    <w:abstractNumId w:val="197"/>
  </w:num>
  <w:num w:numId="155">
    <w:abstractNumId w:val="217"/>
  </w:num>
  <w:num w:numId="156">
    <w:abstractNumId w:val="186"/>
  </w:num>
  <w:num w:numId="157">
    <w:abstractNumId w:val="181"/>
  </w:num>
  <w:num w:numId="158">
    <w:abstractNumId w:val="157"/>
  </w:num>
  <w:num w:numId="159">
    <w:abstractNumId w:val="196"/>
  </w:num>
  <w:num w:numId="160">
    <w:abstractNumId w:val="200"/>
  </w:num>
  <w:num w:numId="161">
    <w:abstractNumId w:val="210"/>
  </w:num>
  <w:num w:numId="162">
    <w:abstractNumId w:val="198"/>
  </w:num>
  <w:num w:numId="163">
    <w:abstractNumId w:val="207"/>
  </w:num>
  <w:num w:numId="164">
    <w:abstractNumId w:val="177"/>
  </w:num>
  <w:num w:numId="165">
    <w:abstractNumId w:val="199"/>
  </w:num>
  <w:num w:numId="166">
    <w:abstractNumId w:val="165"/>
  </w:num>
  <w:num w:numId="167">
    <w:abstractNumId w:val="213"/>
  </w:num>
  <w:num w:numId="168">
    <w:abstractNumId w:val="156"/>
  </w:num>
  <w:num w:numId="169">
    <w:abstractNumId w:val="172"/>
  </w:num>
  <w:num w:numId="170">
    <w:abstractNumId w:val="192"/>
  </w:num>
  <w:num w:numId="171">
    <w:abstractNumId w:val="146"/>
  </w:num>
  <w:num w:numId="172">
    <w:abstractNumId w:val="185"/>
  </w:num>
  <w:num w:numId="173">
    <w:abstractNumId w:val="212"/>
  </w:num>
  <w:num w:numId="174">
    <w:abstractNumId w:val="145"/>
  </w:num>
  <w:num w:numId="175">
    <w:abstractNumId w:val="175"/>
  </w:num>
  <w:num w:numId="176">
    <w:abstractNumId w:val="208"/>
  </w:num>
  <w:num w:numId="177">
    <w:abstractNumId w:val="162"/>
  </w:num>
  <w:num w:numId="178">
    <w:abstractNumId w:val="180"/>
  </w:num>
  <w:num w:numId="179">
    <w:abstractNumId w:val="193"/>
  </w:num>
  <w:num w:numId="180">
    <w:abstractNumId w:val="206"/>
  </w:num>
  <w:num w:numId="181">
    <w:abstractNumId w:val="195"/>
  </w:num>
  <w:num w:numId="182">
    <w:abstractNumId w:val="219"/>
  </w:num>
  <w:num w:numId="183">
    <w:abstractNumId w:val="194"/>
  </w:num>
  <w:num w:numId="184">
    <w:abstractNumId w:val="233"/>
  </w:num>
  <w:num w:numId="185">
    <w:abstractNumId w:val="228"/>
  </w:num>
  <w:num w:numId="186">
    <w:abstractNumId w:val="167"/>
  </w:num>
  <w:num w:numId="187">
    <w:abstractNumId w:val="209"/>
  </w:num>
  <w:num w:numId="188">
    <w:abstractNumId w:val="224"/>
  </w:num>
  <w:num w:numId="189">
    <w:abstractNumId w:val="171"/>
  </w:num>
  <w:num w:numId="190">
    <w:abstractNumId w:val="226"/>
  </w:num>
  <w:num w:numId="191">
    <w:abstractNumId w:val="155"/>
  </w:num>
  <w:num w:numId="192">
    <w:abstractNumId w:val="234"/>
  </w:num>
  <w:num w:numId="193">
    <w:abstractNumId w:val="229"/>
  </w:num>
  <w:num w:numId="194">
    <w:abstractNumId w:val="176"/>
  </w:num>
  <w:num w:numId="195">
    <w:abstractNumId w:val="164"/>
  </w:num>
  <w:num w:numId="196">
    <w:abstractNumId w:val="174"/>
  </w:num>
  <w:num w:numId="197">
    <w:abstractNumId w:val="190"/>
  </w:num>
  <w:num w:numId="198">
    <w:abstractNumId w:val="178"/>
  </w:num>
  <w:num w:numId="199">
    <w:abstractNumId w:val="152"/>
  </w:num>
  <w:num w:numId="200">
    <w:abstractNumId w:val="221"/>
  </w:num>
  <w:num w:numId="201">
    <w:abstractNumId w:val="211"/>
  </w:num>
  <w:num w:numId="202">
    <w:abstractNumId w:val="220"/>
  </w:num>
  <w:num w:numId="203">
    <w:abstractNumId w:val="166"/>
  </w:num>
  <w:num w:numId="204">
    <w:abstractNumId w:val="163"/>
  </w:num>
  <w:num w:numId="205">
    <w:abstractNumId w:val="153"/>
  </w:num>
  <w:num w:numId="206">
    <w:abstractNumId w:val="182"/>
  </w:num>
  <w:num w:numId="207">
    <w:abstractNumId w:val="230"/>
  </w:num>
  <w:num w:numId="208">
    <w:abstractNumId w:val="183"/>
  </w:num>
  <w:num w:numId="209">
    <w:abstractNumId w:val="232"/>
  </w:num>
  <w:num w:numId="210">
    <w:abstractNumId w:val="154"/>
  </w:num>
  <w:num w:numId="211">
    <w:abstractNumId w:val="189"/>
  </w:num>
  <w:num w:numId="212">
    <w:abstractNumId w:val="215"/>
  </w:num>
  <w:num w:numId="213">
    <w:abstractNumId w:val="201"/>
  </w:num>
  <w:num w:numId="214">
    <w:abstractNumId w:val="225"/>
  </w:num>
  <w:num w:numId="215">
    <w:abstractNumId w:val="222"/>
  </w:num>
  <w:num w:numId="216">
    <w:abstractNumId w:val="160"/>
  </w:num>
  <w:num w:numId="217">
    <w:abstractNumId w:val="223"/>
  </w:num>
  <w:num w:numId="218">
    <w:abstractNumId w:val="235"/>
  </w:num>
  <w:num w:numId="219">
    <w:abstractNumId w:val="161"/>
  </w:num>
  <w:num w:numId="220">
    <w:abstractNumId w:val="169"/>
  </w:num>
  <w:num w:numId="221">
    <w:abstractNumId w:val="150"/>
  </w:num>
  <w:num w:numId="222">
    <w:abstractNumId w:val="202"/>
  </w:num>
  <w:num w:numId="223">
    <w:abstractNumId w:val="204"/>
  </w:num>
  <w:num w:numId="224">
    <w:abstractNumId w:val="148"/>
  </w:num>
  <w:num w:numId="225">
    <w:abstractNumId w:val="203"/>
  </w:num>
  <w:num w:numId="226">
    <w:abstractNumId w:val="218"/>
  </w:num>
  <w:num w:numId="227">
    <w:abstractNumId w:val="231"/>
  </w:num>
  <w:num w:numId="228">
    <w:abstractNumId w:val="173"/>
  </w:num>
  <w:num w:numId="229">
    <w:abstractNumId w:val="227"/>
  </w:num>
  <w:num w:numId="230">
    <w:abstractNumId w:val="179"/>
  </w:num>
  <w:num w:numId="231">
    <w:abstractNumId w:val="158"/>
  </w:num>
  <w:num w:numId="232">
    <w:abstractNumId w:val="216"/>
  </w:num>
  <w:num w:numId="233">
    <w:abstractNumId w:val="205"/>
  </w:num>
  <w:num w:numId="234">
    <w:abstractNumId w:val="168"/>
  </w:num>
  <w:num w:numId="235">
    <w:abstractNumId w:val="187"/>
  </w:num>
  <w:num w:numId="236">
    <w:abstractNumId w:val="149"/>
  </w:num>
  <w:numIdMacAtCleanup w:val="2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80AF2"/>
    <w:rsid w:val="00011B1B"/>
    <w:rsid w:val="00025F3B"/>
    <w:rsid w:val="000263F7"/>
    <w:rsid w:val="000359B3"/>
    <w:rsid w:val="00042709"/>
    <w:rsid w:val="00045A89"/>
    <w:rsid w:val="000467D4"/>
    <w:rsid w:val="00057CED"/>
    <w:rsid w:val="00064486"/>
    <w:rsid w:val="00082DAA"/>
    <w:rsid w:val="000A50FC"/>
    <w:rsid w:val="000B098C"/>
    <w:rsid w:val="000B4798"/>
    <w:rsid w:val="000B7C50"/>
    <w:rsid w:val="000C2150"/>
    <w:rsid w:val="000C220C"/>
    <w:rsid w:val="000C28D2"/>
    <w:rsid w:val="000C6DF6"/>
    <w:rsid w:val="000D58AD"/>
    <w:rsid w:val="000D721C"/>
    <w:rsid w:val="000F0793"/>
    <w:rsid w:val="000F2787"/>
    <w:rsid w:val="000F2D3C"/>
    <w:rsid w:val="000F7DDA"/>
    <w:rsid w:val="00100627"/>
    <w:rsid w:val="00105397"/>
    <w:rsid w:val="00106034"/>
    <w:rsid w:val="001120C6"/>
    <w:rsid w:val="00125CDA"/>
    <w:rsid w:val="00131BB2"/>
    <w:rsid w:val="00133154"/>
    <w:rsid w:val="001360A7"/>
    <w:rsid w:val="0014106C"/>
    <w:rsid w:val="00146D0D"/>
    <w:rsid w:val="00152E26"/>
    <w:rsid w:val="00154B18"/>
    <w:rsid w:val="00155618"/>
    <w:rsid w:val="00155EFC"/>
    <w:rsid w:val="00164DC3"/>
    <w:rsid w:val="00165F55"/>
    <w:rsid w:val="00174FBD"/>
    <w:rsid w:val="00175959"/>
    <w:rsid w:val="00182725"/>
    <w:rsid w:val="00182F52"/>
    <w:rsid w:val="00186A4D"/>
    <w:rsid w:val="001959F2"/>
    <w:rsid w:val="001B0D64"/>
    <w:rsid w:val="001B3A46"/>
    <w:rsid w:val="001B6114"/>
    <w:rsid w:val="001B682A"/>
    <w:rsid w:val="001C2891"/>
    <w:rsid w:val="001C6C8D"/>
    <w:rsid w:val="001D00C5"/>
    <w:rsid w:val="001F189E"/>
    <w:rsid w:val="00206812"/>
    <w:rsid w:val="00223F57"/>
    <w:rsid w:val="002355DA"/>
    <w:rsid w:val="002404C5"/>
    <w:rsid w:val="00244A2C"/>
    <w:rsid w:val="00251B10"/>
    <w:rsid w:val="00255051"/>
    <w:rsid w:val="00262612"/>
    <w:rsid w:val="0026435B"/>
    <w:rsid w:val="0026627A"/>
    <w:rsid w:val="00270D71"/>
    <w:rsid w:val="00280DAA"/>
    <w:rsid w:val="00295B95"/>
    <w:rsid w:val="00296961"/>
    <w:rsid w:val="00296FC8"/>
    <w:rsid w:val="00297B16"/>
    <w:rsid w:val="002A2D0C"/>
    <w:rsid w:val="002A6F43"/>
    <w:rsid w:val="002B2552"/>
    <w:rsid w:val="002B5254"/>
    <w:rsid w:val="002B528F"/>
    <w:rsid w:val="002C5520"/>
    <w:rsid w:val="002C63FB"/>
    <w:rsid w:val="002C7584"/>
    <w:rsid w:val="002D14DB"/>
    <w:rsid w:val="002D23BC"/>
    <w:rsid w:val="002D3D4D"/>
    <w:rsid w:val="002D5406"/>
    <w:rsid w:val="002E231F"/>
    <w:rsid w:val="002E764D"/>
    <w:rsid w:val="00306925"/>
    <w:rsid w:val="003118DE"/>
    <w:rsid w:val="00326727"/>
    <w:rsid w:val="00333E19"/>
    <w:rsid w:val="003369E7"/>
    <w:rsid w:val="003433C6"/>
    <w:rsid w:val="0034663C"/>
    <w:rsid w:val="0034765C"/>
    <w:rsid w:val="003511AD"/>
    <w:rsid w:val="0036045E"/>
    <w:rsid w:val="00360F51"/>
    <w:rsid w:val="003671FD"/>
    <w:rsid w:val="003721AE"/>
    <w:rsid w:val="003737C8"/>
    <w:rsid w:val="003847DB"/>
    <w:rsid w:val="00387417"/>
    <w:rsid w:val="003916A3"/>
    <w:rsid w:val="003956AB"/>
    <w:rsid w:val="003B2FF5"/>
    <w:rsid w:val="003B5C28"/>
    <w:rsid w:val="003D3DDE"/>
    <w:rsid w:val="003F091C"/>
    <w:rsid w:val="003F1E01"/>
    <w:rsid w:val="003F48E2"/>
    <w:rsid w:val="00405065"/>
    <w:rsid w:val="004065E2"/>
    <w:rsid w:val="0041310A"/>
    <w:rsid w:val="0041596E"/>
    <w:rsid w:val="00425FC5"/>
    <w:rsid w:val="0043009E"/>
    <w:rsid w:val="00430FFD"/>
    <w:rsid w:val="00434D57"/>
    <w:rsid w:val="00437318"/>
    <w:rsid w:val="004523B8"/>
    <w:rsid w:val="00463EC3"/>
    <w:rsid w:val="004707BD"/>
    <w:rsid w:val="00470A65"/>
    <w:rsid w:val="00475D25"/>
    <w:rsid w:val="00480AF2"/>
    <w:rsid w:val="004843E7"/>
    <w:rsid w:val="00485009"/>
    <w:rsid w:val="004860C0"/>
    <w:rsid w:val="004868A3"/>
    <w:rsid w:val="00487CE4"/>
    <w:rsid w:val="0049066B"/>
    <w:rsid w:val="0049246F"/>
    <w:rsid w:val="00497A3A"/>
    <w:rsid w:val="004A1984"/>
    <w:rsid w:val="004A2F6F"/>
    <w:rsid w:val="004A3EC3"/>
    <w:rsid w:val="004B1DF4"/>
    <w:rsid w:val="004C143A"/>
    <w:rsid w:val="004D2BC3"/>
    <w:rsid w:val="004D68D2"/>
    <w:rsid w:val="004D7554"/>
    <w:rsid w:val="004E0B3E"/>
    <w:rsid w:val="004E0BBF"/>
    <w:rsid w:val="004F27C0"/>
    <w:rsid w:val="004F290B"/>
    <w:rsid w:val="00501EC4"/>
    <w:rsid w:val="00503965"/>
    <w:rsid w:val="00504A48"/>
    <w:rsid w:val="0050688F"/>
    <w:rsid w:val="00512577"/>
    <w:rsid w:val="005132B2"/>
    <w:rsid w:val="005374CE"/>
    <w:rsid w:val="00544FF0"/>
    <w:rsid w:val="005454FF"/>
    <w:rsid w:val="00550714"/>
    <w:rsid w:val="00557F81"/>
    <w:rsid w:val="00562F90"/>
    <w:rsid w:val="00571EC0"/>
    <w:rsid w:val="0058382F"/>
    <w:rsid w:val="005839AB"/>
    <w:rsid w:val="00583DA7"/>
    <w:rsid w:val="00590BF0"/>
    <w:rsid w:val="005932C0"/>
    <w:rsid w:val="00595085"/>
    <w:rsid w:val="005A3A57"/>
    <w:rsid w:val="005A4BCD"/>
    <w:rsid w:val="005B3873"/>
    <w:rsid w:val="005B5AF9"/>
    <w:rsid w:val="005D4A39"/>
    <w:rsid w:val="005D56DB"/>
    <w:rsid w:val="005D6A4B"/>
    <w:rsid w:val="005E0082"/>
    <w:rsid w:val="005E50D8"/>
    <w:rsid w:val="005E5694"/>
    <w:rsid w:val="005F198B"/>
    <w:rsid w:val="005F33C2"/>
    <w:rsid w:val="00616591"/>
    <w:rsid w:val="00617FA1"/>
    <w:rsid w:val="00620808"/>
    <w:rsid w:val="006212BF"/>
    <w:rsid w:val="0062546F"/>
    <w:rsid w:val="0063022A"/>
    <w:rsid w:val="006366FE"/>
    <w:rsid w:val="0064161F"/>
    <w:rsid w:val="0064651F"/>
    <w:rsid w:val="006473E5"/>
    <w:rsid w:val="00647842"/>
    <w:rsid w:val="00654665"/>
    <w:rsid w:val="00654A62"/>
    <w:rsid w:val="00656E1D"/>
    <w:rsid w:val="006578D4"/>
    <w:rsid w:val="00665F81"/>
    <w:rsid w:val="00666411"/>
    <w:rsid w:val="006826CC"/>
    <w:rsid w:val="006A0125"/>
    <w:rsid w:val="006A044D"/>
    <w:rsid w:val="006B54B6"/>
    <w:rsid w:val="006C2830"/>
    <w:rsid w:val="006C2DC4"/>
    <w:rsid w:val="006C65AF"/>
    <w:rsid w:val="006F17F6"/>
    <w:rsid w:val="006F2053"/>
    <w:rsid w:val="006F63C1"/>
    <w:rsid w:val="00707EB7"/>
    <w:rsid w:val="00711E7A"/>
    <w:rsid w:val="00720265"/>
    <w:rsid w:val="00721F05"/>
    <w:rsid w:val="007233F7"/>
    <w:rsid w:val="00723601"/>
    <w:rsid w:val="00723E97"/>
    <w:rsid w:val="00731842"/>
    <w:rsid w:val="00742C50"/>
    <w:rsid w:val="007475A1"/>
    <w:rsid w:val="00751E86"/>
    <w:rsid w:val="0075765F"/>
    <w:rsid w:val="007601BE"/>
    <w:rsid w:val="00762131"/>
    <w:rsid w:val="007705FA"/>
    <w:rsid w:val="00777080"/>
    <w:rsid w:val="00784566"/>
    <w:rsid w:val="00791746"/>
    <w:rsid w:val="00791CDD"/>
    <w:rsid w:val="007935AF"/>
    <w:rsid w:val="0079392A"/>
    <w:rsid w:val="007A5849"/>
    <w:rsid w:val="007A72D6"/>
    <w:rsid w:val="007B30B4"/>
    <w:rsid w:val="007C0A04"/>
    <w:rsid w:val="007C4D7A"/>
    <w:rsid w:val="007C5405"/>
    <w:rsid w:val="007C6E0A"/>
    <w:rsid w:val="007E27FE"/>
    <w:rsid w:val="007F2F0C"/>
    <w:rsid w:val="007F7173"/>
    <w:rsid w:val="00811EB6"/>
    <w:rsid w:val="00816D7B"/>
    <w:rsid w:val="008259B9"/>
    <w:rsid w:val="00832F45"/>
    <w:rsid w:val="00833B6D"/>
    <w:rsid w:val="00835626"/>
    <w:rsid w:val="008357E2"/>
    <w:rsid w:val="008364CD"/>
    <w:rsid w:val="00850677"/>
    <w:rsid w:val="00854097"/>
    <w:rsid w:val="00854B83"/>
    <w:rsid w:val="00863C1A"/>
    <w:rsid w:val="00864CFF"/>
    <w:rsid w:val="00876860"/>
    <w:rsid w:val="00881CD1"/>
    <w:rsid w:val="00882FCF"/>
    <w:rsid w:val="00883A61"/>
    <w:rsid w:val="00893AB4"/>
    <w:rsid w:val="008A1D12"/>
    <w:rsid w:val="008B0E9A"/>
    <w:rsid w:val="008B12D6"/>
    <w:rsid w:val="008B7D3E"/>
    <w:rsid w:val="008C346F"/>
    <w:rsid w:val="008D3871"/>
    <w:rsid w:val="008D4FE6"/>
    <w:rsid w:val="008E1086"/>
    <w:rsid w:val="008E1B47"/>
    <w:rsid w:val="008E7A68"/>
    <w:rsid w:val="008E7C1B"/>
    <w:rsid w:val="008F2343"/>
    <w:rsid w:val="008F267E"/>
    <w:rsid w:val="008F2732"/>
    <w:rsid w:val="008F6057"/>
    <w:rsid w:val="008F6B4E"/>
    <w:rsid w:val="008F7EC6"/>
    <w:rsid w:val="009014B0"/>
    <w:rsid w:val="00905ADD"/>
    <w:rsid w:val="009072ED"/>
    <w:rsid w:val="00911BF8"/>
    <w:rsid w:val="00917183"/>
    <w:rsid w:val="00925566"/>
    <w:rsid w:val="009354A9"/>
    <w:rsid w:val="00942827"/>
    <w:rsid w:val="00942EE0"/>
    <w:rsid w:val="00947816"/>
    <w:rsid w:val="00971424"/>
    <w:rsid w:val="00990EEE"/>
    <w:rsid w:val="009926DD"/>
    <w:rsid w:val="0099376B"/>
    <w:rsid w:val="009B1C71"/>
    <w:rsid w:val="009C1858"/>
    <w:rsid w:val="009D081F"/>
    <w:rsid w:val="009D2D4A"/>
    <w:rsid w:val="009D2D51"/>
    <w:rsid w:val="009D63FA"/>
    <w:rsid w:val="009E32C5"/>
    <w:rsid w:val="009F3D8F"/>
    <w:rsid w:val="009F5750"/>
    <w:rsid w:val="009F5793"/>
    <w:rsid w:val="00A00CB5"/>
    <w:rsid w:val="00A1594D"/>
    <w:rsid w:val="00A2289E"/>
    <w:rsid w:val="00A23F03"/>
    <w:rsid w:val="00A33C01"/>
    <w:rsid w:val="00A343D1"/>
    <w:rsid w:val="00A3565C"/>
    <w:rsid w:val="00A435B1"/>
    <w:rsid w:val="00A44A5E"/>
    <w:rsid w:val="00A475D4"/>
    <w:rsid w:val="00A61597"/>
    <w:rsid w:val="00A712DE"/>
    <w:rsid w:val="00A75AE9"/>
    <w:rsid w:val="00A87360"/>
    <w:rsid w:val="00AA19D8"/>
    <w:rsid w:val="00AA4249"/>
    <w:rsid w:val="00AA78D2"/>
    <w:rsid w:val="00AB1880"/>
    <w:rsid w:val="00AE0276"/>
    <w:rsid w:val="00AE5CFF"/>
    <w:rsid w:val="00AF21CB"/>
    <w:rsid w:val="00AF7969"/>
    <w:rsid w:val="00B2113B"/>
    <w:rsid w:val="00B21B67"/>
    <w:rsid w:val="00B2394B"/>
    <w:rsid w:val="00B37488"/>
    <w:rsid w:val="00B4033D"/>
    <w:rsid w:val="00B43ADB"/>
    <w:rsid w:val="00B43B9E"/>
    <w:rsid w:val="00B478FB"/>
    <w:rsid w:val="00B5114E"/>
    <w:rsid w:val="00B5470B"/>
    <w:rsid w:val="00B5631C"/>
    <w:rsid w:val="00B72C44"/>
    <w:rsid w:val="00B749D8"/>
    <w:rsid w:val="00B75222"/>
    <w:rsid w:val="00B77F5B"/>
    <w:rsid w:val="00B9046D"/>
    <w:rsid w:val="00B92025"/>
    <w:rsid w:val="00BA3D2E"/>
    <w:rsid w:val="00BA7480"/>
    <w:rsid w:val="00BB37D0"/>
    <w:rsid w:val="00BC39A9"/>
    <w:rsid w:val="00BC43E0"/>
    <w:rsid w:val="00BD0448"/>
    <w:rsid w:val="00BD5C22"/>
    <w:rsid w:val="00BE2DAF"/>
    <w:rsid w:val="00BE4C5C"/>
    <w:rsid w:val="00BE635F"/>
    <w:rsid w:val="00BF1970"/>
    <w:rsid w:val="00BF45BF"/>
    <w:rsid w:val="00BF4D41"/>
    <w:rsid w:val="00C02F7B"/>
    <w:rsid w:val="00C0392F"/>
    <w:rsid w:val="00C1046C"/>
    <w:rsid w:val="00C107BC"/>
    <w:rsid w:val="00C12A2F"/>
    <w:rsid w:val="00C162C8"/>
    <w:rsid w:val="00C23E5B"/>
    <w:rsid w:val="00C33A93"/>
    <w:rsid w:val="00C34CAF"/>
    <w:rsid w:val="00C34ED9"/>
    <w:rsid w:val="00C36437"/>
    <w:rsid w:val="00C40D64"/>
    <w:rsid w:val="00C41E75"/>
    <w:rsid w:val="00C51E0D"/>
    <w:rsid w:val="00C54119"/>
    <w:rsid w:val="00C548FF"/>
    <w:rsid w:val="00C73A79"/>
    <w:rsid w:val="00C75BBD"/>
    <w:rsid w:val="00C8001F"/>
    <w:rsid w:val="00C86BD8"/>
    <w:rsid w:val="00C8793E"/>
    <w:rsid w:val="00C96918"/>
    <w:rsid w:val="00CB3718"/>
    <w:rsid w:val="00CC07D3"/>
    <w:rsid w:val="00CC195A"/>
    <w:rsid w:val="00CC6582"/>
    <w:rsid w:val="00CC7C05"/>
    <w:rsid w:val="00CD74D6"/>
    <w:rsid w:val="00CF07E6"/>
    <w:rsid w:val="00CF4AF3"/>
    <w:rsid w:val="00CF6831"/>
    <w:rsid w:val="00D06F06"/>
    <w:rsid w:val="00D12A3C"/>
    <w:rsid w:val="00D20486"/>
    <w:rsid w:val="00D21113"/>
    <w:rsid w:val="00D234EE"/>
    <w:rsid w:val="00D23CE5"/>
    <w:rsid w:val="00D24BAE"/>
    <w:rsid w:val="00D30368"/>
    <w:rsid w:val="00D33199"/>
    <w:rsid w:val="00D43F05"/>
    <w:rsid w:val="00D51BE0"/>
    <w:rsid w:val="00D52840"/>
    <w:rsid w:val="00D55969"/>
    <w:rsid w:val="00D61BAC"/>
    <w:rsid w:val="00D62706"/>
    <w:rsid w:val="00D662E8"/>
    <w:rsid w:val="00D73572"/>
    <w:rsid w:val="00D77779"/>
    <w:rsid w:val="00D77FED"/>
    <w:rsid w:val="00D80242"/>
    <w:rsid w:val="00D8176D"/>
    <w:rsid w:val="00D90D80"/>
    <w:rsid w:val="00D9202A"/>
    <w:rsid w:val="00D95B2C"/>
    <w:rsid w:val="00DC15BD"/>
    <w:rsid w:val="00DC3878"/>
    <w:rsid w:val="00DC3F0A"/>
    <w:rsid w:val="00DC74A7"/>
    <w:rsid w:val="00DD19D0"/>
    <w:rsid w:val="00DD449B"/>
    <w:rsid w:val="00DD4813"/>
    <w:rsid w:val="00DE0272"/>
    <w:rsid w:val="00DE1128"/>
    <w:rsid w:val="00DF501A"/>
    <w:rsid w:val="00DF679C"/>
    <w:rsid w:val="00DF6A5E"/>
    <w:rsid w:val="00E146C8"/>
    <w:rsid w:val="00E21CDB"/>
    <w:rsid w:val="00E26B9C"/>
    <w:rsid w:val="00E42752"/>
    <w:rsid w:val="00E43938"/>
    <w:rsid w:val="00E46856"/>
    <w:rsid w:val="00E47BE4"/>
    <w:rsid w:val="00E62F07"/>
    <w:rsid w:val="00E63D71"/>
    <w:rsid w:val="00E6507A"/>
    <w:rsid w:val="00E74036"/>
    <w:rsid w:val="00E7655F"/>
    <w:rsid w:val="00E8689E"/>
    <w:rsid w:val="00E87D0B"/>
    <w:rsid w:val="00E90018"/>
    <w:rsid w:val="00E907D2"/>
    <w:rsid w:val="00E91F56"/>
    <w:rsid w:val="00EA1BCA"/>
    <w:rsid w:val="00EA3A41"/>
    <w:rsid w:val="00EA573C"/>
    <w:rsid w:val="00EC1B9D"/>
    <w:rsid w:val="00EC22AC"/>
    <w:rsid w:val="00ED0338"/>
    <w:rsid w:val="00ED7568"/>
    <w:rsid w:val="00EF45C3"/>
    <w:rsid w:val="00EF4F11"/>
    <w:rsid w:val="00EF58A7"/>
    <w:rsid w:val="00EF6C2B"/>
    <w:rsid w:val="00F0035F"/>
    <w:rsid w:val="00F0190E"/>
    <w:rsid w:val="00F052E1"/>
    <w:rsid w:val="00F05CE2"/>
    <w:rsid w:val="00F05FB0"/>
    <w:rsid w:val="00F05FD1"/>
    <w:rsid w:val="00F16F54"/>
    <w:rsid w:val="00F22FF2"/>
    <w:rsid w:val="00F25156"/>
    <w:rsid w:val="00F4592E"/>
    <w:rsid w:val="00F50189"/>
    <w:rsid w:val="00F50362"/>
    <w:rsid w:val="00F6699A"/>
    <w:rsid w:val="00F70FF1"/>
    <w:rsid w:val="00F749B4"/>
    <w:rsid w:val="00F75DEC"/>
    <w:rsid w:val="00F76D44"/>
    <w:rsid w:val="00F76F22"/>
    <w:rsid w:val="00F77471"/>
    <w:rsid w:val="00F77784"/>
    <w:rsid w:val="00F9086F"/>
    <w:rsid w:val="00F97D0A"/>
    <w:rsid w:val="00FB6062"/>
    <w:rsid w:val="00FD2E61"/>
    <w:rsid w:val="00FD3A80"/>
    <w:rsid w:val="00FD6740"/>
    <w:rsid w:val="00FE7A3B"/>
    <w:rsid w:val="00FF4028"/>
    <w:rsid w:val="00FF4FC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76F22"/>
  </w:style>
  <w:style w:type="paragraph" w:styleId="berschrift1">
    <w:name w:val="heading 1"/>
    <w:basedOn w:val="Standard"/>
    <w:next w:val="Standard"/>
    <w:link w:val="berschrift1Zchn"/>
    <w:qFormat/>
    <w:rsid w:val="000B479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nhideWhenUsed/>
    <w:qFormat/>
    <w:rsid w:val="000B479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nhideWhenUsed/>
    <w:qFormat/>
    <w:rsid w:val="000B479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nhideWhenUsed/>
    <w:qFormat/>
    <w:rsid w:val="000B479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semiHidden/>
    <w:unhideWhenUsed/>
    <w:qFormat/>
    <w:rsid w:val="000B479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semiHidden/>
    <w:unhideWhenUsed/>
    <w:qFormat/>
    <w:rsid w:val="000B479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B479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B479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B479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0B4798"/>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rsid w:val="000B479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rsid w:val="000B4798"/>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B4798"/>
    <w:pPr>
      <w:ind w:left="720"/>
      <w:contextualSpacing/>
    </w:pPr>
  </w:style>
  <w:style w:type="character" w:customStyle="1" w:styleId="berschrift4Zchn">
    <w:name w:val="Überschrift 4 Zchn"/>
    <w:basedOn w:val="Absatz-Standardschriftart"/>
    <w:link w:val="berschrift4"/>
    <w:rsid w:val="000B4798"/>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semiHidden/>
    <w:rsid w:val="000B4798"/>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semiHidden/>
    <w:rsid w:val="000B4798"/>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B4798"/>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B4798"/>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B4798"/>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6212B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212BF"/>
    <w:rPr>
      <w:rFonts w:ascii="Tahoma" w:hAnsi="Tahoma" w:cs="Tahoma"/>
      <w:sz w:val="16"/>
      <w:szCs w:val="16"/>
    </w:rPr>
  </w:style>
  <w:style w:type="table" w:styleId="HelleListe-Akzent1">
    <w:name w:val="Light List Accent 1"/>
    <w:basedOn w:val="NormaleTabelle"/>
    <w:uiPriority w:val="61"/>
    <w:rsid w:val="006826C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indent">
    <w:name w:val="noindent"/>
    <w:basedOn w:val="Standard"/>
    <w:rsid w:val="00B749D8"/>
    <w:pPr>
      <w:spacing w:before="100" w:beforeAutospacing="1" w:after="100" w:afterAutospacing="1" w:line="240" w:lineRule="auto"/>
    </w:pPr>
    <w:rPr>
      <w:rFonts w:ascii="Times New Roman" w:eastAsia="Times New Roman" w:hAnsi="Times New Roman" w:cs="Times New Roman"/>
      <w:sz w:val="24"/>
      <w:szCs w:val="24"/>
      <w:lang w:eastAsia="de-AT"/>
    </w:rPr>
  </w:style>
  <w:style w:type="table" w:styleId="Tabellenraster">
    <w:name w:val="Table Grid"/>
    <w:basedOn w:val="NormaleTabelle"/>
    <w:uiPriority w:val="59"/>
    <w:rsid w:val="008F7E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FE7A3B"/>
    <w:rPr>
      <w:color w:val="0000FF"/>
      <w:u w:val="single"/>
    </w:rPr>
  </w:style>
  <w:style w:type="character" w:customStyle="1" w:styleId="apple-style-span">
    <w:name w:val="apple-style-span"/>
    <w:basedOn w:val="Absatz-Standardschriftart"/>
    <w:rsid w:val="005B5AF9"/>
  </w:style>
  <w:style w:type="paragraph" w:customStyle="1" w:styleId="infoblue">
    <w:name w:val="infoblue"/>
    <w:basedOn w:val="Standard"/>
    <w:rsid w:val="000F079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paragraph" w:styleId="StandardWeb">
    <w:name w:val="Normal (Web)"/>
    <w:basedOn w:val="Standard"/>
    <w:uiPriority w:val="99"/>
    <w:unhideWhenUsed/>
    <w:rsid w:val="008B12D6"/>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Kopfzeile">
    <w:name w:val="header"/>
    <w:basedOn w:val="Standard"/>
    <w:link w:val="KopfzeileZchn"/>
    <w:uiPriority w:val="99"/>
    <w:unhideWhenUsed/>
    <w:rsid w:val="008B0E9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B0E9A"/>
  </w:style>
  <w:style w:type="paragraph" w:styleId="Fuzeile">
    <w:name w:val="footer"/>
    <w:basedOn w:val="Standard"/>
    <w:link w:val="FuzeileZchn"/>
    <w:uiPriority w:val="99"/>
    <w:unhideWhenUsed/>
    <w:rsid w:val="008B0E9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B0E9A"/>
  </w:style>
  <w:style w:type="paragraph" w:styleId="KeinLeerraum">
    <w:name w:val="No Spacing"/>
    <w:link w:val="KeinLeerraumZchn"/>
    <w:uiPriority w:val="1"/>
    <w:qFormat/>
    <w:rsid w:val="002D14DB"/>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2D14DB"/>
    <w:rPr>
      <w:rFonts w:eastAsiaTheme="minorEastAsia"/>
      <w:lang w:eastAsia="de-AT"/>
    </w:rPr>
  </w:style>
  <w:style w:type="paragraph" w:styleId="Inhaltsverzeichnisberschrift">
    <w:name w:val="TOC Heading"/>
    <w:basedOn w:val="berschrift1"/>
    <w:next w:val="Standard"/>
    <w:uiPriority w:val="39"/>
    <w:semiHidden/>
    <w:unhideWhenUsed/>
    <w:qFormat/>
    <w:rsid w:val="002B5254"/>
    <w:pPr>
      <w:numPr>
        <w:numId w:val="0"/>
      </w:numPr>
      <w:outlineLvl w:val="9"/>
    </w:pPr>
    <w:rPr>
      <w:lang w:eastAsia="de-AT"/>
    </w:rPr>
  </w:style>
  <w:style w:type="paragraph" w:styleId="Verzeichnis1">
    <w:name w:val="toc 1"/>
    <w:basedOn w:val="Standard"/>
    <w:next w:val="Standard"/>
    <w:autoRedefine/>
    <w:uiPriority w:val="39"/>
    <w:unhideWhenUsed/>
    <w:rsid w:val="002B5254"/>
    <w:pPr>
      <w:spacing w:after="100"/>
    </w:pPr>
  </w:style>
  <w:style w:type="paragraph" w:styleId="Verzeichnis2">
    <w:name w:val="toc 2"/>
    <w:basedOn w:val="Standard"/>
    <w:next w:val="Standard"/>
    <w:autoRedefine/>
    <w:uiPriority w:val="39"/>
    <w:unhideWhenUsed/>
    <w:rsid w:val="002B5254"/>
    <w:pPr>
      <w:spacing w:after="100"/>
      <w:ind w:left="220"/>
    </w:pPr>
  </w:style>
  <w:style w:type="paragraph" w:styleId="Verzeichnis3">
    <w:name w:val="toc 3"/>
    <w:basedOn w:val="Standard"/>
    <w:next w:val="Standard"/>
    <w:autoRedefine/>
    <w:uiPriority w:val="39"/>
    <w:unhideWhenUsed/>
    <w:rsid w:val="002B5254"/>
    <w:pPr>
      <w:spacing w:after="100"/>
      <w:ind w:left="440"/>
    </w:pPr>
  </w:style>
  <w:style w:type="paragraph" w:styleId="Verzeichnis4">
    <w:name w:val="toc 4"/>
    <w:basedOn w:val="Standard"/>
    <w:next w:val="Standard"/>
    <w:autoRedefine/>
    <w:uiPriority w:val="39"/>
    <w:unhideWhenUsed/>
    <w:rsid w:val="002B5254"/>
    <w:pPr>
      <w:spacing w:after="100"/>
      <w:ind w:left="660"/>
    </w:pPr>
    <w:rPr>
      <w:rFonts w:eastAsiaTheme="minorEastAsia"/>
      <w:lang w:eastAsia="de-AT"/>
    </w:rPr>
  </w:style>
  <w:style w:type="paragraph" w:styleId="Verzeichnis5">
    <w:name w:val="toc 5"/>
    <w:basedOn w:val="Standard"/>
    <w:next w:val="Standard"/>
    <w:autoRedefine/>
    <w:uiPriority w:val="39"/>
    <w:unhideWhenUsed/>
    <w:rsid w:val="002B5254"/>
    <w:pPr>
      <w:spacing w:after="100"/>
      <w:ind w:left="880"/>
    </w:pPr>
    <w:rPr>
      <w:rFonts w:eastAsiaTheme="minorEastAsia"/>
      <w:lang w:eastAsia="de-AT"/>
    </w:rPr>
  </w:style>
  <w:style w:type="paragraph" w:styleId="Verzeichnis6">
    <w:name w:val="toc 6"/>
    <w:basedOn w:val="Standard"/>
    <w:next w:val="Standard"/>
    <w:autoRedefine/>
    <w:uiPriority w:val="39"/>
    <w:unhideWhenUsed/>
    <w:rsid w:val="002B5254"/>
    <w:pPr>
      <w:spacing w:after="100"/>
      <w:ind w:left="1100"/>
    </w:pPr>
    <w:rPr>
      <w:rFonts w:eastAsiaTheme="minorEastAsia"/>
      <w:lang w:eastAsia="de-AT"/>
    </w:rPr>
  </w:style>
  <w:style w:type="paragraph" w:styleId="Verzeichnis7">
    <w:name w:val="toc 7"/>
    <w:basedOn w:val="Standard"/>
    <w:next w:val="Standard"/>
    <w:autoRedefine/>
    <w:uiPriority w:val="39"/>
    <w:unhideWhenUsed/>
    <w:rsid w:val="002B5254"/>
    <w:pPr>
      <w:spacing w:after="100"/>
      <w:ind w:left="1320"/>
    </w:pPr>
    <w:rPr>
      <w:rFonts w:eastAsiaTheme="minorEastAsia"/>
      <w:lang w:eastAsia="de-AT"/>
    </w:rPr>
  </w:style>
  <w:style w:type="paragraph" w:styleId="Verzeichnis8">
    <w:name w:val="toc 8"/>
    <w:basedOn w:val="Standard"/>
    <w:next w:val="Standard"/>
    <w:autoRedefine/>
    <w:uiPriority w:val="39"/>
    <w:unhideWhenUsed/>
    <w:rsid w:val="002B5254"/>
    <w:pPr>
      <w:spacing w:after="100"/>
      <w:ind w:left="1540"/>
    </w:pPr>
    <w:rPr>
      <w:rFonts w:eastAsiaTheme="minorEastAsia"/>
      <w:lang w:eastAsia="de-AT"/>
    </w:rPr>
  </w:style>
  <w:style w:type="paragraph" w:styleId="Verzeichnis9">
    <w:name w:val="toc 9"/>
    <w:basedOn w:val="Standard"/>
    <w:next w:val="Standard"/>
    <w:autoRedefine/>
    <w:uiPriority w:val="39"/>
    <w:unhideWhenUsed/>
    <w:rsid w:val="002B5254"/>
    <w:pPr>
      <w:spacing w:after="100"/>
      <w:ind w:left="1760"/>
    </w:pPr>
    <w:rPr>
      <w:rFonts w:eastAsiaTheme="minorEastAsia"/>
      <w:lang w:eastAsia="de-AT"/>
    </w:rPr>
  </w:style>
  <w:style w:type="character" w:customStyle="1" w:styleId="apple-tab-span">
    <w:name w:val="apple-tab-span"/>
    <w:basedOn w:val="Absatz-Standardschriftart"/>
    <w:rsid w:val="006208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qFormat/>
    <w:rsid w:val="000B479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nhideWhenUsed/>
    <w:qFormat/>
    <w:rsid w:val="000B479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nhideWhenUsed/>
    <w:qFormat/>
    <w:rsid w:val="000B479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nhideWhenUsed/>
    <w:qFormat/>
    <w:rsid w:val="000B479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semiHidden/>
    <w:unhideWhenUsed/>
    <w:qFormat/>
    <w:rsid w:val="000B479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semiHidden/>
    <w:unhideWhenUsed/>
    <w:qFormat/>
    <w:rsid w:val="000B479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B479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B479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B479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0B4798"/>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rsid w:val="000B479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rsid w:val="000B4798"/>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B4798"/>
    <w:pPr>
      <w:ind w:left="720"/>
      <w:contextualSpacing/>
    </w:pPr>
  </w:style>
  <w:style w:type="character" w:customStyle="1" w:styleId="berschrift4Zchn">
    <w:name w:val="Überschrift 4 Zchn"/>
    <w:basedOn w:val="Absatz-Standardschriftart"/>
    <w:link w:val="berschrift4"/>
    <w:rsid w:val="000B4798"/>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semiHidden/>
    <w:rsid w:val="000B4798"/>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semiHidden/>
    <w:rsid w:val="000B4798"/>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B4798"/>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B4798"/>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B4798"/>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6212B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212BF"/>
    <w:rPr>
      <w:rFonts w:ascii="Tahoma" w:hAnsi="Tahoma" w:cs="Tahoma"/>
      <w:sz w:val="16"/>
      <w:szCs w:val="16"/>
    </w:rPr>
  </w:style>
  <w:style w:type="table" w:styleId="HelleListe-Akzent1">
    <w:name w:val="Light List Accent 1"/>
    <w:basedOn w:val="NormaleTabelle"/>
    <w:uiPriority w:val="61"/>
    <w:rsid w:val="006826C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indent">
    <w:name w:val="noindent"/>
    <w:basedOn w:val="Standard"/>
    <w:rsid w:val="00B749D8"/>
    <w:pPr>
      <w:spacing w:before="100" w:beforeAutospacing="1" w:after="100" w:afterAutospacing="1" w:line="240" w:lineRule="auto"/>
    </w:pPr>
    <w:rPr>
      <w:rFonts w:ascii="Times New Roman" w:eastAsia="Times New Roman" w:hAnsi="Times New Roman" w:cs="Times New Roman"/>
      <w:sz w:val="24"/>
      <w:szCs w:val="24"/>
      <w:lang w:eastAsia="de-AT"/>
    </w:rPr>
  </w:style>
  <w:style w:type="table" w:styleId="Tabellenraster">
    <w:name w:val="Table Grid"/>
    <w:basedOn w:val="NormaleTabelle"/>
    <w:uiPriority w:val="59"/>
    <w:rsid w:val="008F7E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semiHidden/>
    <w:unhideWhenUsed/>
    <w:rsid w:val="00FE7A3B"/>
    <w:rPr>
      <w:color w:val="0000FF"/>
      <w:u w:val="single"/>
    </w:rPr>
  </w:style>
  <w:style w:type="character" w:customStyle="1" w:styleId="apple-style-span">
    <w:name w:val="apple-style-span"/>
    <w:basedOn w:val="Absatz-Standardschriftart"/>
    <w:rsid w:val="005B5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014574">
      <w:bodyDiv w:val="1"/>
      <w:marLeft w:val="0"/>
      <w:marRight w:val="0"/>
      <w:marTop w:val="0"/>
      <w:marBottom w:val="0"/>
      <w:divBdr>
        <w:top w:val="none" w:sz="0" w:space="0" w:color="auto"/>
        <w:left w:val="none" w:sz="0" w:space="0" w:color="auto"/>
        <w:bottom w:val="none" w:sz="0" w:space="0" w:color="auto"/>
        <w:right w:val="none" w:sz="0" w:space="0" w:color="auto"/>
      </w:divBdr>
      <w:divsChild>
        <w:div w:id="562638551">
          <w:marLeft w:val="0"/>
          <w:marRight w:val="0"/>
          <w:marTop w:val="0"/>
          <w:marBottom w:val="0"/>
          <w:divBdr>
            <w:top w:val="none" w:sz="0" w:space="0" w:color="auto"/>
            <w:left w:val="none" w:sz="0" w:space="0" w:color="auto"/>
            <w:bottom w:val="none" w:sz="0" w:space="0" w:color="auto"/>
            <w:right w:val="none" w:sz="0" w:space="0" w:color="auto"/>
          </w:divBdr>
        </w:div>
      </w:divsChild>
    </w:div>
    <w:div w:id="112405313">
      <w:bodyDiv w:val="1"/>
      <w:marLeft w:val="0"/>
      <w:marRight w:val="0"/>
      <w:marTop w:val="0"/>
      <w:marBottom w:val="0"/>
      <w:divBdr>
        <w:top w:val="none" w:sz="0" w:space="0" w:color="auto"/>
        <w:left w:val="none" w:sz="0" w:space="0" w:color="auto"/>
        <w:bottom w:val="none" w:sz="0" w:space="0" w:color="auto"/>
        <w:right w:val="none" w:sz="0" w:space="0" w:color="auto"/>
      </w:divBdr>
      <w:divsChild>
        <w:div w:id="1131171102">
          <w:marLeft w:val="0"/>
          <w:marRight w:val="0"/>
          <w:marTop w:val="0"/>
          <w:marBottom w:val="0"/>
          <w:divBdr>
            <w:top w:val="none" w:sz="0" w:space="0" w:color="auto"/>
            <w:left w:val="none" w:sz="0" w:space="0" w:color="auto"/>
            <w:bottom w:val="none" w:sz="0" w:space="0" w:color="auto"/>
            <w:right w:val="none" w:sz="0" w:space="0" w:color="auto"/>
          </w:divBdr>
        </w:div>
      </w:divsChild>
    </w:div>
    <w:div w:id="252858800">
      <w:bodyDiv w:val="1"/>
      <w:marLeft w:val="0"/>
      <w:marRight w:val="0"/>
      <w:marTop w:val="0"/>
      <w:marBottom w:val="0"/>
      <w:divBdr>
        <w:top w:val="none" w:sz="0" w:space="0" w:color="auto"/>
        <w:left w:val="none" w:sz="0" w:space="0" w:color="auto"/>
        <w:bottom w:val="none" w:sz="0" w:space="0" w:color="auto"/>
        <w:right w:val="none" w:sz="0" w:space="0" w:color="auto"/>
      </w:divBdr>
    </w:div>
    <w:div w:id="272979939">
      <w:bodyDiv w:val="1"/>
      <w:marLeft w:val="0"/>
      <w:marRight w:val="0"/>
      <w:marTop w:val="0"/>
      <w:marBottom w:val="0"/>
      <w:divBdr>
        <w:top w:val="none" w:sz="0" w:space="0" w:color="auto"/>
        <w:left w:val="none" w:sz="0" w:space="0" w:color="auto"/>
        <w:bottom w:val="none" w:sz="0" w:space="0" w:color="auto"/>
        <w:right w:val="none" w:sz="0" w:space="0" w:color="auto"/>
      </w:divBdr>
    </w:div>
    <w:div w:id="342245110">
      <w:bodyDiv w:val="1"/>
      <w:marLeft w:val="0"/>
      <w:marRight w:val="0"/>
      <w:marTop w:val="0"/>
      <w:marBottom w:val="0"/>
      <w:divBdr>
        <w:top w:val="none" w:sz="0" w:space="0" w:color="auto"/>
        <w:left w:val="none" w:sz="0" w:space="0" w:color="auto"/>
        <w:bottom w:val="none" w:sz="0" w:space="0" w:color="auto"/>
        <w:right w:val="none" w:sz="0" w:space="0" w:color="auto"/>
      </w:divBdr>
      <w:divsChild>
        <w:div w:id="2131894168">
          <w:marLeft w:val="0"/>
          <w:marRight w:val="0"/>
          <w:marTop w:val="0"/>
          <w:marBottom w:val="0"/>
          <w:divBdr>
            <w:top w:val="none" w:sz="0" w:space="0" w:color="auto"/>
            <w:left w:val="none" w:sz="0" w:space="0" w:color="auto"/>
            <w:bottom w:val="none" w:sz="0" w:space="0" w:color="auto"/>
            <w:right w:val="none" w:sz="0" w:space="0" w:color="auto"/>
          </w:divBdr>
        </w:div>
      </w:divsChild>
    </w:div>
    <w:div w:id="535583391">
      <w:bodyDiv w:val="1"/>
      <w:marLeft w:val="0"/>
      <w:marRight w:val="0"/>
      <w:marTop w:val="0"/>
      <w:marBottom w:val="0"/>
      <w:divBdr>
        <w:top w:val="none" w:sz="0" w:space="0" w:color="auto"/>
        <w:left w:val="none" w:sz="0" w:space="0" w:color="auto"/>
        <w:bottom w:val="none" w:sz="0" w:space="0" w:color="auto"/>
        <w:right w:val="none" w:sz="0" w:space="0" w:color="auto"/>
      </w:divBdr>
      <w:divsChild>
        <w:div w:id="2134127167">
          <w:marLeft w:val="0"/>
          <w:marRight w:val="0"/>
          <w:marTop w:val="0"/>
          <w:marBottom w:val="0"/>
          <w:divBdr>
            <w:top w:val="none" w:sz="0" w:space="0" w:color="auto"/>
            <w:left w:val="none" w:sz="0" w:space="0" w:color="auto"/>
            <w:bottom w:val="none" w:sz="0" w:space="0" w:color="auto"/>
            <w:right w:val="none" w:sz="0" w:space="0" w:color="auto"/>
          </w:divBdr>
        </w:div>
      </w:divsChild>
    </w:div>
    <w:div w:id="596213144">
      <w:bodyDiv w:val="1"/>
      <w:marLeft w:val="0"/>
      <w:marRight w:val="0"/>
      <w:marTop w:val="0"/>
      <w:marBottom w:val="0"/>
      <w:divBdr>
        <w:top w:val="none" w:sz="0" w:space="0" w:color="auto"/>
        <w:left w:val="none" w:sz="0" w:space="0" w:color="auto"/>
        <w:bottom w:val="none" w:sz="0" w:space="0" w:color="auto"/>
        <w:right w:val="none" w:sz="0" w:space="0" w:color="auto"/>
      </w:divBdr>
      <w:divsChild>
        <w:div w:id="698361906">
          <w:marLeft w:val="0"/>
          <w:marRight w:val="0"/>
          <w:marTop w:val="0"/>
          <w:marBottom w:val="0"/>
          <w:divBdr>
            <w:top w:val="none" w:sz="0" w:space="0" w:color="auto"/>
            <w:left w:val="none" w:sz="0" w:space="0" w:color="auto"/>
            <w:bottom w:val="none" w:sz="0" w:space="0" w:color="auto"/>
            <w:right w:val="none" w:sz="0" w:space="0" w:color="auto"/>
          </w:divBdr>
        </w:div>
      </w:divsChild>
    </w:div>
    <w:div w:id="639582211">
      <w:bodyDiv w:val="1"/>
      <w:marLeft w:val="0"/>
      <w:marRight w:val="0"/>
      <w:marTop w:val="0"/>
      <w:marBottom w:val="0"/>
      <w:divBdr>
        <w:top w:val="none" w:sz="0" w:space="0" w:color="auto"/>
        <w:left w:val="none" w:sz="0" w:space="0" w:color="auto"/>
        <w:bottom w:val="none" w:sz="0" w:space="0" w:color="auto"/>
        <w:right w:val="none" w:sz="0" w:space="0" w:color="auto"/>
      </w:divBdr>
      <w:divsChild>
        <w:div w:id="310063312">
          <w:marLeft w:val="0"/>
          <w:marRight w:val="0"/>
          <w:marTop w:val="0"/>
          <w:marBottom w:val="0"/>
          <w:divBdr>
            <w:top w:val="none" w:sz="0" w:space="0" w:color="auto"/>
            <w:left w:val="none" w:sz="0" w:space="0" w:color="auto"/>
            <w:bottom w:val="none" w:sz="0" w:space="0" w:color="auto"/>
            <w:right w:val="none" w:sz="0" w:space="0" w:color="auto"/>
          </w:divBdr>
        </w:div>
      </w:divsChild>
    </w:div>
    <w:div w:id="696085190">
      <w:bodyDiv w:val="1"/>
      <w:marLeft w:val="0"/>
      <w:marRight w:val="0"/>
      <w:marTop w:val="0"/>
      <w:marBottom w:val="0"/>
      <w:divBdr>
        <w:top w:val="none" w:sz="0" w:space="0" w:color="auto"/>
        <w:left w:val="none" w:sz="0" w:space="0" w:color="auto"/>
        <w:bottom w:val="none" w:sz="0" w:space="0" w:color="auto"/>
        <w:right w:val="none" w:sz="0" w:space="0" w:color="auto"/>
      </w:divBdr>
      <w:divsChild>
        <w:div w:id="934284527">
          <w:marLeft w:val="0"/>
          <w:marRight w:val="0"/>
          <w:marTop w:val="0"/>
          <w:marBottom w:val="0"/>
          <w:divBdr>
            <w:top w:val="none" w:sz="0" w:space="0" w:color="auto"/>
            <w:left w:val="none" w:sz="0" w:space="0" w:color="auto"/>
            <w:bottom w:val="none" w:sz="0" w:space="0" w:color="auto"/>
            <w:right w:val="none" w:sz="0" w:space="0" w:color="auto"/>
          </w:divBdr>
        </w:div>
      </w:divsChild>
    </w:div>
    <w:div w:id="808741908">
      <w:bodyDiv w:val="1"/>
      <w:marLeft w:val="0"/>
      <w:marRight w:val="0"/>
      <w:marTop w:val="0"/>
      <w:marBottom w:val="0"/>
      <w:divBdr>
        <w:top w:val="none" w:sz="0" w:space="0" w:color="auto"/>
        <w:left w:val="none" w:sz="0" w:space="0" w:color="auto"/>
        <w:bottom w:val="none" w:sz="0" w:space="0" w:color="auto"/>
        <w:right w:val="none" w:sz="0" w:space="0" w:color="auto"/>
      </w:divBdr>
      <w:divsChild>
        <w:div w:id="623535472">
          <w:marLeft w:val="0"/>
          <w:marRight w:val="0"/>
          <w:marTop w:val="0"/>
          <w:marBottom w:val="0"/>
          <w:divBdr>
            <w:top w:val="none" w:sz="0" w:space="0" w:color="auto"/>
            <w:left w:val="none" w:sz="0" w:space="0" w:color="auto"/>
            <w:bottom w:val="none" w:sz="0" w:space="0" w:color="auto"/>
            <w:right w:val="none" w:sz="0" w:space="0" w:color="auto"/>
          </w:divBdr>
        </w:div>
      </w:divsChild>
    </w:div>
    <w:div w:id="848720895">
      <w:bodyDiv w:val="1"/>
      <w:marLeft w:val="0"/>
      <w:marRight w:val="0"/>
      <w:marTop w:val="0"/>
      <w:marBottom w:val="0"/>
      <w:divBdr>
        <w:top w:val="none" w:sz="0" w:space="0" w:color="auto"/>
        <w:left w:val="none" w:sz="0" w:space="0" w:color="auto"/>
        <w:bottom w:val="none" w:sz="0" w:space="0" w:color="auto"/>
        <w:right w:val="none" w:sz="0" w:space="0" w:color="auto"/>
      </w:divBdr>
      <w:divsChild>
        <w:div w:id="1939756883">
          <w:marLeft w:val="0"/>
          <w:marRight w:val="0"/>
          <w:marTop w:val="0"/>
          <w:marBottom w:val="0"/>
          <w:divBdr>
            <w:top w:val="none" w:sz="0" w:space="0" w:color="auto"/>
            <w:left w:val="none" w:sz="0" w:space="0" w:color="auto"/>
            <w:bottom w:val="none" w:sz="0" w:space="0" w:color="auto"/>
            <w:right w:val="none" w:sz="0" w:space="0" w:color="auto"/>
          </w:divBdr>
        </w:div>
      </w:divsChild>
    </w:div>
    <w:div w:id="934169451">
      <w:bodyDiv w:val="1"/>
      <w:marLeft w:val="0"/>
      <w:marRight w:val="0"/>
      <w:marTop w:val="0"/>
      <w:marBottom w:val="0"/>
      <w:divBdr>
        <w:top w:val="none" w:sz="0" w:space="0" w:color="auto"/>
        <w:left w:val="none" w:sz="0" w:space="0" w:color="auto"/>
        <w:bottom w:val="none" w:sz="0" w:space="0" w:color="auto"/>
        <w:right w:val="none" w:sz="0" w:space="0" w:color="auto"/>
      </w:divBdr>
      <w:divsChild>
        <w:div w:id="1252078717">
          <w:marLeft w:val="0"/>
          <w:marRight w:val="0"/>
          <w:marTop w:val="0"/>
          <w:marBottom w:val="0"/>
          <w:divBdr>
            <w:top w:val="none" w:sz="0" w:space="0" w:color="auto"/>
            <w:left w:val="none" w:sz="0" w:space="0" w:color="auto"/>
            <w:bottom w:val="none" w:sz="0" w:space="0" w:color="auto"/>
            <w:right w:val="none" w:sz="0" w:space="0" w:color="auto"/>
          </w:divBdr>
        </w:div>
      </w:divsChild>
    </w:div>
    <w:div w:id="936207217">
      <w:bodyDiv w:val="1"/>
      <w:marLeft w:val="0"/>
      <w:marRight w:val="0"/>
      <w:marTop w:val="0"/>
      <w:marBottom w:val="0"/>
      <w:divBdr>
        <w:top w:val="none" w:sz="0" w:space="0" w:color="auto"/>
        <w:left w:val="none" w:sz="0" w:space="0" w:color="auto"/>
        <w:bottom w:val="none" w:sz="0" w:space="0" w:color="auto"/>
        <w:right w:val="none" w:sz="0" w:space="0" w:color="auto"/>
      </w:divBdr>
      <w:divsChild>
        <w:div w:id="427888686">
          <w:marLeft w:val="0"/>
          <w:marRight w:val="0"/>
          <w:marTop w:val="0"/>
          <w:marBottom w:val="0"/>
          <w:divBdr>
            <w:top w:val="none" w:sz="0" w:space="0" w:color="auto"/>
            <w:left w:val="none" w:sz="0" w:space="0" w:color="auto"/>
            <w:bottom w:val="none" w:sz="0" w:space="0" w:color="auto"/>
            <w:right w:val="none" w:sz="0" w:space="0" w:color="auto"/>
          </w:divBdr>
        </w:div>
      </w:divsChild>
    </w:div>
    <w:div w:id="1083453661">
      <w:bodyDiv w:val="1"/>
      <w:marLeft w:val="0"/>
      <w:marRight w:val="0"/>
      <w:marTop w:val="0"/>
      <w:marBottom w:val="0"/>
      <w:divBdr>
        <w:top w:val="none" w:sz="0" w:space="0" w:color="auto"/>
        <w:left w:val="none" w:sz="0" w:space="0" w:color="auto"/>
        <w:bottom w:val="none" w:sz="0" w:space="0" w:color="auto"/>
        <w:right w:val="none" w:sz="0" w:space="0" w:color="auto"/>
      </w:divBdr>
      <w:divsChild>
        <w:div w:id="567809724">
          <w:marLeft w:val="0"/>
          <w:marRight w:val="0"/>
          <w:marTop w:val="0"/>
          <w:marBottom w:val="0"/>
          <w:divBdr>
            <w:top w:val="none" w:sz="0" w:space="0" w:color="auto"/>
            <w:left w:val="none" w:sz="0" w:space="0" w:color="auto"/>
            <w:bottom w:val="none" w:sz="0" w:space="0" w:color="auto"/>
            <w:right w:val="none" w:sz="0" w:space="0" w:color="auto"/>
          </w:divBdr>
        </w:div>
      </w:divsChild>
    </w:div>
    <w:div w:id="1336687516">
      <w:bodyDiv w:val="1"/>
      <w:marLeft w:val="0"/>
      <w:marRight w:val="0"/>
      <w:marTop w:val="0"/>
      <w:marBottom w:val="0"/>
      <w:divBdr>
        <w:top w:val="none" w:sz="0" w:space="0" w:color="auto"/>
        <w:left w:val="none" w:sz="0" w:space="0" w:color="auto"/>
        <w:bottom w:val="none" w:sz="0" w:space="0" w:color="auto"/>
        <w:right w:val="none" w:sz="0" w:space="0" w:color="auto"/>
      </w:divBdr>
      <w:divsChild>
        <w:div w:id="312370689">
          <w:marLeft w:val="0"/>
          <w:marRight w:val="0"/>
          <w:marTop w:val="0"/>
          <w:marBottom w:val="0"/>
          <w:divBdr>
            <w:top w:val="none" w:sz="0" w:space="0" w:color="auto"/>
            <w:left w:val="none" w:sz="0" w:space="0" w:color="auto"/>
            <w:bottom w:val="none" w:sz="0" w:space="0" w:color="auto"/>
            <w:right w:val="none" w:sz="0" w:space="0" w:color="auto"/>
          </w:divBdr>
        </w:div>
      </w:divsChild>
    </w:div>
    <w:div w:id="1518226783">
      <w:bodyDiv w:val="1"/>
      <w:marLeft w:val="0"/>
      <w:marRight w:val="0"/>
      <w:marTop w:val="0"/>
      <w:marBottom w:val="0"/>
      <w:divBdr>
        <w:top w:val="none" w:sz="0" w:space="0" w:color="auto"/>
        <w:left w:val="none" w:sz="0" w:space="0" w:color="auto"/>
        <w:bottom w:val="none" w:sz="0" w:space="0" w:color="auto"/>
        <w:right w:val="none" w:sz="0" w:space="0" w:color="auto"/>
      </w:divBdr>
      <w:divsChild>
        <w:div w:id="1632592034">
          <w:marLeft w:val="0"/>
          <w:marRight w:val="0"/>
          <w:marTop w:val="0"/>
          <w:marBottom w:val="0"/>
          <w:divBdr>
            <w:top w:val="none" w:sz="0" w:space="0" w:color="auto"/>
            <w:left w:val="none" w:sz="0" w:space="0" w:color="auto"/>
            <w:bottom w:val="none" w:sz="0" w:space="0" w:color="auto"/>
            <w:right w:val="none" w:sz="0" w:space="0" w:color="auto"/>
          </w:divBdr>
        </w:div>
      </w:divsChild>
    </w:div>
    <w:div w:id="1552108471">
      <w:bodyDiv w:val="1"/>
      <w:marLeft w:val="0"/>
      <w:marRight w:val="0"/>
      <w:marTop w:val="0"/>
      <w:marBottom w:val="0"/>
      <w:divBdr>
        <w:top w:val="none" w:sz="0" w:space="0" w:color="auto"/>
        <w:left w:val="none" w:sz="0" w:space="0" w:color="auto"/>
        <w:bottom w:val="none" w:sz="0" w:space="0" w:color="auto"/>
        <w:right w:val="none" w:sz="0" w:space="0" w:color="auto"/>
      </w:divBdr>
      <w:divsChild>
        <w:div w:id="1898081183">
          <w:marLeft w:val="0"/>
          <w:marRight w:val="0"/>
          <w:marTop w:val="0"/>
          <w:marBottom w:val="0"/>
          <w:divBdr>
            <w:top w:val="none" w:sz="0" w:space="0" w:color="auto"/>
            <w:left w:val="none" w:sz="0" w:space="0" w:color="auto"/>
            <w:bottom w:val="none" w:sz="0" w:space="0" w:color="auto"/>
            <w:right w:val="none" w:sz="0" w:space="0" w:color="auto"/>
          </w:divBdr>
        </w:div>
      </w:divsChild>
    </w:div>
    <w:div w:id="1562714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178">
          <w:marLeft w:val="0"/>
          <w:marRight w:val="0"/>
          <w:marTop w:val="0"/>
          <w:marBottom w:val="0"/>
          <w:divBdr>
            <w:top w:val="none" w:sz="0" w:space="0" w:color="auto"/>
            <w:left w:val="none" w:sz="0" w:space="0" w:color="auto"/>
            <w:bottom w:val="none" w:sz="0" w:space="0" w:color="auto"/>
            <w:right w:val="none" w:sz="0" w:space="0" w:color="auto"/>
          </w:divBdr>
        </w:div>
      </w:divsChild>
    </w:div>
    <w:div w:id="1662194333">
      <w:bodyDiv w:val="1"/>
      <w:marLeft w:val="0"/>
      <w:marRight w:val="0"/>
      <w:marTop w:val="0"/>
      <w:marBottom w:val="0"/>
      <w:divBdr>
        <w:top w:val="none" w:sz="0" w:space="0" w:color="auto"/>
        <w:left w:val="none" w:sz="0" w:space="0" w:color="auto"/>
        <w:bottom w:val="none" w:sz="0" w:space="0" w:color="auto"/>
        <w:right w:val="none" w:sz="0" w:space="0" w:color="auto"/>
      </w:divBdr>
    </w:div>
    <w:div w:id="1671565561">
      <w:bodyDiv w:val="1"/>
      <w:marLeft w:val="0"/>
      <w:marRight w:val="0"/>
      <w:marTop w:val="0"/>
      <w:marBottom w:val="0"/>
      <w:divBdr>
        <w:top w:val="none" w:sz="0" w:space="0" w:color="auto"/>
        <w:left w:val="none" w:sz="0" w:space="0" w:color="auto"/>
        <w:bottom w:val="none" w:sz="0" w:space="0" w:color="auto"/>
        <w:right w:val="none" w:sz="0" w:space="0" w:color="auto"/>
      </w:divBdr>
      <w:divsChild>
        <w:div w:id="1395010222">
          <w:marLeft w:val="0"/>
          <w:marRight w:val="0"/>
          <w:marTop w:val="0"/>
          <w:marBottom w:val="0"/>
          <w:divBdr>
            <w:top w:val="none" w:sz="0" w:space="0" w:color="auto"/>
            <w:left w:val="none" w:sz="0" w:space="0" w:color="auto"/>
            <w:bottom w:val="none" w:sz="0" w:space="0" w:color="auto"/>
            <w:right w:val="none" w:sz="0" w:space="0" w:color="auto"/>
          </w:divBdr>
        </w:div>
      </w:divsChild>
    </w:div>
    <w:div w:id="1682316638">
      <w:bodyDiv w:val="1"/>
      <w:marLeft w:val="0"/>
      <w:marRight w:val="0"/>
      <w:marTop w:val="0"/>
      <w:marBottom w:val="0"/>
      <w:divBdr>
        <w:top w:val="none" w:sz="0" w:space="0" w:color="auto"/>
        <w:left w:val="none" w:sz="0" w:space="0" w:color="auto"/>
        <w:bottom w:val="none" w:sz="0" w:space="0" w:color="auto"/>
        <w:right w:val="none" w:sz="0" w:space="0" w:color="auto"/>
      </w:divBdr>
    </w:div>
    <w:div w:id="1752966316">
      <w:bodyDiv w:val="1"/>
      <w:marLeft w:val="0"/>
      <w:marRight w:val="0"/>
      <w:marTop w:val="0"/>
      <w:marBottom w:val="0"/>
      <w:divBdr>
        <w:top w:val="none" w:sz="0" w:space="0" w:color="auto"/>
        <w:left w:val="none" w:sz="0" w:space="0" w:color="auto"/>
        <w:bottom w:val="none" w:sz="0" w:space="0" w:color="auto"/>
        <w:right w:val="none" w:sz="0" w:space="0" w:color="auto"/>
      </w:divBdr>
    </w:div>
    <w:div w:id="1832406216">
      <w:bodyDiv w:val="1"/>
      <w:marLeft w:val="0"/>
      <w:marRight w:val="0"/>
      <w:marTop w:val="0"/>
      <w:marBottom w:val="0"/>
      <w:divBdr>
        <w:top w:val="none" w:sz="0" w:space="0" w:color="auto"/>
        <w:left w:val="none" w:sz="0" w:space="0" w:color="auto"/>
        <w:bottom w:val="none" w:sz="0" w:space="0" w:color="auto"/>
        <w:right w:val="none" w:sz="0" w:space="0" w:color="auto"/>
      </w:divBdr>
      <w:divsChild>
        <w:div w:id="904025730">
          <w:marLeft w:val="0"/>
          <w:marRight w:val="0"/>
          <w:marTop w:val="0"/>
          <w:marBottom w:val="0"/>
          <w:divBdr>
            <w:top w:val="none" w:sz="0" w:space="0" w:color="auto"/>
            <w:left w:val="none" w:sz="0" w:space="0" w:color="auto"/>
            <w:bottom w:val="none" w:sz="0" w:space="0" w:color="auto"/>
            <w:right w:val="none" w:sz="0" w:space="0" w:color="auto"/>
          </w:divBdr>
        </w:div>
      </w:divsChild>
    </w:div>
    <w:div w:id="1897744282">
      <w:bodyDiv w:val="1"/>
      <w:marLeft w:val="0"/>
      <w:marRight w:val="0"/>
      <w:marTop w:val="0"/>
      <w:marBottom w:val="0"/>
      <w:divBdr>
        <w:top w:val="none" w:sz="0" w:space="0" w:color="auto"/>
        <w:left w:val="none" w:sz="0" w:space="0" w:color="auto"/>
        <w:bottom w:val="none" w:sz="0" w:space="0" w:color="auto"/>
        <w:right w:val="none" w:sz="0" w:space="0" w:color="auto"/>
      </w:divBdr>
      <w:divsChild>
        <w:div w:id="1878198706">
          <w:marLeft w:val="0"/>
          <w:marRight w:val="0"/>
          <w:marTop w:val="0"/>
          <w:marBottom w:val="0"/>
          <w:divBdr>
            <w:top w:val="none" w:sz="0" w:space="0" w:color="auto"/>
            <w:left w:val="none" w:sz="0" w:space="0" w:color="auto"/>
            <w:bottom w:val="none" w:sz="0" w:space="0" w:color="auto"/>
            <w:right w:val="none" w:sz="0" w:space="0" w:color="auto"/>
          </w:divBdr>
        </w:div>
      </w:divsChild>
    </w:div>
    <w:div w:id="1984966077">
      <w:bodyDiv w:val="1"/>
      <w:marLeft w:val="0"/>
      <w:marRight w:val="0"/>
      <w:marTop w:val="0"/>
      <w:marBottom w:val="0"/>
      <w:divBdr>
        <w:top w:val="none" w:sz="0" w:space="0" w:color="auto"/>
        <w:left w:val="none" w:sz="0" w:space="0" w:color="auto"/>
        <w:bottom w:val="none" w:sz="0" w:space="0" w:color="auto"/>
        <w:right w:val="none" w:sz="0" w:space="0" w:color="auto"/>
      </w:divBdr>
    </w:div>
    <w:div w:id="213590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www.oracle.com/technetwork/java/codeconvtoc-136057.html"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package" Target="embeddings/Microsoft_Excel_Worksheet1.xlsx"/></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B1654-B515-4ED2-91CE-9B453988F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115</Pages>
  <Words>16737</Words>
  <Characters>105444</Characters>
  <Application>Microsoft Office Word</Application>
  <DocSecurity>0</DocSecurity>
  <Lines>878</Lines>
  <Paragraphs>243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dc:creator>
  <cp:lastModifiedBy>Michael</cp:lastModifiedBy>
  <cp:revision>499</cp:revision>
  <dcterms:created xsi:type="dcterms:W3CDTF">2011-03-21T07:35:00Z</dcterms:created>
  <dcterms:modified xsi:type="dcterms:W3CDTF">2011-03-27T09:33:00Z</dcterms:modified>
</cp:coreProperties>
</file>